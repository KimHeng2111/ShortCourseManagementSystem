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3145B" w14:textId="251DAA1A" w:rsidR="008C455F" w:rsidRPr="00DD5B73" w:rsidRDefault="008C455F" w:rsidP="008461DF">
      <w:pPr>
        <w:spacing w:after="0" w:line="240" w:lineRule="auto"/>
        <w:rPr>
          <w:rFonts w:ascii="Khmer OS Muol Light" w:hAnsi="Khmer OS Muol Light" w:cs="Khmer OS Muol Light"/>
          <w:color w:val="002060"/>
          <w:sz w:val="32"/>
          <w:szCs w:val="32"/>
        </w:rPr>
      </w:pPr>
      <w:bookmarkStart w:id="0" w:name="_Hlk108617051"/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 wp14:anchorId="31FAB791" wp14:editId="07257086">
                <wp:simplePos x="0" y="0"/>
                <wp:positionH relativeFrom="column">
                  <wp:posOffset>3152775</wp:posOffset>
                </wp:positionH>
                <wp:positionV relativeFrom="paragraph">
                  <wp:posOffset>-334010</wp:posOffset>
                </wp:positionV>
                <wp:extent cx="2843213" cy="1109662"/>
                <wp:effectExtent l="0" t="0" r="0" b="0"/>
                <wp:wrapNone/>
                <wp:docPr id="302" name="Text 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3213" cy="11096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C3383A" w14:textId="77777777" w:rsidR="00C3093E" w:rsidRPr="00921467" w:rsidRDefault="00C3093E" w:rsidP="008C455F">
                            <w:pPr>
                              <w:spacing w:after="0" w:line="240" w:lineRule="auto"/>
                              <w:rPr>
                                <w:rFonts w:ascii="Khmer OS Muol Light" w:hAnsi="Khmer OS Muol Light" w:cs="Khmer OS Muol Light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Khmer OS Muol Light" w:hAnsi="Khmer OS Muol Light" w:cs="Khmer OS Muol Light" w:hint="cs"/>
                                <w:color w:val="3333CC"/>
                                <w:cs/>
                              </w:rPr>
                              <w:t xml:space="preserve">       </w:t>
                            </w:r>
                            <w:r w:rsidRPr="00921467">
                              <w:rPr>
                                <w:rFonts w:ascii="Khmer OS Muol Light" w:hAnsi="Khmer OS Muol Light" w:cs="Khmer OS Muol Light"/>
                                <w:color w:val="0000FF"/>
                                <w:sz w:val="28"/>
                                <w:szCs w:val="28"/>
                                <w:cs/>
                              </w:rPr>
                              <w:t>ព្រះរាជាណាចក្រកម្ពុជា</w:t>
                            </w:r>
                          </w:p>
                          <w:p w14:paraId="6E50DE30" w14:textId="77777777" w:rsidR="00C3093E" w:rsidRDefault="00C3093E" w:rsidP="008C455F">
                            <w:pPr>
                              <w:spacing w:after="0" w:line="240" w:lineRule="auto"/>
                              <w:rPr>
                                <w:rFonts w:ascii="Khmer OS Muol Light" w:hAnsi="Khmer OS Muol Light" w:cs="Khmer OS Muol Light"/>
                                <w:color w:val="0000F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Khmer OS Muol Light" w:hAnsi="Khmer OS Muol Light" w:cs="Khmer OS Muol Light" w:hint="cs"/>
                                <w:color w:val="0000FF"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921467">
                              <w:rPr>
                                <w:rFonts w:ascii="Khmer OS Muol Light" w:hAnsi="Khmer OS Muol Light" w:cs="Khmer OS Muol Light"/>
                                <w:color w:val="0000FF"/>
                                <w:sz w:val="28"/>
                                <w:szCs w:val="28"/>
                                <w:cs/>
                              </w:rPr>
                              <w:t>ជាតិ សាសនា ព្រះមហាក្សត្រ</w:t>
                            </w:r>
                          </w:p>
                          <w:p w14:paraId="2F68BE77" w14:textId="77777777" w:rsidR="00C3093E" w:rsidRPr="004D3A49" w:rsidRDefault="00C3093E" w:rsidP="008C455F">
                            <w:pPr>
                              <w:ind w:firstLine="720"/>
                              <w:rPr>
                                <w:rFonts w:ascii="Tacteing" w:hAnsi="Tacteing" w:cs="Khmer OS Muol Light"/>
                                <w:color w:val="0000FF"/>
                                <w:sz w:val="56"/>
                                <w:szCs w:val="56"/>
                                <w:rtl/>
                                <w:cs/>
                              </w:rPr>
                            </w:pPr>
                            <w:r>
                              <w:rPr>
                                <w:rFonts w:ascii="Tacteing" w:hAnsi="Tacteing" w:cs="Khmer OS Muol Light"/>
                                <w:color w:val="0000FF"/>
                                <w:sz w:val="56"/>
                                <w:szCs w:val="56"/>
                              </w:rPr>
                              <w:t xml:space="preserve">      </w:t>
                            </w:r>
                            <w:r w:rsidRPr="004D3A49">
                              <w:rPr>
                                <w:rFonts w:ascii="Tacteing" w:hAnsi="Tacteing" w:cs="Khmer OS Muol Light"/>
                                <w:color w:val="0000FF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  <w:p w14:paraId="605FABC7" w14:textId="77777777" w:rsidR="00C3093E" w:rsidRPr="00921467" w:rsidRDefault="00C3093E" w:rsidP="008C455F">
                            <w:pPr>
                              <w:spacing w:after="0" w:line="240" w:lineRule="auto"/>
                              <w:rPr>
                                <w:rFonts w:ascii="Khmer OS Muol Light" w:hAnsi="Khmer OS Muol Light" w:cs="Khmer OS Muol Light"/>
                                <w:color w:val="0000F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FAB791" id="_x0000_t202" coordsize="21600,21600" o:spt="202" path="m,l,21600r21600,l21600,xe">
                <v:stroke joinstyle="miter"/>
                <v:path gradientshapeok="t" o:connecttype="rect"/>
              </v:shapetype>
              <v:shape id="Text Box 298" o:spid="_x0000_s1026" type="#_x0000_t202" style="position:absolute;margin-left:248.25pt;margin-top:-26.3pt;width:223.9pt;height:87.3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" filled="f" stroked="f">
                <v:textbox>
                  <w:txbxContent>
                    <w:p w14:paraId="3AC3383A" w14:textId="77777777" w:rsidR="00C3093E" w:rsidRPr="00921467" w:rsidRDefault="00C3093E" w:rsidP="008C455F">
                      <w:pPr>
                        <w:spacing w:after="0" w:line="240" w:lineRule="auto"/>
                        <w:rPr>
                          <w:rFonts w:ascii="Khmer OS Muol Light" w:hAnsi="Khmer OS Muol Light" w:cs="Khmer OS Muol Light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Khmer OS Muol Light" w:hAnsi="Khmer OS Muol Light" w:cs="Khmer OS Muol Light" w:hint="cs"/>
                          <w:color w:val="3333CC"/>
                          <w:cs/>
                        </w:rPr>
                        <w:t xml:space="preserve">       </w:t>
                      </w:r>
                      <w:r w:rsidRPr="00921467">
                        <w:rPr>
                          <w:rFonts w:ascii="Khmer OS Muol Light" w:hAnsi="Khmer OS Muol Light" w:cs="Khmer OS Muol Light"/>
                          <w:color w:val="0000FF"/>
                          <w:sz w:val="28"/>
                          <w:szCs w:val="28"/>
                          <w:cs/>
                        </w:rPr>
                        <w:t>ព្រះរាជាណាចក្រកម្ពុជា</w:t>
                      </w:r>
                    </w:p>
                    <w:p w14:paraId="6E50DE30" w14:textId="77777777" w:rsidR="00C3093E" w:rsidRDefault="00C3093E" w:rsidP="008C455F">
                      <w:pPr>
                        <w:spacing w:after="0" w:line="240" w:lineRule="auto"/>
                        <w:rPr>
                          <w:rFonts w:ascii="Khmer OS Muol Light" w:hAnsi="Khmer OS Muol Light" w:cs="Khmer OS Muol Light"/>
                          <w:color w:val="0000FF"/>
                          <w:sz w:val="28"/>
                          <w:szCs w:val="28"/>
                        </w:rPr>
                      </w:pPr>
                      <w:r>
                        <w:rPr>
                          <w:rFonts w:ascii="Khmer OS Muol Light" w:hAnsi="Khmer OS Muol Light" w:cs="Khmer OS Muol Light" w:hint="cs"/>
                          <w:color w:val="0000FF"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921467">
                        <w:rPr>
                          <w:rFonts w:ascii="Khmer OS Muol Light" w:hAnsi="Khmer OS Muol Light" w:cs="Khmer OS Muol Light"/>
                          <w:color w:val="0000FF"/>
                          <w:sz w:val="28"/>
                          <w:szCs w:val="28"/>
                          <w:cs/>
                        </w:rPr>
                        <w:t>ជាតិ សាសនា ព្រះមហាក្សត្រ</w:t>
                      </w:r>
                    </w:p>
                    <w:p w14:paraId="2F68BE77" w14:textId="77777777" w:rsidR="00C3093E" w:rsidRPr="004D3A49" w:rsidRDefault="00C3093E" w:rsidP="008C455F">
                      <w:pPr>
                        <w:ind w:firstLine="720"/>
                        <w:rPr>
                          <w:rFonts w:ascii="Tacteing" w:hAnsi="Tacteing" w:cs="Khmer OS Muol Light"/>
                          <w:color w:val="0000FF"/>
                          <w:sz w:val="56"/>
                          <w:szCs w:val="56"/>
                          <w:rtl/>
                          <w:cs/>
                        </w:rPr>
                      </w:pPr>
                      <w:r>
                        <w:rPr>
                          <w:rFonts w:ascii="Tacteing" w:hAnsi="Tacteing" w:cs="Khmer OS Muol Light"/>
                          <w:color w:val="0000FF"/>
                          <w:sz w:val="56"/>
                          <w:szCs w:val="56"/>
                        </w:rPr>
                        <w:t xml:space="preserve">      </w:t>
                      </w:r>
                      <w:r w:rsidRPr="004D3A49">
                        <w:rPr>
                          <w:rFonts w:ascii="Tacteing" w:hAnsi="Tacteing" w:cs="Khmer OS Muol Light"/>
                          <w:color w:val="0000FF"/>
                          <w:sz w:val="56"/>
                          <w:szCs w:val="56"/>
                        </w:rPr>
                        <w:t>3</w:t>
                      </w:r>
                    </w:p>
                    <w:p w14:paraId="605FABC7" w14:textId="77777777" w:rsidR="00C3093E" w:rsidRPr="00921467" w:rsidRDefault="00C3093E" w:rsidP="008C455F">
                      <w:pPr>
                        <w:spacing w:after="0" w:line="240" w:lineRule="auto"/>
                        <w:rPr>
                          <w:rFonts w:ascii="Khmer OS Muol Light" w:hAnsi="Khmer OS Muol Light" w:cs="Khmer OS Muol Light"/>
                          <w:color w:val="0000FF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14CE" w:rsidRPr="00DD5B73">
        <w:rPr>
          <w:rFonts w:ascii="Khmer OS Muol Light" w:hAnsi="Khmer OS Muol Light" w:cs="Khmer OS Muol Light" w:hint="cs"/>
          <w:color w:val="002060"/>
          <w:sz w:val="32"/>
          <w:szCs w:val="32"/>
          <w:cs/>
        </w:rPr>
        <w:t>​</w:t>
      </w:r>
    </w:p>
    <w:p w14:paraId="5550DCA3" w14:textId="7E136A81" w:rsidR="00452598" w:rsidRPr="00DD5B73" w:rsidRDefault="00762D3F" w:rsidP="008461DF">
      <w:pPr>
        <w:spacing w:after="0" w:line="240" w:lineRule="auto"/>
        <w:ind w:firstLine="720"/>
        <w:rPr>
          <w:rFonts w:ascii="Khmer OS Muol Light" w:hAnsi="Khmer OS Muol Light" w:cs="Khmer OS Muol Light"/>
          <w:color w:val="0000FF"/>
          <w:sz w:val="28"/>
          <w:szCs w:val="28"/>
        </w:rPr>
      </w:pPr>
      <w:r w:rsidRPr="00DD5B73">
        <w:rPr>
          <w:noProof/>
        </w:rPr>
        <w:drawing>
          <wp:anchor distT="0" distB="0" distL="114300" distR="114300" simplePos="0" relativeHeight="251567104" behindDoc="0" locked="0" layoutInCell="1" allowOverlap="1" wp14:anchorId="7A9771F6" wp14:editId="425A6832">
            <wp:simplePos x="0" y="0"/>
            <wp:positionH relativeFrom="margin">
              <wp:posOffset>-213795</wp:posOffset>
            </wp:positionH>
            <wp:positionV relativeFrom="paragraph">
              <wp:posOffset>111760</wp:posOffset>
            </wp:positionV>
            <wp:extent cx="1081191" cy="1323908"/>
            <wp:effectExtent l="0" t="0" r="5080" b="0"/>
            <wp:wrapNone/>
            <wp:docPr id="341" name="Picture 341" descr="D:\2. RPITSB Working\សៀវភៅវគោល Guildline\photo_2018-08-20_15-45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. RPITSB Working\សៀវភៅវគោល Guildline\photo_2018-08-20_15-45-4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191" cy="132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0C517" w14:textId="4D844FBD" w:rsidR="008C455F" w:rsidRPr="00DD5B73" w:rsidRDefault="008C455F" w:rsidP="008461DF">
      <w:pPr>
        <w:spacing w:after="0" w:line="240" w:lineRule="auto"/>
        <w:ind w:left="1440" w:firstLine="720"/>
        <w:rPr>
          <w:rFonts w:ascii="Khmer OS Muol" w:hAnsi="Khmer OS Muol" w:cs="Khmer OS Muol"/>
          <w:sz w:val="28"/>
          <w:szCs w:val="28"/>
        </w:rPr>
      </w:pPr>
      <w:r w:rsidRPr="00DD5B73">
        <w:rPr>
          <w:rFonts w:ascii="Khmer OS Muol Light" w:hAnsi="Khmer OS Muol Light" w:cs="Khmer OS Muol Light"/>
          <w:color w:val="0000FF"/>
          <w:sz w:val="28"/>
          <w:szCs w:val="28"/>
          <w:cs/>
        </w:rPr>
        <w:t>ក្រសួងការងារ និងបណ្តុះបណ្តាលវិជ្ជា</w:t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ជី</w:t>
      </w:r>
      <w:r w:rsidRPr="00DD5B73">
        <w:rPr>
          <w:rFonts w:ascii="Khmer OS Muol Light" w:hAnsi="Khmer OS Muol Light" w:cs="Khmer OS Muol Light"/>
          <w:color w:val="0000FF"/>
          <w:sz w:val="28"/>
          <w:szCs w:val="28"/>
          <w:cs/>
        </w:rPr>
        <w:t>វៈ</w:t>
      </w:r>
    </w:p>
    <w:p w14:paraId="22D601FD" w14:textId="77777777" w:rsidR="008C455F" w:rsidRPr="00DD5B73" w:rsidRDefault="008C455F" w:rsidP="008461DF">
      <w:pPr>
        <w:spacing w:after="0" w:line="240" w:lineRule="auto"/>
        <w:ind w:left="720" w:firstLine="720"/>
        <w:rPr>
          <w:rFonts w:ascii="Khmer OS Muol Light" w:hAnsi="Khmer OS Muol Light" w:cs="Khmer OS Muol Light"/>
          <w:color w:val="0000FF"/>
          <w:sz w:val="28"/>
          <w:szCs w:val="28"/>
        </w:rPr>
      </w:pPr>
      <w:r w:rsidRPr="00DD5B73">
        <w:rPr>
          <w:rFonts w:ascii="Khmer OS Muol Light" w:hAnsi="Khmer OS Muol Light" w:cs="Khmer OS Muol Light"/>
          <w:color w:val="0000FF"/>
          <w:sz w:val="28"/>
          <w:szCs w:val="28"/>
          <w:cs/>
        </w:rPr>
        <w:t>វិទ្យាស្ថានពហុបច្ចេកទេសភូមិភាគតេជោសែនបាត់ដំបង</w:t>
      </w:r>
    </w:p>
    <w:p w14:paraId="0716F97E" w14:textId="62997687" w:rsidR="008C455F" w:rsidRPr="00DD5B73" w:rsidRDefault="00D60B9B" w:rsidP="008461DF">
      <w:pPr>
        <w:spacing w:after="0" w:line="240" w:lineRule="auto"/>
        <w:ind w:left="720" w:firstLine="720"/>
        <w:rPr>
          <w:rFonts w:ascii="Khmer OS Muol Light" w:hAnsi="Khmer OS Muol Light" w:cs="Khmer OS Muol Light"/>
          <w:b/>
          <w:bCs/>
          <w:color w:val="0000FF"/>
          <w:sz w:val="30"/>
          <w:szCs w:val="30"/>
        </w:rPr>
      </w:pPr>
      <w:r w:rsidRPr="00DD5B73">
        <w:rPr>
          <w:rFonts w:ascii="Khmer OS Muol Light" w:hAnsi="Khmer OS Muol Light" w:cs="Khmer OS Muol Light"/>
          <w:b/>
          <w:bCs/>
          <w:color w:val="0000FF"/>
          <w:sz w:val="30"/>
          <w:szCs w:val="30"/>
        </w:rPr>
        <w:t xml:space="preserve">  </w:t>
      </w:r>
      <w:r w:rsidR="008C455F" w:rsidRPr="00DD5B73">
        <w:rPr>
          <w:rFonts w:ascii="Khmer OS Muol Light" w:hAnsi="Khmer OS Muol Light" w:cs="Khmer OS Muol Light"/>
          <w:b/>
          <w:bCs/>
          <w:color w:val="0000FF"/>
          <w:sz w:val="30"/>
          <w:szCs w:val="30"/>
        </w:rPr>
        <w:t>Regional Polytechnic Institute Techo Sen Battambang</w:t>
      </w:r>
    </w:p>
    <w:p w14:paraId="176DFB31" w14:textId="77777777" w:rsidR="008C455F" w:rsidRPr="00DD5B73" w:rsidRDefault="008C455F" w:rsidP="008461DF">
      <w:pPr>
        <w:spacing w:after="0" w:line="240" w:lineRule="auto"/>
        <w:rPr>
          <w:rFonts w:ascii="Khmer OS Muol" w:hAnsi="Khmer OS Muol" w:cs="Khmer OS Muol"/>
          <w:sz w:val="28"/>
          <w:szCs w:val="28"/>
        </w:rPr>
      </w:pPr>
      <w:r w:rsidRPr="00DD5B73">
        <w:rPr>
          <w:noProof/>
        </w:rPr>
        <mc:AlternateContent>
          <mc:Choice Requires="wps">
            <w:drawing>
              <wp:anchor distT="0" distB="0" distL="114299" distR="114299" simplePos="0" relativeHeight="251571200" behindDoc="0" locked="0" layoutInCell="1" allowOverlap="1" wp14:anchorId="3E57B7C2" wp14:editId="215C23C0">
                <wp:simplePos x="0" y="0"/>
                <wp:positionH relativeFrom="column">
                  <wp:posOffset>6510654</wp:posOffset>
                </wp:positionH>
                <wp:positionV relativeFrom="paragraph">
                  <wp:posOffset>7840345</wp:posOffset>
                </wp:positionV>
                <wp:extent cx="0" cy="1536700"/>
                <wp:effectExtent l="76200" t="38100" r="38100" b="6350"/>
                <wp:wrapNone/>
                <wp:docPr id="312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3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7F21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512.65pt;margin-top:617.35pt;width:0;height:121pt;flip:y;z-index:2515712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" strokecolor="white [3212]">
                <v:stroke endarrow="block"/>
              </v:shape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299" distR="114299" simplePos="0" relativeHeight="251570176" behindDoc="0" locked="0" layoutInCell="1" allowOverlap="1" wp14:anchorId="70E7F980" wp14:editId="66D45191">
                <wp:simplePos x="0" y="0"/>
                <wp:positionH relativeFrom="column">
                  <wp:posOffset>6510654</wp:posOffset>
                </wp:positionH>
                <wp:positionV relativeFrom="paragraph">
                  <wp:posOffset>6877050</wp:posOffset>
                </wp:positionV>
                <wp:extent cx="0" cy="744220"/>
                <wp:effectExtent l="76200" t="0" r="38100" b="36830"/>
                <wp:wrapNone/>
                <wp:docPr id="31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44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23E5B" id="Straight Arrow Connector 43" o:spid="_x0000_s1026" type="#_x0000_t32" style="position:absolute;margin-left:512.65pt;margin-top:541.5pt;width:0;height:58.6pt;z-index:2515701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" strokecolor="white [3212]">
                <v:stroke endarrow="block"/>
              </v:shape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69D28285" wp14:editId="7A4A1930">
                <wp:simplePos x="0" y="0"/>
                <wp:positionH relativeFrom="column">
                  <wp:posOffset>6628765</wp:posOffset>
                </wp:positionH>
                <wp:positionV relativeFrom="paragraph">
                  <wp:posOffset>2713990</wp:posOffset>
                </wp:positionV>
                <wp:extent cx="635" cy="598170"/>
                <wp:effectExtent l="76200" t="38100" r="56515" b="0"/>
                <wp:wrapNone/>
                <wp:docPr id="314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5981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37E24" id="Straight Arrow Connector 41" o:spid="_x0000_s1026" type="#_x0000_t32" style="position:absolute;margin-left:521.95pt;margin-top:213.7pt;width:.05pt;height:47.1pt;flip:y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" strokecolor="white [3212]">
                <v:stroke endarrow="block"/>
              </v:shape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299" distR="114299" simplePos="0" relativeHeight="251568128" behindDoc="0" locked="0" layoutInCell="1" allowOverlap="1" wp14:anchorId="57656B38" wp14:editId="07B54DC3">
                <wp:simplePos x="0" y="0"/>
                <wp:positionH relativeFrom="column">
                  <wp:posOffset>6629399</wp:posOffset>
                </wp:positionH>
                <wp:positionV relativeFrom="paragraph">
                  <wp:posOffset>2048510</wp:posOffset>
                </wp:positionV>
                <wp:extent cx="0" cy="389890"/>
                <wp:effectExtent l="76200" t="0" r="38100" b="29210"/>
                <wp:wrapNone/>
                <wp:docPr id="315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9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C03F2" id="Straight Arrow Connector 39" o:spid="_x0000_s1026" type="#_x0000_t32" style="position:absolute;margin-left:522pt;margin-top:161.3pt;width:0;height:30.7pt;z-index:2515681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" strokecolor="white [3212]">
                <v:stroke endarrow="block"/>
              </v:shape>
            </w:pict>
          </mc:Fallback>
        </mc:AlternateContent>
      </w:r>
    </w:p>
    <w:p w14:paraId="714A44EA" w14:textId="77777777" w:rsidR="008C455F" w:rsidRPr="00DD5B73" w:rsidRDefault="008C455F" w:rsidP="008461DF">
      <w:pPr>
        <w:spacing w:after="0" w:line="240" w:lineRule="auto"/>
      </w:pPr>
    </w:p>
    <w:p w14:paraId="4942B51A" w14:textId="77777777" w:rsidR="008C455F" w:rsidRPr="00DD5B73" w:rsidRDefault="008C455F" w:rsidP="008461DF">
      <w:pPr>
        <w:spacing w:after="0" w:line="240" w:lineRule="auto"/>
        <w:jc w:val="center"/>
        <w:rPr>
          <w:rFonts w:ascii="Khmer OS Muol Light" w:hAnsi="Khmer OS Muol Light" w:cs="Khmer OS Muol Light"/>
          <w:color w:val="0000FF"/>
          <w:sz w:val="36"/>
          <w:szCs w:val="36"/>
        </w:rPr>
      </w:pPr>
      <w:r w:rsidRPr="00DD5B73">
        <w:rPr>
          <w:rFonts w:ascii="Khmer OS Muol Light" w:hAnsi="Khmer OS Muol Light" w:cs="Khmer OS Muol Light" w:hint="cs"/>
          <w:color w:val="0000FF"/>
          <w:sz w:val="36"/>
          <w:szCs w:val="36"/>
          <w:cs/>
        </w:rPr>
        <w:t>របាយការណ៍ស្រាវជ្រាវ</w:t>
      </w:r>
      <w:r w:rsidRPr="00DD5B73">
        <w:rPr>
          <w:rFonts w:ascii="Khmer OS Muol Light" w:hAnsi="Khmer OS Muol Light" w:cs="Khmer OS Muol Light"/>
          <w:color w:val="0000FF"/>
          <w:sz w:val="36"/>
          <w:szCs w:val="36"/>
          <w:cs/>
        </w:rPr>
        <w:t>បញ្ចប់</w:t>
      </w:r>
      <w:r w:rsidRPr="00DD5B73">
        <w:rPr>
          <w:rFonts w:ascii="Khmer OS Muol Light" w:hAnsi="Khmer OS Muol Light" w:cs="Khmer OS Muol Light" w:hint="cs"/>
          <w:color w:val="0000FF"/>
          <w:sz w:val="36"/>
          <w:szCs w:val="36"/>
          <w:cs/>
        </w:rPr>
        <w:t xml:space="preserve">ការសិក្សា </w:t>
      </w:r>
    </w:p>
    <w:p w14:paraId="1F2A7619" w14:textId="76AA48DB" w:rsidR="008C455F" w:rsidRPr="00DD5B73" w:rsidRDefault="008C455F" w:rsidP="008461DF">
      <w:pPr>
        <w:tabs>
          <w:tab w:val="left" w:pos="1985"/>
        </w:tabs>
        <w:spacing w:after="0" w:line="240" w:lineRule="auto"/>
        <w:ind w:firstLine="720"/>
        <w:rPr>
          <w:rFonts w:ascii="Khmer OS Muol Light" w:hAnsi="Khmer OS Muol Light" w:cs="Khmer OS Muol Light"/>
          <w:color w:val="0000FF"/>
          <w:sz w:val="28"/>
          <w:szCs w:val="28"/>
        </w:rPr>
      </w:pPr>
      <w:r w:rsidRPr="00DD5B73">
        <w:rPr>
          <w:rFonts w:ascii="Khmer OS Muol Light" w:hAnsi="Khmer OS Muol Light" w:cs="Khmer OS Muol Light"/>
          <w:color w:val="0000FF"/>
        </w:rPr>
        <w:tab/>
      </w:r>
      <w:r w:rsidRPr="00DD5B73">
        <w:rPr>
          <w:rFonts w:ascii="Khmer OS Muol Light" w:hAnsi="Khmer OS Muol Light" w:cs="Khmer OS Muol Light"/>
          <w:color w:val="0000FF"/>
          <w:sz w:val="28"/>
          <w:szCs w:val="28"/>
        </w:rPr>
        <w:tab/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 xml:space="preserve">កម្រិត </w:t>
      </w:r>
      <w:r w:rsidRPr="00DD5B73">
        <w:rPr>
          <w:rFonts w:ascii="Khmer OS Muol Light" w:hAnsi="Khmer OS Muol Light" w:cs="Khmer OS Muol Light"/>
          <w:color w:val="0000FF"/>
          <w:sz w:val="28"/>
          <w:szCs w:val="28"/>
          <w:cs/>
        </w:rPr>
        <w:tab/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៖​</w:t>
      </w:r>
      <w:r w:rsidRPr="00DD5B73">
        <w:rPr>
          <w:rFonts w:ascii="Khmer OS Muol Light" w:hAnsi="Khmer OS Muol Light" w:cs="Khmer OS Muol Light"/>
          <w:color w:val="0000FF"/>
          <w:sz w:val="28"/>
          <w:szCs w:val="28"/>
          <w:cs/>
        </w:rPr>
        <w:tab/>
      </w:r>
      <w:bookmarkStart w:id="1" w:name="_Hlk111921062"/>
      <w:r w:rsidR="00C44EE7"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សញ្ញា</w:t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បត្រ</w:t>
      </w:r>
      <w:r w:rsidR="00C44EE7"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ជាន់ខ</w:t>
      </w:r>
      <w:r w:rsidR="00780B13"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្</w:t>
      </w:r>
      <w:r w:rsidR="00C44EE7"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ពស់</w:t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បច្ចេក</w:t>
      </w:r>
      <w:r w:rsidR="00C44EE7"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ទេស</w:t>
      </w:r>
      <w:bookmarkEnd w:id="1"/>
    </w:p>
    <w:p w14:paraId="3B0153C8" w14:textId="763BE114" w:rsidR="008C455F" w:rsidRPr="00DD5B73" w:rsidRDefault="008C455F" w:rsidP="008461DF">
      <w:pPr>
        <w:tabs>
          <w:tab w:val="left" w:pos="1985"/>
        </w:tabs>
        <w:spacing w:after="0" w:line="240" w:lineRule="auto"/>
        <w:ind w:left="720" w:firstLine="720"/>
        <w:rPr>
          <w:rFonts w:ascii="Khmer OS Muol Light" w:hAnsi="Khmer OS Muol Light" w:cs="Khmer OS Muol Light"/>
          <w:color w:val="0000FF"/>
          <w:sz w:val="28"/>
          <w:szCs w:val="28"/>
          <w:cs/>
        </w:rPr>
      </w:pPr>
      <w:r w:rsidRPr="00DD5B73">
        <w:rPr>
          <w:rFonts w:ascii="Khmer OS Muol Light" w:hAnsi="Khmer OS Muol Light" w:cs="Khmer OS Muol Light"/>
          <w:color w:val="0000FF"/>
          <w:sz w:val="28"/>
          <w:szCs w:val="28"/>
        </w:rPr>
        <w:tab/>
      </w:r>
      <w:r w:rsidRPr="00DD5B73">
        <w:rPr>
          <w:rFonts w:ascii="Khmer OS Muol Light" w:hAnsi="Khmer OS Muol Light" w:cs="Khmer OS Muol Light"/>
          <w:color w:val="0000FF"/>
          <w:sz w:val="28"/>
          <w:szCs w:val="28"/>
        </w:rPr>
        <w:tab/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ឯកទេស</w:t>
      </w:r>
      <w:r w:rsidRPr="00DD5B73">
        <w:rPr>
          <w:rFonts w:ascii="Khmer OS Muol Light" w:hAnsi="Khmer OS Muol Light" w:cs="Khmer OS Muol Light"/>
          <w:color w:val="0000FF"/>
          <w:sz w:val="28"/>
          <w:szCs w:val="28"/>
        </w:rPr>
        <w:t xml:space="preserve"> </w:t>
      </w:r>
      <w:r w:rsidRPr="00DD5B73">
        <w:rPr>
          <w:rFonts w:ascii="Khmer OS Muol Light" w:hAnsi="Khmer OS Muol Light" w:cs="Khmer OS Muol Light"/>
          <w:color w:val="0000FF"/>
          <w:sz w:val="28"/>
          <w:szCs w:val="28"/>
          <w:cs/>
        </w:rPr>
        <w:tab/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៖</w:t>
      </w:r>
      <w:r w:rsidRPr="00DD5B73">
        <w:rPr>
          <w:rFonts w:ascii="Khmer OS Muol Light" w:hAnsi="Khmer OS Muol Light" w:cs="Khmer OS Muol Light"/>
          <w:color w:val="0000FF"/>
          <w:sz w:val="28"/>
          <w:szCs w:val="28"/>
          <w:cs/>
        </w:rPr>
        <w:tab/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ព</w:t>
      </w:r>
      <w:r w:rsidR="00ED3379"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័</w:t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ត៌មានវិទ្យា</w:t>
      </w:r>
      <w:r w:rsidRPr="00DD5B73">
        <w:rPr>
          <w:rFonts w:ascii="Khmer OS Muol Light" w:hAnsi="Khmer OS Muol Light" w:cs="Khmer OS Muol Light"/>
          <w:color w:val="0000FF"/>
          <w:sz w:val="28"/>
          <w:szCs w:val="28"/>
          <w:cs/>
        </w:rPr>
        <w:tab/>
        <w:t>ជំនាន់</w:t>
      </w:r>
      <w:r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ទី  ១</w:t>
      </w:r>
      <w:r w:rsidR="00BC7FBD" w:rsidRPr="00DD5B73">
        <w:rPr>
          <w:rFonts w:ascii="Khmer OS Muol Light" w:hAnsi="Khmer OS Muol Light" w:cs="Khmer OS Muol Light" w:hint="cs"/>
          <w:color w:val="0000FF"/>
          <w:sz w:val="28"/>
          <w:szCs w:val="28"/>
          <w:cs/>
        </w:rPr>
        <w:t>៧</w:t>
      </w:r>
    </w:p>
    <w:p w14:paraId="3CF7EA10" w14:textId="55B110A1" w:rsidR="008C455F" w:rsidRPr="00DD5B73" w:rsidRDefault="008C455F" w:rsidP="008461DF">
      <w:pPr>
        <w:spacing w:after="0" w:line="240" w:lineRule="auto"/>
      </w:pPr>
    </w:p>
    <w:p w14:paraId="0DDB2974" w14:textId="03727F80" w:rsidR="008C455F" w:rsidRPr="00DD5B73" w:rsidRDefault="008C455F" w:rsidP="008461DF">
      <w:pPr>
        <w:spacing w:after="0" w:line="240" w:lineRule="auto"/>
      </w:pPr>
    </w:p>
    <w:p w14:paraId="1B394942" w14:textId="541ED4FE" w:rsidR="00BC7FBD" w:rsidRPr="00DD5B73" w:rsidRDefault="00BC7FBD" w:rsidP="008461DF">
      <w:pPr>
        <w:tabs>
          <w:tab w:val="left" w:pos="7478"/>
        </w:tabs>
        <w:spacing w:after="0" w:line="240" w:lineRule="auto"/>
        <w:jc w:val="both"/>
        <w:rPr>
          <w:rFonts w:ascii="Khmer OS Muol Light" w:hAnsi="Khmer OS Muol Light" w:cs="Khmer OS Muol Light"/>
          <w:color w:val="C00000"/>
          <w:sz w:val="36"/>
          <w:szCs w:val="36"/>
        </w:rPr>
      </w:pP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BA0A0D2" wp14:editId="5174E71D">
                <wp:simplePos x="0" y="0"/>
                <wp:positionH relativeFrom="margin">
                  <wp:posOffset>291464</wp:posOffset>
                </wp:positionH>
                <wp:positionV relativeFrom="paragraph">
                  <wp:posOffset>342323</wp:posOffset>
                </wp:positionV>
                <wp:extent cx="6180513" cy="50292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513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908615E" w14:textId="48EBEB87" w:rsidR="00C3093E" w:rsidRPr="00BC7FBD" w:rsidRDefault="00C3093E" w:rsidP="00BC7FBD">
                            <w:pPr>
                              <w:tabs>
                                <w:tab w:val="left" w:pos="7478"/>
                              </w:tabs>
                              <w:spacing w:after="0" w:line="240" w:lineRule="auto"/>
                              <w:jc w:val="center"/>
                              <w:rPr>
                                <w:rFonts w:ascii="Century" w:hAnsi="Century" w:cs="Khmer OS Muol Light"/>
                                <w:color w:val="C0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7FBD">
                              <w:rPr>
                                <w:rFonts w:ascii="Century" w:hAnsi="Century" w:cs="Khmer OS Muol Light"/>
                                <w:color w:val="C0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rFonts w:ascii="Century" w:hAnsi="Century" w:cs="Khmer OS Muol Light"/>
                                <w:color w:val="C0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Short Course Management System</w:t>
                            </w:r>
                            <w:r w:rsidRPr="00BC7FBD">
                              <w:rPr>
                                <w:rFonts w:ascii="Century" w:hAnsi="Century" w:cs="Khmer OS Muol Light"/>
                                <w:color w:val="C0000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0A0D2" id="Text Box 3" o:spid="_x0000_s1027" type="#_x0000_t202" style="position:absolute;left:0;text-align:left;margin-left:22.95pt;margin-top:26.95pt;width:486.65pt;height:39.6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" filled="f" stroked="f">
                <v:textbox>
                  <w:txbxContent>
                    <w:p w14:paraId="4908615E" w14:textId="48EBEB87" w:rsidR="00C3093E" w:rsidRPr="00BC7FBD" w:rsidRDefault="00C3093E" w:rsidP="00BC7FBD">
                      <w:pPr>
                        <w:tabs>
                          <w:tab w:val="left" w:pos="7478"/>
                        </w:tabs>
                        <w:spacing w:after="0" w:line="240" w:lineRule="auto"/>
                        <w:jc w:val="center"/>
                        <w:rPr>
                          <w:rFonts w:ascii="Century" w:hAnsi="Century" w:cs="Khmer OS Muol Light"/>
                          <w:color w:val="C0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7FBD">
                        <w:rPr>
                          <w:rFonts w:ascii="Century" w:hAnsi="Century" w:cs="Khmer OS Muol Light"/>
                          <w:color w:val="C0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rFonts w:ascii="Century" w:hAnsi="Century" w:cs="Khmer OS Muol Light"/>
                          <w:color w:val="C0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Short Course Management System</w:t>
                      </w:r>
                      <w:r w:rsidRPr="00BC7FBD">
                        <w:rPr>
                          <w:rFonts w:ascii="Century" w:hAnsi="Century" w:cs="Khmer OS Muol Light"/>
                          <w:color w:val="C0000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455F" w:rsidRPr="00DD5B73">
        <w:rPr>
          <w:rFonts w:ascii="Khmer OS Muol Light" w:hAnsi="Khmer OS Muol Light" w:cs="Khmer OS Muol Light" w:hint="cs"/>
          <w:color w:val="0000FF"/>
          <w:sz w:val="36"/>
          <w:szCs w:val="36"/>
          <w:cs/>
        </w:rPr>
        <w:t>ប្រធានបទ ៖</w:t>
      </w:r>
      <w:r w:rsidR="008C455F" w:rsidRPr="00DD5B73">
        <w:rPr>
          <w:rFonts w:ascii="Khmer OS Muol Light" w:hAnsi="Khmer OS Muol Light" w:cs="Khmer OS Muol Light"/>
          <w:color w:val="C00000"/>
          <w:sz w:val="36"/>
          <w:szCs w:val="36"/>
        </w:rPr>
        <w:t xml:space="preserve"> </w:t>
      </w:r>
      <w:r w:rsidR="00AB3BDC" w:rsidRPr="00DD5B73">
        <w:rPr>
          <w:rFonts w:ascii="Khmer OS Muol Light" w:hAnsi="Khmer OS Muol Light" w:cs="Khmer OS Muol Light"/>
          <w:color w:val="C00000"/>
          <w:sz w:val="36"/>
          <w:szCs w:val="36"/>
          <w:cs/>
        </w:rPr>
        <w:t>ប្រព័ន្ធគ្រប់គ្រង</w:t>
      </w:r>
      <w:r w:rsidRPr="00DD5B73">
        <w:rPr>
          <w:rFonts w:ascii="Khmer OS Muol Light" w:hAnsi="Khmer OS Muol Light" w:cs="Khmer OS Muol Light" w:hint="cs"/>
          <w:color w:val="C00000"/>
          <w:sz w:val="36"/>
          <w:szCs w:val="36"/>
          <w:cs/>
        </w:rPr>
        <w:t>វគ្គសិក្សាបង់ថ្លៃ</w:t>
      </w:r>
      <w:r w:rsidRPr="00DD5B73">
        <w:rPr>
          <w:rFonts w:ascii="Khmer OS Muol Light" w:hAnsi="Khmer OS Muol Light" w:cs="Khmer OS Muol Light"/>
          <w:color w:val="C00000"/>
          <w:sz w:val="36"/>
          <w:szCs w:val="36"/>
        </w:rPr>
        <w:t>(</w:t>
      </w:r>
      <w:r w:rsidRPr="00DD5B73">
        <w:rPr>
          <w:rFonts w:ascii="Khmer OS Muol Light" w:hAnsi="Khmer OS Muol Light" w:cs="Khmer OS Muol Light" w:hint="cs"/>
          <w:color w:val="C00000"/>
          <w:sz w:val="36"/>
          <w:szCs w:val="36"/>
          <w:cs/>
        </w:rPr>
        <w:t>វគ្គខ្លី</w:t>
      </w:r>
      <w:r w:rsidRPr="00DD5B73">
        <w:rPr>
          <w:rFonts w:ascii="Khmer OS Muol Light" w:hAnsi="Khmer OS Muol Light" w:cs="Khmer OS Muol Light"/>
          <w:color w:val="C00000"/>
          <w:sz w:val="36"/>
          <w:szCs w:val="36"/>
        </w:rPr>
        <w:t>)</w:t>
      </w:r>
      <w:r w:rsidRPr="00DD5B73">
        <w:rPr>
          <w:rFonts w:ascii="Khmer OS Muol Light" w:hAnsi="Khmer OS Muol Light" w:cs="Khmer OS Muol Light" w:hint="cs"/>
          <w:color w:val="C00000"/>
          <w:sz w:val="36"/>
          <w:szCs w:val="36"/>
          <w:cs/>
        </w:rPr>
        <w:t xml:space="preserve"> </w:t>
      </w:r>
    </w:p>
    <w:p w14:paraId="225169A1" w14:textId="0D3D1EFA" w:rsidR="00D837C4" w:rsidRPr="00DD5B73" w:rsidRDefault="00BC7FBD" w:rsidP="008461DF">
      <w:pPr>
        <w:tabs>
          <w:tab w:val="left" w:pos="7478"/>
        </w:tabs>
        <w:spacing w:after="0" w:line="240" w:lineRule="auto"/>
        <w:jc w:val="center"/>
        <w:rPr>
          <w:rFonts w:ascii="Khmer OS Muol Light" w:hAnsi="Khmer OS Muol Light" w:cs="Khmer OS Muol Light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5B73">
        <w:rPr>
          <w:rFonts w:ascii="Khmer OS Muol Light" w:hAnsi="Khmer OS Muol Light" w:cs="Khmer OS Muol Light" w:hint="cs"/>
          <w:color w:val="C00000"/>
          <w:sz w:val="36"/>
          <w:szCs w:val="36"/>
          <w:cs/>
        </w:rPr>
        <w:t>​​</w:t>
      </w:r>
      <w:bookmarkStart w:id="2" w:name="_Hlk108701314"/>
    </w:p>
    <w:p w14:paraId="1028AFBE" w14:textId="07BAF25B" w:rsidR="008C455F" w:rsidRPr="00DD5B73" w:rsidRDefault="008C455F" w:rsidP="008461DF">
      <w:pPr>
        <w:spacing w:after="0" w:line="240" w:lineRule="auto"/>
        <w:ind w:left="709" w:firstLine="284"/>
        <w:rPr>
          <w:rFonts w:ascii="Khmer OS Muol Light" w:hAnsi="Khmer OS Muol Light" w:cs="Khmer OS Muol Light"/>
          <w:noProof/>
          <w:color w:val="002060"/>
          <w:sz w:val="28"/>
          <w:szCs w:val="28"/>
        </w:rPr>
      </w:pPr>
      <w:r w:rsidRPr="00DD5B73">
        <w:rPr>
          <w:rFonts w:ascii="Khmer OS Muol Light" w:hAnsi="Khmer OS Muol Light" w:cs="Khmer OS Muol Light" w:hint="cs"/>
          <w:color w:val="002060"/>
          <w:sz w:val="28"/>
          <w:szCs w:val="28"/>
          <w:cs/>
        </w:rPr>
        <w:t>គ្រូបច្ចេកទេស</w:t>
      </w:r>
      <w:r w:rsidRPr="00DD5B73">
        <w:rPr>
          <w:rFonts w:ascii="Khmer OS Muol Light" w:hAnsi="Khmer OS Muol Light" w:cs="Khmer OS Muol Light"/>
          <w:color w:val="002060"/>
          <w:sz w:val="28"/>
          <w:szCs w:val="28"/>
          <w:cs/>
        </w:rPr>
        <w:t>ដឹកនាំ</w:t>
      </w:r>
      <w:r w:rsidRPr="00DD5B73">
        <w:rPr>
          <w:rFonts w:ascii="Khmer OS Muol Light" w:hAnsi="Khmer OS Muol Light" w:cs="Khmer OS Muol Light" w:hint="cs"/>
          <w:color w:val="002060"/>
          <w:sz w:val="28"/>
          <w:szCs w:val="28"/>
          <w:cs/>
        </w:rPr>
        <w:t>៖</w:t>
      </w:r>
      <w:r w:rsidRPr="00DD5B73">
        <w:rPr>
          <w:rFonts w:ascii="Khmer OS Muol Light" w:hAnsi="Khmer OS Muol Light" w:cs="Khmer OS Muol Light"/>
          <w:noProof/>
          <w:color w:val="002060"/>
          <w:sz w:val="28"/>
          <w:szCs w:val="28"/>
          <w:cs/>
        </w:rPr>
        <w:tab/>
      </w:r>
      <w:r w:rsidRPr="00DD5B73">
        <w:rPr>
          <w:rFonts w:ascii="Khmer OS Muol Light" w:hAnsi="Khmer OS Muol Light" w:cs="Khmer OS Muol Light" w:hint="cs"/>
          <w:color w:val="002060"/>
          <w:sz w:val="28"/>
          <w:szCs w:val="28"/>
          <w:cs/>
        </w:rPr>
        <w:t xml:space="preserve">លោក </w:t>
      </w:r>
      <w:r w:rsidR="00B759C0" w:rsidRPr="00DD5B73">
        <w:rPr>
          <w:rFonts w:ascii="Khmer OS Muol Light" w:hAnsi="Khmer OS Muol Light" w:cs="Khmer OS Muol Light" w:hint="cs"/>
          <w:color w:val="002060"/>
          <w:sz w:val="28"/>
          <w:szCs w:val="28"/>
          <w:cs/>
        </w:rPr>
        <w:t>លាង គឹមលន</w:t>
      </w:r>
    </w:p>
    <w:p w14:paraId="03EACAD1" w14:textId="072314FD" w:rsidR="008C455F" w:rsidRPr="00DD5B73" w:rsidRDefault="008C455F" w:rsidP="008461DF">
      <w:pPr>
        <w:spacing w:after="0" w:line="240" w:lineRule="auto"/>
        <w:ind w:left="709" w:firstLine="284"/>
        <w:rPr>
          <w:rFonts w:ascii="Khmer OS Muol Light" w:hAnsi="Khmer OS Muol Light" w:cs="Khmer OS Muol Light"/>
          <w:noProof/>
          <w:color w:val="002060"/>
          <w:sz w:val="28"/>
          <w:szCs w:val="28"/>
          <w:cs/>
        </w:rPr>
      </w:pPr>
      <w:r w:rsidRPr="00DD5B73">
        <w:rPr>
          <w:rFonts w:ascii="Khmer OS Muol Light" w:hAnsi="Khmer OS Muol Light" w:cs="Khmer OS Muol Light" w:hint="cs"/>
          <w:color w:val="002060"/>
          <w:sz w:val="28"/>
          <w:szCs w:val="28"/>
          <w:cs/>
        </w:rPr>
        <w:t>គ្រូបច្ចេកទេសជំនួយ៖</w:t>
      </w:r>
      <w:r w:rsidRPr="00DD5B73">
        <w:rPr>
          <w:rFonts w:ascii="Khmer OS Muol Light" w:hAnsi="Khmer OS Muol Light" w:cs="Khmer OS Muol Light"/>
          <w:noProof/>
          <w:color w:val="002060"/>
          <w:sz w:val="28"/>
          <w:szCs w:val="28"/>
          <w:cs/>
        </w:rPr>
        <w:tab/>
      </w:r>
      <w:r w:rsidRPr="00DD5B73">
        <w:rPr>
          <w:rFonts w:ascii="Khmer OS Muol Light" w:hAnsi="Khmer OS Muol Light" w:cs="Khmer OS Muol Light" w:hint="cs"/>
          <w:color w:val="002060"/>
          <w:sz w:val="28"/>
          <w:szCs w:val="28"/>
          <w:cs/>
        </w:rPr>
        <w:t xml:space="preserve">លោក </w:t>
      </w:r>
      <w:r w:rsidR="00714F51" w:rsidRPr="00DD5B73">
        <w:rPr>
          <w:rFonts w:ascii="Khmer OS Muol Light" w:hAnsi="Khmer OS Muol Light" w:cs="Khmer OS Muol Light" w:hint="cs"/>
          <w:color w:val="002060"/>
          <w:sz w:val="28"/>
          <w:szCs w:val="28"/>
          <w:cs/>
        </w:rPr>
        <w:t>ផាន់​ ធុល</w:t>
      </w:r>
    </w:p>
    <w:bookmarkEnd w:id="2"/>
    <w:p w14:paraId="61736FA4" w14:textId="70AC30CE" w:rsidR="008C455F" w:rsidRPr="00DD5B73" w:rsidRDefault="008C455F" w:rsidP="008461DF">
      <w:pPr>
        <w:spacing w:after="0" w:line="240" w:lineRule="auto"/>
      </w:pPr>
    </w:p>
    <w:p w14:paraId="4626E614" w14:textId="22D960FD" w:rsidR="00447193" w:rsidRPr="00DD5B73" w:rsidRDefault="00DE50DD" w:rsidP="008461DF">
      <w:pPr>
        <w:tabs>
          <w:tab w:val="left" w:pos="2127"/>
          <w:tab w:val="left" w:pos="3119"/>
        </w:tabs>
        <w:spacing w:after="0" w:line="240" w:lineRule="auto"/>
        <w:ind w:firstLine="567"/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</w:pP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 xml:space="preserve">      </w:t>
      </w:r>
      <w:r w:rsidR="008C455F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>និស្ស</w:t>
      </w:r>
      <w:r w:rsidR="008C455F" w:rsidRPr="00DD5B73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</w:rPr>
        <w:t>ិតឈ្មោះ</w:t>
      </w:r>
      <w:r w:rsidR="008C455F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 xml:space="preserve"> 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 xml:space="preserve"> </w:t>
      </w:r>
      <w:r w:rsidR="008D0B6D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ab/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 xml:space="preserve"> </w:t>
      </w:r>
      <w:r w:rsidR="00447193" w:rsidRPr="00DD5B73">
        <w:rPr>
          <w:rFonts w:ascii="Times New Roman" w:hAnsi="Times New Roman" w:cs="Times New Roman" w:hint="cs"/>
          <w:b/>
          <w:bCs/>
          <w:noProof/>
          <w:color w:val="002060"/>
          <w:sz w:val="28"/>
          <w:szCs w:val="28"/>
          <w:cs/>
        </w:rPr>
        <w:t>​</w:t>
      </w:r>
      <w:r w:rsidR="00307E1E" w:rsidRPr="00DD5B73">
        <w:rPr>
          <w:rFonts w:ascii="Times New Roman" w:hAnsi="Times New Roman" w:cs="Times New Roman"/>
          <w:b/>
          <w:bCs/>
          <w:noProof/>
          <w:color w:val="002060"/>
          <w:sz w:val="28"/>
          <w:szCs w:val="28"/>
        </w:rPr>
        <w:t xml:space="preserve"> </w:t>
      </w:r>
      <w:r w:rsidR="00447193" w:rsidRPr="00DD5B73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</w:rPr>
        <w:t>១</w:t>
      </w:r>
      <w:r w:rsidR="0075028B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>.</w:t>
      </w:r>
      <w:r w:rsidR="00447193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 xml:space="preserve"> </w:t>
      </w:r>
      <w:r w:rsidR="00714F51" w:rsidRPr="00DD5B73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</w:rPr>
        <w:t>ឡេង​ គឹមហេង</w:t>
      </w:r>
    </w:p>
    <w:p w14:paraId="5D555CFD" w14:textId="1685B620" w:rsidR="00447193" w:rsidRPr="00EC3ED8" w:rsidRDefault="00447193" w:rsidP="008461DF">
      <w:pPr>
        <w:tabs>
          <w:tab w:val="left" w:pos="2127"/>
          <w:tab w:val="left" w:pos="3119"/>
        </w:tabs>
        <w:spacing w:after="0" w:line="240" w:lineRule="auto"/>
        <w:ind w:firstLine="2410"/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  <w:lang w:eastAsia="zh-TW"/>
        </w:rPr>
      </w:pP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ab/>
      </w:r>
      <w:r w:rsidR="00DE50DD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 xml:space="preserve">  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>២</w:t>
      </w:r>
      <w:r w:rsidR="0075028B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>.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 xml:space="preserve"> </w:t>
      </w:r>
      <w:r w:rsidR="00714F51" w:rsidRPr="00DD5B73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</w:rPr>
        <w:t>សេង​​ គ</w:t>
      </w:r>
      <w:r w:rsidR="00EC3ED8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  <w:lang w:eastAsia="zh-TW"/>
        </w:rPr>
        <w:t>ឹមហេង</w:t>
      </w:r>
    </w:p>
    <w:p w14:paraId="2EDD39F1" w14:textId="79DCFC13" w:rsidR="00447193" w:rsidRPr="00DD5B73" w:rsidRDefault="00447193" w:rsidP="008461DF">
      <w:pPr>
        <w:tabs>
          <w:tab w:val="left" w:pos="2127"/>
          <w:tab w:val="left" w:pos="3119"/>
        </w:tabs>
        <w:spacing w:after="0" w:line="240" w:lineRule="auto"/>
        <w:ind w:firstLine="2410"/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</w:pP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ab/>
      </w:r>
      <w:r w:rsidR="00DE50DD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 xml:space="preserve">  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>៣</w:t>
      </w:r>
      <w:r w:rsidR="0075028B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 xml:space="preserve">. </w:t>
      </w:r>
      <w:r w:rsidR="00714F51" w:rsidRPr="00DD5B73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</w:rPr>
        <w:t xml:space="preserve">សាត​ </w:t>
      </w:r>
      <w:r w:rsidR="00714F51" w:rsidRPr="00EC3ED8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</w:rPr>
        <w:t>ពុទ្ធារិទ្ធ</w:t>
      </w:r>
    </w:p>
    <w:p w14:paraId="780498D5" w14:textId="20F30A5E" w:rsidR="00447193" w:rsidRPr="00DD5B73" w:rsidRDefault="00447193" w:rsidP="008461DF">
      <w:pPr>
        <w:tabs>
          <w:tab w:val="left" w:pos="2127"/>
          <w:tab w:val="left" w:pos="3119"/>
        </w:tabs>
        <w:spacing w:after="0" w:line="240" w:lineRule="auto"/>
        <w:ind w:firstLine="2410"/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</w:pP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ab/>
      </w:r>
      <w:r w:rsidR="00DE50DD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 xml:space="preserve">  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>៤</w:t>
      </w:r>
      <w:r w:rsidR="0075028B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>.</w:t>
      </w:r>
      <w:r w:rsidRPr="00DD5B73">
        <w:rPr>
          <w:rFonts w:ascii="Times New Roman" w:hAnsi="Times New Roman" w:cs="Times New Roman" w:hint="cs"/>
          <w:b/>
          <w:bCs/>
          <w:noProof/>
          <w:color w:val="002060"/>
          <w:sz w:val="28"/>
          <w:szCs w:val="28"/>
          <w:cs/>
        </w:rPr>
        <w:t>​​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 xml:space="preserve"> </w:t>
      </w:r>
      <w:r w:rsidR="00714F51" w:rsidRPr="00DD5B73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</w:rPr>
        <w:t>ភឿន​ ធារ៉ា</w:t>
      </w:r>
    </w:p>
    <w:p w14:paraId="63680BC1" w14:textId="47D99F95" w:rsidR="00447193" w:rsidRPr="00DD5B73" w:rsidRDefault="00447193" w:rsidP="008461DF">
      <w:pPr>
        <w:tabs>
          <w:tab w:val="left" w:pos="2127"/>
          <w:tab w:val="left" w:pos="3119"/>
        </w:tabs>
        <w:spacing w:after="0" w:line="240" w:lineRule="auto"/>
        <w:ind w:firstLine="2410"/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</w:pP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ab/>
      </w:r>
      <w:r w:rsidR="00DE50DD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 xml:space="preserve">  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>៥</w:t>
      </w:r>
      <w:r w:rsidR="0075028B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>.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 xml:space="preserve"> </w:t>
      </w:r>
      <w:r w:rsidR="00714F51" w:rsidRPr="00DD5B73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</w:rPr>
        <w:t>ស៊ិន​ សក្តិនីតា</w:t>
      </w:r>
    </w:p>
    <w:p w14:paraId="73581BEA" w14:textId="18E49EDB" w:rsidR="00562FA1" w:rsidRPr="00DD5B73" w:rsidRDefault="00447193" w:rsidP="008461DF">
      <w:pPr>
        <w:tabs>
          <w:tab w:val="left" w:pos="2127"/>
          <w:tab w:val="left" w:pos="3119"/>
        </w:tabs>
        <w:spacing w:after="0" w:line="240" w:lineRule="auto"/>
        <w:ind w:firstLine="2410"/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</w:pP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ab/>
      </w:r>
      <w:r w:rsidR="00DE50DD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 xml:space="preserve">  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>៦</w:t>
      </w:r>
      <w:r w:rsidR="0075028B"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  <w:t>.</w:t>
      </w:r>
      <w:r w:rsidRPr="00DD5B73"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  <w:cs/>
        </w:rPr>
        <w:t xml:space="preserve"> </w:t>
      </w:r>
      <w:r w:rsidR="00714F51" w:rsidRPr="00DD5B73">
        <w:rPr>
          <w:rFonts w:ascii="Khmer OS Battambang" w:hAnsi="Khmer OS Battambang" w:cs="Khmer OS Battambang" w:hint="cs"/>
          <w:b/>
          <w:bCs/>
          <w:noProof/>
          <w:color w:val="002060"/>
          <w:sz w:val="28"/>
          <w:szCs w:val="28"/>
          <w:cs/>
        </w:rPr>
        <w:t>អ៊ុយ​ ច័ន្ទគ្រឹស្នា</w:t>
      </w:r>
    </w:p>
    <w:p w14:paraId="3EC7D092" w14:textId="77777777" w:rsidR="007F6FA3" w:rsidRPr="00DD5B73" w:rsidRDefault="007F6FA3" w:rsidP="008461DF">
      <w:pPr>
        <w:spacing w:after="0" w:line="240" w:lineRule="auto"/>
        <w:jc w:val="center"/>
        <w:rPr>
          <w:rFonts w:ascii="Khmer OS Battambang" w:hAnsi="Khmer OS Battambang" w:cs="Khmer OS Battambang"/>
          <w:b/>
          <w:bCs/>
          <w:noProof/>
          <w:color w:val="002060"/>
          <w:sz w:val="28"/>
          <w:szCs w:val="28"/>
        </w:rPr>
      </w:pPr>
    </w:p>
    <w:p w14:paraId="3E09EB9A" w14:textId="6D001C89" w:rsidR="008C455F" w:rsidRPr="00DD5B73" w:rsidRDefault="008C455F" w:rsidP="008461DF">
      <w:pPr>
        <w:spacing w:after="0" w:line="240" w:lineRule="auto"/>
        <w:jc w:val="center"/>
        <w:rPr>
          <w:rFonts w:ascii="Khmer OS Muol Light" w:hAnsi="Khmer OS Muol Light" w:cs="Khmer OS Muol Light"/>
          <w:color w:val="002060"/>
          <w:sz w:val="32"/>
          <w:szCs w:val="32"/>
          <w:cs/>
        </w:rPr>
        <w:sectPr w:rsidR="008C455F" w:rsidRPr="00DD5B73" w:rsidSect="00452598">
          <w:headerReference w:type="default" r:id="rId9"/>
          <w:pgSz w:w="11907" w:h="16839" w:code="9"/>
          <w:pgMar w:top="1134" w:right="1134" w:bottom="1134" w:left="1701" w:header="680" w:footer="113" w:gutter="0"/>
          <w:cols w:space="720"/>
          <w:docGrid w:linePitch="360"/>
        </w:sectPr>
      </w:pPr>
      <w:r w:rsidRPr="00DD5B73">
        <w:rPr>
          <w:rFonts w:ascii="Khmer OS Muol Light" w:hAnsi="Khmer OS Muol Light" w:cs="Khmer OS Muol Light"/>
          <w:noProof/>
          <w:color w:val="00206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72224" behindDoc="0" locked="0" layoutInCell="1" allowOverlap="1" wp14:anchorId="707F1920" wp14:editId="0CD322FF">
                <wp:simplePos x="0" y="0"/>
                <wp:positionH relativeFrom="column">
                  <wp:posOffset>3587750</wp:posOffset>
                </wp:positionH>
                <wp:positionV relativeFrom="paragraph">
                  <wp:posOffset>8982075</wp:posOffset>
                </wp:positionV>
                <wp:extent cx="3808095" cy="1520190"/>
                <wp:effectExtent l="0" t="0" r="40005" b="3810"/>
                <wp:wrapNone/>
                <wp:docPr id="316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08095" cy="1520190"/>
                          <a:chOff x="0" y="0"/>
                          <a:chExt cx="38080" cy="15205"/>
                        </a:xfrm>
                      </wpg:grpSpPr>
                      <wpg:grpSp>
                        <wpg:cNvPr id="317" name="Group 798"/>
                        <wpg:cNvGrpSpPr>
                          <a:grpSpLocks/>
                        </wpg:cNvGrpSpPr>
                        <wpg:grpSpPr bwMode="auto">
                          <a:xfrm>
                            <a:off x="0" y="695"/>
                            <a:ext cx="38080" cy="13386"/>
                            <a:chOff x="0" y="334"/>
                            <a:chExt cx="38082" cy="13389"/>
                          </a:xfrm>
                        </wpg:grpSpPr>
                        <wpg:grpSp>
                          <wpg:cNvPr id="318" name="Group 33"/>
                          <wpg:cNvGrpSpPr>
                            <a:grpSpLocks/>
                          </wpg:cNvGrpSpPr>
                          <wpg:grpSpPr bwMode="auto">
                            <a:xfrm>
                              <a:off x="0" y="334"/>
                              <a:ext cx="38082" cy="13389"/>
                              <a:chOff x="0" y="512"/>
                              <a:chExt cx="60032" cy="20523"/>
                            </a:xfrm>
                          </wpg:grpSpPr>
                          <wps:wsp>
                            <wps:cNvPr id="319" name="Rectangle: Rounded Corners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512"/>
                                <a:ext cx="60032" cy="20408"/>
                              </a:xfrm>
                              <a:prstGeom prst="roundRect">
                                <a:avLst>
                                  <a:gd name="adj" fmla="val 391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rgbClr val="604A7B"/>
                                  </a:gs>
                                  <a:gs pos="66000">
                                    <a:srgbClr val="FFC000"/>
                                  </a:gs>
                                  <a:gs pos="92999">
                                    <a:srgbClr val="FFC000"/>
                                  </a:gs>
                                  <a:gs pos="100000">
                                    <a:srgbClr val="FFC000"/>
                                  </a:gs>
                                </a:gsLst>
                                <a:path path="shape">
                                  <a:fillToRect l="100000" b="100000"/>
                                </a:path>
                              </a:gradFill>
                              <a:ln>
                                <a:noFill/>
                              </a:ln>
                              <a:effectLst>
                                <a:outerShdw dist="38100" dir="2700000" algn="tl" rotWithShape="0">
                                  <a:srgbClr val="000000">
                                    <a:alpha val="39999"/>
                                  </a:srgbClr>
                                </a:outerShdw>
                              </a:effectLst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0" name="Freeform: Shape 35"/>
                            <wps:cNvSpPr>
                              <a:spLocks/>
                            </wps:cNvSpPr>
                            <wps:spPr bwMode="auto">
                              <a:xfrm flipH="1">
                                <a:off x="0" y="512"/>
                                <a:ext cx="60032" cy="6756"/>
                              </a:xfrm>
                              <a:custGeom>
                                <a:avLst/>
                                <a:gdLst>
                                  <a:gd name="T0" fmla="*/ 79899 w 6003235"/>
                                  <a:gd name="T1" fmla="*/ 0 h 675666"/>
                                  <a:gd name="T2" fmla="*/ 5923336 w 6003235"/>
                                  <a:gd name="T3" fmla="*/ 0 h 675666"/>
                                  <a:gd name="T4" fmla="*/ 6003235 w 6003235"/>
                                  <a:gd name="T5" fmla="*/ 79899 h 675666"/>
                                  <a:gd name="T6" fmla="*/ 6003235 w 6003235"/>
                                  <a:gd name="T7" fmla="*/ 312096 h 675666"/>
                                  <a:gd name="T8" fmla="*/ 0 w 6003235"/>
                                  <a:gd name="T9" fmla="*/ 675666 h 675666"/>
                                  <a:gd name="T10" fmla="*/ 0 w 6003235"/>
                                  <a:gd name="T11" fmla="*/ 79899 h 675666"/>
                                  <a:gd name="T12" fmla="*/ 79899 w 6003235"/>
                                  <a:gd name="T13" fmla="*/ 0 h 67566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  <a:gd name="T18" fmla="*/ 0 60000 65536"/>
                                  <a:gd name="T19" fmla="*/ 0 60000 65536"/>
                                  <a:gd name="T20" fmla="*/ 0 60000 65536"/>
                                </a:gdLst>
                                <a:ahLst/>
                                <a:cxnLst>
                                  <a:cxn ang="T14">
                                    <a:pos x="T0" y="T1"/>
                                  </a:cxn>
                                  <a:cxn ang="T15">
                                    <a:pos x="T2" y="T3"/>
                                  </a:cxn>
                                  <a:cxn ang="T16">
                                    <a:pos x="T4" y="T5"/>
                                  </a:cxn>
                                  <a:cxn ang="T17">
                                    <a:pos x="T6" y="T7"/>
                                  </a:cxn>
                                  <a:cxn ang="T18">
                                    <a:pos x="T8" y="T9"/>
                                  </a:cxn>
                                  <a:cxn ang="T19">
                                    <a:pos x="T10" y="T11"/>
                                  </a:cxn>
                                  <a:cxn ang="T2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003235" h="675666">
                                    <a:moveTo>
                                      <a:pt x="79899" y="0"/>
                                    </a:moveTo>
                                    <a:lnTo>
                                      <a:pt x="5923336" y="0"/>
                                    </a:lnTo>
                                    <a:cubicBezTo>
                                      <a:pt x="5967463" y="0"/>
                                      <a:pt x="6003235" y="35772"/>
                                      <a:pt x="6003235" y="79899"/>
                                    </a:cubicBezTo>
                                    <a:lnTo>
                                      <a:pt x="6003235" y="312096"/>
                                    </a:lnTo>
                                    <a:lnTo>
                                      <a:pt x="0" y="675666"/>
                                    </a:lnTo>
                                    <a:lnTo>
                                      <a:pt x="0" y="79899"/>
                                    </a:lnTo>
                                    <a:cubicBezTo>
                                      <a:pt x="0" y="35772"/>
                                      <a:pt x="35772" y="0"/>
                                      <a:pt x="79899" y="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100000"/>
                                  <a:lumOff val="0"/>
                                  <a:alpha val="18039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1" name="Freeform: Shape 36"/>
                            <wps:cNvSpPr>
                              <a:spLocks/>
                            </wps:cNvSpPr>
                            <wps:spPr bwMode="auto">
                              <a:xfrm>
                                <a:off x="33345" y="627"/>
                                <a:ext cx="26641" cy="20409"/>
                              </a:xfrm>
                              <a:custGeom>
                                <a:avLst/>
                                <a:gdLst>
                                  <a:gd name="T0" fmla="*/ 0 w 1595781"/>
                                  <a:gd name="T1" fmla="*/ 0 h 2040835"/>
                                  <a:gd name="T2" fmla="*/ 2530695 w 1595781"/>
                                  <a:gd name="T3" fmla="*/ 0 h 2040835"/>
                                  <a:gd name="T4" fmla="*/ 2664083 w 1595781"/>
                                  <a:gd name="T5" fmla="*/ 79899 h 2040835"/>
                                  <a:gd name="T6" fmla="*/ 2664083 w 1595781"/>
                                  <a:gd name="T7" fmla="*/ 1960936 h 2040835"/>
                                  <a:gd name="T8" fmla="*/ 2530695 w 1595781"/>
                                  <a:gd name="T9" fmla="*/ 2040835 h 2040835"/>
                                  <a:gd name="T10" fmla="*/ 1600257 w 1595781"/>
                                  <a:gd name="T11" fmla="*/ 2040835 h 2040835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95781" h="2040835">
                                    <a:moveTo>
                                      <a:pt x="0" y="0"/>
                                    </a:moveTo>
                                    <a:lnTo>
                                      <a:pt x="1515882" y="0"/>
                                    </a:lnTo>
                                    <a:cubicBezTo>
                                      <a:pt x="1560009" y="0"/>
                                      <a:pt x="1595781" y="35772"/>
                                      <a:pt x="1595781" y="79899"/>
                                    </a:cubicBezTo>
                                    <a:lnTo>
                                      <a:pt x="1595781" y="1960936"/>
                                    </a:lnTo>
                                    <a:cubicBezTo>
                                      <a:pt x="1595781" y="2005063"/>
                                      <a:pt x="1560009" y="2040835"/>
                                      <a:pt x="1515882" y="2040835"/>
                                    </a:cubicBezTo>
                                    <a:lnTo>
                                      <a:pt x="958551" y="20408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100000"/>
                                  <a:lumOff val="0"/>
                                  <a:alpha val="12157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2" name="Freeform: Shape 38"/>
                            <wps:cNvSpPr>
                              <a:spLocks/>
                            </wps:cNvSpPr>
                            <wps:spPr bwMode="auto">
                              <a:xfrm>
                                <a:off x="0" y="15213"/>
                                <a:ext cx="60032" cy="5774"/>
                              </a:xfrm>
                              <a:custGeom>
                                <a:avLst/>
                                <a:gdLst>
                                  <a:gd name="T0" fmla="*/ 6003235 w 6003235"/>
                                  <a:gd name="T1" fmla="*/ 0 h 577393"/>
                                  <a:gd name="T2" fmla="*/ 6003235 w 6003235"/>
                                  <a:gd name="T3" fmla="*/ 497494 h 577393"/>
                                  <a:gd name="T4" fmla="*/ 5923336 w 6003235"/>
                                  <a:gd name="T5" fmla="*/ 577393 h 577393"/>
                                  <a:gd name="T6" fmla="*/ 79899 w 6003235"/>
                                  <a:gd name="T7" fmla="*/ 577393 h 577393"/>
                                  <a:gd name="T8" fmla="*/ 0 w 6003235"/>
                                  <a:gd name="T9" fmla="*/ 497494 h 577393"/>
                                  <a:gd name="T10" fmla="*/ 0 w 6003235"/>
                                  <a:gd name="T11" fmla="*/ 368772 h 577393"/>
                                  <a:gd name="T12" fmla="*/ 0 60000 65536"/>
                                  <a:gd name="T13" fmla="*/ 0 60000 65536"/>
                                  <a:gd name="T14" fmla="*/ 0 60000 65536"/>
                                  <a:gd name="T15" fmla="*/ 0 60000 65536"/>
                                  <a:gd name="T16" fmla="*/ 0 60000 65536"/>
                                  <a:gd name="T17" fmla="*/ 0 60000 65536"/>
                                </a:gdLst>
                                <a:ahLst/>
                                <a:cxnLst>
                                  <a:cxn ang="T12">
                                    <a:pos x="T0" y="T1"/>
                                  </a:cxn>
                                  <a:cxn ang="T13">
                                    <a:pos x="T2" y="T3"/>
                                  </a:cxn>
                                  <a:cxn ang="T14">
                                    <a:pos x="T4" y="T5"/>
                                  </a:cxn>
                                  <a:cxn ang="T15">
                                    <a:pos x="T6" y="T7"/>
                                  </a:cxn>
                                  <a:cxn ang="T16">
                                    <a:pos x="T8" y="T9"/>
                                  </a:cxn>
                                  <a:cxn ang="T17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03235" h="577393">
                                    <a:moveTo>
                                      <a:pt x="6003235" y="0"/>
                                    </a:moveTo>
                                    <a:lnTo>
                                      <a:pt x="6003235" y="497494"/>
                                    </a:lnTo>
                                    <a:cubicBezTo>
                                      <a:pt x="6003235" y="541621"/>
                                      <a:pt x="5967463" y="577393"/>
                                      <a:pt x="5923336" y="577393"/>
                                    </a:cubicBezTo>
                                    <a:lnTo>
                                      <a:pt x="79899" y="577393"/>
                                    </a:lnTo>
                                    <a:cubicBezTo>
                                      <a:pt x="35772" y="577393"/>
                                      <a:pt x="0" y="541621"/>
                                      <a:pt x="0" y="497494"/>
                                    </a:cubicBezTo>
                                    <a:lnTo>
                                      <a:pt x="0" y="368772"/>
                                    </a:lnTo>
                                    <a:lnTo>
                                      <a:pt x="600323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100000"/>
                                  <a:lumOff val="0"/>
                                  <a:alpha val="25098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3" name="Oval 3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11" y="7228"/>
                                <a:ext cx="9144" cy="914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chemeClr val="bg1">
                                    <a:lumMod val="100000"/>
                                    <a:lumOff val="0"/>
                                    <a:alpha val="45097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4" name="Oval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27" y="8143"/>
                                <a:ext cx="7316" cy="731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2F2F2"/>
                                  </a:gs>
                                  <a:gs pos="2000">
                                    <a:srgbClr val="F2F2F2"/>
                                  </a:gs>
                                  <a:gs pos="44000">
                                    <a:srgbClr val="D9D9D9"/>
                                  </a:gs>
                                  <a:gs pos="78999">
                                    <a:srgbClr val="ECECEC"/>
                                  </a:gs>
                                  <a:gs pos="100000">
                                    <a:schemeClr val="bg1">
                                      <a:lumMod val="100000"/>
                                      <a:lumOff val="0"/>
                                    </a:schemeClr>
                                  </a:gs>
                                </a:gsLst>
                                <a:path path="shape">
                                  <a:fillToRect t="100000" r="100000"/>
                                </a:path>
                              </a:gradFill>
                              <a:ln>
                                <a:noFill/>
                              </a:ln>
                              <a:effectLst>
                                <a:outerShdw dist="38100" dir="5400000" algn="t" rotWithShape="0">
                                  <a:schemeClr val="tx1">
                                    <a:lumMod val="85000"/>
                                    <a:lumOff val="15000"/>
                                    <a:alpha val="39999"/>
                                  </a:schemeClr>
                                </a:outerShdw>
                              </a:effectLst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5" name="Rectangle: Rounded Corners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447" y="1089"/>
                                <a:ext cx="18559" cy="3263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FFFF">
                                      <a:alpha val="6000"/>
                                    </a:srgbClr>
                                  </a:gs>
                                  <a:gs pos="99001">
                                    <a:srgbClr val="FFFFFF">
                                      <a:alpha val="99061"/>
                                    </a:srgbClr>
                                  </a:gs>
                                  <a:gs pos="100000">
                                    <a:srgbClr val="F2F2F2"/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6" name="Freeform: Shape 42"/>
                            <wps:cNvSpPr>
                              <a:spLocks/>
                            </wps:cNvSpPr>
                            <wps:spPr bwMode="auto">
                              <a:xfrm>
                                <a:off x="0" y="540"/>
                                <a:ext cx="60032" cy="4417"/>
                              </a:xfrm>
                              <a:custGeom>
                                <a:avLst/>
                                <a:gdLst>
                                  <a:gd name="T0" fmla="*/ 4004853 w 6003235"/>
                                  <a:gd name="T1" fmla="*/ 59327 h 441728"/>
                                  <a:gd name="T2" fmla="*/ 3841688 w 6003235"/>
                                  <a:gd name="T3" fmla="*/ 222492 h 441728"/>
                                  <a:gd name="T4" fmla="*/ 4004853 w 6003235"/>
                                  <a:gd name="T5" fmla="*/ 385657 h 441728"/>
                                  <a:gd name="T6" fmla="*/ 5534483 w 6003235"/>
                                  <a:gd name="T7" fmla="*/ 385657 h 441728"/>
                                  <a:gd name="T8" fmla="*/ 5697648 w 6003235"/>
                                  <a:gd name="T9" fmla="*/ 222492 h 441728"/>
                                  <a:gd name="T10" fmla="*/ 5534483 w 6003235"/>
                                  <a:gd name="T11" fmla="*/ 59327 h 441728"/>
                                  <a:gd name="T12" fmla="*/ 73623 w 6003235"/>
                                  <a:gd name="T13" fmla="*/ 0 h 441728"/>
                                  <a:gd name="T14" fmla="*/ 5929612 w 6003235"/>
                                  <a:gd name="T15" fmla="*/ 0 h 441728"/>
                                  <a:gd name="T16" fmla="*/ 6003235 w 6003235"/>
                                  <a:gd name="T17" fmla="*/ 73623 h 441728"/>
                                  <a:gd name="T18" fmla="*/ 6003235 w 6003235"/>
                                  <a:gd name="T19" fmla="*/ 368105 h 441728"/>
                                  <a:gd name="T20" fmla="*/ 5929612 w 6003235"/>
                                  <a:gd name="T21" fmla="*/ 441728 h 441728"/>
                                  <a:gd name="T22" fmla="*/ 73623 w 6003235"/>
                                  <a:gd name="T23" fmla="*/ 441728 h 441728"/>
                                  <a:gd name="T24" fmla="*/ 0 w 6003235"/>
                                  <a:gd name="T25" fmla="*/ 368105 h 441728"/>
                                  <a:gd name="T26" fmla="*/ 0 w 6003235"/>
                                  <a:gd name="T27" fmla="*/ 73623 h 441728"/>
                                  <a:gd name="T28" fmla="*/ 73623 w 6003235"/>
                                  <a:gd name="T29" fmla="*/ 0 h 441728"/>
                                  <a:gd name="T30" fmla="*/ 0 60000 65536"/>
                                  <a:gd name="T31" fmla="*/ 0 60000 65536"/>
                                  <a:gd name="T32" fmla="*/ 0 60000 65536"/>
                                  <a:gd name="T33" fmla="*/ 0 60000 65536"/>
                                  <a:gd name="T34" fmla="*/ 0 60000 65536"/>
                                  <a:gd name="T35" fmla="*/ 0 60000 65536"/>
                                  <a:gd name="T36" fmla="*/ 0 60000 65536"/>
                                  <a:gd name="T37" fmla="*/ 0 60000 65536"/>
                                  <a:gd name="T38" fmla="*/ 0 60000 65536"/>
                                  <a:gd name="T39" fmla="*/ 0 60000 65536"/>
                                  <a:gd name="T40" fmla="*/ 0 60000 65536"/>
                                  <a:gd name="T41" fmla="*/ 0 60000 65536"/>
                                  <a:gd name="T42" fmla="*/ 0 60000 65536"/>
                                  <a:gd name="T43" fmla="*/ 0 60000 65536"/>
                                  <a:gd name="T44" fmla="*/ 0 60000 65536"/>
                                </a:gdLst>
                                <a:ahLst/>
                                <a:cxnLst>
                                  <a:cxn ang="T30">
                                    <a:pos x="T0" y="T1"/>
                                  </a:cxn>
                                  <a:cxn ang="T31">
                                    <a:pos x="T2" y="T3"/>
                                  </a:cxn>
                                  <a:cxn ang="T32">
                                    <a:pos x="T4" y="T5"/>
                                  </a:cxn>
                                  <a:cxn ang="T33">
                                    <a:pos x="T6" y="T7"/>
                                  </a:cxn>
                                  <a:cxn ang="T34">
                                    <a:pos x="T8" y="T9"/>
                                  </a:cxn>
                                  <a:cxn ang="T35">
                                    <a:pos x="T10" y="T11"/>
                                  </a:cxn>
                                  <a:cxn ang="T36">
                                    <a:pos x="T12" y="T13"/>
                                  </a:cxn>
                                  <a:cxn ang="T37">
                                    <a:pos x="T14" y="T15"/>
                                  </a:cxn>
                                  <a:cxn ang="T38">
                                    <a:pos x="T16" y="T17"/>
                                  </a:cxn>
                                  <a:cxn ang="T39">
                                    <a:pos x="T18" y="T19"/>
                                  </a:cxn>
                                  <a:cxn ang="T40">
                                    <a:pos x="T20" y="T21"/>
                                  </a:cxn>
                                  <a:cxn ang="T41">
                                    <a:pos x="T22" y="T23"/>
                                  </a:cxn>
                                  <a:cxn ang="T42">
                                    <a:pos x="T24" y="T25"/>
                                  </a:cxn>
                                  <a:cxn ang="T43">
                                    <a:pos x="T26" y="T27"/>
                                  </a:cxn>
                                  <a:cxn ang="T44">
                                    <a:pos x="T28" y="T29"/>
                                  </a:cxn>
                                </a:cxnLst>
                                <a:rect l="0" t="0" r="r" b="b"/>
                                <a:pathLst>
                                  <a:path w="6003235" h="441728">
                                    <a:moveTo>
                                      <a:pt x="4004853" y="59327"/>
                                    </a:moveTo>
                                    <a:cubicBezTo>
                                      <a:pt x="3914739" y="59327"/>
                                      <a:pt x="3841688" y="132378"/>
                                      <a:pt x="3841688" y="222492"/>
                                    </a:cubicBezTo>
                                    <a:cubicBezTo>
                                      <a:pt x="3841688" y="312606"/>
                                      <a:pt x="3914739" y="385657"/>
                                      <a:pt x="4004853" y="385657"/>
                                    </a:cubicBezTo>
                                    <a:lnTo>
                                      <a:pt x="5534483" y="385657"/>
                                    </a:lnTo>
                                    <a:cubicBezTo>
                                      <a:pt x="5624597" y="385657"/>
                                      <a:pt x="5697648" y="312606"/>
                                      <a:pt x="5697648" y="222492"/>
                                    </a:cubicBezTo>
                                    <a:cubicBezTo>
                                      <a:pt x="5697648" y="132378"/>
                                      <a:pt x="5624597" y="59327"/>
                                      <a:pt x="5534483" y="59327"/>
                                    </a:cubicBezTo>
                                    <a:lnTo>
                                      <a:pt x="4004853" y="59327"/>
                                    </a:lnTo>
                                    <a:close/>
                                    <a:moveTo>
                                      <a:pt x="73623" y="0"/>
                                    </a:moveTo>
                                    <a:lnTo>
                                      <a:pt x="5929612" y="0"/>
                                    </a:lnTo>
                                    <a:cubicBezTo>
                                      <a:pt x="5970273" y="0"/>
                                      <a:pt x="6003235" y="32962"/>
                                      <a:pt x="6003235" y="73623"/>
                                    </a:cubicBezTo>
                                    <a:lnTo>
                                      <a:pt x="6003235" y="368105"/>
                                    </a:lnTo>
                                    <a:cubicBezTo>
                                      <a:pt x="6003235" y="408766"/>
                                      <a:pt x="5970273" y="441728"/>
                                      <a:pt x="5929612" y="441728"/>
                                    </a:cubicBezTo>
                                    <a:lnTo>
                                      <a:pt x="73623" y="441728"/>
                                    </a:lnTo>
                                    <a:cubicBezTo>
                                      <a:pt x="32962" y="441728"/>
                                      <a:pt x="0" y="408766"/>
                                      <a:pt x="0" y="368105"/>
                                    </a:cubicBezTo>
                                    <a:lnTo>
                                      <a:pt x="0" y="73623"/>
                                    </a:lnTo>
                                    <a:cubicBezTo>
                                      <a:pt x="0" y="32962"/>
                                      <a:pt x="32962" y="0"/>
                                      <a:pt x="73623" y="0"/>
                                    </a:cubicBezTo>
                                    <a:close/>
                                  </a:path>
                                </a:pathLst>
                              </a:custGeom>
                              <a:gradFill rotWithShape="1">
                                <a:gsLst>
                                  <a:gs pos="0">
                                    <a:srgbClr val="F2F2F2"/>
                                  </a:gs>
                                  <a:gs pos="2000">
                                    <a:srgbClr val="F2F2F2"/>
                                  </a:gs>
                                  <a:gs pos="67000">
                                    <a:srgbClr val="D9D9D9"/>
                                  </a:gs>
                                  <a:gs pos="87000">
                                    <a:srgbClr val="ECECEC"/>
                                  </a:gs>
                                  <a:gs pos="100000">
                                    <a:schemeClr val="bg1">
                                      <a:lumMod val="100000"/>
                                      <a:lumOff val="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dist="38100" dir="5400000" algn="t" rotWithShape="0">
                                  <a:schemeClr val="tx1">
                                    <a:lumMod val="85000"/>
                                    <a:lumOff val="15000"/>
                                    <a:alpha val="39999"/>
                                  </a:schemeClr>
                                </a:outerShdw>
                              </a:effectLst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27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396" y="6242"/>
                              <a:ext cx="3055" cy="30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28" name="Group 54"/>
                        <wpg:cNvGrpSpPr>
                          <a:grpSpLocks/>
                        </wpg:cNvGrpSpPr>
                        <wpg:grpSpPr bwMode="auto">
                          <a:xfrm>
                            <a:off x="1789" y="0"/>
                            <a:ext cx="35392" cy="15205"/>
                            <a:chOff x="0" y="0"/>
                            <a:chExt cx="35392" cy="15205"/>
                          </a:xfrm>
                        </wpg:grpSpPr>
                        <wps:wsp>
                          <wps:cNvPr id="329" name="Text Box 8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252" cy="145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A82F1D" w14:textId="77777777" w:rsidR="00C3093E" w:rsidRPr="005E467C" w:rsidRDefault="00C3093E" w:rsidP="008C455F">
                                <w:pPr>
                                  <w:rPr>
                                    <w:rFonts w:ascii="Kh Baphnom_Limon F2A" w:hAnsi="Kh Baphnom_Limon F2A" w:cs="Kh Baphnom_Limon F2A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5E467C">
                                  <w:rPr>
                                    <w:rFonts w:ascii="Kh Baphnom_Limon F2A" w:hAnsi="Kh Baphnom_Limon F2A" w:cs="Kh Baphnom_Limon F2A" w:hint="cs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  <w:cs/>
                                  </w:rPr>
                                  <w:t>រៀបរៀងដោយ ៖</w:t>
                                </w:r>
                              </w:p>
                              <w:p w14:paraId="78243137" w14:textId="77777777" w:rsidR="00C3093E" w:rsidRPr="005E467C" w:rsidRDefault="00C3093E" w:rsidP="008C455F">
                                <w:pPr>
                                  <w:rPr>
                                    <w:rFonts w:ascii="Kh Baphnom_Limon F2A" w:hAnsi="Kh Baphnom_Limon F2A" w:cs="Kh Baphnom_Limon F2A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F810856" w14:textId="77777777" w:rsidR="00C3093E" w:rsidRPr="005E467C" w:rsidRDefault="00C3093E" w:rsidP="008C455F">
                                <w:pPr>
                                  <w:rPr>
                                    <w:rFonts w:ascii="Kh Baphnom_Limon F2A" w:hAnsi="Kh Baphnom_Limon F2A" w:cs="Kh Baphnom_Limon F2A"/>
                                    <w:noProof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  <wpg:grpSp>
                          <wpg:cNvPr id="330" name="Group 53"/>
                          <wpg:cNvGrpSpPr>
                            <a:grpSpLocks/>
                          </wpg:cNvGrpSpPr>
                          <wpg:grpSpPr bwMode="auto">
                            <a:xfrm>
                              <a:off x="5167" y="3876"/>
                              <a:ext cx="30225" cy="11329"/>
                              <a:chOff x="-1" y="0"/>
                              <a:chExt cx="30225" cy="11329"/>
                            </a:xfrm>
                          </wpg:grpSpPr>
                          <wpg:grpSp>
                            <wpg:cNvPr id="331" name="Group 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-1" y="0"/>
                                <a:ext cx="12655" cy="6859"/>
                                <a:chOff x="-1" y="0"/>
                                <a:chExt cx="12655" cy="6859"/>
                              </a:xfrm>
                            </wpg:grpSpPr>
                            <wps:wsp>
                              <wps:cNvPr id="332" name="Text Box 8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" y="0"/>
                                  <a:ext cx="12541" cy="45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29A0BD" w14:textId="77777777" w:rsidR="00C3093E" w:rsidRPr="005E467C" w:rsidRDefault="00C3093E" w:rsidP="008C455F">
                                    <w:pPr>
                                      <w:pStyle w:val="ListParagraph"/>
                                      <w:numPr>
                                        <w:ilvl w:val="0"/>
                                        <w:numId w:val="1"/>
                                      </w:numPr>
                                      <w:rPr>
                                        <w:rFonts w:ascii="Kh Chrung Thom" w:hAnsi="Kh Chrung Thom" w:cs="Kh Chrung Thom"/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5E467C">
                                      <w:rPr>
                                        <w:rFonts w:ascii="Kh Chrung Thom" w:hAnsi="Kh Chrung Thom" w:cs="Kh Chrung Thom" w:hint="cs"/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:cs/>
                                        <w:lang w:bidi="km-KH"/>
                                      </w:rPr>
                                      <w:t>ភី ជីងពីន</w:t>
                                    </w:r>
                                  </w:p>
                                  <w:p w14:paraId="3C082FCD" w14:textId="77777777" w:rsidR="00C3093E" w:rsidRPr="005E467C" w:rsidRDefault="00C3093E" w:rsidP="008C455F">
                                    <w:pPr>
                                      <w:pStyle w:val="ListParagraph"/>
                                      <w:rPr>
                                        <w:rFonts w:ascii="Kh Chrung Thom" w:hAnsi="Kh Chrung Thom" w:cs="Kh Chrung Thom"/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non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3" name="Text Box 4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1" y="2286"/>
                                  <a:ext cx="12655" cy="45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1EADB5" w14:textId="77777777" w:rsidR="00C3093E" w:rsidRPr="005E467C" w:rsidRDefault="00C3093E" w:rsidP="008C455F">
                                    <w:pPr>
                                      <w:pStyle w:val="ListParagraph"/>
                                      <w:numPr>
                                        <w:ilvl w:val="0"/>
                                        <w:numId w:val="1"/>
                                      </w:numPr>
                                      <w:rPr>
                                        <w:rFonts w:ascii="Kh Chrung Thom" w:hAnsi="Kh Chrung Thom" w:cs="Kh Chrung Thom"/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5E467C">
                                      <w:rPr>
                                        <w:rFonts w:ascii="Kh Chrung Thom" w:hAnsi="Kh Chrung Thom" w:cs="Kh Chrung Thom"/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  <w:cs/>
                                        <w:lang w:bidi="km-KH"/>
                                      </w:rPr>
                                      <w:t>ដូណាត្រាំ</w:t>
                                    </w:r>
                                  </w:p>
                                  <w:p w14:paraId="30FAB140" w14:textId="77777777" w:rsidR="00C3093E" w:rsidRPr="005E467C" w:rsidRDefault="00C3093E" w:rsidP="008C455F">
                                    <w:pPr>
                                      <w:pStyle w:val="ListParagraph"/>
                                      <w:rPr>
                                        <w:rFonts w:ascii="Kh Chrung Thom" w:hAnsi="Kh Chrung Thom" w:cs="Kh Chrung Thom"/>
                                        <w:noProof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non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34" name="Text Box 8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899" y="6756"/>
                                <a:ext cx="14325" cy="45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C6EBC71" w14:textId="77777777" w:rsidR="00C3093E" w:rsidRPr="005E467C" w:rsidRDefault="00C3093E" w:rsidP="008C455F">
                                  <w:pPr>
                                    <w:rPr>
                                      <w:rFonts w:ascii="KD Jayavarman I" w:hAnsi="KD Jayavarman I" w:cs="KD Jayavarman I"/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  <w:r w:rsidRPr="005E467C">
                                    <w:rPr>
                                      <w:rFonts w:ascii="KD Jayavarman I" w:hAnsi="KD Jayavarman I" w:cs="KD Jayavarman I"/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  <w:cs/>
                                    </w:rPr>
                                    <w:t>ផលិតនៅឆ្នាំ</w:t>
                                  </w:r>
                                  <w:r w:rsidRPr="005E467C">
                                    <w:rPr>
                                      <w:rFonts w:ascii="KD Jayavarman I" w:hAnsi="KD Jayavarman I" w:cs="KD Jayavarman I" w:hint="cs"/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  <w:cs/>
                                    </w:rPr>
                                    <w:t xml:space="preserve"> ២០១៨</w:t>
                                  </w:r>
                                </w:p>
                                <w:p w14:paraId="5F400CDF" w14:textId="77777777" w:rsidR="00C3093E" w:rsidRPr="005E467C" w:rsidRDefault="00C3093E" w:rsidP="008C455F">
                                  <w:pPr>
                                    <w:pStyle w:val="ListParagraph"/>
                                    <w:rPr>
                                      <w:rFonts w:ascii="KD Jayavarman I" w:hAnsi="KD Jayavarman I" w:cs="KD Jayavarman I"/>
                                      <w:noProof/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7F1920" id="Group 797" o:spid="_x0000_s1028" style="position:absolute;left:0;text-align:left;margin-left:282.5pt;margin-top:707.25pt;width:299.85pt;height:119.7pt;z-index:251572224" coordsize="38080,152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">
                <v:group id="Group 798" o:spid="_x0000_s1029" style="position:absolute;top:695;width:38080;height:13386" coordorigin=",334" coordsize="38082,13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group id="Group 33" o:spid="_x0000_s1030" style="position:absolute;top:334;width:38082;height:13389" coordorigin=",512" coordsize="60032,20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<v:roundrect id="Rectangle: Rounded Corners 34" o:spid="_x0000_s1031" style="position:absolute;top:512;width:60032;height:20408;visibility:visible;mso-wrap-style:square;v-text-anchor:middle" arcsize="25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" fillcolor="#604a7b" stroked="f" strokeweight="2pt">
                      <v:fill color2="#ffc000" focusposition="1" focussize="" colors="0 #604a7b;43254f #ffc000;60948f #ffc000;1 #ffc000" focus="100%" type="gradientRadial"/>
                      <v:shadow on="t" color="black" opacity="26213f" origin="-.5,-.5" offset=".74836mm,.74836mm"/>
                    </v:roundrect>
                    <v:shape id="Freeform: Shape 35" o:spid="_x0000_s1032" style="position:absolute;top:512;width:60032;height:6756;flip:x;visibility:visible;mso-wrap-style:square;v-text-anchor:middle" coordsize="6003235,675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" path="m79899,l5923336,v44127,,79899,35772,79899,79899l6003235,312096,,675666,,79899c,35772,35772,,79899,xe" fillcolor="white [3212]" stroked="f" strokeweight="2pt">
                      <v:fill opacity="11822f"/>
                      <v:path arrowok="t" o:connecttype="custom" o:connectlocs="799,0;59233,0;60032,799;60032,3121;0,6756;0,799;799,0" o:connectangles="0,0,0,0,0,0,0"/>
                    </v:shape>
                    <v:shape id="Freeform: Shape 36" o:spid="_x0000_s1033" style="position:absolute;left:33345;top:627;width:26641;height:20409;visibility:visible;mso-wrap-style:square;v-text-anchor:middle" coordsize="1595781,2040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" path="m,l1515882,v44127,,79899,35772,79899,79899l1595781,1960936v,44127,-35772,79899,-79899,79899l958551,2040835,,xe" fillcolor="white [3212]" stroked="f" strokeweight="2pt">
                      <v:fill opacity="7967f"/>
                      <v:path arrowok="t" o:connecttype="custom" o:connectlocs="0,0;42249,0;44476,799;44476,19610;42249,20409;26716,20409" o:connectangles="0,0,0,0,0,0"/>
                    </v:shape>
                    <v:shape id="Freeform: Shape 38" o:spid="_x0000_s1034" style="position:absolute;top:15213;width:60032;height:5774;visibility:visible;mso-wrap-style:square;v-text-anchor:middle" coordsize="6003235,57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" path="m6003235,r,497494c6003235,541621,5967463,577393,5923336,577393r-5843437,c35772,577393,,541621,,497494l,368772,6003235,xe" fillcolor="white [3212]" stroked="f" strokeweight="2pt">
                      <v:fill opacity="16448f"/>
                      <v:path arrowok="t" o:connecttype="custom" o:connectlocs="60032,0;60032,4975;59233,5774;799,5774;0,4975;0,3688" o:connectangles="0,0,0,0,0,0"/>
                    </v:shape>
                    <v:oval id="Oval 39" o:spid="_x0000_s1035" style="position:absolute;left:2911;top:7228;width:914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" filled="f" strokecolor="white [3212]" strokeweight="3pt">
                      <v:stroke opacity="29555f"/>
                    </v:oval>
                    <v:oval id="Oval 40" o:spid="_x0000_s1036" style="position:absolute;left:3827;top:8143;width:7316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" fillcolor="#f2f2f2" stroked="f" strokeweight="2pt">
                      <v:fill color2="white [3212]" rotate="t" focusposition=",1" focussize="" colors="0 #f2f2f2;1311f #f2f2f2;28836f #d9d9d9;51773f #ececec;1 white" focus="100%" type="gradientRadial"/>
                      <v:shadow on="t" color="#272727 [2749]" opacity="26213f" origin=",-.5" offset="0,3pt"/>
                    </v:oval>
                    <v:roundrect id="Rectangle: Rounded Corners 41" o:spid="_x0000_s1037" style="position:absolute;left:38447;top:1089;width:18559;height:3263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" stroked="f" strokeweight="2pt">
                      <v:fill color2="#f2f2f2" o:opacity2="3932f" rotate="t" colors="0 white;64881f white;1 #f2f2f2" focus="100%" type="gradient"/>
                    </v:roundrect>
                    <v:shape id="Freeform: Shape 42" o:spid="_x0000_s1038" style="position:absolute;top:540;width:60032;height:4417;visibility:visible;mso-wrap-style:square;v-text-anchor:middle" coordsize="6003235,44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" path="m4004853,59327v-90114,,-163165,73051,-163165,163165c3841688,312606,3914739,385657,4004853,385657r1529630,c5624597,385657,5697648,312606,5697648,222492v,-90114,-73051,-163165,-163165,-163165l4004853,59327xm73623,l5929612,v40661,,73623,32962,73623,73623l6003235,368105v,40661,-32962,73623,-73623,73623l73623,441728c32962,441728,,408766,,368105l,73623c,32962,32962,,73623,xe" fillcolor="#f2f2f2" stroked="f" strokeweight="2pt">
                      <v:fill color2="white [3212]" rotate="t" colors="0 #f2f2f2;1311f #f2f2f2;43909f #d9d9d9;57016f #ececec;1 white" focus="100%" type="gradient"/>
                      <v:shadow on="t" color="#272727 [2749]" opacity="26213f" origin=",-.5" offset="0,3pt"/>
                      <v:path arrowok="t" o:connecttype="custom" o:connectlocs="40048,593;38417,2225;40048,3856;55345,3856;56976,2225;55345,593;736,0;59296,0;60032,736;60032,3681;59296,4417;736,4417;0,3681;0,736;736,0" o:connectangles="0,0,0,0,0,0,0,0,0,0,0,0,0,0,0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4" o:spid="_x0000_s1039" type="#_x0000_t75" style="position:absolute;left:3396;top:6242;width:3055;height:3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">
                    <v:imagedata r:id="rId11" o:title=""/>
                  </v:shape>
                </v:group>
                <v:group id="Group 54" o:spid="_x0000_s1040" style="position:absolute;left:1789;width:35392;height:15205" coordsize="35392,15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<v:shape id="Text Box 810" o:spid="_x0000_s1041" type="#_x0000_t202" style="position:absolute;width:13252;height:1455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" filled="f" stroked="f">
                    <v:textbox style="mso-fit-shape-to-text:t">
                      <w:txbxContent>
                        <w:p w14:paraId="3DA82F1D" w14:textId="77777777" w:rsidR="00C3093E" w:rsidRPr="005E467C" w:rsidRDefault="00C3093E" w:rsidP="008C455F">
                          <w:pPr>
                            <w:rPr>
                              <w:rFonts w:ascii="Kh Baphnom_Limon F2A" w:hAnsi="Kh Baphnom_Limon F2A" w:cs="Kh Baphnom_Limon F2A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5E467C">
                            <w:rPr>
                              <w:rFonts w:ascii="Kh Baphnom_Limon F2A" w:hAnsi="Kh Baphnom_Limon F2A" w:cs="Kh Baphnom_Limon F2A" w:hint="cs"/>
                              <w:noProof/>
                              <w:color w:val="000000" w:themeColor="text1"/>
                              <w:sz w:val="28"/>
                              <w:szCs w:val="28"/>
                              <w:cs/>
                            </w:rPr>
                            <w:t>រៀបរៀងដោយ ៖</w:t>
                          </w:r>
                        </w:p>
                        <w:p w14:paraId="78243137" w14:textId="77777777" w:rsidR="00C3093E" w:rsidRPr="005E467C" w:rsidRDefault="00C3093E" w:rsidP="008C455F">
                          <w:pPr>
                            <w:rPr>
                              <w:rFonts w:ascii="Kh Baphnom_Limon F2A" w:hAnsi="Kh Baphnom_Limon F2A" w:cs="Kh Baphnom_Limon F2A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  <w:p w14:paraId="1F810856" w14:textId="77777777" w:rsidR="00C3093E" w:rsidRPr="005E467C" w:rsidRDefault="00C3093E" w:rsidP="008C455F">
                          <w:pPr>
                            <w:rPr>
                              <w:rFonts w:ascii="Kh Baphnom_Limon F2A" w:hAnsi="Kh Baphnom_Limon F2A" w:cs="Kh Baphnom_Limon F2A"/>
                              <w:noProof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  <v:group id="Group 53" o:spid="_x0000_s1042" style="position:absolute;left:5167;top:3876;width:30225;height:11329" coordorigin="-1" coordsize="30225,11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<v:group id="Group 52" o:spid="_x0000_s1043" style="position:absolute;left:-1;width:12655;height:6859" coordorigin="-1" coordsize="12655,6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    <v:shape id="Text Box 813" o:spid="_x0000_s1044" type="#_x0000_t202" style="position:absolute;left:-1;width:12541;height:45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" filled="f" stroked="f">
                        <v:textbox>
                          <w:txbxContent>
                            <w:p w14:paraId="3429A0BD" w14:textId="77777777" w:rsidR="00C3093E" w:rsidRPr="005E467C" w:rsidRDefault="00C3093E" w:rsidP="008C455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Kh Chrung Thom" w:hAnsi="Kh Chrung Thom" w:cs="Kh Chrung Thom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E467C">
                                <w:rPr>
                                  <w:rFonts w:ascii="Kh Chrung Thom" w:hAnsi="Kh Chrung Thom" w:cs="Kh Chrung Thom" w:hint="cs"/>
                                  <w:noProof/>
                                  <w:color w:val="000000" w:themeColor="text1"/>
                                  <w:sz w:val="28"/>
                                  <w:szCs w:val="28"/>
                                  <w:cs/>
                                  <w:lang w:bidi="km-KH"/>
                                </w:rPr>
                                <w:t>ភី ជីងពីន</w:t>
                              </w:r>
                            </w:p>
                            <w:p w14:paraId="3C082FCD" w14:textId="77777777" w:rsidR="00C3093E" w:rsidRPr="005E467C" w:rsidRDefault="00C3093E" w:rsidP="008C455F">
                              <w:pPr>
                                <w:pStyle w:val="ListParagraph"/>
                                <w:rPr>
                                  <w:rFonts w:ascii="Kh Chrung Thom" w:hAnsi="Kh Chrung Thom" w:cs="Kh Chrung Thom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shape>
                      <v:shape id="Text Box 45" o:spid="_x0000_s1045" type="#_x0000_t202" style="position:absolute;left:-1;top:2286;width:12655;height:45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" filled="f" stroked="f">
                        <v:textbox>
                          <w:txbxContent>
                            <w:p w14:paraId="211EADB5" w14:textId="77777777" w:rsidR="00C3093E" w:rsidRPr="005E467C" w:rsidRDefault="00C3093E" w:rsidP="008C455F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Kh Chrung Thom" w:hAnsi="Kh Chrung Thom" w:cs="Kh Chrung Thom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E467C">
                                <w:rPr>
                                  <w:rFonts w:ascii="Kh Chrung Thom" w:hAnsi="Kh Chrung Thom" w:cs="Kh Chrung Thom"/>
                                  <w:noProof/>
                                  <w:color w:val="000000" w:themeColor="text1"/>
                                  <w:sz w:val="28"/>
                                  <w:szCs w:val="28"/>
                                  <w:cs/>
                                  <w:lang w:bidi="km-KH"/>
                                </w:rPr>
                                <w:t>ដូណាត្រាំ</w:t>
                              </w:r>
                            </w:p>
                            <w:p w14:paraId="30FAB140" w14:textId="77777777" w:rsidR="00C3093E" w:rsidRPr="005E467C" w:rsidRDefault="00C3093E" w:rsidP="008C455F">
                              <w:pPr>
                                <w:pStyle w:val="ListParagraph"/>
                                <w:rPr>
                                  <w:rFonts w:ascii="Kh Chrung Thom" w:hAnsi="Kh Chrung Thom" w:cs="Kh Chrung Thom"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Text Box 815" o:spid="_x0000_s1046" type="#_x0000_t202" style="position:absolute;left:15899;top:6756;width:14325;height:45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" filled="f" stroked="f">
                      <v:textbox>
                        <w:txbxContent>
                          <w:p w14:paraId="1C6EBC71" w14:textId="77777777" w:rsidR="00C3093E" w:rsidRPr="005E467C" w:rsidRDefault="00C3093E" w:rsidP="008C455F">
                            <w:pPr>
                              <w:rPr>
                                <w:rFonts w:ascii="KD Jayavarman I" w:hAnsi="KD Jayavarman I" w:cs="KD Jayavarman I"/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5E467C">
                              <w:rPr>
                                <w:rFonts w:ascii="KD Jayavarman I" w:hAnsi="KD Jayavarman I" w:cs="KD Jayavarman I"/>
                                <w:noProof/>
                                <w:color w:val="FFFFFF" w:themeColor="background1"/>
                                <w:sz w:val="26"/>
                                <w:szCs w:val="26"/>
                                <w:cs/>
                              </w:rPr>
                              <w:t>ផលិតនៅឆ្នាំ</w:t>
                            </w:r>
                            <w:r w:rsidRPr="005E467C">
                              <w:rPr>
                                <w:rFonts w:ascii="KD Jayavarman I" w:hAnsi="KD Jayavarman I" w:cs="KD Jayavarman I" w:hint="cs"/>
                                <w:noProof/>
                                <w:color w:val="FFFFFF" w:themeColor="background1"/>
                                <w:sz w:val="26"/>
                                <w:szCs w:val="26"/>
                                <w:cs/>
                              </w:rPr>
                              <w:t xml:space="preserve"> ២០១៨</w:t>
                            </w:r>
                          </w:p>
                          <w:p w14:paraId="5F400CDF" w14:textId="77777777" w:rsidR="00C3093E" w:rsidRPr="005E467C" w:rsidRDefault="00C3093E" w:rsidP="008C455F">
                            <w:pPr>
                              <w:pStyle w:val="ListParagraph"/>
                              <w:rPr>
                                <w:rFonts w:ascii="KD Jayavarman I" w:hAnsi="KD Jayavarman I" w:cs="KD Jayavarman I"/>
                                <w:noProof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Pr="00DD5B73">
        <w:rPr>
          <w:rFonts w:ascii="Khmer OS Muol Light" w:hAnsi="Khmer OS Muol Light" w:cs="Khmer OS Muol Light" w:hint="cs"/>
          <w:color w:val="002060"/>
          <w:sz w:val="32"/>
          <w:szCs w:val="32"/>
          <w:cs/>
        </w:rPr>
        <w:t>ឆ្នាំ ២</w:t>
      </w:r>
      <w:r w:rsidRPr="00DD5B73">
        <w:rPr>
          <w:rFonts w:ascii="Khmer OS" w:hAnsi="Khmer OS" w:cs="Khmer OS"/>
          <w:noProof/>
          <w:szCs w:val="2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649A9B9F" wp14:editId="1AF253DA">
                <wp:simplePos x="0" y="0"/>
                <wp:positionH relativeFrom="column">
                  <wp:posOffset>1043940</wp:posOffset>
                </wp:positionH>
                <wp:positionV relativeFrom="paragraph">
                  <wp:posOffset>7715568</wp:posOffset>
                </wp:positionV>
                <wp:extent cx="1518920" cy="471487"/>
                <wp:effectExtent l="0" t="0" r="0" b="0"/>
                <wp:wrapNone/>
                <wp:docPr id="335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8920" cy="471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3AAE57" w14:textId="77777777" w:rsidR="00C3093E" w:rsidRPr="001E5B32" w:rsidRDefault="00C3093E" w:rsidP="008C455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Bottom: 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A9B9F" id="Rectangle 26" o:spid="_x0000_s1047" style="position:absolute;left:0;text-align:left;margin-left:82.2pt;margin-top:607.55pt;width:119.6pt;height:37.1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" filled="f" stroked="f" strokeweight="1pt">
                <v:textbox>
                  <w:txbxContent>
                    <w:p w14:paraId="373AAE57" w14:textId="77777777" w:rsidR="00C3093E" w:rsidRPr="001E5B32" w:rsidRDefault="00C3093E" w:rsidP="008C455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Bottom: 2.5cm</w:t>
                      </w:r>
                    </w:p>
                  </w:txbxContent>
                </v:textbox>
              </v:rect>
            </w:pict>
          </mc:Fallback>
        </mc:AlternateContent>
      </w:r>
      <w:r w:rsidRPr="00DD5B73">
        <w:rPr>
          <w:rFonts w:ascii="Khmer OS" w:hAnsi="Khmer OS" w:cs="Khmer OS"/>
          <w:noProof/>
          <w:szCs w:val="22"/>
        </w:rPr>
        <mc:AlternateContent>
          <mc:Choice Requires="wps">
            <w:drawing>
              <wp:anchor distT="0" distB="0" distL="114299" distR="114299" simplePos="0" relativeHeight="251578368" behindDoc="0" locked="0" layoutInCell="1" allowOverlap="1" wp14:anchorId="31D77C05" wp14:editId="5D87830C">
                <wp:simplePos x="0" y="0"/>
                <wp:positionH relativeFrom="column">
                  <wp:posOffset>2621280</wp:posOffset>
                </wp:positionH>
                <wp:positionV relativeFrom="paragraph">
                  <wp:posOffset>7660958</wp:posOffset>
                </wp:positionV>
                <wp:extent cx="0" cy="514350"/>
                <wp:effectExtent l="95250" t="38100" r="57150" b="57150"/>
                <wp:wrapNone/>
                <wp:docPr id="336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691D5" id="Straight Arrow Connector 27" o:spid="_x0000_s1026" type="#_x0000_t32" style="position:absolute;margin-left:206.4pt;margin-top:603.25pt;width:0;height:40.5pt;z-index:251578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" strokecolor="#4472c4 [3204]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299" distR="114299" simplePos="0" relativeHeight="251576320" behindDoc="0" locked="0" layoutInCell="1" allowOverlap="1" wp14:anchorId="30D0CC79" wp14:editId="32BB4DAF">
                <wp:simplePos x="0" y="0"/>
                <wp:positionH relativeFrom="column">
                  <wp:posOffset>10012679</wp:posOffset>
                </wp:positionH>
                <wp:positionV relativeFrom="paragraph">
                  <wp:posOffset>7635875</wp:posOffset>
                </wp:positionV>
                <wp:extent cx="0" cy="1114425"/>
                <wp:effectExtent l="76200" t="38100" r="38100" b="9525"/>
                <wp:wrapNone/>
                <wp:docPr id="337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144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BCD91D" id="Straight Connector 15" o:spid="_x0000_s1026" style="position:absolute;z-index:2515763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788.4pt,601.25pt" to="788.4pt,68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">
                <v:stroke startarrow="block"/>
              </v:line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299" distR="114299" simplePos="0" relativeHeight="251575296" behindDoc="0" locked="0" layoutInCell="1" allowOverlap="1" wp14:anchorId="39388CF4" wp14:editId="56A002BF">
                <wp:simplePos x="0" y="0"/>
                <wp:positionH relativeFrom="column">
                  <wp:posOffset>8061959</wp:posOffset>
                </wp:positionH>
                <wp:positionV relativeFrom="paragraph">
                  <wp:posOffset>7429500</wp:posOffset>
                </wp:positionV>
                <wp:extent cx="0" cy="1114425"/>
                <wp:effectExtent l="76200" t="38100" r="38100" b="9525"/>
                <wp:wrapNone/>
                <wp:docPr id="338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1144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43BC5F" id="Straight Connector 5" o:spid="_x0000_s1026" style="position:absolute;z-index:2515752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34.8pt,585pt" to="634.8pt,6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">
                <v:stroke startarrow="block"/>
              </v:line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6EC23A32" wp14:editId="539640DD">
                <wp:simplePos x="0" y="0"/>
                <wp:positionH relativeFrom="column">
                  <wp:posOffset>8244840</wp:posOffset>
                </wp:positionH>
                <wp:positionV relativeFrom="paragraph">
                  <wp:posOffset>304800</wp:posOffset>
                </wp:positionV>
                <wp:extent cx="3078480" cy="10550525"/>
                <wp:effectExtent l="0" t="0" r="7620" b="3175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8480" cy="10550525"/>
                        </a:xfrm>
                        <a:prstGeom prst="rect">
                          <a:avLst/>
                        </a:prstGeom>
                        <a:solidFill>
                          <a:srgbClr val="FFCC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443D9" id="Rectangle 2" o:spid="_x0000_s1026" style="position:absolute;margin-left:649.2pt;margin-top:24pt;width:242.4pt;height:830.7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" fillcolor="#fc9"/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1A257F6B" wp14:editId="46433234">
                <wp:simplePos x="0" y="0"/>
                <wp:positionH relativeFrom="column">
                  <wp:posOffset>9220200</wp:posOffset>
                </wp:positionH>
                <wp:positionV relativeFrom="paragraph">
                  <wp:posOffset>2806700</wp:posOffset>
                </wp:positionV>
                <wp:extent cx="1569720" cy="123825"/>
                <wp:effectExtent l="13335" t="5080" r="7620" b="13970"/>
                <wp:wrapNone/>
                <wp:docPr id="340" name="WordArt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>
                          <a:off x="0" y="0"/>
                          <a:ext cx="1569720" cy="12382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3F0596" w14:textId="77777777" w:rsidR="00C3093E" w:rsidRDefault="00C3093E" w:rsidP="008C455F">
                            <w:pPr>
                              <w:jc w:val="center"/>
                              <w:rPr>
                                <w:rFonts w:ascii="Arial Black" w:hAnsi="Arial Black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z w:val="72"/>
                                <w:szCs w:val="7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Limon R 1, Size 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57F6B" id="WordArt 188" o:spid="_x0000_s1048" type="#_x0000_t202" style="position:absolute;left:0;text-align:left;margin-left:726pt;margin-top:221pt;width:123.6pt;height:9.75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" filled="f" stroked="f">
                <o:lock v:ext="edit" shapetype="t"/>
                <v:textbox style="mso-fit-shape-to-text:t">
                  <w:txbxContent>
                    <w:p w14:paraId="613F0596" w14:textId="77777777" w:rsidR="00C3093E" w:rsidRDefault="00C3093E" w:rsidP="008C455F">
                      <w:pPr>
                        <w:jc w:val="center"/>
                        <w:rPr>
                          <w:rFonts w:ascii="Arial Black" w:hAnsi="Arial Black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color w:val="000000"/>
                          <w:sz w:val="72"/>
                          <w:szCs w:val="7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Limon R 1, Size 24</w:t>
                      </w:r>
                    </w:p>
                  </w:txbxContent>
                </v:textbox>
              </v:shape>
            </w:pict>
          </mc:Fallback>
        </mc:AlternateContent>
      </w:r>
      <w:r w:rsidRPr="00DD5B73">
        <w:rPr>
          <w:rFonts w:ascii="Khmer OS Muol Light" w:hAnsi="Khmer OS Muol Light" w:cs="Khmer OS Muol Light" w:hint="cs"/>
          <w:color w:val="002060"/>
          <w:sz w:val="32"/>
          <w:szCs w:val="32"/>
          <w:cs/>
        </w:rPr>
        <w:t>០២</w:t>
      </w:r>
      <w:r w:rsidR="00176909" w:rsidRPr="00DD5B73">
        <w:rPr>
          <w:rFonts w:ascii="Khmer OS Muol Light" w:hAnsi="Khmer OS Muol Light" w:cs="Khmer OS Muol Light" w:hint="cs"/>
          <w:color w:val="002060"/>
          <w:sz w:val="32"/>
          <w:szCs w:val="32"/>
          <w:cs/>
        </w:rPr>
        <w:t>៥</w:t>
      </w:r>
    </w:p>
    <w:bookmarkEnd w:id="0"/>
    <w:p w14:paraId="4DB286A8" w14:textId="77777777" w:rsidR="00960BFE" w:rsidRDefault="00960BFE" w:rsidP="008461DF">
      <w:pPr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bookmarkStart w:id="3" w:name="_Toc201760487"/>
    <w:p w14:paraId="31B9C159" w14:textId="1E05559F" w:rsidR="006B04F1" w:rsidRPr="00DD5B73" w:rsidRDefault="008C455F" w:rsidP="00663D21">
      <w:pPr>
        <w:pStyle w:val="HD1"/>
      </w:pPr>
      <w:r w:rsidRPr="00DD5B73">
        <w:rPr>
          <w:noProof/>
        </w:rPr>
        <mc:AlternateContent>
          <mc:Choice Requires="wps">
            <w:drawing>
              <wp:anchor distT="0" distB="0" distL="114299" distR="114299" simplePos="0" relativeHeight="251556864" behindDoc="0" locked="0" layoutInCell="1" allowOverlap="1" wp14:anchorId="31E210E5" wp14:editId="1AE9DF84">
                <wp:simplePos x="0" y="0"/>
                <wp:positionH relativeFrom="column">
                  <wp:posOffset>6510654</wp:posOffset>
                </wp:positionH>
                <wp:positionV relativeFrom="paragraph">
                  <wp:posOffset>7840345</wp:posOffset>
                </wp:positionV>
                <wp:extent cx="0" cy="1536700"/>
                <wp:effectExtent l="76200" t="38100" r="38100" b="6350"/>
                <wp:wrapNone/>
                <wp:docPr id="37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53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15028" id="Straight Arrow Connector 44" o:spid="_x0000_s1026" type="#_x0000_t32" style="position:absolute;margin-left:512.65pt;margin-top:617.35pt;width:0;height:121pt;flip:y;z-index:2515568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" strokecolor="white [3212]">
                <v:stroke endarrow="block"/>
              </v:shape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299" distR="114299" simplePos="0" relativeHeight="251555840" behindDoc="0" locked="0" layoutInCell="1" allowOverlap="1" wp14:anchorId="7B687902" wp14:editId="193090A4">
                <wp:simplePos x="0" y="0"/>
                <wp:positionH relativeFrom="column">
                  <wp:posOffset>6510654</wp:posOffset>
                </wp:positionH>
                <wp:positionV relativeFrom="paragraph">
                  <wp:posOffset>6877050</wp:posOffset>
                </wp:positionV>
                <wp:extent cx="0" cy="744220"/>
                <wp:effectExtent l="76200" t="0" r="38100" b="36830"/>
                <wp:wrapNone/>
                <wp:docPr id="38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44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FFA80" id="Straight Arrow Connector 43" o:spid="_x0000_s1026" type="#_x0000_t32" style="position:absolute;margin-left:512.65pt;margin-top:541.5pt;width:0;height:58.6pt;z-index:251555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" strokecolor="white [3212]">
                <v:stroke endarrow="block"/>
              </v:shape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32C93A51" wp14:editId="77299434">
                <wp:simplePos x="0" y="0"/>
                <wp:positionH relativeFrom="column">
                  <wp:posOffset>6628765</wp:posOffset>
                </wp:positionH>
                <wp:positionV relativeFrom="paragraph">
                  <wp:posOffset>2713990</wp:posOffset>
                </wp:positionV>
                <wp:extent cx="635" cy="598170"/>
                <wp:effectExtent l="76200" t="38100" r="56515" b="0"/>
                <wp:wrapNone/>
                <wp:docPr id="39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" cy="5981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7DCEF" id="Straight Arrow Connector 41" o:spid="_x0000_s1026" type="#_x0000_t32" style="position:absolute;margin-left:521.95pt;margin-top:213.7pt;width:.05pt;height:47.1pt;flip:y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" strokecolor="white [3212]">
                <v:stroke endarrow="block"/>
              </v:shape>
            </w:pict>
          </mc:Fallback>
        </mc:AlternateContent>
      </w:r>
      <w:r w:rsidRPr="00DD5B73">
        <w:rPr>
          <w:noProof/>
        </w:rPr>
        <mc:AlternateContent>
          <mc:Choice Requires="wps">
            <w:drawing>
              <wp:anchor distT="0" distB="0" distL="114299" distR="114299" simplePos="0" relativeHeight="251553792" behindDoc="0" locked="0" layoutInCell="1" allowOverlap="1" wp14:anchorId="5CA68B1A" wp14:editId="11278AAD">
                <wp:simplePos x="0" y="0"/>
                <wp:positionH relativeFrom="column">
                  <wp:posOffset>6629399</wp:posOffset>
                </wp:positionH>
                <wp:positionV relativeFrom="paragraph">
                  <wp:posOffset>2048510</wp:posOffset>
                </wp:positionV>
                <wp:extent cx="0" cy="389890"/>
                <wp:effectExtent l="76200" t="0" r="38100" b="29210"/>
                <wp:wrapNone/>
                <wp:docPr id="40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98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3894D" id="Straight Arrow Connector 39" o:spid="_x0000_s1026" type="#_x0000_t32" style="position:absolute;margin-left:522pt;margin-top:161.3pt;width:0;height:30.7pt;z-index:2515537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" strokecolor="white [3212]">
                <v:stroke endarrow="block"/>
              </v:shape>
            </w:pict>
          </mc:Fallback>
        </mc:AlternateContent>
      </w:r>
      <w:r w:rsidR="006B04F1" w:rsidRPr="00DD5B73">
        <w:rPr>
          <w:cs/>
        </w:rPr>
        <w:t>គណៈកម្មការវាយតម្លៃ</w:t>
      </w:r>
      <w:r w:rsidR="006B04F1" w:rsidRPr="00DD5B73">
        <w:rPr>
          <w:rFonts w:hint="cs"/>
          <w:cs/>
        </w:rPr>
        <w:t>របាយការណ៍ស្រាវជ្រាវ</w:t>
      </w:r>
      <w:bookmarkEnd w:id="3"/>
    </w:p>
    <w:p w14:paraId="3E3B4348" w14:textId="77777777" w:rsidR="006B04F1" w:rsidRPr="00DD5B73" w:rsidRDefault="006B04F1" w:rsidP="008461DF">
      <w:pPr>
        <w:spacing w:after="0" w:line="240" w:lineRule="auto"/>
        <w:rPr>
          <w:rFonts w:ascii="Khmer OS Muol Light" w:hAnsi="Khmer OS Muol Light" w:cs="Khmer OS Muol Light"/>
          <w:sz w:val="12"/>
          <w:szCs w:val="12"/>
          <w:lang w:val="en-GB"/>
        </w:rPr>
      </w:pPr>
    </w:p>
    <w:p w14:paraId="0290F3BB" w14:textId="77777777" w:rsidR="006B04F1" w:rsidRPr="00DD5B73" w:rsidRDefault="006B04F1" w:rsidP="008461DF">
      <w:pPr>
        <w:spacing w:after="0" w:line="240" w:lineRule="auto"/>
        <w:jc w:val="center"/>
        <w:rPr>
          <w:rFonts w:ascii="Khmer OS Battambang" w:hAnsi="Khmer OS Battambang" w:cs="Khmer OS Battambang"/>
          <w:sz w:val="12"/>
          <w:szCs w:val="12"/>
        </w:rPr>
      </w:pPr>
    </w:p>
    <w:p w14:paraId="0DE306DB" w14:textId="3E9EFD51" w:rsidR="006B04F1" w:rsidRPr="00DD5B73" w:rsidRDefault="006B04F1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</w:rPr>
      </w:pPr>
      <w:r w:rsidRPr="00DD5B73">
        <w:rPr>
          <w:rFonts w:ascii="Khmer OS Battambang" w:hAnsi="Khmer OS Battambang" w:cs="Khmer OS Battambang"/>
        </w:rPr>
        <w:tab/>
      </w:r>
      <w:r w:rsidRPr="00DD5B73">
        <w:rPr>
          <w:rFonts w:ascii="Khmer OS Battambang" w:hAnsi="Khmer OS Battambang" w:cs="Khmer OS Battambang"/>
          <w:szCs w:val="22"/>
          <w:cs/>
        </w:rPr>
        <w:t>១</w:t>
      </w:r>
      <w:r w:rsidRPr="00DD5B73">
        <w:rPr>
          <w:rFonts w:ascii="Khmer OS Battambang" w:hAnsi="Khmer OS Battambang" w:cs="Khmer OS Battambang"/>
        </w:rPr>
        <w:t xml:space="preserve">. </w:t>
      </w:r>
      <w:r w:rsidRPr="00DD5B73">
        <w:rPr>
          <w:rFonts w:ascii="Khmer OS Battambang" w:hAnsi="Khmer OS Battambang" w:cs="Khmer OS Battambang"/>
          <w:szCs w:val="22"/>
          <w:cs/>
        </w:rPr>
        <w:t>សាស្រ្តាចារ្យ</w:t>
      </w:r>
      <w:r w:rsidRPr="00DD5B73">
        <w:rPr>
          <w:rFonts w:ascii="Khmer OS Battambang" w:hAnsi="Khmer OS Battambang" w:cs="Khmer OS Battambang"/>
        </w:rPr>
        <w:t>………………………………………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ហត្ថលេខា</w:t>
      </w:r>
      <w:r w:rsidRPr="00DD5B73">
        <w:rPr>
          <w:rFonts w:ascii="Khmer OS Battambang" w:hAnsi="Khmer OS Battambang" w:cs="Khmer OS Battambang"/>
        </w:rPr>
        <w:t>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ប្រធាន</w:t>
      </w:r>
    </w:p>
    <w:p w14:paraId="598AC2B2" w14:textId="534269A3" w:rsidR="006B04F1" w:rsidRPr="00DD5B73" w:rsidRDefault="006B04F1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</w:rPr>
      </w:pPr>
      <w:r w:rsidRPr="00DD5B73">
        <w:rPr>
          <w:rFonts w:ascii="Khmer OS Battambang" w:hAnsi="Khmer OS Battambang" w:cs="Khmer OS Battambang"/>
        </w:rPr>
        <w:tab/>
      </w:r>
      <w:r w:rsidRPr="00DD5B73">
        <w:rPr>
          <w:rFonts w:ascii="Khmer OS Battambang" w:hAnsi="Khmer OS Battambang" w:cs="Khmer OS Battambang"/>
          <w:szCs w:val="22"/>
          <w:cs/>
        </w:rPr>
        <w:t>២</w:t>
      </w:r>
      <w:r w:rsidRPr="00DD5B73">
        <w:rPr>
          <w:rFonts w:ascii="Khmer OS Battambang" w:hAnsi="Khmer OS Battambang" w:cs="Khmer OS Battambang"/>
        </w:rPr>
        <w:t xml:space="preserve">. </w:t>
      </w:r>
      <w:r w:rsidRPr="00DD5B73">
        <w:rPr>
          <w:rFonts w:ascii="Khmer OS Battambang" w:hAnsi="Khmer OS Battambang" w:cs="Khmer OS Battambang"/>
          <w:szCs w:val="22"/>
          <w:cs/>
        </w:rPr>
        <w:t>សាស្រ្តាចារ្យ</w:t>
      </w:r>
      <w:r w:rsidRPr="00DD5B73">
        <w:rPr>
          <w:rFonts w:ascii="Khmer OS Battambang" w:hAnsi="Khmer OS Battambang" w:cs="Khmer OS Battambang"/>
        </w:rPr>
        <w:t>………………………………………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ហត្ថលេខា</w:t>
      </w:r>
      <w:r w:rsidRPr="00DD5B73">
        <w:rPr>
          <w:rFonts w:ascii="Khmer OS Battambang" w:hAnsi="Khmer OS Battambang" w:cs="Khmer OS Battambang"/>
        </w:rPr>
        <w:t>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អនុប្រធាន</w:t>
      </w:r>
    </w:p>
    <w:p w14:paraId="3B5C0DEA" w14:textId="1D8E9224" w:rsidR="006B04F1" w:rsidRPr="00DD5B73" w:rsidRDefault="006B04F1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</w:rPr>
        <w:tab/>
      </w:r>
      <w:r w:rsidRPr="00DD5B73">
        <w:rPr>
          <w:rFonts w:ascii="Khmer OS Battambang" w:hAnsi="Khmer OS Battambang" w:cs="Khmer OS Battambang"/>
          <w:szCs w:val="22"/>
          <w:cs/>
        </w:rPr>
        <w:t>៣</w:t>
      </w:r>
      <w:r w:rsidRPr="00DD5B73">
        <w:rPr>
          <w:rFonts w:ascii="Khmer OS Battambang" w:hAnsi="Khmer OS Battambang" w:cs="Khmer OS Battambang"/>
        </w:rPr>
        <w:t xml:space="preserve">. </w:t>
      </w:r>
      <w:r w:rsidRPr="00DD5B73">
        <w:rPr>
          <w:rFonts w:ascii="Khmer OS Battambang" w:hAnsi="Khmer OS Battambang" w:cs="Khmer OS Battambang"/>
          <w:szCs w:val="22"/>
          <w:cs/>
        </w:rPr>
        <w:t>សាស្រ្តាចារ្យ</w:t>
      </w:r>
      <w:r w:rsidRPr="00DD5B73">
        <w:rPr>
          <w:rFonts w:ascii="Khmer OS Battambang" w:hAnsi="Khmer OS Battambang" w:cs="Khmer OS Battambang"/>
        </w:rPr>
        <w:t>………………………………………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ហត្ថលេខា</w:t>
      </w:r>
      <w:r w:rsidRPr="00DD5B73">
        <w:rPr>
          <w:rFonts w:ascii="Khmer OS Battambang" w:hAnsi="Khmer OS Battambang" w:cs="Khmer OS Battambang"/>
        </w:rPr>
        <w:t>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សមាជិក</w:t>
      </w:r>
    </w:p>
    <w:p w14:paraId="558EAF63" w14:textId="1953660A" w:rsidR="006B04F1" w:rsidRPr="00DD5B73" w:rsidRDefault="006B04F1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</w:rPr>
      </w:pPr>
      <w:r w:rsidRPr="00DD5B73">
        <w:rPr>
          <w:rFonts w:ascii="Khmer OS Battambang" w:hAnsi="Khmer OS Battambang" w:cs="Khmer OS Battambang"/>
          <w:szCs w:val="22"/>
        </w:rPr>
        <w:tab/>
      </w:r>
      <w:r w:rsidRPr="00DD5B73">
        <w:rPr>
          <w:rFonts w:ascii="Khmer OS Battambang" w:hAnsi="Khmer OS Battambang" w:cs="Khmer OS Battambang"/>
          <w:szCs w:val="22"/>
          <w:cs/>
        </w:rPr>
        <w:t>៤</w:t>
      </w:r>
      <w:r w:rsidRPr="00DD5B73">
        <w:rPr>
          <w:rFonts w:ascii="Khmer OS Battambang" w:hAnsi="Khmer OS Battambang" w:cs="Khmer OS Battambang"/>
        </w:rPr>
        <w:t xml:space="preserve">. </w:t>
      </w:r>
      <w:r w:rsidRPr="00DD5B73">
        <w:rPr>
          <w:rFonts w:ascii="Khmer OS Battambang" w:hAnsi="Khmer OS Battambang" w:cs="Khmer OS Battambang"/>
          <w:szCs w:val="22"/>
          <w:cs/>
        </w:rPr>
        <w:t>សាស្រ្តាចារ្យ</w:t>
      </w:r>
      <w:r w:rsidRPr="00DD5B73">
        <w:rPr>
          <w:rFonts w:ascii="Khmer OS Battambang" w:hAnsi="Khmer OS Battambang" w:cs="Khmer OS Battambang"/>
        </w:rPr>
        <w:t>………………………………………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ហត្ថលេខា</w:t>
      </w:r>
      <w:r w:rsidRPr="00DD5B73">
        <w:rPr>
          <w:rFonts w:ascii="Khmer OS Battambang" w:hAnsi="Khmer OS Battambang" w:cs="Khmer OS Battambang"/>
        </w:rPr>
        <w:t>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សមាជិក</w:t>
      </w:r>
    </w:p>
    <w:p w14:paraId="5DEB3996" w14:textId="60E187E5" w:rsidR="006B04F1" w:rsidRPr="00DD5B73" w:rsidRDefault="006B04F1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</w:rPr>
        <w:tab/>
      </w:r>
      <w:r w:rsidRPr="00DD5B73">
        <w:rPr>
          <w:rFonts w:ascii="Khmer OS Battambang" w:hAnsi="Khmer OS Battambang" w:cs="Khmer OS Battambang"/>
          <w:szCs w:val="22"/>
          <w:cs/>
        </w:rPr>
        <w:t>៥</w:t>
      </w:r>
      <w:r w:rsidRPr="00DD5B73">
        <w:rPr>
          <w:rFonts w:ascii="Khmer OS Battambang" w:hAnsi="Khmer OS Battambang" w:cs="Khmer OS Battambang"/>
        </w:rPr>
        <w:t xml:space="preserve">. </w:t>
      </w:r>
      <w:r w:rsidRPr="00DD5B73">
        <w:rPr>
          <w:rFonts w:ascii="Khmer OS Battambang" w:hAnsi="Khmer OS Battambang" w:cs="Khmer OS Battambang"/>
          <w:szCs w:val="22"/>
          <w:cs/>
        </w:rPr>
        <w:t>សាស្រ្តាចារ្យ</w:t>
      </w:r>
      <w:r w:rsidRPr="00DD5B73">
        <w:rPr>
          <w:rFonts w:ascii="Khmer OS Battambang" w:hAnsi="Khmer OS Battambang" w:cs="Khmer OS Battambang"/>
        </w:rPr>
        <w:t>………………………………………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ហត្ថលេខា</w:t>
      </w:r>
      <w:r w:rsidRPr="00DD5B73">
        <w:rPr>
          <w:rFonts w:ascii="Khmer OS Battambang" w:hAnsi="Khmer OS Battambang" w:cs="Khmer OS Battambang"/>
        </w:rPr>
        <w:t>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សមាជិក</w:t>
      </w:r>
    </w:p>
    <w:p w14:paraId="472741DE" w14:textId="45BF4B4A" w:rsidR="00305B63" w:rsidRPr="00DD5B73" w:rsidRDefault="00305B63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</w:rPr>
        <w:tab/>
      </w:r>
      <w:r w:rsidRPr="00DD5B73">
        <w:rPr>
          <w:rFonts w:ascii="Khmer OS Battambang" w:hAnsi="Khmer OS Battambang" w:cs="Khmer OS Battambang" w:hint="cs"/>
          <w:szCs w:val="22"/>
          <w:cs/>
        </w:rPr>
        <w:t>៦</w:t>
      </w:r>
      <w:r w:rsidRPr="00DD5B73">
        <w:rPr>
          <w:rFonts w:ascii="Khmer OS Battambang" w:hAnsi="Khmer OS Battambang" w:cs="Khmer OS Battambang"/>
        </w:rPr>
        <w:t xml:space="preserve">. </w:t>
      </w:r>
      <w:r w:rsidRPr="00DD5B73">
        <w:rPr>
          <w:rFonts w:ascii="Khmer OS Battambang" w:hAnsi="Khmer OS Battambang" w:cs="Khmer OS Battambang"/>
          <w:szCs w:val="22"/>
          <w:cs/>
        </w:rPr>
        <w:t>សាស្រ្តាចារ្យ</w:t>
      </w:r>
      <w:r w:rsidRPr="00DD5B73">
        <w:rPr>
          <w:rFonts w:ascii="Khmer OS Battambang" w:hAnsi="Khmer OS Battambang" w:cs="Khmer OS Battambang"/>
        </w:rPr>
        <w:t>………………………………………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ហត្ថលេខា</w:t>
      </w:r>
      <w:r w:rsidRPr="00DD5B73">
        <w:rPr>
          <w:rFonts w:ascii="Khmer OS Battambang" w:hAnsi="Khmer OS Battambang" w:cs="Khmer OS Battambang"/>
        </w:rPr>
        <w:t>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សមាជិក</w:t>
      </w:r>
    </w:p>
    <w:p w14:paraId="0053FB24" w14:textId="10B189DF" w:rsidR="00305B63" w:rsidRDefault="00305B63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</w:rPr>
        <w:tab/>
      </w:r>
      <w:r w:rsidRPr="00DD5B73">
        <w:rPr>
          <w:rFonts w:ascii="Khmer OS Battambang" w:hAnsi="Khmer OS Battambang" w:cs="Khmer OS Battambang" w:hint="cs"/>
          <w:szCs w:val="22"/>
          <w:cs/>
        </w:rPr>
        <w:t>៧</w:t>
      </w:r>
      <w:r w:rsidRPr="00DD5B73">
        <w:rPr>
          <w:rFonts w:ascii="Khmer OS Battambang" w:hAnsi="Khmer OS Battambang" w:cs="Khmer OS Battambang"/>
        </w:rPr>
        <w:t xml:space="preserve">. </w:t>
      </w:r>
      <w:r w:rsidRPr="00DD5B73">
        <w:rPr>
          <w:rFonts w:ascii="Khmer OS Battambang" w:hAnsi="Khmer OS Battambang" w:cs="Khmer OS Battambang"/>
          <w:szCs w:val="22"/>
          <w:cs/>
        </w:rPr>
        <w:t>សាស្រ្តាចារ្យ</w:t>
      </w:r>
      <w:r w:rsidRPr="00DD5B73">
        <w:rPr>
          <w:rFonts w:ascii="Khmer OS Battambang" w:hAnsi="Khmer OS Battambang" w:cs="Khmer OS Battambang"/>
        </w:rPr>
        <w:t>………………………………………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ហត្ថលេខា</w:t>
      </w:r>
      <w:r w:rsidRPr="00DD5B73">
        <w:rPr>
          <w:rFonts w:ascii="Khmer OS Battambang" w:hAnsi="Khmer OS Battambang" w:cs="Khmer OS Battambang"/>
        </w:rPr>
        <w:t>…………………………</w:t>
      </w:r>
      <w:r w:rsidRPr="00DD5B73">
        <w:rPr>
          <w:rFonts w:ascii="Khmer OS Battambang" w:hAnsi="Khmer OS Battambang" w:cs="Khmer OS Battambang"/>
          <w:szCs w:val="22"/>
          <w:cs/>
        </w:rPr>
        <w:t>សមាជិក</w:t>
      </w:r>
    </w:p>
    <w:p w14:paraId="0602DE19" w14:textId="77777777" w:rsidR="008461DF" w:rsidRPr="00DD5B73" w:rsidRDefault="008461DF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40D1A6B" w14:textId="52C9543D" w:rsidR="006B04F1" w:rsidRPr="00DD5B73" w:rsidRDefault="00B356A3" w:rsidP="008461DF">
      <w:pPr>
        <w:tabs>
          <w:tab w:val="left" w:pos="567"/>
        </w:tabs>
        <w:spacing w:after="0" w:line="240" w:lineRule="auto"/>
        <w:jc w:val="center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</w:rPr>
        <w:t>មតិយោបល់ប្រធានគណៈកម្មការ</w:t>
      </w:r>
    </w:p>
    <w:p w14:paraId="25BB3611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1A15F0B0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56BF407D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0219F03A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38219B5E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7C5224C3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765945D9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59D97D28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07A353F5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1FD88B1D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515D9859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0EAA6CBF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3B1A89C5" w14:textId="77777777" w:rsidR="006B04F1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tab/>
      </w:r>
      <w:r w:rsidRPr="00DD5B73">
        <w:rPr>
          <w:rFonts w:ascii="Khmer OS" w:hAnsi="Khmer OS" w:cs="Khmer OS"/>
        </w:rPr>
        <w:tab/>
      </w:r>
    </w:p>
    <w:p w14:paraId="4CEDCCB6" w14:textId="5F672959" w:rsidR="00363902" w:rsidRPr="00DD5B73" w:rsidRDefault="006B04F1" w:rsidP="008461DF">
      <w:pPr>
        <w:tabs>
          <w:tab w:val="left" w:pos="567"/>
          <w:tab w:val="right" w:leader="dot" w:pos="8931"/>
        </w:tabs>
        <w:spacing w:after="0" w:line="240" w:lineRule="auto"/>
        <w:rPr>
          <w:rFonts w:ascii="Khmer OS" w:hAnsi="Khmer OS" w:cs="Khmer OS"/>
        </w:rPr>
      </w:pPr>
      <w:r w:rsidRPr="00DD5B73">
        <w:rPr>
          <w:rFonts w:ascii="Khmer OS" w:hAnsi="Khmer OS" w:cs="Khmer OS"/>
        </w:rPr>
        <w:lastRenderedPageBreak/>
        <w:tab/>
      </w:r>
      <w:r w:rsidRPr="00DD5B73">
        <w:rPr>
          <w:rFonts w:ascii="Khmer OS" w:hAnsi="Khmer OS" w:cs="Khmer OS"/>
        </w:rPr>
        <w:tab/>
      </w:r>
    </w:p>
    <w:p w14:paraId="1F08589E" w14:textId="77777777" w:rsidR="00447193" w:rsidRPr="00DD5B73" w:rsidRDefault="00447193" w:rsidP="008461DF">
      <w:pPr>
        <w:tabs>
          <w:tab w:val="left" w:pos="567"/>
          <w:tab w:val="right" w:leader="dot" w:pos="8931"/>
        </w:tabs>
        <w:spacing w:after="12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  <w:bookmarkStart w:id="4" w:name="_Toc15569667"/>
    </w:p>
    <w:p w14:paraId="0D526DBB" w14:textId="100D7337" w:rsidR="00447193" w:rsidRPr="00DD5B73" w:rsidRDefault="00447193" w:rsidP="008461DF">
      <w:pPr>
        <w:tabs>
          <w:tab w:val="left" w:pos="567"/>
          <w:tab w:val="right" w:leader="dot" w:pos="8931"/>
        </w:tabs>
        <w:spacing w:after="12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6F09B7B4" w14:textId="7CED1BDB" w:rsidR="006D0C7B" w:rsidRPr="00DD5B73" w:rsidRDefault="006D0C7B" w:rsidP="008461DF">
      <w:pPr>
        <w:tabs>
          <w:tab w:val="left" w:pos="567"/>
          <w:tab w:val="right" w:leader="dot" w:pos="8931"/>
        </w:tabs>
        <w:spacing w:after="12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2F528F87" w14:textId="77777777" w:rsidR="006D0C7B" w:rsidRPr="00DD5B73" w:rsidRDefault="006D0C7B" w:rsidP="008461DF">
      <w:pPr>
        <w:tabs>
          <w:tab w:val="left" w:pos="567"/>
          <w:tab w:val="right" w:leader="dot" w:pos="8931"/>
        </w:tabs>
        <w:spacing w:after="12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5914CC79" w14:textId="1E3C6098" w:rsidR="00DF2297" w:rsidRPr="00DD5B73" w:rsidRDefault="00DF2297" w:rsidP="00663D21">
      <w:pPr>
        <w:pStyle w:val="HD1"/>
        <w:rPr>
          <w:rFonts w:ascii="Khmer OS" w:hAnsi="Khmer OS" w:cs="Khmer OS"/>
        </w:rPr>
      </w:pPr>
      <w:bookmarkStart w:id="5" w:name="_Toc201760488"/>
      <w:r w:rsidRPr="00DD5B73">
        <w:rPr>
          <w:cs/>
        </w:rPr>
        <w:t>សេចក្តីអំណះអំណាង</w:t>
      </w:r>
      <w:bookmarkEnd w:id="5"/>
    </w:p>
    <w:p w14:paraId="1122A1D1" w14:textId="04A349F1" w:rsidR="00DF2297" w:rsidRPr="00DD5B73" w:rsidRDefault="00DF2297" w:rsidP="008461DF">
      <w:pPr>
        <w:spacing w:line="240" w:lineRule="auto"/>
        <w:ind w:firstLine="720"/>
        <w:jc w:val="both"/>
        <w:rPr>
          <w:rFonts w:ascii="Khmer OS Battambang" w:hAnsi="Khmer OS Battambang" w:cs="Khmer OS Battambang"/>
          <w:sz w:val="20"/>
          <w:szCs w:val="22"/>
          <w:lang w:bidi="he-IL"/>
        </w:rPr>
      </w:pP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យើងខ្ញុំទាំងអស់គ្នាជានិស្សិតថ្នាក់</w:t>
      </w:r>
      <w:r w:rsidR="00D020EE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សញ្ញា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បត្រ</w:t>
      </w:r>
      <w:r w:rsidR="00D020EE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ជាន់ខ្ពស់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បច្ចេក</w:t>
      </w:r>
      <w:r w:rsidR="00D020EE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ទេស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ឯកទេស​​ព័ត៌មានវិទ្យា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ជំនាន់ទី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១</w:t>
      </w:r>
      <w:r w:rsidR="00B72C20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៧​ 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ក្នុងដេប៉ាតឺម៉ង់ព័ត៌មានវិទ្យា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នៃ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វិទ្យាស្ថានពហុបច្ចេកទេសភូមិភាគតេជោសែនបាត់ដំបង</w:t>
      </w:r>
      <w:r w:rsidRPr="00DD5B73">
        <w:rPr>
          <w:rFonts w:ascii="Khmer OS" w:hAnsi="Khmer OS" w:cs="Khmer OS" w:hint="cs"/>
          <w:color w:val="000000" w:themeColor="text1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Cs w:val="22"/>
          <w:cs/>
        </w:rPr>
        <w:t>សូម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</w:rPr>
        <w:t>ធ្វើការធានា</w:t>
      </w:r>
      <w:r w:rsidRPr="00DD5B73">
        <w:rPr>
          <w:rFonts w:ascii="Khmer OS Battambang" w:hAnsi="Khmer OS Battambang" w:cs="Khmer OS Battambang"/>
          <w:color w:val="000000" w:themeColor="text1"/>
          <w:szCs w:val="22"/>
          <w:cs/>
        </w:rPr>
        <w:t>អះអាងថា</w:t>
      </w:r>
      <w:r w:rsidRPr="00DD5B73">
        <w:rPr>
          <w:rFonts w:ascii="Khmer OS Battambang" w:hAnsi="Khmer OS Battambang" w:cs="Khmer OS Battambang"/>
          <w:color w:val="000000" w:themeColor="text1"/>
          <w:sz w:val="40"/>
          <w:szCs w:val="44"/>
        </w:rPr>
        <w:t xml:space="preserve"> 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របាយការណ៍ស្រាវជ្រាវបញ្ចប់ការសិក្សានេះ</w:t>
      </w:r>
      <w:r w:rsidRPr="00DD5B73">
        <w:rPr>
          <w:rFonts w:ascii="Khmer OS Battambang" w:hAnsi="Khmer OS Battambang" w:cs="Khmer OS Battambang"/>
          <w:color w:val="000000" w:themeColor="text1"/>
          <w:sz w:val="40"/>
          <w:szCs w:val="44"/>
          <w:cs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គឺ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ពិតជា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មានភាពដើមទាំងស្រុង។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កិច្ចការដែល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យើងខ្ញុំទាំងអស់គ្នា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បានស្រាវជ្រាវ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ចេញជាលទ្ធផល​​ប្រកបដោយផ្លែផ្កាគឺ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មិនធ្លាប់</w:t>
      </w:r>
      <w:r w:rsidRPr="00DD5B73">
        <w:rPr>
          <w:rFonts w:ascii="Khmer OS Battambang" w:hAnsi="Khmer OS Battambang" w:cs="Khmer OS Battambang"/>
          <w:sz w:val="20"/>
          <w:szCs w:val="22"/>
          <w:cs/>
        </w:rPr>
        <w:t>បានប្រគល់ជូន</w:t>
      </w:r>
      <w:r w:rsidRPr="00DD5B73">
        <w:rPr>
          <w:rFonts w:ascii="Khmer OS Battambang" w:hAnsi="Khmer OS Battambang" w:cs="Khmer OS Battambang" w:hint="cs"/>
          <w:sz w:val="20"/>
          <w:szCs w:val="22"/>
          <w:cs/>
        </w:rPr>
        <w:t>គ្រឹះ</w:t>
      </w:r>
      <w:r w:rsidRPr="00DD5B73">
        <w:rPr>
          <w:rFonts w:ascii="Khmer OS Battambang" w:hAnsi="Khmer OS Battambang" w:cs="Khmer OS Battambang"/>
          <w:sz w:val="20"/>
          <w:szCs w:val="22"/>
          <w:cs/>
        </w:rPr>
        <w:t>ស្ថា</w:t>
      </w:r>
      <w:r w:rsidRPr="00DD5B73">
        <w:rPr>
          <w:rFonts w:ascii="Khmer OS Battambang" w:hAnsi="Khmer OS Battambang" w:cs="Khmer OS Battambang" w:hint="cs"/>
          <w:sz w:val="20"/>
          <w:szCs w:val="22"/>
          <w:cs/>
        </w:rPr>
        <w:t>ន</w:t>
      </w:r>
      <w:r w:rsidRPr="00DD5B73">
        <w:rPr>
          <w:rFonts w:ascii="Khmer OS Battambang" w:hAnsi="Khmer OS Battambang" w:cs="Khmer OS Battambang"/>
          <w:sz w:val="20"/>
          <w:szCs w:val="22"/>
          <w:cs/>
        </w:rPr>
        <w:t>សិក្សា</w:t>
      </w:r>
      <w:r w:rsidRPr="00DD5B73">
        <w:rPr>
          <w:rFonts w:ascii="Khmer OS Battambang" w:hAnsi="Khmer OS Battambang" w:cs="Khmer OS Battambang"/>
          <w:sz w:val="20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0"/>
          <w:szCs w:val="22"/>
          <w:cs/>
        </w:rPr>
        <w:t>ឬស្ថាប័នស្រាវជ្រាវណាមួយ</w:t>
      </w:r>
      <w:r w:rsidRPr="00DD5B73">
        <w:rPr>
          <w:rFonts w:ascii="Khmer OS Battambang" w:hAnsi="Khmer OS Battambang" w:cs="Khmer OS Battambang" w:hint="cs"/>
          <w:sz w:val="20"/>
          <w:szCs w:val="22"/>
          <w:cs/>
        </w:rPr>
        <w:t xml:space="preserve">នោះឡើយ។ យើងខ្ញុំទាំងអស់គ្នា </w:t>
      </w:r>
      <w:r w:rsidRPr="00DD5B73">
        <w:rPr>
          <w:rFonts w:ascii="Khmer OS Battambang" w:hAnsi="Khmer OS Battambang" w:cs="Khmer OS Battambang"/>
          <w:sz w:val="20"/>
          <w:szCs w:val="22"/>
          <w:cs/>
        </w:rPr>
        <w:t>សូមទទួលខុសត្រូវ</w:t>
      </w:r>
      <w:r w:rsidRPr="00DD5B73">
        <w:rPr>
          <w:rFonts w:ascii="Khmer OS Battambang" w:hAnsi="Khmer OS Battambang" w:cs="Khmer OS Battambang" w:hint="cs"/>
          <w:sz w:val="20"/>
          <w:szCs w:val="22"/>
          <w:cs/>
        </w:rPr>
        <w:t>ចំពោះមុខវិទ្យាស្ថាន និងច្បាប់ជាធរមាន ​ក្នុងករណី​បានពិនិត្យឃើញថា មាន</w:t>
      </w:r>
      <w:r w:rsidRPr="00DD5B73">
        <w:rPr>
          <w:rFonts w:ascii="Khmer OS Battambang" w:hAnsi="Khmer OS Battambang" w:cs="Khmer OS Battambang"/>
          <w:sz w:val="20"/>
          <w:szCs w:val="22"/>
          <w:cs/>
        </w:rPr>
        <w:t>ការក្លែងបន្លំ</w:t>
      </w:r>
      <w:r w:rsidRPr="00DD5B73">
        <w:rPr>
          <w:rFonts w:ascii="Khmer OS Battambang" w:hAnsi="Khmer OS Battambang" w:cs="Khmer OS Battambang" w:hint="cs"/>
          <w:sz w:val="20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0"/>
          <w:szCs w:val="22"/>
          <w:cs/>
        </w:rPr>
        <w:t>លួចចម្លងឯកសារ</w:t>
      </w:r>
      <w:r w:rsidRPr="00DD5B73">
        <w:rPr>
          <w:rFonts w:ascii="Khmer OS Battambang" w:hAnsi="Khmer OS Battambang" w:cs="Khmer OS Battambang" w:hint="cs"/>
          <w:sz w:val="20"/>
          <w:szCs w:val="22"/>
          <w:cs/>
        </w:rPr>
        <w:t xml:space="preserve"> ឬស្នាដៃពីអ្នកដទៃ។ </w:t>
      </w:r>
      <w:bookmarkEnd w:id="4"/>
    </w:p>
    <w:p w14:paraId="78A67F8D" w14:textId="0B62DA44" w:rsidR="00DF2297" w:rsidRPr="00DD5B73" w:rsidRDefault="00DF2297" w:rsidP="008461DF">
      <w:pPr>
        <w:tabs>
          <w:tab w:val="center" w:pos="5954"/>
        </w:tabs>
        <w:spacing w:after="0" w:line="240" w:lineRule="auto"/>
        <w:rPr>
          <w:rFonts w:ascii="Khmer OS Battambang" w:hAnsi="Khmer OS Battambang" w:cs="Khmer OS Battambang"/>
          <w:szCs w:val="22"/>
          <w:cs/>
        </w:rPr>
      </w:pPr>
      <w:r w:rsidRPr="00DD5B73">
        <w:rPr>
          <w:rStyle w:val="1sml-ttDP11boldChar"/>
        </w:rPr>
        <w:tab/>
      </w:r>
      <w:bookmarkStart w:id="6" w:name="_Toc15909158"/>
      <w:r w:rsidRPr="00DD5B73">
        <w:rPr>
          <w:rFonts w:ascii="Khmer OS Battambang" w:hAnsi="Khmer OS Battambang" w:cs="Khmer OS Battambang"/>
          <w:szCs w:val="22"/>
          <w:cs/>
        </w:rPr>
        <w:t>ថ្ងៃ...........................ខែ...................ឆ្នាំ</w:t>
      </w:r>
      <w:r w:rsidR="00447193" w:rsidRPr="00DD5B73">
        <w:rPr>
          <w:rFonts w:ascii="Khmer OS Battambang" w:hAnsi="Khmer OS Battambang" w:cs="Times New Roman" w:hint="cs"/>
          <w:szCs w:val="22"/>
          <w:cs/>
        </w:rPr>
        <w:t>​</w:t>
      </w:r>
      <w:r w:rsidR="00447193" w:rsidRPr="00DD5B73">
        <w:rPr>
          <w:rFonts w:ascii="Khmer OS Battambang" w:hAnsi="Khmer OS Battambang" w:cstheme="minorBidi" w:hint="cs"/>
          <w:szCs w:val="22"/>
          <w:cs/>
        </w:rPr>
        <w:t xml:space="preserve"> </w:t>
      </w:r>
      <w:r w:rsidR="006D1B3C">
        <w:rPr>
          <w:rFonts w:ascii="Khmer OS Battambang" w:hAnsi="Khmer OS Battambang" w:cs="Khmer OS Battambang" w:hint="cs"/>
          <w:szCs w:val="22"/>
          <w:cs/>
        </w:rPr>
        <w:t>ម្សាញ់</w:t>
      </w:r>
      <w:r w:rsidRPr="00DD5B73">
        <w:rPr>
          <w:rFonts w:ascii="Khmer OS Battambang" w:hAnsi="Khmer OS Battambang" w:cs="Khmer OS Battambang"/>
          <w:szCs w:val="22"/>
          <w:cs/>
        </w:rPr>
        <w:t xml:space="preserve"> </w:t>
      </w:r>
      <w:r w:rsidR="006D1B3C">
        <w:rPr>
          <w:rFonts w:ascii="Khmer OS Battambang" w:hAnsi="Khmer OS Battambang" w:cs="Khmer OS Battambang" w:hint="cs"/>
          <w:szCs w:val="22"/>
          <w:cs/>
        </w:rPr>
        <w:t>សប្តស័ក</w:t>
      </w:r>
      <w:r w:rsidRPr="00DD5B73">
        <w:rPr>
          <w:rFonts w:ascii="Khmer OS Battambang" w:hAnsi="Khmer OS Battambang" w:cs="Khmer OS Battambang"/>
          <w:szCs w:val="22"/>
          <w:cs/>
        </w:rPr>
        <w:t xml:space="preserve"> ព.ស.២៥៦</w:t>
      </w:r>
      <w:bookmarkEnd w:id="6"/>
      <w:r w:rsidR="006D1B3C">
        <w:rPr>
          <w:rFonts w:ascii="Khmer OS Battambang" w:hAnsi="Khmer OS Battambang" w:cs="Khmer OS Battambang" w:hint="cs"/>
          <w:szCs w:val="22"/>
          <w:cs/>
        </w:rPr>
        <w:t>៩</w:t>
      </w:r>
    </w:p>
    <w:p w14:paraId="26784002" w14:textId="3AC3C0BE" w:rsidR="00DF2297" w:rsidRPr="00DD5B73" w:rsidRDefault="00DF2297" w:rsidP="008461DF">
      <w:pPr>
        <w:tabs>
          <w:tab w:val="center" w:pos="5954"/>
        </w:tabs>
        <w:spacing w:after="0" w:line="240" w:lineRule="auto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  <w:cs/>
        </w:rPr>
        <w:tab/>
      </w:r>
      <w:bookmarkStart w:id="7" w:name="_Toc15909159"/>
      <w:r w:rsidRPr="00DD5B73">
        <w:rPr>
          <w:rFonts w:ascii="Khmer OS Battambang" w:hAnsi="Khmer OS Battambang" w:cs="Khmer OS Battambang"/>
          <w:szCs w:val="22"/>
          <w:cs/>
        </w:rPr>
        <w:t>បាត់ដំបង ថ្ងៃទី..........ខែ.................ឆ្នាំ២០</w:t>
      </w:r>
      <w:bookmarkStart w:id="8" w:name="_Toc15909160"/>
      <w:bookmarkEnd w:id="7"/>
      <w:r w:rsidRPr="00DD5B73">
        <w:rPr>
          <w:rFonts w:ascii="Khmer OS Battambang" w:hAnsi="Khmer OS Battambang" w:cs="Khmer OS Battambang"/>
          <w:szCs w:val="22"/>
          <w:cs/>
        </w:rPr>
        <w:t>២</w:t>
      </w:r>
      <w:r w:rsidR="00807036">
        <w:rPr>
          <w:rFonts w:ascii="Khmer OS Battambang" w:hAnsi="Khmer OS Battambang" w:cs="Khmer OS Battambang" w:hint="cs"/>
          <w:szCs w:val="22"/>
          <w:cs/>
        </w:rPr>
        <w:t>៥</w:t>
      </w:r>
    </w:p>
    <w:p w14:paraId="6E3C42E6" w14:textId="77777777" w:rsidR="00DF2297" w:rsidRPr="00DD5B73" w:rsidRDefault="00DF2297" w:rsidP="008461DF">
      <w:pPr>
        <w:tabs>
          <w:tab w:val="center" w:pos="5954"/>
        </w:tabs>
        <w:spacing w:after="0" w:line="240" w:lineRule="auto"/>
        <w:rPr>
          <w:rFonts w:ascii="Khmer OS Battambang" w:hAnsi="Khmer OS Battambang" w:cs="Khmer OS Battambang"/>
          <w:lang w:val="pt-BR" w:eastAsia="he-IL"/>
        </w:rPr>
      </w:pPr>
      <w:r w:rsidRPr="00DD5B73">
        <w:rPr>
          <w:rStyle w:val="1sml-ttDP11boldChar"/>
          <w:rFonts w:ascii="Khmer OS Battambang" w:hAnsi="Khmer OS Battambang" w:cs="Khmer OS Battambang"/>
        </w:rPr>
        <w:tab/>
      </w:r>
      <w:r w:rsidRPr="00DD5B73">
        <w:rPr>
          <w:rFonts w:ascii="Khmer OS Battambang" w:hAnsi="Khmer OS Battambang" w:cs="Khmer OS Battambang"/>
          <w:szCs w:val="22"/>
          <w:cs/>
          <w:lang w:val="pt-BR" w:eastAsia="he-IL"/>
        </w:rPr>
        <w:t>ហត្ថលេខា</w:t>
      </w:r>
      <w:r w:rsidRPr="00DD5B73">
        <w:rPr>
          <w:rFonts w:ascii="Khmer OS Battambang" w:hAnsi="Khmer OS Battambang" w:cs="Khmer OS Battambang"/>
          <w:szCs w:val="22"/>
          <w:lang w:val="pt-BR" w:eastAsia="he-IL"/>
        </w:rPr>
        <w:t xml:space="preserve"> </w:t>
      </w:r>
      <w:r w:rsidRPr="00DD5B73">
        <w:rPr>
          <w:rFonts w:ascii="Khmer OS Battambang" w:hAnsi="Khmer OS Battambang" w:cs="Khmer OS Battambang"/>
          <w:szCs w:val="22"/>
          <w:cs/>
          <w:lang w:val="pt-BR" w:eastAsia="he-IL"/>
        </w:rPr>
        <w:t>និងឈ្មោះនិស្សិត</w:t>
      </w:r>
      <w:bookmarkEnd w:id="8"/>
    </w:p>
    <w:p w14:paraId="18DF57E9" w14:textId="77777777" w:rsidR="00DF2297" w:rsidRPr="00DD5B73" w:rsidRDefault="00DF2297" w:rsidP="008461DF">
      <w:pPr>
        <w:tabs>
          <w:tab w:val="left" w:pos="567"/>
          <w:tab w:val="right" w:leader="dot" w:pos="8931"/>
        </w:tabs>
        <w:spacing w:line="240" w:lineRule="auto"/>
        <w:jc w:val="center"/>
        <w:rPr>
          <w:rFonts w:ascii="Khmer OS" w:hAnsi="Khmer OS" w:cs="Khmer OS"/>
        </w:rPr>
      </w:pPr>
    </w:p>
    <w:p w14:paraId="4B3C3DEA" w14:textId="482590E0" w:rsidR="00DF2297" w:rsidRPr="00DD5B73" w:rsidRDefault="00DF2297" w:rsidP="008461DF">
      <w:pPr>
        <w:spacing w:line="240" w:lineRule="auto"/>
        <w:jc w:val="center"/>
        <w:rPr>
          <w:rFonts w:ascii="Khmer OS Muol Light" w:hAnsi="Khmer OS Muol Light" w:cs="Khmer OS Muol Light"/>
          <w:sz w:val="16"/>
          <w:szCs w:val="16"/>
        </w:rPr>
      </w:pPr>
      <w:r w:rsidRPr="00DD5B73">
        <w:rPr>
          <w:rFonts w:ascii="Khmer OS" w:hAnsi="Khmer OS" w:cs="Khmer OS"/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6F84B184" wp14:editId="34FFC506">
                <wp:simplePos x="0" y="0"/>
                <wp:positionH relativeFrom="column">
                  <wp:posOffset>3349625</wp:posOffset>
                </wp:positionH>
                <wp:positionV relativeFrom="paragraph">
                  <wp:posOffset>241935</wp:posOffset>
                </wp:positionV>
                <wp:extent cx="1704975" cy="5349240"/>
                <wp:effectExtent l="0" t="0" r="9525" b="3810"/>
                <wp:wrapNone/>
                <wp:docPr id="353" name="Text 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04975" cy="534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80EF1" w14:textId="77777777" w:rsidR="00C3093E" w:rsidRPr="00191375" w:rsidRDefault="00C3093E" w:rsidP="00DF2297">
                            <w:pPr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>.................................</w:t>
                            </w:r>
                          </w:p>
                          <w:p w14:paraId="430220CC" w14:textId="26ED64C8" w:rsidR="00C3093E" w:rsidRPr="00191375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Muol Light" w:hAnsi="Khmer OS Muol Light" w:cs="Khmer OS Muol Light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ab/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szCs w:val="22"/>
                                <w:cs/>
                                <w:lang w:val="ca-ES"/>
                              </w:rPr>
                              <w:t>ឡេង គឹមហេង</w:t>
                            </w:r>
                          </w:p>
                          <w:p w14:paraId="2BDB96DA" w14:textId="77777777" w:rsidR="00C3093E" w:rsidRPr="00191375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10"/>
                                <w:lang w:val="ca-ES"/>
                              </w:rPr>
                            </w:pPr>
                          </w:p>
                          <w:p w14:paraId="2236FE64" w14:textId="77777777" w:rsidR="00C3093E" w:rsidRPr="00191375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10"/>
                                <w:lang w:val="ca-ES"/>
                              </w:rPr>
                            </w:pPr>
                          </w:p>
                          <w:p w14:paraId="32CA09F6" w14:textId="77777777" w:rsidR="00C3093E" w:rsidRPr="00191375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>.................................</w:t>
                            </w:r>
                          </w:p>
                          <w:p w14:paraId="0BECEEB9" w14:textId="0681A0E8" w:rsidR="00C3093E" w:rsidRPr="00191375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szCs w:val="22"/>
                                <w:cs/>
                                <w:lang w:val="ca-ES"/>
                              </w:rPr>
                              <w:t>សេង​ គឹមហេង</w:t>
                            </w:r>
                          </w:p>
                          <w:p w14:paraId="1B8EE635" w14:textId="77777777" w:rsidR="00C3093E" w:rsidRPr="00191375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8"/>
                                <w:lang w:val="ca-ES"/>
                              </w:rPr>
                            </w:pPr>
                          </w:p>
                          <w:p w14:paraId="54223F2B" w14:textId="77777777" w:rsidR="00C3093E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8"/>
                                <w:lang w:val="ca-ES"/>
                              </w:rPr>
                            </w:pPr>
                          </w:p>
                          <w:p w14:paraId="40DE2C23" w14:textId="77777777" w:rsidR="00C3093E" w:rsidRPr="00191375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8"/>
                                <w:lang w:val="ca-ES"/>
                              </w:rPr>
                            </w:pPr>
                          </w:p>
                          <w:p w14:paraId="26501A8D" w14:textId="77777777" w:rsidR="00C3093E" w:rsidRPr="00191375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8"/>
                                <w:lang w:val="ca-ES"/>
                              </w:rPr>
                            </w:pPr>
                          </w:p>
                          <w:p w14:paraId="6A1752E9" w14:textId="77777777" w:rsidR="00C3093E" w:rsidRPr="00191375" w:rsidRDefault="00C3093E" w:rsidP="00DF2297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>...................................</w:t>
                            </w:r>
                          </w:p>
                          <w:p w14:paraId="3E0175E6" w14:textId="61066073" w:rsidR="00C3093E" w:rsidRDefault="00C3093E" w:rsidP="00A15E1A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Muol Light" w:hAnsi="Khmer OS Muol Light" w:cs="Khmer OS Muol Light"/>
                                <w:szCs w:val="22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  <w:lang w:val="ca-ES"/>
                              </w:rPr>
                              <w:tab/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szCs w:val="22"/>
                                <w:cs/>
                                <w:lang w:val="ca-ES"/>
                              </w:rPr>
                              <w:t>សាត​ ពុទ្ធារិទ្ធ</w:t>
                            </w:r>
                          </w:p>
                          <w:p w14:paraId="09385697" w14:textId="77777777" w:rsidR="00C3093E" w:rsidRDefault="00C3093E" w:rsidP="00A15E1A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Muol Light" w:hAnsi="Khmer OS Muol Light" w:cs="Khmer OS Muol Light"/>
                                <w:szCs w:val="22"/>
                                <w:lang w:val="ca-ES"/>
                              </w:rPr>
                            </w:pPr>
                          </w:p>
                          <w:p w14:paraId="7938465D" w14:textId="484FD34B" w:rsidR="00C3093E" w:rsidRPr="00191375" w:rsidRDefault="00C3093E" w:rsidP="00447193">
                            <w:pPr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>.................................</w:t>
                            </w:r>
                          </w:p>
                          <w:p w14:paraId="7EF04B1A" w14:textId="367F0449" w:rsidR="00C3093E" w:rsidRPr="00191375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Muol Light" w:hAnsi="Khmer OS Muol Light" w:cs="Khmer OS Muol Light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ab/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szCs w:val="22"/>
                                <w:cs/>
                                <w:lang w:val="ca-ES"/>
                              </w:rPr>
                              <w:t>ភឿន​ ធារ៉ា</w:t>
                            </w:r>
                          </w:p>
                          <w:p w14:paraId="637E253F" w14:textId="77777777" w:rsidR="00C3093E" w:rsidRPr="00191375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10"/>
                                <w:lang w:val="ca-ES"/>
                              </w:rPr>
                            </w:pPr>
                          </w:p>
                          <w:p w14:paraId="7967C503" w14:textId="77777777" w:rsidR="00C3093E" w:rsidRPr="00191375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10"/>
                                <w:lang w:val="ca-ES"/>
                              </w:rPr>
                            </w:pPr>
                          </w:p>
                          <w:p w14:paraId="1CFE1035" w14:textId="77777777" w:rsidR="00C3093E" w:rsidRPr="00191375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>.................................</w:t>
                            </w:r>
                          </w:p>
                          <w:p w14:paraId="59C08E81" w14:textId="7232DAA3" w:rsidR="00C3093E" w:rsidRPr="00191375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szCs w:val="22"/>
                                <w:cs/>
                                <w:lang w:val="ca-ES"/>
                              </w:rPr>
                              <w:t>ស៊ិន សក្តិនីតា</w:t>
                            </w:r>
                          </w:p>
                          <w:p w14:paraId="4B27CF1E" w14:textId="77777777" w:rsidR="00C3093E" w:rsidRPr="00191375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8"/>
                                <w:lang w:val="ca-ES"/>
                              </w:rPr>
                            </w:pPr>
                          </w:p>
                          <w:p w14:paraId="51418D16" w14:textId="77777777" w:rsidR="00C3093E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8"/>
                                <w:lang w:val="ca-ES"/>
                              </w:rPr>
                            </w:pPr>
                          </w:p>
                          <w:p w14:paraId="5ACE6101" w14:textId="77777777" w:rsidR="00C3093E" w:rsidRPr="00191375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8"/>
                                <w:lang w:val="ca-ES"/>
                              </w:rPr>
                            </w:pPr>
                          </w:p>
                          <w:p w14:paraId="3A6C3F4D" w14:textId="77777777" w:rsidR="00C3093E" w:rsidRPr="00191375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8"/>
                                <w:lang w:val="ca-ES"/>
                              </w:rPr>
                            </w:pPr>
                          </w:p>
                          <w:p w14:paraId="65C541F0" w14:textId="77777777" w:rsidR="00C3093E" w:rsidRPr="00191375" w:rsidRDefault="00C3093E" w:rsidP="00447193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lang w:val="ca-ES"/>
                              </w:rPr>
                              <w:t>...................................</w:t>
                            </w:r>
                          </w:p>
                          <w:p w14:paraId="1F78D2B6" w14:textId="3FF3CEA0" w:rsidR="00C3093E" w:rsidRPr="00A15E1A" w:rsidRDefault="00C3093E" w:rsidP="00A15E1A">
                            <w:pPr>
                              <w:tabs>
                                <w:tab w:val="left" w:pos="709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sz w:val="12"/>
                                <w:szCs w:val="14"/>
                                <w:lang w:val="ca-ES"/>
                              </w:rPr>
                            </w:pPr>
                            <w:r w:rsidRPr="00191375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  <w:lang w:val="ca-ES"/>
                              </w:rPr>
                              <w:tab/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szCs w:val="22"/>
                                <w:cs/>
                                <w:lang w:val="ca-ES"/>
                              </w:rPr>
                              <w:t>អ៊ុយ ច័ន្ទគ្រឹស្នា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4B184" id="Text Box 353" o:spid="_x0000_s1049" type="#_x0000_t202" style="position:absolute;left:0;text-align:left;margin-left:263.75pt;margin-top:19.05pt;width:134.25pt;height:421.2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" filled="f" stroked="f" strokeweight=".5pt">
                <v:textbox inset="0,0,0,0">
                  <w:txbxContent>
                    <w:p w14:paraId="71180EF1" w14:textId="77777777" w:rsidR="00C3093E" w:rsidRPr="00191375" w:rsidRDefault="00C3093E" w:rsidP="00DF2297">
                      <w:pPr>
                        <w:spacing w:after="0" w:line="240" w:lineRule="auto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lang w:val="ca-ES"/>
                        </w:rPr>
                        <w:t>.................................</w:t>
                      </w:r>
                    </w:p>
                    <w:p w14:paraId="430220CC" w14:textId="26ED64C8" w:rsidR="00C3093E" w:rsidRPr="00191375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Muol Light" w:hAnsi="Khmer OS Muol Light" w:cs="Khmer OS Muol Light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lang w:val="ca-ES"/>
                        </w:rPr>
                        <w:tab/>
                      </w:r>
                      <w:r>
                        <w:rPr>
                          <w:rFonts w:ascii="Khmer OS Muol Light" w:hAnsi="Khmer OS Muol Light" w:cs="Khmer OS Muol Light" w:hint="cs"/>
                          <w:szCs w:val="22"/>
                          <w:cs/>
                          <w:lang w:val="ca-ES"/>
                        </w:rPr>
                        <w:t>ឡេង គឹមហេង</w:t>
                      </w:r>
                    </w:p>
                    <w:p w14:paraId="2BDB96DA" w14:textId="77777777" w:rsidR="00C3093E" w:rsidRPr="00191375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10"/>
                          <w:lang w:val="ca-ES"/>
                        </w:rPr>
                      </w:pPr>
                    </w:p>
                    <w:p w14:paraId="2236FE64" w14:textId="77777777" w:rsidR="00C3093E" w:rsidRPr="00191375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10"/>
                          <w:lang w:val="ca-ES"/>
                        </w:rPr>
                      </w:pPr>
                    </w:p>
                    <w:p w14:paraId="32CA09F6" w14:textId="77777777" w:rsidR="00C3093E" w:rsidRPr="00191375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lang w:val="ca-ES"/>
                        </w:rPr>
                        <w:t>.................................</w:t>
                      </w:r>
                    </w:p>
                    <w:p w14:paraId="0BECEEB9" w14:textId="0681A0E8" w:rsidR="00C3093E" w:rsidRPr="00191375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cs/>
                        </w:rPr>
                        <w:tab/>
                      </w:r>
                      <w:r>
                        <w:rPr>
                          <w:rFonts w:ascii="Khmer OS Muol Light" w:hAnsi="Khmer OS Muol Light" w:cs="Khmer OS Muol Light" w:hint="cs"/>
                          <w:szCs w:val="22"/>
                          <w:cs/>
                          <w:lang w:val="ca-ES"/>
                        </w:rPr>
                        <w:t>សេង​ គឹមហេង</w:t>
                      </w:r>
                    </w:p>
                    <w:p w14:paraId="1B8EE635" w14:textId="77777777" w:rsidR="00C3093E" w:rsidRPr="00191375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8"/>
                          <w:lang w:val="ca-ES"/>
                        </w:rPr>
                      </w:pPr>
                    </w:p>
                    <w:p w14:paraId="54223F2B" w14:textId="77777777" w:rsidR="00C3093E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8"/>
                          <w:lang w:val="ca-ES"/>
                        </w:rPr>
                      </w:pPr>
                    </w:p>
                    <w:p w14:paraId="40DE2C23" w14:textId="77777777" w:rsidR="00C3093E" w:rsidRPr="00191375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8"/>
                          <w:lang w:val="ca-ES"/>
                        </w:rPr>
                      </w:pPr>
                    </w:p>
                    <w:p w14:paraId="26501A8D" w14:textId="77777777" w:rsidR="00C3093E" w:rsidRPr="00191375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8"/>
                          <w:lang w:val="ca-ES"/>
                        </w:rPr>
                      </w:pPr>
                    </w:p>
                    <w:p w14:paraId="6A1752E9" w14:textId="77777777" w:rsidR="00C3093E" w:rsidRPr="00191375" w:rsidRDefault="00C3093E" w:rsidP="00DF2297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lang w:val="ca-ES"/>
                        </w:rPr>
                        <w:t>...................................</w:t>
                      </w:r>
                    </w:p>
                    <w:p w14:paraId="3E0175E6" w14:textId="61066073" w:rsidR="00C3093E" w:rsidRDefault="00C3093E" w:rsidP="00A15E1A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Muol Light" w:hAnsi="Khmer OS Muol Light" w:cs="Khmer OS Muol Light"/>
                          <w:szCs w:val="22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szCs w:val="22"/>
                          <w:cs/>
                          <w:lang w:val="ca-ES"/>
                        </w:rPr>
                        <w:tab/>
                      </w:r>
                      <w:r>
                        <w:rPr>
                          <w:rFonts w:ascii="Khmer OS Muol Light" w:hAnsi="Khmer OS Muol Light" w:cs="Khmer OS Muol Light" w:hint="cs"/>
                          <w:szCs w:val="22"/>
                          <w:cs/>
                          <w:lang w:val="ca-ES"/>
                        </w:rPr>
                        <w:t>សាត​ ពុទ្ធារិទ្ធ</w:t>
                      </w:r>
                    </w:p>
                    <w:p w14:paraId="09385697" w14:textId="77777777" w:rsidR="00C3093E" w:rsidRDefault="00C3093E" w:rsidP="00A15E1A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Muol Light" w:hAnsi="Khmer OS Muol Light" w:cs="Khmer OS Muol Light"/>
                          <w:szCs w:val="22"/>
                          <w:lang w:val="ca-ES"/>
                        </w:rPr>
                      </w:pPr>
                    </w:p>
                    <w:p w14:paraId="7938465D" w14:textId="484FD34B" w:rsidR="00C3093E" w:rsidRPr="00191375" w:rsidRDefault="00C3093E" w:rsidP="00447193">
                      <w:pPr>
                        <w:spacing w:after="0" w:line="240" w:lineRule="auto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lang w:val="ca-ES"/>
                        </w:rPr>
                        <w:t>.................................</w:t>
                      </w:r>
                    </w:p>
                    <w:p w14:paraId="7EF04B1A" w14:textId="367F0449" w:rsidR="00C3093E" w:rsidRPr="00191375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Muol Light" w:hAnsi="Khmer OS Muol Light" w:cs="Khmer OS Muol Light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lang w:val="ca-ES"/>
                        </w:rPr>
                        <w:tab/>
                      </w:r>
                      <w:r>
                        <w:rPr>
                          <w:rFonts w:ascii="Khmer OS Muol Light" w:hAnsi="Khmer OS Muol Light" w:cs="Khmer OS Muol Light" w:hint="cs"/>
                          <w:szCs w:val="22"/>
                          <w:cs/>
                          <w:lang w:val="ca-ES"/>
                        </w:rPr>
                        <w:t>ភឿន​ ធារ៉ា</w:t>
                      </w:r>
                    </w:p>
                    <w:p w14:paraId="637E253F" w14:textId="77777777" w:rsidR="00C3093E" w:rsidRPr="00191375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10"/>
                          <w:lang w:val="ca-ES"/>
                        </w:rPr>
                      </w:pPr>
                    </w:p>
                    <w:p w14:paraId="7967C503" w14:textId="77777777" w:rsidR="00C3093E" w:rsidRPr="00191375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10"/>
                          <w:lang w:val="ca-ES"/>
                        </w:rPr>
                      </w:pPr>
                    </w:p>
                    <w:p w14:paraId="1CFE1035" w14:textId="77777777" w:rsidR="00C3093E" w:rsidRPr="00191375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lang w:val="ca-ES"/>
                        </w:rPr>
                        <w:t>.................................</w:t>
                      </w:r>
                    </w:p>
                    <w:p w14:paraId="59C08E81" w14:textId="7232DAA3" w:rsidR="00C3093E" w:rsidRPr="00191375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cs/>
                        </w:rPr>
                        <w:tab/>
                      </w:r>
                      <w:r>
                        <w:rPr>
                          <w:rFonts w:ascii="Khmer OS Muol Light" w:hAnsi="Khmer OS Muol Light" w:cs="Khmer OS Muol Light" w:hint="cs"/>
                          <w:szCs w:val="22"/>
                          <w:cs/>
                          <w:lang w:val="ca-ES"/>
                        </w:rPr>
                        <w:t>ស៊ិន សក្តិនីតា</w:t>
                      </w:r>
                    </w:p>
                    <w:p w14:paraId="4B27CF1E" w14:textId="77777777" w:rsidR="00C3093E" w:rsidRPr="00191375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8"/>
                          <w:lang w:val="ca-ES"/>
                        </w:rPr>
                      </w:pPr>
                    </w:p>
                    <w:p w14:paraId="51418D16" w14:textId="77777777" w:rsidR="00C3093E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8"/>
                          <w:lang w:val="ca-ES"/>
                        </w:rPr>
                      </w:pPr>
                    </w:p>
                    <w:p w14:paraId="5ACE6101" w14:textId="77777777" w:rsidR="00C3093E" w:rsidRPr="00191375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8"/>
                          <w:lang w:val="ca-ES"/>
                        </w:rPr>
                      </w:pPr>
                    </w:p>
                    <w:p w14:paraId="3A6C3F4D" w14:textId="77777777" w:rsidR="00C3093E" w:rsidRPr="00191375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8"/>
                          <w:lang w:val="ca-ES"/>
                        </w:rPr>
                      </w:pPr>
                    </w:p>
                    <w:p w14:paraId="65C541F0" w14:textId="77777777" w:rsidR="00C3093E" w:rsidRPr="00191375" w:rsidRDefault="00C3093E" w:rsidP="00447193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lang w:val="ca-ES"/>
                        </w:rPr>
                        <w:t>...................................</w:t>
                      </w:r>
                    </w:p>
                    <w:p w14:paraId="1F78D2B6" w14:textId="3FF3CEA0" w:rsidR="00C3093E" w:rsidRPr="00A15E1A" w:rsidRDefault="00C3093E" w:rsidP="00A15E1A">
                      <w:pPr>
                        <w:tabs>
                          <w:tab w:val="left" w:pos="709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sz w:val="12"/>
                          <w:szCs w:val="14"/>
                          <w:lang w:val="ca-ES"/>
                        </w:rPr>
                      </w:pPr>
                      <w:r w:rsidRPr="00191375">
                        <w:rPr>
                          <w:rFonts w:ascii="Khmer OS Battambang" w:hAnsi="Khmer OS Battambang" w:cs="Khmer OS Battambang"/>
                          <w:szCs w:val="22"/>
                          <w:cs/>
                          <w:lang w:val="ca-ES"/>
                        </w:rPr>
                        <w:tab/>
                      </w:r>
                      <w:r>
                        <w:rPr>
                          <w:rFonts w:ascii="Khmer OS Muol Light" w:hAnsi="Khmer OS Muol Light" w:cs="Khmer OS Muol Light" w:hint="cs"/>
                          <w:szCs w:val="22"/>
                          <w:cs/>
                          <w:lang w:val="ca-ES"/>
                        </w:rPr>
                        <w:t>អ៊ុយ ច័ន្ទគ្រឹស្នា</w:t>
                      </w:r>
                    </w:p>
                  </w:txbxContent>
                </v:textbox>
              </v:shape>
            </w:pict>
          </mc:Fallback>
        </mc:AlternateContent>
      </w:r>
    </w:p>
    <w:p w14:paraId="612023A8" w14:textId="0523C412" w:rsidR="00DF2297" w:rsidRPr="00DD5B73" w:rsidRDefault="00DF2297" w:rsidP="008461DF">
      <w:pPr>
        <w:tabs>
          <w:tab w:val="left" w:pos="709"/>
        </w:tabs>
        <w:spacing w:line="240" w:lineRule="auto"/>
        <w:jc w:val="both"/>
        <w:rPr>
          <w:rFonts w:ascii="Khmer OS Battambang" w:hAnsi="Khmer OS Battambang" w:cs="Khmer OS Battambang"/>
          <w:szCs w:val="22"/>
          <w:lang w:val="ca-ES"/>
        </w:rPr>
      </w:pPr>
      <w:r w:rsidRPr="00DD5B73">
        <w:rPr>
          <w:rFonts w:ascii="Khmer Kep" w:hAnsi="Khmer Kep" w:cs="Khmer Kep"/>
          <w:szCs w:val="22"/>
          <w:cs/>
        </w:rPr>
        <w:tab/>
      </w:r>
      <w:r w:rsidRPr="00DD5B73">
        <w:rPr>
          <w:rFonts w:ascii="Khmer Kep" w:hAnsi="Khmer Kep" w:cs="Khmer Kep"/>
          <w:szCs w:val="22"/>
          <w:cs/>
        </w:rPr>
        <w:tab/>
      </w:r>
      <w:r w:rsidRPr="00DD5B73">
        <w:rPr>
          <w:rFonts w:ascii="Khmer Kep" w:hAnsi="Khmer Kep" w:cs="Khmer Kep"/>
          <w:szCs w:val="22"/>
          <w:cs/>
        </w:rPr>
        <w:tab/>
      </w:r>
      <w:r w:rsidRPr="00DD5B73">
        <w:rPr>
          <w:rFonts w:ascii="Khmer Kep" w:hAnsi="Khmer Kep" w:cs="Khmer Kep"/>
          <w:szCs w:val="22"/>
          <w:cs/>
        </w:rPr>
        <w:tab/>
      </w:r>
    </w:p>
    <w:p w14:paraId="2904C238" w14:textId="77777777" w:rsidR="00DF2297" w:rsidRPr="00DD5B73" w:rsidRDefault="00DF2297" w:rsidP="008461DF">
      <w:pPr>
        <w:tabs>
          <w:tab w:val="left" w:pos="709"/>
        </w:tabs>
        <w:spacing w:line="240" w:lineRule="auto"/>
        <w:jc w:val="both"/>
        <w:rPr>
          <w:rFonts w:ascii="Khmer OS" w:hAnsi="Khmer OS" w:cs="Khmer OS"/>
        </w:rPr>
      </w:pPr>
    </w:p>
    <w:p w14:paraId="369B9E2F" w14:textId="77777777" w:rsidR="00DF2297" w:rsidRPr="00DD5B73" w:rsidRDefault="00DF2297" w:rsidP="008461DF">
      <w:pPr>
        <w:tabs>
          <w:tab w:val="left" w:pos="709"/>
        </w:tabs>
        <w:spacing w:line="240" w:lineRule="auto"/>
        <w:jc w:val="both"/>
      </w:pPr>
    </w:p>
    <w:p w14:paraId="0B1041A0" w14:textId="77777777" w:rsidR="00DF2297" w:rsidRPr="00DD5B73" w:rsidRDefault="00DF2297" w:rsidP="008461DF">
      <w:pPr>
        <w:tabs>
          <w:tab w:val="left" w:pos="709"/>
        </w:tabs>
        <w:spacing w:line="240" w:lineRule="auto"/>
        <w:jc w:val="both"/>
      </w:pPr>
    </w:p>
    <w:p w14:paraId="09B254B8" w14:textId="77777777" w:rsidR="00DF2297" w:rsidRPr="00DD5B73" w:rsidRDefault="00DF2297" w:rsidP="008461DF">
      <w:pPr>
        <w:tabs>
          <w:tab w:val="left" w:pos="709"/>
        </w:tabs>
        <w:spacing w:line="240" w:lineRule="auto"/>
        <w:jc w:val="both"/>
      </w:pPr>
    </w:p>
    <w:p w14:paraId="1968D629" w14:textId="77777777" w:rsidR="00DF2297" w:rsidRPr="00DD5B73" w:rsidRDefault="00DF2297" w:rsidP="008461DF">
      <w:pPr>
        <w:tabs>
          <w:tab w:val="left" w:pos="709"/>
        </w:tabs>
        <w:spacing w:line="240" w:lineRule="auto"/>
        <w:jc w:val="both"/>
      </w:pPr>
    </w:p>
    <w:p w14:paraId="65ECA907" w14:textId="77777777" w:rsidR="00DF2297" w:rsidRPr="00DD5B73" w:rsidRDefault="00DF2297" w:rsidP="008461DF">
      <w:pPr>
        <w:tabs>
          <w:tab w:val="left" w:pos="709"/>
        </w:tabs>
        <w:spacing w:line="240" w:lineRule="auto"/>
        <w:jc w:val="both"/>
      </w:pPr>
    </w:p>
    <w:p w14:paraId="431D4BFB" w14:textId="77777777" w:rsidR="00DF2297" w:rsidRPr="00DD5B73" w:rsidRDefault="00DF2297" w:rsidP="008461DF">
      <w:pPr>
        <w:tabs>
          <w:tab w:val="left" w:pos="709"/>
        </w:tabs>
        <w:spacing w:line="240" w:lineRule="auto"/>
        <w:jc w:val="both"/>
      </w:pPr>
    </w:p>
    <w:p w14:paraId="55F8BF3D" w14:textId="77777777" w:rsidR="00DF2297" w:rsidRPr="00DD5B73" w:rsidRDefault="00DF2297" w:rsidP="008461DF">
      <w:pPr>
        <w:tabs>
          <w:tab w:val="left" w:pos="709"/>
        </w:tabs>
        <w:spacing w:line="240" w:lineRule="auto"/>
        <w:jc w:val="both"/>
      </w:pPr>
    </w:p>
    <w:p w14:paraId="7CB6F0C1" w14:textId="77777777" w:rsidR="00DF2297" w:rsidRPr="00DD5B73" w:rsidRDefault="00DF2297" w:rsidP="008461DF">
      <w:pPr>
        <w:spacing w:after="0" w:line="240" w:lineRule="auto"/>
      </w:pPr>
    </w:p>
    <w:p w14:paraId="0EA01759" w14:textId="77777777" w:rsidR="00591B43" w:rsidRPr="00DD5B73" w:rsidRDefault="00591B43" w:rsidP="008461DF">
      <w:pPr>
        <w:spacing w:after="0" w:line="240" w:lineRule="auto"/>
        <w:jc w:val="center"/>
      </w:pPr>
    </w:p>
    <w:p w14:paraId="28D79186" w14:textId="77777777" w:rsidR="00DF2297" w:rsidRPr="00DD5B73" w:rsidRDefault="00DF2297" w:rsidP="008461DF">
      <w:pPr>
        <w:spacing w:after="0" w:line="240" w:lineRule="auto"/>
        <w:jc w:val="center"/>
      </w:pPr>
    </w:p>
    <w:p w14:paraId="3F575363" w14:textId="5D0F5807" w:rsidR="00DF2297" w:rsidRPr="00DD5B73" w:rsidRDefault="00DF2297" w:rsidP="008461DF">
      <w:pPr>
        <w:spacing w:after="0" w:line="240" w:lineRule="auto"/>
        <w:jc w:val="center"/>
      </w:pPr>
    </w:p>
    <w:p w14:paraId="30B0F756" w14:textId="77777777" w:rsidR="006D0C7B" w:rsidRPr="00DD5B73" w:rsidRDefault="006D0C7B" w:rsidP="008461DF">
      <w:pPr>
        <w:spacing w:after="0" w:line="240" w:lineRule="auto"/>
        <w:jc w:val="center"/>
      </w:pPr>
    </w:p>
    <w:p w14:paraId="5897522A" w14:textId="403809C6" w:rsidR="00B53359" w:rsidRPr="00DD5B73" w:rsidRDefault="00B53359" w:rsidP="008461DF">
      <w:pPr>
        <w:spacing w:after="0" w:line="240" w:lineRule="auto"/>
        <w:jc w:val="center"/>
      </w:pPr>
    </w:p>
    <w:p w14:paraId="40DBB5B7" w14:textId="47D6FD94" w:rsidR="00B53359" w:rsidRPr="00DD5B73" w:rsidRDefault="00B53359" w:rsidP="008461DF">
      <w:pPr>
        <w:spacing w:after="0" w:line="240" w:lineRule="auto"/>
        <w:jc w:val="center"/>
      </w:pPr>
    </w:p>
    <w:p w14:paraId="2229F6AC" w14:textId="4DD2C8E1" w:rsidR="00B53359" w:rsidRPr="00DD5B73" w:rsidRDefault="00B53359" w:rsidP="00663D21">
      <w:pPr>
        <w:pStyle w:val="HD1"/>
        <w:rPr>
          <w:cs/>
        </w:rPr>
      </w:pPr>
      <w:bookmarkStart w:id="9" w:name="_Toc201760489"/>
      <w:r w:rsidRPr="00DD5B73">
        <w:rPr>
          <w:rFonts w:hint="cs"/>
          <w:cs/>
        </w:rPr>
        <w:t>សេចក្តីអំណះអំណាងរបស់គ្រូបច្ចេកទេសដឹកនាំ</w:t>
      </w:r>
      <w:bookmarkEnd w:id="9"/>
    </w:p>
    <w:p w14:paraId="3EE8EB38" w14:textId="63295D90" w:rsidR="00B53359" w:rsidRPr="00DD5B73" w:rsidRDefault="00B53359" w:rsidP="008461DF">
      <w:pPr>
        <w:spacing w:line="240" w:lineRule="auto"/>
        <w:ind w:firstLine="720"/>
        <w:jc w:val="both"/>
        <w:rPr>
          <w:rFonts w:ascii="Khmer OS Battambang" w:hAnsi="Khmer OS Battambang" w:cs="Khmer OS Battambang"/>
          <w:color w:val="000000" w:themeColor="text1"/>
          <w:sz w:val="20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 xml:space="preserve">ខ្ញុំបាទឈ្មោះ </w:t>
      </w:r>
      <w:r w:rsidR="00447193" w:rsidRPr="00DD5B73">
        <w:rPr>
          <w:rFonts w:ascii="Khmer OS Muol Light" w:hAnsi="Khmer OS Muol Light" w:cs="Khmer OS Muol Light" w:hint="cs"/>
          <w:color w:val="000000" w:themeColor="text1"/>
          <w:sz w:val="20"/>
          <w:szCs w:val="22"/>
          <w:cs/>
        </w:rPr>
        <w:t>លាង គឹមលន</w:t>
      </w:r>
      <w:r w:rsidR="002C5442" w:rsidRPr="00DD5B73">
        <w:rPr>
          <w:rFonts w:ascii="Khmer OS Muol Light" w:hAnsi="Khmer OS Muol Light" w:cs="Khmer OS Muol Light"/>
          <w:color w:val="000000" w:themeColor="text1"/>
          <w:sz w:val="20"/>
          <w:szCs w:val="22"/>
          <w:cs/>
        </w:rPr>
        <w:t xml:space="preserve"> </w:t>
      </w:r>
      <w:r w:rsidRPr="00DD5B73">
        <w:rPr>
          <w:rFonts w:ascii="Khmer OS Muol Light" w:hAnsi="Khmer OS Muol Light" w:cs="Khmer OS Muol Light" w:hint="cs"/>
          <w:color w:val="000000" w:themeColor="text1"/>
          <w:sz w:val="20"/>
          <w:szCs w:val="22"/>
          <w:cs/>
        </w:rPr>
        <w:t>​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ជា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គ្រូបច្ចេកទេស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ដឹកនាំសរសេររបាយការណ៍ស្រាវជ្រាវ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ក្រោមប្រធានបទ</w:t>
      </w:r>
      <w:r w:rsidRPr="00DD5B73">
        <w:rPr>
          <w:rFonts w:ascii="Khmer OS Battambang" w:hAnsi="Khmer OS Battambang" w:cs="Khmer OS Battambang"/>
          <w:color w:val="000000" w:themeColor="text1"/>
          <w:sz w:val="40"/>
          <w:szCs w:val="44"/>
        </w:rPr>
        <w:t xml:space="preserve"> </w:t>
      </w:r>
      <w:r w:rsidR="008220E8" w:rsidRPr="00DD5B73">
        <w:rPr>
          <w:rFonts w:ascii="Khmer OS Battambang" w:hAnsi="Khmer OS Battambang" w:cs="Khmer OS Battambang"/>
          <w:b/>
          <w:bCs/>
          <w:color w:val="000000" w:themeColor="text1"/>
          <w:sz w:val="20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/>
          <w:b/>
          <w:bCs/>
          <w:color w:val="000000" w:themeColor="text1"/>
          <w:sz w:val="20"/>
          <w:szCs w:val="22"/>
          <w:cs/>
        </w:rPr>
        <w:t>គ្រប់គ្រង</w:t>
      </w:r>
      <w:r w:rsidR="00442A84" w:rsidRPr="00DD5B73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  <w:cs/>
        </w:rPr>
        <w:t>វគ្គសិក្សាបង់ថ្លៃ</w:t>
      </w:r>
      <w:r w:rsidR="00442A84" w:rsidRPr="00DD5B73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</w:rPr>
        <w:t>(</w:t>
      </w:r>
      <w:r w:rsidR="00442A84" w:rsidRPr="00DD5B73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  <w:cs/>
        </w:rPr>
        <w:t>វគ្គខ្លី</w:t>
      </w:r>
      <w:r w:rsidR="00442A84" w:rsidRPr="00DD5B73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</w:rPr>
        <w:t>)</w:t>
      </w:r>
      <w:r w:rsidR="00442A84" w:rsidRPr="00DD5B73">
        <w:rPr>
          <w:rFonts w:ascii="Khmer OS Muol Light" w:hAnsi="Khmer OS Muol Light" w:cs="Khmer OS Muol Light" w:hint="cs"/>
          <w:color w:val="000000" w:themeColor="text1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សូម</w:t>
      </w:r>
      <w:r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>​​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បញ្ជាក់ថា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 xml:space="preserve"> 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ក្រុម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និស្សិត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>ឈ្មោះ</w:t>
      </w:r>
      <w:r w:rsidR="006008B6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 </w:t>
      </w:r>
      <w:r w:rsidR="00447193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>ឡ</w:t>
      </w:r>
      <w:r w:rsidR="00B72C20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>េង​ គឹមហេង</w:t>
      </w:r>
      <w:r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, </w:t>
      </w:r>
      <w:r w:rsidR="006008B6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 </w:t>
      </w:r>
      <w:r w:rsidR="00B72C20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សេង​ គឹមហេង </w:t>
      </w:r>
      <w:r w:rsidR="000F7542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, </w:t>
      </w:r>
      <w:r w:rsidR="00B72C20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សាត ពុទ្ធារិទ្ធ </w:t>
      </w:r>
      <w:r w:rsidR="000F7542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, </w:t>
      </w:r>
      <w:r w:rsidR="00B72C20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ភឿន ធារ៉ា​ </w:t>
      </w:r>
      <w:r w:rsidR="000F7542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>, ស</w:t>
      </w:r>
      <w:r w:rsidR="00B72C20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>៊ិន​ សក្តិនីតា</w:t>
      </w:r>
      <w:r w:rsidR="000F7542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 និង </w:t>
      </w:r>
      <w:r w:rsidR="00B72C20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>អ៊ុយ ច័ន្ទគ្រឹស្នា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 xml:space="preserve"> ជានិស្សិត</w:t>
      </w:r>
      <w:r w:rsidR="00452598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ថ្នាក់</w:t>
      </w:r>
      <w:r w:rsidR="006511FC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សញ្ញា</w:t>
      </w:r>
      <w:r w:rsidR="006511FC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បត្រ</w:t>
      </w:r>
      <w:r w:rsidR="006511FC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ជាន់ខ្ពស់បច្ចេកទេស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ឯកទេស​​ព័ត៌មានវិទ្យា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ជំនាន់ទី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១</w:t>
      </w:r>
      <w:r w:rsidR="00B72C20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៧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ក្នុងដេប៉ាតឺម៉ង់ព័ត៌មានវិទ្យា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នៃ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វិទ្យាស្ថានពហុបច្ចេកទេសភូមិភាគតេជោសែនបាត់ដំបង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ពិតជាបានរៀបរៀង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ចងក្រង និងសរសេររបាយការណ៍ស្រាវជ្រាវ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ក្រោមប្រធានបទខាងលើ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ពិតប្រាកដមែន។</w:t>
      </w:r>
    </w:p>
    <w:p w14:paraId="089488CE" w14:textId="77777777" w:rsidR="00B53359" w:rsidRPr="00DD5B73" w:rsidRDefault="00B53359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sz w:val="20"/>
          <w:szCs w:val="22"/>
        </w:rPr>
      </w:pPr>
    </w:p>
    <w:p w14:paraId="455108EC" w14:textId="3D77C62F" w:rsidR="00B53359" w:rsidRPr="00DD5B73" w:rsidRDefault="00B53359" w:rsidP="008461DF">
      <w:pPr>
        <w:tabs>
          <w:tab w:val="center" w:pos="5954"/>
        </w:tabs>
        <w:spacing w:after="0" w:line="240" w:lineRule="auto"/>
        <w:rPr>
          <w:rFonts w:ascii="Khmer OS Battambang" w:hAnsi="Khmer OS Battambang" w:cs="Khmer OS Battambang"/>
          <w:color w:val="000000" w:themeColor="text1"/>
          <w:sz w:val="20"/>
          <w:szCs w:val="22"/>
        </w:rPr>
      </w:pPr>
      <w:r w:rsidRPr="00DD5B73">
        <w:rPr>
          <w:rFonts w:cstheme="minorBidi"/>
          <w:szCs w:val="22"/>
        </w:rPr>
        <w:tab/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ថ្ងៃ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>............................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ខែ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>.................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ឆ្នាំ</w:t>
      </w:r>
      <w:r w:rsidR="00807036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​ </w:t>
      </w:r>
      <w:r w:rsidR="006D1B3C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ម្សាញ់</w:t>
      </w:r>
      <w:r w:rsidR="000F7542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="006D1B3C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សប្តស័ក</w:t>
      </w:r>
      <w:r w:rsidR="00807036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​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ព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>.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ស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>.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២៥៦</w:t>
      </w:r>
      <w:r w:rsidR="006D1B3C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៩</w:t>
      </w:r>
    </w:p>
    <w:p w14:paraId="50D02784" w14:textId="5D7700CE" w:rsidR="00B53359" w:rsidRPr="00DD5B73" w:rsidRDefault="00B53359" w:rsidP="008461DF">
      <w:pPr>
        <w:tabs>
          <w:tab w:val="center" w:pos="5954"/>
        </w:tabs>
        <w:spacing w:after="0" w:line="240" w:lineRule="auto"/>
        <w:rPr>
          <w:rFonts w:ascii="Khmer OS Battambang" w:hAnsi="Khmer OS Battambang" w:cs="Khmer OS Battambang"/>
          <w:color w:val="000000" w:themeColor="text1"/>
          <w:sz w:val="20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ab/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បាត់ដំបង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ថ្ងៃទី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>..........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ខែ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>................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ឆ្នាំ២០២</w:t>
      </w:r>
      <w:r w:rsidR="00807036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៥</w:t>
      </w:r>
    </w:p>
    <w:p w14:paraId="5C88CE5D" w14:textId="77777777" w:rsidR="00B53359" w:rsidRPr="00CA5DAF" w:rsidRDefault="00B53359" w:rsidP="008461DF">
      <w:pPr>
        <w:tabs>
          <w:tab w:val="center" w:pos="5954"/>
        </w:tabs>
        <w:spacing w:after="0" w:line="240" w:lineRule="auto"/>
        <w:rPr>
          <w:rFonts w:ascii="!Khmer OS Battambang" w:hAnsi="!Khmer OS Battambang" w:cs="!Khmer OS Battambang"/>
          <w:szCs w:val="22"/>
        </w:rPr>
      </w:pPr>
      <w:r w:rsidRPr="00DD5B73">
        <w:rPr>
          <w:rFonts w:ascii="!Khmer OS Battambang" w:hAnsi="!Khmer OS Battambang" w:cs="!Khmer OS Battambang"/>
          <w:szCs w:val="22"/>
        </w:rPr>
        <w:tab/>
      </w:r>
      <w:r w:rsidRPr="00CA5DAF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ហត្ថលេខា និងគ្រូបច្ចេកទេសដឹកនាំ</w:t>
      </w:r>
    </w:p>
    <w:p w14:paraId="4AAAE6F7" w14:textId="77777777" w:rsidR="00B53359" w:rsidRPr="00DD5B73" w:rsidRDefault="00B53359" w:rsidP="008461DF">
      <w:pPr>
        <w:pStyle w:val="NoSpacing"/>
      </w:pPr>
    </w:p>
    <w:p w14:paraId="196B67D3" w14:textId="77777777" w:rsidR="00B53359" w:rsidRPr="00DD5B73" w:rsidRDefault="00B53359" w:rsidP="008461DF">
      <w:pPr>
        <w:pStyle w:val="NoSpacing"/>
      </w:pPr>
    </w:p>
    <w:p w14:paraId="487AD82D" w14:textId="77777777" w:rsidR="00B53359" w:rsidRPr="00DD5B73" w:rsidRDefault="00B53359" w:rsidP="008461DF">
      <w:pPr>
        <w:spacing w:line="240" w:lineRule="auto"/>
        <w:rPr>
          <w:lang w:val="pt-BR" w:eastAsia="he-IL"/>
        </w:rPr>
      </w:pPr>
    </w:p>
    <w:p w14:paraId="2BC41DFA" w14:textId="56B01446" w:rsidR="00B53359" w:rsidRPr="00DD5B73" w:rsidRDefault="00B53359" w:rsidP="008461DF">
      <w:pPr>
        <w:tabs>
          <w:tab w:val="center" w:pos="5954"/>
        </w:tabs>
        <w:spacing w:line="240" w:lineRule="auto"/>
        <w:rPr>
          <w:rFonts w:ascii="Khmer OS Muol Light" w:hAnsi="Khmer OS Muol Light" w:cs="Khmer OS Muol Light"/>
          <w:cs/>
          <w:lang w:val="pt-BR" w:eastAsia="he-IL"/>
        </w:rPr>
      </w:pPr>
      <w:r w:rsidRPr="00DD5B73">
        <w:rPr>
          <w:lang w:val="pt-BR" w:eastAsia="he-IL"/>
        </w:rPr>
        <w:tab/>
        <w:t xml:space="preserve"> </w:t>
      </w:r>
      <w:r w:rsidRPr="00DD5B73">
        <w:rPr>
          <w:rFonts w:cstheme="minorBidi" w:hint="cs"/>
          <w:cs/>
          <w:lang w:val="pt-BR" w:eastAsia="he-IL"/>
        </w:rPr>
        <w:t xml:space="preserve">​​              </w:t>
      </w:r>
      <w:r w:rsidRPr="00DD5B73">
        <w:rPr>
          <w:lang w:val="pt-BR" w:eastAsia="he-IL"/>
        </w:rPr>
        <w:t xml:space="preserve">  </w:t>
      </w:r>
      <w:r w:rsidRPr="00DD5B73">
        <w:rPr>
          <w:rFonts w:ascii="Khmer OS Muol Light" w:hAnsi="Khmer OS Muol Light" w:cs="Khmer OS Muol Light"/>
          <w:cs/>
          <w:lang w:val="pt-BR" w:eastAsia="he-IL"/>
        </w:rPr>
        <w:t xml:space="preserve"> </w:t>
      </w:r>
      <w:r w:rsidR="000F7542" w:rsidRPr="00DD5B73">
        <w:rPr>
          <w:rFonts w:ascii="Khmer OS Muol Light" w:hAnsi="Khmer OS Muol Light" w:cs="Khmer OS Muol Light" w:hint="cs"/>
          <w:sz w:val="20"/>
          <w:szCs w:val="22"/>
          <w:cs/>
        </w:rPr>
        <w:t>លាង​ គឹមលន</w:t>
      </w:r>
    </w:p>
    <w:p w14:paraId="1DCAF747" w14:textId="0E7D1079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6EEDB5D7" w14:textId="3065E8AD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509BFA28" w14:textId="0AD8AB0C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3526AF05" w14:textId="28152D7B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4F7E9948" w14:textId="4281B397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04D377A8" w14:textId="3FA22CAA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4B985E48" w14:textId="2F65D8E8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713F1392" w14:textId="1BDEB955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4A78BDEE" w14:textId="151B3B51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50BF3C76" w14:textId="537F50E2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564EDC05" w14:textId="2A5B9791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16D250CC" w14:textId="1D7261A7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4818F858" w14:textId="00FC160C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61E6882C" w14:textId="6402FA91" w:rsidR="00B53359" w:rsidRPr="0032249F" w:rsidRDefault="00B53359" w:rsidP="008461DF">
      <w:pPr>
        <w:spacing w:after="0" w:line="240" w:lineRule="auto"/>
        <w:jc w:val="center"/>
        <w:rPr>
          <w:lang w:val="pt-BR"/>
        </w:rPr>
      </w:pPr>
    </w:p>
    <w:p w14:paraId="61537845" w14:textId="370F0D65" w:rsidR="00B53359" w:rsidRDefault="00B53359" w:rsidP="008461DF">
      <w:pPr>
        <w:spacing w:after="0" w:line="240" w:lineRule="auto"/>
        <w:jc w:val="center"/>
        <w:rPr>
          <w:lang w:val="pt-BR"/>
        </w:rPr>
      </w:pPr>
    </w:p>
    <w:p w14:paraId="5781AAE4" w14:textId="77777777" w:rsidR="008461DF" w:rsidRPr="0032249F" w:rsidRDefault="008461DF" w:rsidP="008461DF">
      <w:pPr>
        <w:spacing w:after="0" w:line="240" w:lineRule="auto"/>
        <w:jc w:val="center"/>
        <w:rPr>
          <w:lang w:val="pt-BR"/>
        </w:rPr>
      </w:pPr>
    </w:p>
    <w:p w14:paraId="249771C8" w14:textId="2485C672" w:rsidR="008E25D2" w:rsidRDefault="008E25D2" w:rsidP="008461DF">
      <w:pPr>
        <w:spacing w:after="0" w:line="240" w:lineRule="auto"/>
        <w:rPr>
          <w:lang w:val="pt-BR"/>
        </w:rPr>
      </w:pPr>
    </w:p>
    <w:p w14:paraId="3B1AC02E" w14:textId="0C4B8A78" w:rsidR="008461DF" w:rsidRDefault="008461DF" w:rsidP="008461DF">
      <w:pPr>
        <w:spacing w:after="0" w:line="240" w:lineRule="auto"/>
        <w:rPr>
          <w:lang w:val="pt-BR"/>
        </w:rPr>
      </w:pPr>
    </w:p>
    <w:p w14:paraId="490BC455" w14:textId="77777777" w:rsidR="008461DF" w:rsidRPr="0032249F" w:rsidRDefault="008461DF" w:rsidP="008461DF">
      <w:pPr>
        <w:spacing w:after="0" w:line="240" w:lineRule="auto"/>
        <w:rPr>
          <w:lang w:val="pt-BR"/>
        </w:rPr>
      </w:pPr>
    </w:p>
    <w:p w14:paraId="6F419DE7" w14:textId="7264E402" w:rsidR="00B53359" w:rsidRPr="0032249F" w:rsidRDefault="00B53359" w:rsidP="00663D21">
      <w:pPr>
        <w:pStyle w:val="HD1"/>
      </w:pPr>
      <w:bookmarkStart w:id="10" w:name="_Toc201760490"/>
      <w:r w:rsidRPr="00DD5B73">
        <w:rPr>
          <w:cs/>
        </w:rPr>
        <w:t>សេចក្តីថ្លែងអំណរគុណ</w:t>
      </w:r>
      <w:bookmarkEnd w:id="10"/>
    </w:p>
    <w:p w14:paraId="435399A2" w14:textId="44F7392D" w:rsidR="00B53359" w:rsidRPr="00DD5B73" w:rsidRDefault="00B53359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color w:val="000000" w:themeColor="text1"/>
          <w:szCs w:val="22"/>
          <w:lang w:val="ca-ES"/>
        </w:rPr>
      </w:pPr>
      <w:r w:rsidRPr="00DD5B73">
        <w:rPr>
          <w:rFonts w:ascii="Khmer OS Battambang" w:hAnsi="Khmer OS Battambang" w:cs="Khmer OS Battambang" w:hint="cs"/>
          <w:color w:val="000000" w:themeColor="text1"/>
          <w:spacing w:val="-6"/>
          <w:szCs w:val="22"/>
          <w:cs/>
        </w:rPr>
        <w:t>យើង</w:t>
      </w:r>
      <w:r w:rsidRPr="00DD5B73">
        <w:rPr>
          <w:rFonts w:ascii="Khmer OS Battambang" w:hAnsi="Khmer OS Battambang" w:cs="Khmer OS Battambang"/>
          <w:color w:val="000000" w:themeColor="text1"/>
          <w:spacing w:val="-6"/>
          <w:szCs w:val="22"/>
          <w:cs/>
        </w:rPr>
        <w:t>ខ្ញុំឈ្មោះ</w:t>
      </w:r>
      <w:r w:rsidR="00086D89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 ឡេង​ គឹមហេង,  សេង​ គឹមហេង , សាត ពុទ្ធារិទ្ធ​ , ភឿន ធារ៉ា​ , ស៊ិន​ សក្តិនីតា និង អ៊ុយ ច័ន្ទគ្រឹស្នា</w:t>
      </w:r>
      <w:r w:rsidRPr="00DD5B73">
        <w:rPr>
          <w:rFonts w:ascii="Khmer OS Battambang" w:hAnsi="Khmer OS Battambang" w:cs="Khmer OS Battambang"/>
          <w:color w:val="000000" w:themeColor="text1"/>
          <w:spacing w:val="-6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Cs w:val="22"/>
          <w:cs/>
        </w:rPr>
        <w:t>ជានិស្សិត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ថ្នាក់</w:t>
      </w:r>
      <w:r w:rsidR="00787E1D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សញ្ញា</w:t>
      </w:r>
      <w:r w:rsidR="00787E1D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បត្រ</w:t>
      </w:r>
      <w:r w:rsidR="00787E1D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ជាន់ខ្ពស់បច្ចេកទេស 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ឯកទេស​​ព័ត៌មានវិទ្យា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ជំនាន់ទី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១</w:t>
      </w:r>
      <w:r w:rsidR="00086D8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៧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ក្នុងដេប៉ាតឺម៉ង់ព័ត៌មានវិទ្យា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នៃ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វិទ្យាស្ថានពហុបច្ចេកទេសភូមិភាគតេជោសែនបាត់ដំបង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សូមថ្លែងអំណរគុណ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យ៉ាងជ្រា</w:t>
      </w:r>
      <w:r w:rsidR="005E6536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ល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ជ្រៅបំផុត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ចំពោះ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 xml:space="preserve">លោកឪពុក អ្នកម្តាយ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rtl/>
          <w:cs/>
        </w:rPr>
        <w:t xml:space="preserve"> 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ដែលបានចិញ្ចឹមបីបាច់ថែរក្សាជួយជ្រំជ្រែង និងផ្គត់ផ្គង់ទំនុកប</w:t>
      </w:r>
      <w:r w:rsidR="005E6536"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ម្រុង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 xml:space="preserve"> អស់ពីក</w:t>
      </w:r>
      <w:r w:rsidR="00816C93"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ម្លាំ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ងកាយចិត្ត ផ្តល់នូវសម្ភារ</w:t>
      </w:r>
      <w:r w:rsidR="000F7542"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ៈ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គ្រប់បែបយ៉ាងក្នុងការគាំទ្រការសិក្សា</w:t>
      </w:r>
      <w:r w:rsidR="00807036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របស់យើងខ្ញុំ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រហូតបានបញ្ចប់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ជាស្ថាពរ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 xml:space="preserve">។ </w:t>
      </w:r>
    </w:p>
    <w:p w14:paraId="7939B949" w14:textId="66A53FD1" w:rsidR="00B53359" w:rsidRPr="00DD5B73" w:rsidRDefault="00B53359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color w:val="000000" w:themeColor="text1"/>
          <w:sz w:val="22"/>
          <w:szCs w:val="22"/>
          <w:lang w:val="ca-ES"/>
        </w:rPr>
      </w:pP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ជាងនេះទៅទៀត យើងខ្ញុំទាំងអស់គ្នា សូមថ្លែងអំណរ</w:t>
      </w:r>
      <w:r w:rsidR="00807036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អរ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គុណយ៉ាងជ្រាលជ្រៅបំផុតចំពោះថ្នាក់ដឹកនាំក្រសួង​​ការងារ​ និង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បណ្តុះបណ្តាលវិជ្ជាជីវៈ​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 xml:space="preserve"> និងគណៈ</w:t>
      </w:r>
      <w:r w:rsidR="00762D3F"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គ្រប់គ្រង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 xml:space="preserve"> មន្ត្រីរាជការ 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និងគ្រូបច្ចេកទេស​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ទាំងអស់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         នៃ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វិទ្យាស្ថានពហុបច្ចេកទេសភូមិភាគតេជោសែនបាត់ដំបង ជាពិសេស</w:t>
      </w:r>
      <w:r w:rsidR="00C62972"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 xml:space="preserve"> 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>​</w:t>
      </w:r>
      <w:r w:rsidRPr="00DD5B73">
        <w:rPr>
          <w:rFonts w:ascii="Khmer OS Battambang" w:hAnsi="Khmer OS Battambang" w:cs="Khmer OS Battambang" w:hint="cs"/>
          <w:b/>
          <w:bCs/>
          <w:color w:val="000000" w:themeColor="text1"/>
          <w:szCs w:val="22"/>
          <w:cs/>
          <w:lang w:val="ca-ES"/>
        </w:rPr>
        <w:t>លោក​ ឈឹម​ ធឿន​</w:t>
      </w:r>
      <w:r w:rsidRPr="00DD5B73">
        <w:rPr>
          <w:rFonts w:ascii="Khmer OS Battambang" w:hAnsi="Khmer OS Battambang" w:cs="Khmer OS Battambang" w:hint="cs"/>
          <w:color w:val="000000" w:themeColor="text1"/>
          <w:szCs w:val="22"/>
          <w:cs/>
          <w:lang w:val="ca-ES"/>
        </w:rPr>
        <w:t xml:space="preserve"> នាយកវិទ្យាស្ថាន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ដែលបានបង្កើតថ្នាលអប់រំ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បណ្តុះបណ្តាលបច្ចេកទេស​​ និងវិជ្ជាជីវៈ​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ប្រកបដោយគុណភាព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ប្រសិទ្ធភាព និង</w:t>
      </w:r>
      <w:r w:rsidR="00807036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សមិទ្ធ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ផលខ្ពស់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។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</w:p>
    <w:p w14:paraId="368612C4" w14:textId="2D2694E6" w:rsidR="00B53359" w:rsidRPr="0032249F" w:rsidRDefault="00B53359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color w:val="000000" w:themeColor="text1"/>
          <w:sz w:val="20"/>
          <w:szCs w:val="22"/>
          <w:lang w:val="ca-ES"/>
        </w:rPr>
      </w:pPr>
      <w:r w:rsidRPr="00DD5B73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>យើងខ្ញ</w:t>
      </w:r>
      <w:r w:rsidR="008220E8" w:rsidRPr="00DD5B73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>ុំសូមថ្លែងអំណរគុណ</w:t>
      </w:r>
      <w:r w:rsidR="00807036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>យ៉ាងខ្ពង់ខ្ពស់ទៅដល់</w:t>
      </w:r>
      <w:r w:rsidR="008220E8" w:rsidRPr="00DD5B73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 xml:space="preserve"> </w:t>
      </w:r>
      <w:r w:rsidR="008220E8" w:rsidRPr="00DD5B73">
        <w:rPr>
          <w:rFonts w:ascii="Khmer OS Battambang" w:hAnsi="Khmer OS Battambang" w:cs="Khmer OS Battambang" w:hint="cs"/>
          <w:color w:val="000000" w:themeColor="text1"/>
          <w:spacing w:val="-4"/>
          <w:szCs w:val="22"/>
          <w:cs/>
          <w:lang w:val="ca-ES"/>
        </w:rPr>
        <w:t>វិទ្យាស្ថានពហុបច្ចេកទេសភូមិភាគតេជោសែនបាត់ដំបង​</w:t>
      </w:r>
      <w:r w:rsidRPr="00DD5B73">
        <w:rPr>
          <w:rFonts w:ascii="Khmer OS Battambang" w:hAnsi="Khmer OS Battambang" w:cs="Khmer OS Battambang" w:hint="cs"/>
          <w:color w:val="000000" w:themeColor="text1"/>
          <w:spacing w:val="-4"/>
          <w:sz w:val="20"/>
          <w:szCs w:val="22"/>
          <w:cs/>
        </w:rPr>
        <w:t>ដែល</w:t>
      </w:r>
      <w:r w:rsidRPr="00DD5B73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>បាន</w:t>
      </w:r>
      <w:r w:rsidR="00E643A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ផ្តល់ទីកន្លែង</w:t>
      </w:r>
      <w:r w:rsidR="00B0508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សម្រាប់ការស្រាវជ្រាវ​​ព័ត៌មាន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ទិន្នន័យ និងបទពិសោធន៍ល្អៗ ដើម្បីសរសេររបាយការណ៍ស្រាវជ្រាវបញ្ចប់ការសិក្សា រហូតសម្រេចបានលទ្ធផលជាស្ថាពរ។</w:t>
      </w:r>
    </w:p>
    <w:p w14:paraId="508ABCBF" w14:textId="7146323A" w:rsidR="00B53359" w:rsidRPr="0032249F" w:rsidRDefault="00B53359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color w:val="000000" w:themeColor="text1"/>
          <w:sz w:val="20"/>
          <w:szCs w:val="22"/>
          <w:lang w:val="ca-ES"/>
        </w:rPr>
      </w:pP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ក្នុងន័យនេះដែរ យើងខ្ញុំ</w:t>
      </w:r>
      <w:r w:rsidR="00807036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ក៏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សូមថ្លែងអំណរគុណយ៉ាង</w:t>
      </w:r>
      <w:r w:rsidR="00807036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ក្រៃលេង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ចំពោះ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លោក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="000F7542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លាង គឹមលន 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និងលោក</w:t>
      </w:r>
      <w:r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 xml:space="preserve"> </w:t>
      </w:r>
      <w:r w:rsidR="00086D89" w:rsidRPr="00DD5B73">
        <w:rPr>
          <w:rFonts w:ascii="Khmer OS Battambang" w:hAnsi="Khmer OS Battambang" w:cs="Khmer OS Battambang" w:hint="cs"/>
          <w:b/>
          <w:bCs/>
          <w:color w:val="000000" w:themeColor="text1"/>
          <w:sz w:val="20"/>
          <w:szCs w:val="22"/>
          <w:cs/>
        </w:rPr>
        <w:t>ផាន់ ធុល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ដែល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ជា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គ្រូបច្ចេកទេសដឹកនាំ និងគ្រូបច្ចេកទេសជំនួយការ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ដ៏ល្អ</w:t>
      </w:r>
      <w:r w:rsidR="001F4927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ក្នុងការ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ជួយណែនាំ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ពន្យល់ និងបង្ហាត់បង្ហាញពីរបៀបសរសេររបាយការណ៍ស្រាវជ្រាវយ៉ាងអស់ពីកម្លាំងកាយចិត្ត</w:t>
      </w:r>
      <w:r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រហូតដល់ទីបញ្ចប់។</w:t>
      </w:r>
      <w:r w:rsidRPr="0032249F">
        <w:rPr>
          <w:rFonts w:ascii="Khmer OS Battambang" w:hAnsi="Khmer OS Battambang" w:cs="Khmer OS Battambang"/>
          <w:color w:val="000000" w:themeColor="text1"/>
          <w:sz w:val="20"/>
          <w:szCs w:val="22"/>
          <w:lang w:val="ca-ES"/>
        </w:rPr>
        <w:tab/>
      </w:r>
    </w:p>
    <w:p w14:paraId="7577D987" w14:textId="223544F5" w:rsidR="00B53359" w:rsidRPr="0032249F" w:rsidRDefault="00D81F7D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color w:val="000000" w:themeColor="text1"/>
          <w:sz w:val="20"/>
          <w:szCs w:val="22"/>
          <w:lang w:val="ca-ES"/>
        </w:rPr>
      </w:pPr>
      <w:r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>ជាកិច្ច</w:t>
      </w:r>
      <w:r w:rsidR="00B53359" w:rsidRPr="00DD5B73">
        <w:rPr>
          <w:rFonts w:ascii="Khmer OS Battambang" w:hAnsi="Khmer OS Battambang" w:cs="Khmer OS Battambang"/>
          <w:color w:val="000000" w:themeColor="text1"/>
          <w:spacing w:val="-8"/>
          <w:sz w:val="20"/>
          <w:szCs w:val="22"/>
          <w:cs/>
        </w:rPr>
        <w:t>បញ្ចប់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>​​ យើង</w:t>
      </w:r>
      <w:r w:rsidR="00B53359" w:rsidRPr="00DD5B73">
        <w:rPr>
          <w:rFonts w:ascii="Khmer OS Battambang" w:hAnsi="Khmer OS Battambang" w:cs="Khmer OS Battambang"/>
          <w:color w:val="000000" w:themeColor="text1"/>
          <w:spacing w:val="-8"/>
          <w:sz w:val="20"/>
          <w:szCs w:val="22"/>
          <w:cs/>
        </w:rPr>
        <w:t>ខ្ញុំ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 xml:space="preserve">ទាំងអស់​គ្នា </w:t>
      </w:r>
      <w:r w:rsidR="00B53359" w:rsidRPr="00DD5B73">
        <w:rPr>
          <w:rFonts w:ascii="Khmer OS Battambang" w:hAnsi="Khmer OS Battambang" w:cs="Khmer OS Battambang"/>
          <w:color w:val="000000" w:themeColor="text1"/>
          <w:spacing w:val="-8"/>
          <w:sz w:val="20"/>
          <w:szCs w:val="22"/>
          <w:cs/>
        </w:rPr>
        <w:t>សូម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>តម្កល់ទុក</w:t>
      </w:r>
      <w:r w:rsidR="00B53359" w:rsidRPr="00DD5B73">
        <w:rPr>
          <w:rFonts w:ascii="Khmer OS Battambang" w:hAnsi="Khmer OS Battambang" w:cs="Khmer OS Battambang"/>
          <w:color w:val="000000" w:themeColor="text1"/>
          <w:spacing w:val="-8"/>
          <w:sz w:val="20"/>
          <w:szCs w:val="22"/>
          <w:cs/>
        </w:rPr>
        <w:t>ស្នាដៃនេះជូនដល់អ្នកអាន អ្នកស្រាវជ្រាវ និងអ្នកសរសេរ</w:t>
      </w:r>
      <w:r w:rsidR="00B53359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របាយការណ៍ស្រាវជ្រាវជំនាន់ក្រោយ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ៗ </w:t>
      </w:r>
      <w:r w:rsidR="00B53359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ទទួលបាននូវសារៈប្រយោជន៍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​ និងខ្លឹមសារសម្រាប់យកទៅប្រើប្រាស់តាមតម្រូវការ។</w:t>
      </w:r>
      <w:r w:rsidR="00B53359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 xml:space="preserve"> 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យើង</w:t>
      </w:r>
      <w:r w:rsidR="00B53359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ខ្ញុំ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ទាំងអស់​គ្នា </w:t>
      </w:r>
      <w:r w:rsidR="00B53359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រង់ចាំទទួលនូវការរិះគន់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="00B53359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និងស្ថាបនាពី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គ្រប់មជ្</w:t>
      </w:r>
      <w:r w:rsidR="000F7542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ឈ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ដ្ឋានទាំងអស់</w:t>
      </w:r>
      <w:r w:rsidR="00B53359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 xml:space="preserve">។ </w:t>
      </w:r>
    </w:p>
    <w:p w14:paraId="11E110B3" w14:textId="3FDB3A39" w:rsidR="00B53359" w:rsidRPr="0032249F" w:rsidRDefault="00F41650" w:rsidP="008461DF">
      <w:pPr>
        <w:spacing w:after="0" w:line="240" w:lineRule="auto"/>
        <w:ind w:firstLine="709"/>
        <w:jc w:val="both"/>
        <w:rPr>
          <w:rFonts w:ascii="Khmer OS Battambang" w:hAnsi="Khmer OS Battambang" w:cs="Khmer OS Battambang"/>
          <w:color w:val="000000" w:themeColor="text1"/>
          <w:spacing w:val="-4"/>
          <w:sz w:val="20"/>
          <w:szCs w:val="22"/>
          <w:lang w:val="ca-ES"/>
        </w:rPr>
      </w:pPr>
      <w:r>
        <w:rPr>
          <w:rFonts w:ascii="Khmer OS Battambang" w:hAnsi="Khmer OS Battambang" w:cs="Khmer OS Battambang" w:hint="cs"/>
          <w:color w:val="000000" w:themeColor="text1"/>
          <w:spacing w:val="-2"/>
          <w:sz w:val="20"/>
          <w:szCs w:val="22"/>
          <w:cs/>
        </w:rPr>
        <w:t>​​</w:t>
      </w:r>
      <w:r w:rsidR="00B53359" w:rsidRPr="00DD5B73">
        <w:rPr>
          <w:rFonts w:ascii="Khmer OS Battambang" w:hAnsi="Khmer OS Battambang" w:cs="Khmer OS Battambang"/>
          <w:color w:val="000000" w:themeColor="text1"/>
          <w:spacing w:val="-2"/>
          <w:sz w:val="20"/>
          <w:szCs w:val="22"/>
          <w:cs/>
        </w:rPr>
        <w:t>សូម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pacing w:val="-2"/>
          <w:sz w:val="20"/>
          <w:szCs w:val="22"/>
          <w:cs/>
        </w:rPr>
        <w:t>គោរព</w:t>
      </w:r>
      <w:r w:rsidR="00B53359" w:rsidRPr="00DD5B73">
        <w:rPr>
          <w:rFonts w:ascii="Khmer OS Battambang" w:hAnsi="Khmer OS Battambang" w:cs="Khmer OS Battambang"/>
          <w:color w:val="000000" w:themeColor="text1"/>
          <w:spacing w:val="-2"/>
          <w:sz w:val="20"/>
          <w:szCs w:val="22"/>
          <w:cs/>
        </w:rPr>
        <w:t>ជូនពរ</w:t>
      </w:r>
      <w:r w:rsidR="00D81F7D">
        <w:rPr>
          <w:rFonts w:ascii="Khmer OS Battambang" w:hAnsi="Khmer OS Battambang" w:cs="Khmer OS Battambang" w:hint="cs"/>
          <w:color w:val="000000" w:themeColor="text1"/>
          <w:spacing w:val="-2"/>
          <w:sz w:val="20"/>
          <w:szCs w:val="22"/>
          <w:cs/>
        </w:rPr>
        <w:t>ប្រសិទ្ធពរជ័យ សេរីសួស្ដី ជោគជ័យគ្រប់ភារកិច្ច</w:t>
      </w:r>
      <w:r w:rsidR="00771675" w:rsidRPr="0032249F">
        <w:rPr>
          <w:rFonts w:ascii="Khmer OS Battambang" w:hAnsi="Khmer OS Battambang" w:cs="Khmer OS Battambang"/>
          <w:color w:val="000000" w:themeColor="text1"/>
          <w:spacing w:val="-2"/>
          <w:sz w:val="20"/>
          <w:szCs w:val="22"/>
          <w:lang w:val="ca-ES"/>
        </w:rPr>
        <w:t xml:space="preserve"> </w:t>
      </w:r>
      <w:r w:rsidR="00771675" w:rsidRPr="0032249F">
        <w:rPr>
          <w:rFonts w:ascii="Khmer OS Battambang" w:hAnsi="Khmer OS Battambang" w:cs="Khmer OS Battambang"/>
          <w:color w:val="000000" w:themeColor="text1"/>
          <w:spacing w:val="-4"/>
          <w:sz w:val="20"/>
          <w:szCs w:val="22"/>
          <w:lang w:val="ca-ES"/>
        </w:rPr>
        <w:t xml:space="preserve"> </w:t>
      </w:r>
      <w:r w:rsidR="00B53359" w:rsidRPr="00DD5B73">
        <w:rPr>
          <w:rFonts w:ascii="Khmer OS Battambang" w:hAnsi="Khmer OS Battambang" w:cs="Khmer OS Battambang"/>
          <w:color w:val="000000" w:themeColor="text1"/>
          <w:spacing w:val="-4"/>
          <w:sz w:val="20"/>
          <w:szCs w:val="22"/>
          <w:cs/>
        </w:rPr>
        <w:t>និងជួបប្រទះតែសេចក្តីសុខ</w:t>
      </w:r>
      <w:r>
        <w:rPr>
          <w:rFonts w:ascii="Khmer OS Battambang" w:hAnsi="Khmer OS Battambang" w:cs="Khmer OS Battambang" w:hint="cs"/>
          <w:color w:val="000000" w:themeColor="text1"/>
          <w:spacing w:val="-4"/>
          <w:sz w:val="20"/>
          <w:szCs w:val="22"/>
          <w:cs/>
        </w:rPr>
        <w:t>សេចក្ដីចម្រើនព្រមទាំងពុទ្ធពរទាំង៥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pacing w:val="-4"/>
          <w:sz w:val="20"/>
          <w:szCs w:val="22"/>
          <w:cs/>
        </w:rPr>
        <w:t>ប្រការ</w:t>
      </w:r>
      <w:r>
        <w:rPr>
          <w:rFonts w:ascii="Khmer OS Battambang" w:hAnsi="Khmer OS Battambang" w:cs="Khmer OS Battambang" w:hint="cs"/>
          <w:color w:val="000000" w:themeColor="text1"/>
          <w:spacing w:val="-4"/>
          <w:sz w:val="20"/>
          <w:szCs w:val="22"/>
          <w:cs/>
        </w:rPr>
        <w:t xml:space="preserve">​ គឺអាយុ វណ្ណៈ សុខៈ​ ពលៈ បដិភាណៈ </w:t>
      </w:r>
      <w:r w:rsidR="00B53359" w:rsidRPr="00DD5B73">
        <w:rPr>
          <w:rFonts w:ascii="Khmer OS Battambang" w:hAnsi="Khmer OS Battambang" w:cs="Khmer OS Battambang" w:hint="cs"/>
          <w:color w:val="000000" w:themeColor="text1"/>
          <w:spacing w:val="-4"/>
          <w:sz w:val="20"/>
          <w:szCs w:val="22"/>
          <w:cs/>
        </w:rPr>
        <w:t>កុំបីឃ្លៀងឃ្លាតឡើយ</w:t>
      </w:r>
      <w:r w:rsidR="00B53359" w:rsidRPr="00DD5B73">
        <w:rPr>
          <w:rFonts w:ascii="Khmer OS Battambang" w:hAnsi="Khmer OS Battambang" w:cs="Khmer OS Battambang"/>
          <w:color w:val="000000" w:themeColor="text1"/>
          <w:spacing w:val="-4"/>
          <w:sz w:val="20"/>
          <w:szCs w:val="22"/>
          <w:cs/>
        </w:rPr>
        <w:t>។</w:t>
      </w:r>
    </w:p>
    <w:p w14:paraId="024A51DD" w14:textId="77777777" w:rsidR="00B53359" w:rsidRPr="00DD5B73" w:rsidRDefault="00B53359" w:rsidP="008461DF">
      <w:pPr>
        <w:tabs>
          <w:tab w:val="left" w:pos="567"/>
          <w:tab w:val="right" w:leader="dot" w:pos="8789"/>
        </w:tabs>
        <w:spacing w:line="240" w:lineRule="auto"/>
        <w:rPr>
          <w:rFonts w:ascii="Khmer OS Muol Light" w:hAnsi="Khmer OS Muol Light" w:cs="Khmer OS Muol Light"/>
          <w:sz w:val="28"/>
          <w:szCs w:val="28"/>
          <w:lang w:val="ca-ES"/>
        </w:rPr>
      </w:pPr>
    </w:p>
    <w:p w14:paraId="39117EFE" w14:textId="4B4449EC" w:rsidR="00B53359" w:rsidRPr="0032249F" w:rsidRDefault="00B53359" w:rsidP="008461DF">
      <w:pPr>
        <w:spacing w:after="0" w:line="240" w:lineRule="auto"/>
        <w:jc w:val="center"/>
        <w:rPr>
          <w:lang w:val="ca-ES"/>
        </w:rPr>
      </w:pPr>
    </w:p>
    <w:p w14:paraId="15D4C006" w14:textId="1DD75F21" w:rsidR="00B53359" w:rsidRPr="0032249F" w:rsidRDefault="00B53359" w:rsidP="008461DF">
      <w:pPr>
        <w:spacing w:after="0" w:line="240" w:lineRule="auto"/>
        <w:jc w:val="center"/>
        <w:rPr>
          <w:lang w:val="ca-ES"/>
        </w:rPr>
      </w:pPr>
    </w:p>
    <w:p w14:paraId="6A692A43" w14:textId="5F872BCC" w:rsidR="00B53359" w:rsidRPr="0032249F" w:rsidRDefault="00B53359" w:rsidP="008461DF">
      <w:pPr>
        <w:spacing w:after="0" w:line="240" w:lineRule="auto"/>
        <w:jc w:val="center"/>
        <w:rPr>
          <w:lang w:val="ca-ES"/>
        </w:rPr>
      </w:pPr>
    </w:p>
    <w:p w14:paraId="5FA81AAF" w14:textId="4F1482CA" w:rsidR="00B53359" w:rsidRPr="0032249F" w:rsidRDefault="00B53359" w:rsidP="008461DF">
      <w:pPr>
        <w:spacing w:after="0" w:line="240" w:lineRule="auto"/>
        <w:jc w:val="center"/>
        <w:rPr>
          <w:lang w:val="ca-ES"/>
        </w:rPr>
      </w:pPr>
    </w:p>
    <w:p w14:paraId="60EA69B4" w14:textId="1BE614EE" w:rsidR="00B53359" w:rsidRPr="0032249F" w:rsidRDefault="00B53359" w:rsidP="008461DF">
      <w:pPr>
        <w:spacing w:after="0" w:line="240" w:lineRule="auto"/>
        <w:jc w:val="center"/>
        <w:rPr>
          <w:lang w:val="ca-ES"/>
        </w:rPr>
      </w:pPr>
    </w:p>
    <w:p w14:paraId="64BDAF92" w14:textId="5C056E52" w:rsidR="00B53359" w:rsidRPr="0032249F" w:rsidRDefault="00B53359" w:rsidP="008461DF">
      <w:pPr>
        <w:spacing w:after="0" w:line="240" w:lineRule="auto"/>
        <w:jc w:val="center"/>
        <w:rPr>
          <w:lang w:val="ca-ES"/>
        </w:rPr>
      </w:pPr>
    </w:p>
    <w:p w14:paraId="1461453E" w14:textId="77777777" w:rsidR="00423A6B" w:rsidRDefault="00423A6B" w:rsidP="00663D21">
      <w:pPr>
        <w:pStyle w:val="HD1"/>
      </w:pPr>
      <w:bookmarkStart w:id="11" w:name="_Toc201760491"/>
    </w:p>
    <w:p w14:paraId="037B28BE" w14:textId="77777777" w:rsidR="00423A6B" w:rsidRDefault="00423A6B" w:rsidP="00663D21">
      <w:pPr>
        <w:pStyle w:val="HD1"/>
      </w:pPr>
    </w:p>
    <w:p w14:paraId="14A0F224" w14:textId="77777777" w:rsidR="00423A6B" w:rsidRDefault="00423A6B" w:rsidP="00663D21">
      <w:pPr>
        <w:pStyle w:val="HD1"/>
      </w:pPr>
    </w:p>
    <w:p w14:paraId="7D9D86FC" w14:textId="4BBCF461" w:rsidR="00B53359" w:rsidRPr="00DD5B73" w:rsidRDefault="00B53359" w:rsidP="00663D21">
      <w:pPr>
        <w:pStyle w:val="HD1"/>
      </w:pPr>
      <w:r w:rsidRPr="00DD5B73">
        <w:rPr>
          <w:cs/>
        </w:rPr>
        <w:t>អារម្ភកថា</w:t>
      </w:r>
      <w:bookmarkEnd w:id="11"/>
    </w:p>
    <w:p w14:paraId="2F61B427" w14:textId="4C3380C1" w:rsidR="00A63D75" w:rsidRPr="0032249F" w:rsidRDefault="002C674C" w:rsidP="008461DF">
      <w:pPr>
        <w:tabs>
          <w:tab w:val="left" w:pos="709"/>
          <w:tab w:val="right" w:leader="dot" w:pos="8789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  <w:lang w:val="ca-ES"/>
        </w:rPr>
      </w:pPr>
      <w:r w:rsidRPr="00DD5B73">
        <w:rPr>
          <w:cs/>
        </w:rPr>
        <w:tab/>
      </w:r>
      <w:r w:rsidR="00A63D75" w:rsidRPr="00DD5B73">
        <w:rPr>
          <w:rFonts w:ascii="Khmer OS Battambang" w:hAnsi="Khmer OS Battambang" w:cs="Khmer OS Battambang"/>
          <w:kern w:val="16"/>
          <w:sz w:val="22"/>
          <w:szCs w:val="22"/>
          <w:cs/>
        </w:rPr>
        <w:t>ជា</w:t>
      </w:r>
      <w:r w:rsidR="00B02023" w:rsidRPr="00DD5B73">
        <w:rPr>
          <w:rFonts w:ascii="Khmer OS Battambang" w:hAnsi="Khmer OS Battambang" w:cs="Khmer OS Battambang" w:hint="cs"/>
          <w:kern w:val="16"/>
          <w:sz w:val="22"/>
          <w:szCs w:val="22"/>
          <w:cs/>
        </w:rPr>
        <w:t>ក</w:t>
      </w:r>
      <w:r w:rsidR="00A842AD">
        <w:rPr>
          <w:rFonts w:ascii="Khmer OS Battambang" w:hAnsi="Khmer OS Battambang" w:cs="Khmer OS Battambang" w:hint="cs"/>
          <w:kern w:val="16"/>
          <w:sz w:val="22"/>
          <w:szCs w:val="22"/>
          <w:cs/>
        </w:rPr>
        <w:t>ិច្ច</w:t>
      </w:r>
      <w:r w:rsidR="00B02023" w:rsidRPr="00DD5B73">
        <w:rPr>
          <w:rFonts w:ascii="Khmer OS Battambang" w:hAnsi="Khmer OS Battambang" w:cs="Khmer OS Battambang" w:hint="cs"/>
          <w:kern w:val="16"/>
          <w:sz w:val="22"/>
          <w:szCs w:val="22"/>
          <w:cs/>
        </w:rPr>
        <w:t>ចាប់ផ្តើម</w:t>
      </w:r>
      <w:r w:rsidR="00BC4BB0" w:rsidRPr="0032249F">
        <w:rPr>
          <w:rFonts w:ascii="Khmer OS Battambang" w:hAnsi="Khmer OS Battambang" w:cs="Khmer OS Battambang"/>
          <w:kern w:val="16"/>
          <w:sz w:val="22"/>
          <w:szCs w:val="22"/>
          <w:lang w:val="ca-ES"/>
        </w:rPr>
        <w:t xml:space="preserve"> </w:t>
      </w:r>
      <w:r w:rsidR="00A63D75" w:rsidRPr="00DD5B73">
        <w:rPr>
          <w:rFonts w:ascii="Khmer OS Battambang" w:hAnsi="Khmer OS Battambang" w:cs="Khmer OS Battambang"/>
          <w:kern w:val="16"/>
          <w:sz w:val="22"/>
          <w:szCs w:val="22"/>
          <w:cs/>
        </w:rPr>
        <w:t>យើងខ្ញុំសូមគោរពអរគុណ</w:t>
      </w:r>
      <w:r w:rsidR="00E52B09" w:rsidRPr="00DD5B73">
        <w:rPr>
          <w:rFonts w:ascii="Khmer OS Battambang" w:hAnsi="Khmer OS Battambang" w:cs="Khmer OS Battambang" w:hint="cs"/>
          <w:kern w:val="16"/>
          <w:sz w:val="22"/>
          <w:szCs w:val="22"/>
          <w:cs/>
        </w:rPr>
        <w:t>យ៉ាងជ្រាលជ្រៅ</w:t>
      </w:r>
      <w:r w:rsidR="00A842AD">
        <w:rPr>
          <w:rFonts w:ascii="Khmer OS Battambang" w:hAnsi="Khmer OS Battambang" w:cs="Khmer OS Battambang" w:hint="cs"/>
          <w:kern w:val="16"/>
          <w:sz w:val="22"/>
          <w:szCs w:val="22"/>
          <w:cs/>
        </w:rPr>
        <w:t xml:space="preserve">ទៅដល់សំណាក់​ </w:t>
      </w:r>
      <w:r w:rsidR="00A63D75" w:rsidRPr="00DD5B73">
        <w:rPr>
          <w:rFonts w:ascii="Khmer OS Battambang" w:hAnsi="Khmer OS Battambang" w:cs="Khmer OS Battambang"/>
          <w:kern w:val="16"/>
          <w:sz w:val="22"/>
          <w:szCs w:val="22"/>
          <w:cs/>
        </w:rPr>
        <w:t>មិត្តសិ</w:t>
      </w:r>
      <w:r w:rsidR="004D196D" w:rsidRPr="00DD5B73">
        <w:rPr>
          <w:rFonts w:ascii="Khmer OS Battambang" w:hAnsi="Khmer OS Battambang" w:cs="Khmer OS Battambang" w:hint="cs"/>
          <w:kern w:val="16"/>
          <w:sz w:val="22"/>
          <w:szCs w:val="22"/>
          <w:cs/>
        </w:rPr>
        <w:t>ស្សា</w:t>
      </w:r>
      <w:r w:rsidR="00E52B09" w:rsidRPr="00DD5B73">
        <w:rPr>
          <w:rFonts w:ascii="Khmer OS Battambang" w:hAnsi="Khmer OS Battambang" w:cs="Khmer OS Battambang" w:hint="cs"/>
          <w:kern w:val="16"/>
          <w:sz w:val="22"/>
          <w:szCs w:val="22"/>
          <w:cs/>
        </w:rPr>
        <w:t>នុសិស្សទាំងអស់គ្នា</w:t>
      </w:r>
      <w:r w:rsidR="00E52B09" w:rsidRPr="00DD5B73">
        <w:rPr>
          <w:rFonts w:ascii="Khmer OS Battambang" w:hAnsi="Khmer OS Battambang" w:cs="Khmer OS Battambang"/>
          <w:kern w:val="16"/>
          <w:sz w:val="22"/>
          <w:szCs w:val="22"/>
          <w:cs/>
        </w:rPr>
        <w:t xml:space="preserve"> </w:t>
      </w:r>
      <w:r w:rsidR="00A63D75" w:rsidRPr="00DD5B73">
        <w:rPr>
          <w:rFonts w:ascii="Khmer OS Battambang" w:hAnsi="Khmer OS Battambang" w:cs="Khmer OS Battambang"/>
          <w:kern w:val="16"/>
          <w:sz w:val="22"/>
          <w:szCs w:val="22"/>
          <w:cs/>
        </w:rPr>
        <w:t>ដែល</w:t>
      </w:r>
      <w:r w:rsidR="00E52B09" w:rsidRPr="00DD5B73">
        <w:rPr>
          <w:rFonts w:ascii="Khmer OS Battambang" w:hAnsi="Khmer OS Battambang" w:cs="Khmer OS Battambang" w:hint="cs"/>
          <w:kern w:val="16"/>
          <w:sz w:val="22"/>
          <w:szCs w:val="22"/>
          <w:cs/>
        </w:rPr>
        <w:t>បាន</w:t>
      </w:r>
      <w:r w:rsidR="00A63D75" w:rsidRPr="00DD5B73">
        <w:rPr>
          <w:rFonts w:ascii="Khmer OS Battambang" w:hAnsi="Khmer OS Battambang" w:cs="Khmer OS Battambang"/>
          <w:kern w:val="16"/>
          <w:sz w:val="22"/>
          <w:szCs w:val="22"/>
          <w:cs/>
        </w:rPr>
        <w:t>អា</w:t>
      </w:r>
      <w:r w:rsidR="00E52B09" w:rsidRPr="00DD5B73">
        <w:rPr>
          <w:rFonts w:ascii="Khmer OS Battambang" w:hAnsi="Khmer OS Battambang" w:cs="Khmer OS Battambang" w:hint="cs"/>
          <w:kern w:val="16"/>
          <w:sz w:val="22"/>
          <w:szCs w:val="22"/>
          <w:cs/>
        </w:rPr>
        <w:t>​</w:t>
      </w:r>
      <w:r w:rsidR="00A63D75" w:rsidRPr="00DD5B73">
        <w:rPr>
          <w:rFonts w:ascii="Khmer OS Battambang" w:hAnsi="Khmer OS Battambang" w:cs="Khmer OS Battambang"/>
          <w:kern w:val="16"/>
          <w:sz w:val="22"/>
          <w:szCs w:val="22"/>
          <w:cs/>
        </w:rPr>
        <w:t>ន</w:t>
      </w:r>
      <w:r w:rsidR="00E52B09" w:rsidRPr="00DD5B73">
        <w:rPr>
          <w:rFonts w:ascii="Khmer OS Battambang" w:hAnsi="Khmer OS Battambang" w:cs="Khmer OS Battambang" w:hint="cs"/>
          <w:kern w:val="16"/>
          <w:sz w:val="22"/>
          <w:szCs w:val="22"/>
          <w:cs/>
        </w:rPr>
        <w:t>​ និងស្វែងយល់ពី</w:t>
      </w:r>
      <w:r w:rsidR="00A63D75" w:rsidRPr="00DD5B73">
        <w:rPr>
          <w:rFonts w:ascii="Khmer OS Battambang" w:hAnsi="Khmer OS Battambang" w:cs="Khmer OS Battambang"/>
          <w:kern w:val="16"/>
          <w:sz w:val="22"/>
          <w:szCs w:val="22"/>
          <w:cs/>
        </w:rPr>
        <w:t>សៀវភៅមួយ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ក្បាលនេះ។ </w:t>
      </w:r>
      <w:r w:rsidR="00E52B09" w:rsidRPr="00DD5B73">
        <w:rPr>
          <w:rFonts w:ascii="Khmer OS Battambang" w:hAnsi="Khmer OS Battambang" w:cs="Khmer OS Battambang" w:hint="cs"/>
          <w:sz w:val="22"/>
          <w:szCs w:val="22"/>
          <w:cs/>
        </w:rPr>
        <w:t>ដែល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សៀវភៅ</w:t>
      </w:r>
      <w:r w:rsidR="00E52B09" w:rsidRPr="00DD5B73">
        <w:rPr>
          <w:rFonts w:ascii="Khmer OS Battambang" w:hAnsi="Khmer OS Battambang" w:cs="Khmer OS Battambang" w:hint="cs"/>
          <w:sz w:val="22"/>
          <w:szCs w:val="22"/>
          <w:cs/>
        </w:rPr>
        <w:t>នេះផងដែរមានចំណងជើងថា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 xml:space="preserve"> “</w:t>
      </w:r>
      <w:r w:rsidR="00F7582E" w:rsidRPr="00DD5B73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  <w:cs/>
        </w:rPr>
        <w:t>គ្រប់គ្រង</w:t>
      </w:r>
      <w:r w:rsidR="00086D89" w:rsidRPr="00DD5B73">
        <w:rPr>
          <w:rFonts w:ascii="Khmer OS Battambang" w:hAnsi="Khmer OS Battambang" w:cs="Khmer OS Battambang" w:hint="cs"/>
          <w:b/>
          <w:bCs/>
          <w:color w:val="000000" w:themeColor="text1"/>
          <w:sz w:val="22"/>
          <w:szCs w:val="22"/>
          <w:cs/>
        </w:rPr>
        <w:t>វគ្គសិក្សាបង់ថ្លៃ</w:t>
      </w:r>
      <w:r w:rsidR="00086D89" w:rsidRPr="0032249F">
        <w:rPr>
          <w:rFonts w:ascii="Cambria" w:hAnsi="Cambria" w:cs="Khmer OS Battambang"/>
          <w:b/>
          <w:bCs/>
          <w:color w:val="000000" w:themeColor="text1"/>
          <w:sz w:val="22"/>
          <w:szCs w:val="22"/>
          <w:lang w:val="ca-ES"/>
        </w:rPr>
        <w:t>(</w:t>
      </w:r>
      <w:r w:rsidR="00086D89" w:rsidRPr="00DD5B73">
        <w:rPr>
          <w:rFonts w:ascii="Cambria" w:hAnsi="Cambria" w:cs="Khmer OS Battambang" w:hint="cs"/>
          <w:b/>
          <w:bCs/>
          <w:color w:val="000000" w:themeColor="text1"/>
          <w:sz w:val="22"/>
          <w:szCs w:val="22"/>
          <w:cs/>
        </w:rPr>
        <w:t>វគ្គខ្លី</w:t>
      </w:r>
      <w:r w:rsidR="00086D89" w:rsidRPr="0032249F">
        <w:rPr>
          <w:rFonts w:ascii="Cambria" w:hAnsi="Cambria" w:cs="Khmer OS Battambang"/>
          <w:b/>
          <w:bCs/>
          <w:color w:val="000000" w:themeColor="text1"/>
          <w:sz w:val="22"/>
          <w:szCs w:val="22"/>
          <w:lang w:val="ca-ES"/>
        </w:rPr>
        <w:t>)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” ដែលមិត</w:t>
      </w:r>
      <w:r w:rsidR="00E52B09" w:rsidRPr="00DD5B73">
        <w:rPr>
          <w:rFonts w:ascii="Khmer OS Battambang" w:hAnsi="Khmer OS Battambang" w:cs="Khmer OS Battambang" w:hint="cs"/>
          <w:sz w:val="22"/>
          <w:szCs w:val="22"/>
          <w:cs/>
        </w:rPr>
        <w:t>្តសិ</w:t>
      </w:r>
      <w:r w:rsidR="00A842AD">
        <w:rPr>
          <w:rFonts w:ascii="Khmer OS Battambang" w:hAnsi="Khmer OS Battambang" w:cs="Khmer OS Battambang" w:hint="cs"/>
          <w:sz w:val="22"/>
          <w:szCs w:val="22"/>
          <w:cs/>
        </w:rPr>
        <w:t>ស្សា</w:t>
      </w:r>
      <w:r w:rsidR="00E52B09" w:rsidRPr="00DD5B73">
        <w:rPr>
          <w:rFonts w:ascii="Khmer OS Battambang" w:hAnsi="Khmer OS Battambang" w:cs="Khmer OS Battambang" w:hint="cs"/>
          <w:sz w:val="22"/>
          <w:szCs w:val="22"/>
          <w:cs/>
        </w:rPr>
        <w:t>នុសិស្ស</w:t>
      </w:r>
      <w:r w:rsidR="00E52B09" w:rsidRPr="00DD5B73">
        <w:rPr>
          <w:rFonts w:ascii="Khmer OS Battambang" w:hAnsi="Khmer OS Battambang" w:cs="Khmer OS Battambang"/>
          <w:sz w:val="22"/>
          <w:szCs w:val="22"/>
          <w:cs/>
        </w:rPr>
        <w:t xml:space="preserve"> 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កំពុងតែកាន់ជាប់នឹងដៃ គឺជាស្នាដៃមួយដែលពួកយើងខ្ញុំជាសមាជិកក្រុមទាំងអស់គ្នា បានរួមគ្នារៀបចំចងក្រងឡើងដើម្បីបញ្ចប់ការសិក្សាថ្នាក់</w:t>
      </w:r>
      <w:r w:rsidR="00137578" w:rsidRPr="00DD5B73">
        <w:rPr>
          <w:rFonts w:ascii="Khmer OS Battambang" w:hAnsi="Khmer OS Battambang" w:cs="Khmer OS Battambang"/>
          <w:sz w:val="22"/>
          <w:szCs w:val="22"/>
          <w:cs/>
        </w:rPr>
        <w:t>សញ្ញាបត្រជាន់ខ្ពស់បច្ចេកទេស</w:t>
      </w:r>
      <w:r w:rsidR="00137578" w:rsidRPr="00DD5B73">
        <w:rPr>
          <w:rFonts w:ascii="Khmer OS Battambang" w:hAnsi="Khmer OS Battambang" w:cs="Khmer OS Battambang" w:hint="cs"/>
          <w:sz w:val="22"/>
          <w:szCs w:val="22"/>
          <w:cs/>
        </w:rPr>
        <w:t>រ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បស់យើង</w:t>
      </w:r>
      <w:r w:rsidR="00A842AD">
        <w:rPr>
          <w:rFonts w:ascii="Khmer OS Battambang" w:hAnsi="Khmer OS Battambang" w:cs="Khmer OS Battambang" w:hint="cs"/>
          <w:sz w:val="22"/>
          <w:szCs w:val="22"/>
          <w:cs/>
        </w:rPr>
        <w:t>ខ្ញុំ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។</w:t>
      </w:r>
    </w:p>
    <w:p w14:paraId="5248F7F6" w14:textId="51910065" w:rsidR="00A63D75" w:rsidRPr="00DD5B73" w:rsidRDefault="003C2347" w:rsidP="008461DF">
      <w:pPr>
        <w:tabs>
          <w:tab w:val="left" w:pos="567"/>
          <w:tab w:val="right" w:leader="dot" w:pos="8789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ab/>
      </w:r>
      <w:r w:rsidR="00B02023" w:rsidRPr="00DD5B73">
        <w:rPr>
          <w:rFonts w:ascii="Khmer OS Battambang" w:hAnsi="Khmer OS Battambang" w:cs="Khmer OS Battambang" w:hint="cs"/>
          <w:sz w:val="22"/>
          <w:szCs w:val="22"/>
          <w:cs/>
        </w:rPr>
        <w:t>លើសពីនោះទៅទៀត គឺ</w:t>
      </w:r>
      <w:r w:rsidR="00A63D75" w:rsidRPr="00DD5B73">
        <w:rPr>
          <w:rFonts w:ascii="Khmer OS Battambang" w:hAnsi="Khmer OS Battambang" w:cs="Khmer OS Battambang"/>
          <w:spacing w:val="2"/>
          <w:sz w:val="22"/>
          <w:szCs w:val="22"/>
          <w:cs/>
        </w:rPr>
        <w:t>មិនមែនមានតែគោលបំណងមួយនេះប៉ុណ្ណោះទេ</w:t>
      </w:r>
      <w:r w:rsidR="008313E8" w:rsidRPr="00DD5B73">
        <w:rPr>
          <w:rFonts w:ascii="Khmer OS Battambang" w:hAnsi="Khmer OS Battambang" w:cs="Khmer OS Battambang" w:hint="cs"/>
          <w:spacing w:val="2"/>
          <w:sz w:val="22"/>
          <w:szCs w:val="22"/>
          <w:cs/>
        </w:rPr>
        <w:t xml:space="preserve"> </w:t>
      </w:r>
      <w:r w:rsidR="00A63D75" w:rsidRPr="00DD5B73">
        <w:rPr>
          <w:rFonts w:ascii="Khmer OS Battambang" w:hAnsi="Khmer OS Battambang" w:cs="Khmer OS Battambang"/>
          <w:spacing w:val="2"/>
          <w:sz w:val="22"/>
          <w:szCs w:val="22"/>
          <w:cs/>
        </w:rPr>
        <w:t>ដែលជាបុព្វហេតុនាំ</w:t>
      </w:r>
      <w:r w:rsidR="0059205C" w:rsidRPr="00DD5B73">
        <w:rPr>
          <w:rFonts w:ascii="Khmer OS Battambang" w:hAnsi="Khmer OS Battambang" w:cs="Khmer OS Battambang" w:hint="cs"/>
          <w:spacing w:val="2"/>
          <w:sz w:val="22"/>
          <w:szCs w:val="22"/>
          <w:cs/>
        </w:rPr>
        <w:t>ឱ្យ</w:t>
      </w:r>
      <w:r w:rsidR="00A63D75" w:rsidRPr="00DD5B73">
        <w:rPr>
          <w:rFonts w:ascii="Khmer OS Battambang" w:hAnsi="Khmer OS Battambang" w:cs="Khmer OS Battambang"/>
          <w:spacing w:val="2"/>
          <w:sz w:val="22"/>
          <w:szCs w:val="22"/>
          <w:cs/>
        </w:rPr>
        <w:t>យើងបង្កើតជាស្នាដៃមួយន</w:t>
      </w:r>
      <w:r w:rsidR="008313E8" w:rsidRPr="00DD5B73">
        <w:rPr>
          <w:rFonts w:ascii="Khmer OS Battambang" w:hAnsi="Khmer OS Battambang" w:cs="Khmer OS Battambang" w:hint="cs"/>
          <w:spacing w:val="2"/>
          <w:sz w:val="22"/>
          <w:szCs w:val="22"/>
          <w:cs/>
        </w:rPr>
        <w:t>េះ</w:t>
      </w:r>
      <w:r w:rsidR="00A842AD">
        <w:rPr>
          <w:rFonts w:ascii="Khmer OS Battambang" w:hAnsi="Khmer OS Battambang" w:cs="Khmer OS Battambang" w:hint="cs"/>
          <w:spacing w:val="2"/>
          <w:sz w:val="22"/>
          <w:szCs w:val="22"/>
          <w:cs/>
        </w:rPr>
        <w:t>ឡើង​។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ហេតុផលមួយផ្សេងទៀតដែលក្រុមយើងខ្ញុំបាន</w:t>
      </w:r>
      <w:r w:rsidR="001A5929" w:rsidRPr="00DD5B73">
        <w:rPr>
          <w:rFonts w:ascii="Cambria" w:hAnsi="Cambria" w:cs="Khmer OS Battambang" w:hint="cs"/>
          <w:sz w:val="22"/>
          <w:szCs w:val="22"/>
          <w:cs/>
        </w:rPr>
        <w:t>ខិត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ខំប្រឹង</w:t>
      </w:r>
      <w:r w:rsidR="00A842AD">
        <w:rPr>
          <w:rFonts w:ascii="Khmer OS Battambang" w:hAnsi="Khmer OS Battambang" w:cs="Khmer OS Battambang" w:hint="cs"/>
          <w:sz w:val="22"/>
          <w:szCs w:val="22"/>
          <w:cs/>
        </w:rPr>
        <w:t>ប្រែង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បង្កើតជាសៀវភៅមួយក្បាលនេះគឺក្នុងគោលបំណងចងក្រងជាស្នាដៃទុកជាប្រយោជន៍មួយចំពោះមិត្តអ្នកសិក្ស</w:t>
      </w:r>
      <w:r w:rsidR="008461DF">
        <w:rPr>
          <w:rFonts w:ascii="Khmer OS Battambang" w:hAnsi="Khmer OS Battambang" w:cs="Khmer OS Battambang" w:hint="cs"/>
          <w:sz w:val="22"/>
          <w:szCs w:val="22"/>
          <w:cs/>
        </w:rPr>
        <w:t>ាស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ម្រាប់ធ្វើការស្រាវជ្រាវដើម្បីពង្រីកចំណេះដឹងរបស់ខ្លួន ដោយទទួលយកនូវព័ត៌មានអ្វីដែលមិត្តត្រូវការពីក្នុងសៀវភៅនេះ។ </w:t>
      </w:r>
      <w:r w:rsidR="00A842AD">
        <w:rPr>
          <w:rFonts w:ascii="Khmer OS Battambang" w:hAnsi="Khmer OS Battambang" w:cs="Khmer OS Battambang" w:hint="cs"/>
          <w:sz w:val="22"/>
          <w:szCs w:val="22"/>
          <w:cs/>
        </w:rPr>
        <w:t>ហេតុដូចនេះ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ហើយ </w:t>
      </w:r>
      <w:r w:rsidR="00A842AD">
        <w:rPr>
          <w:rFonts w:ascii="Khmer OS Battambang" w:hAnsi="Khmer OS Battambang" w:cs="Khmer OS Battambang" w:hint="cs"/>
          <w:sz w:val="22"/>
          <w:szCs w:val="22"/>
          <w:cs/>
        </w:rPr>
        <w:t>ទើបបានជា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យើងខ្ញុំសង្ឃឹមទុកក្នុងចិត្តយ៉ាងមុតមាំថា សៀវភៅមួយ</w:t>
      </w:r>
      <w:r w:rsidR="00A842AD">
        <w:rPr>
          <w:rFonts w:ascii="Khmer OS Battambang" w:hAnsi="Khmer OS Battambang" w:cs="Khmer OS Battambang" w:hint="cs"/>
          <w:sz w:val="22"/>
          <w:szCs w:val="22"/>
          <w:cs/>
        </w:rPr>
        <w:t>ក្បាល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នេះ នឹងផ្តល់នូវគុណប្រយោជន៍</w:t>
      </w:r>
      <w:r w:rsidR="00A842AD">
        <w:rPr>
          <w:rFonts w:ascii="Khmer OS Battambang" w:hAnsi="Khmer OS Battambang" w:cs="Khmer OS Battambang" w:hint="cs"/>
          <w:sz w:val="22"/>
          <w:szCs w:val="22"/>
          <w:cs/>
        </w:rPr>
        <w:t xml:space="preserve"> គុណតម្លៃ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ជាច្រើនដល់មិត្តអ្នកសិក្សាគ្រប់រូបដែលមានបំណងចង់ក្រេបជញ្ជក់នូវចំណេះដឹងខាងផ្នែក</w:t>
      </w:r>
      <w:r w:rsidR="005C4C3F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="000F7542" w:rsidRPr="00DD5B73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  <w:cs/>
        </w:rPr>
        <w:t>គ្រប់គ្រង</w:t>
      </w:r>
      <w:r w:rsidR="00086D89" w:rsidRPr="00DD5B73">
        <w:rPr>
          <w:rFonts w:ascii="Khmer OS Battambang" w:hAnsi="Khmer OS Battambang" w:cs="Khmer OS Battambang" w:hint="cs"/>
          <w:b/>
          <w:bCs/>
          <w:color w:val="000000" w:themeColor="text1"/>
          <w:sz w:val="22"/>
          <w:szCs w:val="22"/>
          <w:cs/>
        </w:rPr>
        <w:t>វគ្គសិក្សាបង់ថ្លៃ</w:t>
      </w:r>
      <w:r w:rsidR="00086D89" w:rsidRPr="00DD5B73">
        <w:rPr>
          <w:rFonts w:ascii="Cambria" w:hAnsi="Cambria" w:cs="Khmer OS Battambang"/>
          <w:b/>
          <w:bCs/>
          <w:color w:val="000000" w:themeColor="text1"/>
          <w:sz w:val="22"/>
          <w:szCs w:val="22"/>
        </w:rPr>
        <w:t>(</w:t>
      </w:r>
      <w:r w:rsidR="00086D89" w:rsidRPr="00DD5B73">
        <w:rPr>
          <w:rFonts w:ascii="Cambria" w:hAnsi="Cambria" w:cs="Khmer OS Battambang" w:hint="cs"/>
          <w:b/>
          <w:bCs/>
          <w:color w:val="000000" w:themeColor="text1"/>
          <w:sz w:val="22"/>
          <w:szCs w:val="22"/>
          <w:cs/>
        </w:rPr>
        <w:t>វគ្គខ្លី</w:t>
      </w:r>
      <w:r w:rsidR="00086D89" w:rsidRPr="00DD5B73">
        <w:rPr>
          <w:rFonts w:ascii="Cambria" w:hAnsi="Cambria" w:cs="Khmer OS Battambang"/>
          <w:b/>
          <w:bCs/>
          <w:color w:val="000000" w:themeColor="text1"/>
          <w:sz w:val="22"/>
          <w:szCs w:val="22"/>
        </w:rPr>
        <w:t>)</w:t>
      </w:r>
      <w:r w:rsidR="000F7542" w:rsidRPr="00DD5B73">
        <w:rPr>
          <w:rFonts w:ascii="Khmer OS Battambang" w:hAnsi="Khmer OS Battambang" w:cs="Khmer OS Battambang"/>
          <w:sz w:val="22"/>
          <w:szCs w:val="22"/>
          <w:cs/>
        </w:rPr>
        <w:t xml:space="preserve"> 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នេះ។ ពិសេសជាងនេះទៅទៀតនោះ យើងខ្ញុំក៏សង្ឃឹមផងដែរថា សៀវភៅមួយនេះ នឹងក្លាយទៅជាចំណែកដ៏សំខាន់មួយ ដើម្បីជាស្ពានជួយចម្លងមិត្តទាំងអស់គ្នាទៅកាន់ត្រើយ ជោគជ័យក្នុងជីវិតរបស់មិត្តគ្រប់រូប។</w:t>
      </w:r>
    </w:p>
    <w:p w14:paraId="545D7042" w14:textId="41E6334C" w:rsidR="00A63D75" w:rsidRPr="00DD5B73" w:rsidRDefault="003C2347" w:rsidP="008461DF">
      <w:pPr>
        <w:tabs>
          <w:tab w:val="left" w:pos="567"/>
          <w:tab w:val="right" w:leader="dot" w:pos="8789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ab/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ជាការពិតណាស់ សៀវភៅមួយក្បាលនេះ គឺត្រូវបានយើងខ្ញុំរៀបចំបង្កើតឡើងបានដោយជោគជ័យទៅ តាមអ្វីដែល</w:t>
      </w:r>
      <w:r w:rsidR="000F7D0B" w:rsidRPr="00DD5B73">
        <w:rPr>
          <w:rFonts w:ascii="Khmer OS Battambang" w:hAnsi="Khmer OS Battambang" w:cs="Khmer OS Battambang"/>
          <w:sz w:val="22"/>
          <w:szCs w:val="22"/>
          <w:cs/>
        </w:rPr>
        <w:t>វិទ្យាស្ថាន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បានតម្រូវ ប៉ុន្តែបើទោះ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បី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ជាយ៉ាងនេះក្តី យើងខ្ញុំក៏សូមអភ័យទោសទុកជាមុននូវរាល់ កំហុស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ខុស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ឆ្គង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ទាំងឡាយ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ដោយអចេតនា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ដែលបានកើតឡើង មិនថាទាក់ទងទៅនឹង កំហុសឆ្គងផ្នែកអក្ខរាវិរុទ្ធ សំនួន វាចារ ឬ អត្ថន័យនៃឃ្លោងឃ្លា ល្បះ បើសិនជាមានលក្ខណៈមិនត្រឹមត្រូវ ឬមិនសមរម្យដោយប្រការណាមួយនោះ។ ទន្ទឹមនឹងការសូមអភ័យទោសនេះ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ដែរ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អ្វីដែល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ពួក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យើងសំណូមពរពីមិត្តអ្នកសិក្សាវិញ គឺយើងខ្ញុំសូមធ្វើការ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ទទួល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ស្វាគមន៍ដោយរីករាយ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ក្រៃលេង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ចំពោះរាល់ការរិះគន់ក្នុងន័យស្ថាបនាទាំងឡាយដែលទាក់ទងទៅនឹងសៀវភៅ</w:t>
      </w:r>
      <w:r w:rsidR="009D2DBF" w:rsidRPr="00DD5B73">
        <w:rPr>
          <w:rFonts w:ascii="Khmer OS Battambang" w:hAnsi="Khmer OS Battambang" w:cs="Khmer OS Battambang"/>
          <w:sz w:val="22"/>
          <w:szCs w:val="22"/>
          <w:cs/>
        </w:rPr>
        <w:t>មួយក្បាលនេះ</w:t>
      </w:r>
      <w:r w:rsidR="009D2DBF"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ដើម្បីរួមគ្នាឈានកាន់តែកៀក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ទៅ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នឹងភាពឥតខ្ចោះមួយ។</w:t>
      </w:r>
    </w:p>
    <w:p w14:paraId="13D28418" w14:textId="439B8A38" w:rsidR="00B53359" w:rsidRPr="00DD5B73" w:rsidRDefault="003C2347" w:rsidP="008461DF">
      <w:pPr>
        <w:tabs>
          <w:tab w:val="left" w:pos="567"/>
          <w:tab w:val="right" w:leader="dot" w:pos="8789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ab/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សរុបជារួមមក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យើងខ្ញុំ</w:t>
      </w:r>
      <w:r w:rsidR="00BC4BB0" w:rsidRPr="00DD5B73">
        <w:rPr>
          <w:rFonts w:ascii="Khmer OS Battambang" w:hAnsi="Khmer OS Battambang" w:cs="Khmer OS Battambang" w:hint="cs"/>
          <w:sz w:val="22"/>
          <w:szCs w:val="22"/>
          <w:cs/>
        </w:rPr>
        <w:t>ជាសមាជិកក្រុមទាំងអស់គ្នា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សូមគោរពជូនពរដល់មិត្ត</w:t>
      </w:r>
      <w:r w:rsidR="00BC4BB0" w:rsidRPr="00DD5B73">
        <w:rPr>
          <w:rFonts w:ascii="Khmer OS Battambang" w:hAnsi="Khmer OS Battambang" w:cs="Khmer OS Battambang" w:hint="cs"/>
          <w:sz w:val="22"/>
          <w:szCs w:val="22"/>
          <w:cs/>
        </w:rPr>
        <w:t>ស</w:t>
      </w:r>
      <w:r w:rsidR="004D196D" w:rsidRPr="00DD5B73">
        <w:rPr>
          <w:rFonts w:ascii="Khmer OS Battambang" w:hAnsi="Khmer OS Battambang" w:cs="Khmer OS Battambang" w:hint="cs"/>
          <w:sz w:val="22"/>
          <w:szCs w:val="22"/>
          <w:cs/>
        </w:rPr>
        <w:t>ិស្សា</w:t>
      </w:r>
      <w:r w:rsidR="00BC4BB0" w:rsidRPr="00DD5B73">
        <w:rPr>
          <w:rFonts w:ascii="Khmer OS Battambang" w:hAnsi="Khmer OS Battambang" w:cs="Khmer OS Battambang" w:hint="cs"/>
          <w:sz w:val="22"/>
          <w:szCs w:val="22"/>
          <w:cs/>
        </w:rPr>
        <w:t>នុសិស្សគ្រ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ប់រូប</w:t>
      </w:r>
      <w:r w:rsidR="00AE2ECD" w:rsidRPr="00DD5B73">
        <w:rPr>
          <w:rFonts w:ascii="Khmer OS Battambang" w:hAnsi="Khmer OS Battambang" w:cs="Khmer OS Battambang" w:hint="cs"/>
          <w:sz w:val="22"/>
          <w:szCs w:val="22"/>
          <w:cs/>
        </w:rPr>
        <w:t>ឱ្យ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ជួបតែសេចក្តីសុខ មានសុភមង្គល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គ្រប់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ក្រុមគ្រួសារ ចាកផុតពីជ</w:t>
      </w:r>
      <w:r w:rsidR="004D196D" w:rsidRPr="00DD5B73">
        <w:rPr>
          <w:rFonts w:ascii="Khmer OS Battambang" w:hAnsi="Khmer OS Battambang" w:cs="Khmer OS Battambang" w:hint="cs"/>
          <w:sz w:val="22"/>
          <w:szCs w:val="22"/>
          <w:cs/>
        </w:rPr>
        <w:t>ំងឺ</w:t>
      </w:r>
      <w:r w:rsidR="00A63D75" w:rsidRPr="00DD5B73">
        <w:rPr>
          <w:rFonts w:ascii="Khmer OS Battambang" w:hAnsi="Khmer OS Battambang" w:cs="Khmer OS Battambang"/>
          <w:sz w:val="22"/>
          <w:szCs w:val="22"/>
          <w:cs/>
        </w:rPr>
        <w:t>ទាំងពួង មានសុខភាពល្អ មានប្រាជ្ញាឈ្លាសវៃ បានសម្រេចនូវរាល់បំណងប្រាថ្នា ទទួលបានជោគជ័យក្នុងឆាកជីវិតជារៀងដរាបតទៅ។</w:t>
      </w:r>
    </w:p>
    <w:p w14:paraId="252C04C5" w14:textId="3E1AED9C" w:rsidR="00B53359" w:rsidRPr="00DD5B73" w:rsidRDefault="00B53359" w:rsidP="008461DF">
      <w:pPr>
        <w:spacing w:after="0" w:line="240" w:lineRule="auto"/>
        <w:jc w:val="both"/>
      </w:pPr>
    </w:p>
    <w:p w14:paraId="2A1A3BE9" w14:textId="4B792300" w:rsidR="00B53359" w:rsidRPr="00DD5B73" w:rsidRDefault="00B53359" w:rsidP="008461DF">
      <w:pPr>
        <w:spacing w:after="0" w:line="240" w:lineRule="auto"/>
        <w:jc w:val="center"/>
      </w:pPr>
    </w:p>
    <w:p w14:paraId="01408A2D" w14:textId="2401854A" w:rsidR="00B53359" w:rsidRPr="00DD5B73" w:rsidRDefault="00B53359" w:rsidP="008461DF">
      <w:pPr>
        <w:spacing w:after="0" w:line="240" w:lineRule="auto"/>
        <w:jc w:val="center"/>
      </w:pPr>
    </w:p>
    <w:p w14:paraId="6963306A" w14:textId="1D453142" w:rsidR="00B53359" w:rsidRPr="00DD5B73" w:rsidRDefault="00B53359" w:rsidP="008461DF">
      <w:pPr>
        <w:spacing w:after="0" w:line="240" w:lineRule="auto"/>
        <w:jc w:val="center"/>
      </w:pPr>
    </w:p>
    <w:p w14:paraId="027F6B93" w14:textId="6D4E9B86" w:rsidR="00B53359" w:rsidRPr="00DD5B73" w:rsidRDefault="00B53359" w:rsidP="008461DF">
      <w:pPr>
        <w:spacing w:after="0" w:line="240" w:lineRule="auto"/>
        <w:jc w:val="center"/>
      </w:pPr>
    </w:p>
    <w:p w14:paraId="7BB15B90" w14:textId="5E12AC34" w:rsidR="00B53359" w:rsidRPr="00DD5B73" w:rsidRDefault="00B53359" w:rsidP="008461DF">
      <w:pPr>
        <w:spacing w:after="0" w:line="240" w:lineRule="auto"/>
        <w:jc w:val="center"/>
      </w:pPr>
    </w:p>
    <w:p w14:paraId="21617A3A" w14:textId="339AD11C" w:rsidR="00B53359" w:rsidRPr="00DD5B73" w:rsidRDefault="00B53359" w:rsidP="008461DF">
      <w:pPr>
        <w:spacing w:after="0" w:line="240" w:lineRule="auto"/>
        <w:jc w:val="center"/>
      </w:pPr>
    </w:p>
    <w:p w14:paraId="3A5F46D3" w14:textId="77777777" w:rsidR="00423A6B" w:rsidRDefault="00423A6B" w:rsidP="00663D21">
      <w:pPr>
        <w:pStyle w:val="HD1"/>
      </w:pPr>
      <w:bookmarkStart w:id="12" w:name="_Toc201760492"/>
    </w:p>
    <w:p w14:paraId="77E6F4B6" w14:textId="77777777" w:rsidR="00423A6B" w:rsidRDefault="00423A6B" w:rsidP="00663D21">
      <w:pPr>
        <w:pStyle w:val="HD1"/>
      </w:pPr>
    </w:p>
    <w:p w14:paraId="3F99ACB7" w14:textId="487BE573" w:rsidR="001607D3" w:rsidRPr="00DD5B73" w:rsidRDefault="00B53359" w:rsidP="00663D21">
      <w:pPr>
        <w:pStyle w:val="HD1"/>
      </w:pPr>
      <w:r w:rsidRPr="00DD5B73">
        <w:rPr>
          <w:cs/>
        </w:rPr>
        <w:t>មូលន័យសង្ខេប</w:t>
      </w:r>
      <w:bookmarkEnd w:id="12"/>
    </w:p>
    <w:p w14:paraId="161DE0AF" w14:textId="77777777" w:rsidR="00A03DC2" w:rsidRDefault="008F3A3D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ដោយ</w:t>
      </w:r>
      <w:r w:rsidR="00226312">
        <w:rPr>
          <w:rFonts w:ascii="Khmer OS Battambang" w:hAnsi="Khmer OS Battambang" w:cs="Khmer OS Battambang" w:hint="cs"/>
          <w:sz w:val="22"/>
          <w:szCs w:val="22"/>
          <w:cs/>
        </w:rPr>
        <w:t>ហេតុថា</w:t>
      </w:r>
      <w:r w:rsidR="00BC4BB0" w:rsidRPr="00DD5B73">
        <w:rPr>
          <w:rFonts w:ascii="Khmer OS Battambang" w:hAnsi="Khmer OS Battambang" w:cs="Khmer OS Battambang" w:hint="cs"/>
          <w:sz w:val="22"/>
          <w:szCs w:val="22"/>
          <w:cs/>
        </w:rPr>
        <w:t>បច្ចេកវិទ្យានៅក្នុងពិភពលោកយើង</w:t>
      </w:r>
      <w:r w:rsidR="00226312">
        <w:rPr>
          <w:rFonts w:ascii="Khmer OS Battambang" w:hAnsi="Khmer OS Battambang" w:cs="Khmer OS Battambang" w:hint="cs"/>
          <w:sz w:val="22"/>
          <w:szCs w:val="22"/>
          <w:cs/>
        </w:rPr>
        <w:t>សព្វថ្ងៃនេះ</w:t>
      </w:r>
      <w:r w:rsidR="00A03DC2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="00BC4BB0" w:rsidRPr="00DD5B73">
        <w:rPr>
          <w:rFonts w:ascii="Khmer OS Battambang" w:hAnsi="Khmer OS Battambang" w:cs="Khmer OS Battambang" w:hint="cs"/>
          <w:sz w:val="22"/>
          <w:szCs w:val="22"/>
          <w:cs/>
        </w:rPr>
        <w:t>ចេះតែដើរទៅមុខនិង​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មានការរីកច</w:t>
      </w:r>
      <w:r w:rsidR="000445FD" w:rsidRPr="00DD5B73">
        <w:rPr>
          <w:rFonts w:ascii="Cambria" w:hAnsi="Cambria" w:cs="Khmer OS Battambang" w:hint="cs"/>
          <w:sz w:val="22"/>
          <w:szCs w:val="22"/>
          <w:cs/>
        </w:rPr>
        <w:t>ម្រើន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ជឿនលឿនកាន់តែខ្លាំងឡើងៗ ជាពិសេសវិស័យវិទ្យាសាស្ត្រកុំព្យូទ័រ ដែលមានការពេញនិយមប្រើប្រាស់ក្នុងសកលលោក ហើយជាបច្ចេកវិទ្យាមួយដែលត្រូវតែផ្សាភ្ជាប់ទៅនឹងសង្គមបច្ចុប្បន្ន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 xml:space="preserve">​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ដោយមិនអាច</w:t>
      </w:r>
    </w:p>
    <w:p w14:paraId="0F31AC7C" w14:textId="2F369063" w:rsidR="00B53359" w:rsidRPr="00DD5B73" w:rsidRDefault="008F3A3D" w:rsidP="008461DF">
      <w:pPr>
        <w:spacing w:after="0" w:line="240" w:lineRule="auto"/>
        <w:jc w:val="both"/>
        <w:rPr>
          <w:rFonts w:ascii="Khmer OS Battambang" w:hAnsi="Khmer OS Battambang" w:cs="Khmer OS Battambang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ផ្តាច់ចេញបានឡើយ ។ </w:t>
      </w:r>
      <w:r w:rsidR="004D196D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 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កុំព្យូទ័រគឺអាចជួយស</w:t>
      </w:r>
      <w:r w:rsidR="000445FD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ម្រួល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ដល់ការងារបានច្រើន</w:t>
      </w:r>
      <w:r w:rsidR="001607D3" w:rsidRPr="00DD5B73">
        <w:rPr>
          <w:rFonts w:ascii="Khmer OS Battambang" w:hAnsi="Khmer OS Battambang" w:cs="Khmer OS Battambang"/>
          <w:sz w:val="22"/>
          <w:szCs w:val="22"/>
          <w:cs/>
        </w:rPr>
        <w:t>យ៉ាង និងឆាប់រហ័សទាន់ចិត្តទៀតផង</w:t>
      </w:r>
      <w:r w:rsidR="003E007D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មិន</w:t>
      </w:r>
      <w:r w:rsidR="003F2376">
        <w:rPr>
          <w:rFonts w:ascii="Khmer OS Battambang" w:hAnsi="Khmer OS Battambang" w:cs="Khmer OS Battambang" w:hint="cs"/>
          <w:sz w:val="22"/>
          <w:szCs w:val="22"/>
          <w:cs/>
        </w:rPr>
        <w:t>ត្រឹម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តែប៉ុណ្ណោះក៏មានការប្រើប្រាស់ស</w:t>
      </w:r>
      <w:r w:rsidR="000445FD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ម្រាប់</w:t>
      </w:r>
      <w:r w:rsidR="00A14EDC" w:rsidRPr="00DD5B73">
        <w:rPr>
          <w:rFonts w:ascii="Khmer OS Battambang" w:hAnsi="Khmer OS Battambang" w:cs="Khmer OS Battambang" w:hint="cs"/>
          <w:sz w:val="22"/>
          <w:szCs w:val="22"/>
          <w:cs/>
        </w:rPr>
        <w:t>ធ្វើជា</w:t>
      </w:r>
      <w:r w:rsidR="00A14EDC" w:rsidRPr="00DD5B73">
        <w:rPr>
          <w:rFonts w:ascii="Khmer OS Battambang" w:hAnsi="Khmer OS Battambang" w:cs="Khmer OS Battambang"/>
          <w:sz w:val="22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A42B0A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EC3ED8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 xml:space="preserve"> </w:t>
      </w:r>
      <w:r w:rsidR="00A42B0A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A42B0A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A42B0A" w:rsidRPr="00DD5B73">
        <w:rPr>
          <w:rFonts w:ascii="Cambria" w:hAnsi="Cambria" w:cs="Khmer OS Battambang"/>
          <w:color w:val="000000" w:themeColor="text1"/>
          <w:sz w:val="22"/>
          <w:szCs w:val="22"/>
        </w:rPr>
        <w:t>)</w:t>
      </w:r>
      <w:r w:rsidR="003F2376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 xml:space="preserve"> ផងដែរ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។ ការប្រើនូវ</w:t>
      </w:r>
      <w:r w:rsidR="00266ECA" w:rsidRPr="00DD5B73">
        <w:rPr>
          <w:rFonts w:ascii="Khmer OS Battambang" w:hAnsi="Khmer OS Battambang" w:cs="Khmer OS Battambang"/>
          <w:sz w:val="22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A42B0A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EC3ED8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 xml:space="preserve"> </w:t>
      </w:r>
      <w:r w:rsidR="00A42B0A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A42B0A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A42B0A" w:rsidRPr="00DD5B73">
        <w:rPr>
          <w:rFonts w:ascii="Cambria" w:hAnsi="Cambria" w:cs="Khmer OS Battambang"/>
          <w:color w:val="000000" w:themeColor="text1"/>
          <w:sz w:val="22"/>
          <w:szCs w:val="22"/>
        </w:rPr>
        <w:t>)</w:t>
      </w:r>
      <w:r w:rsidR="00266ECA" w:rsidRPr="00DD5B73">
        <w:rPr>
          <w:rFonts w:ascii="Khmer OS Battambang" w:hAnsi="Khmer OS Battambang" w:cs="Khmer OS Battambang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វាពិតជាបានជួយស</w:t>
      </w:r>
      <w:r w:rsidR="000445FD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ម្រួល</w:t>
      </w:r>
      <w:r w:rsidR="001607D3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ដល់ការងារ </w:t>
      </w:r>
      <w:r w:rsidR="00116F3D" w:rsidRPr="00DD5B73">
        <w:rPr>
          <w:rFonts w:ascii="Khmer OS Battambang" w:hAnsi="Khmer OS Battambang" w:cs="Khmer OS Battambang" w:hint="cs"/>
          <w:sz w:val="22"/>
          <w:szCs w:val="22"/>
          <w:cs/>
        </w:rPr>
        <w:t>ឱ្</w:t>
      </w:r>
      <w:r w:rsidR="001607D3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យបានទាន់ពេលវេលា </w:t>
      </w:r>
      <w:r w:rsidRPr="00DD5B73">
        <w:rPr>
          <w:rFonts w:ascii="Khmer OS Battambang" w:hAnsi="Khmer OS Battambang" w:cs="Khmer OS Battambang"/>
          <w:spacing w:val="-6"/>
          <w:sz w:val="22"/>
          <w:szCs w:val="22"/>
          <w:cs/>
        </w:rPr>
        <w:t>ដោយយោងតាមត</w:t>
      </w:r>
      <w:r w:rsidR="00116F3D" w:rsidRPr="00DD5B73">
        <w:rPr>
          <w:rFonts w:ascii="Khmer OS Battambang" w:hAnsi="Khmer OS Battambang" w:cs="Khmer OS Battambang" w:hint="cs"/>
          <w:spacing w:val="-6"/>
          <w:sz w:val="22"/>
          <w:szCs w:val="22"/>
          <w:cs/>
        </w:rPr>
        <w:t>ម្រូ</w:t>
      </w:r>
      <w:r w:rsidRPr="00DD5B73">
        <w:rPr>
          <w:rFonts w:ascii="Khmer OS Battambang" w:hAnsi="Khmer OS Battambang" w:cs="Khmer OS Battambang"/>
          <w:spacing w:val="-6"/>
          <w:sz w:val="22"/>
          <w:szCs w:val="22"/>
          <w:cs/>
        </w:rPr>
        <w:t>វការនេះហើយទើបក្រុមនិស្សិត</w:t>
      </w:r>
      <w:r w:rsidR="00FE3110" w:rsidRPr="00DD5B73">
        <w:rPr>
          <w:rFonts w:ascii="Khmer OS Battambang" w:hAnsi="Khmer OS Battambang" w:cs="Khmer OS Battambang" w:hint="cs"/>
          <w:spacing w:val="-6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>នៃ</w:t>
      </w:r>
      <w:r w:rsidR="008252E7" w:rsidRPr="00DD5B73">
        <w:rPr>
          <w:rFonts w:ascii="Khmer OS Battambang" w:hAnsi="Khmer OS Battambang" w:cs="Khmer OS Battambang" w:hint="cs"/>
          <w:color w:val="000000" w:themeColor="text1"/>
          <w:spacing w:val="-10"/>
          <w:sz w:val="20"/>
          <w:szCs w:val="22"/>
          <w:cs/>
        </w:rPr>
        <w:t>វិទ្យាស្ថានពហុបច្ចេកទេសភូមិភាគតេជោសែនបាត</w:t>
      </w:r>
      <w:r w:rsidR="00FE3110" w:rsidRPr="00DD5B73">
        <w:rPr>
          <w:rFonts w:ascii="Khmer OS Battambang" w:hAnsi="Khmer OS Battambang" w:cs="Khmer OS Battambang" w:hint="cs"/>
          <w:color w:val="000000" w:themeColor="text1"/>
          <w:spacing w:val="-10"/>
          <w:sz w:val="20"/>
          <w:szCs w:val="22"/>
          <w:cs/>
        </w:rPr>
        <w:t>់</w:t>
      </w:r>
      <w:r w:rsidR="008252E7" w:rsidRPr="00DD5B73">
        <w:rPr>
          <w:rFonts w:ascii="Khmer OS Battambang" w:hAnsi="Khmer OS Battambang" w:cs="Khmer OS Battambang" w:hint="cs"/>
          <w:color w:val="000000" w:themeColor="text1"/>
          <w:spacing w:val="-10"/>
          <w:sz w:val="20"/>
          <w:szCs w:val="22"/>
          <w:cs/>
        </w:rPr>
        <w:t>ដំបង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</w:rPr>
        <w:t xml:space="preserve"> </w:t>
      </w:r>
      <w:r w:rsidR="001E1153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ឯកទេស​​ព័ត៌មានវិទ្យា </w:t>
      </w:r>
      <w:r w:rsidR="001E1153" w:rsidRPr="00DD5B73"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  <w:t>ជំនាន់ទី</w:t>
      </w:r>
      <w:r w:rsidR="001E1153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១</w:t>
      </w:r>
      <w:r w:rsidR="00A42B0A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>៧</w:t>
      </w:r>
      <w:r w:rsidR="00492644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ដេប៉ាតឺម៉ង់ព័ត៌មានវិទ្យា</w:t>
      </w:r>
      <w:r w:rsidR="001E1153" w:rsidRPr="00DD5B73">
        <w:rPr>
          <w:rFonts w:ascii="Khmer OS Battambang" w:hAnsi="Khmer OS Battambang" w:cs="Khmer OS Battambang"/>
          <w:color w:val="000000" w:themeColor="text1"/>
          <w:sz w:val="20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បានធ្វើការស្នើសុំក្នុងការចុះធ្វើកម្ម</w:t>
      </w:r>
      <w:r w:rsidRPr="00DD5B73">
        <w:rPr>
          <w:rFonts w:ascii="Khmer OS Battambang" w:hAnsi="Khmer OS Battambang" w:cs="Khmer OS Battambang"/>
          <w:spacing w:val="-8"/>
          <w:sz w:val="22"/>
          <w:szCs w:val="22"/>
          <w:cs/>
        </w:rPr>
        <w:t>សិក្សាក្រោមប្រធានបទ</w:t>
      </w:r>
      <w:r w:rsidR="00EC3ED8">
        <w:rPr>
          <w:rFonts w:ascii="Khmer OS Battambang" w:hAnsi="Khmer OS Battambang" w:cs="Khmer OS Battambang" w:hint="cs"/>
          <w:spacing w:val="-8"/>
          <w:sz w:val="22"/>
          <w:szCs w:val="22"/>
          <w:cs/>
        </w:rPr>
        <w:t xml:space="preserve"> </w:t>
      </w:r>
      <w:r w:rsidRPr="009E3063">
        <w:rPr>
          <w:rFonts w:ascii="Khmer OS Battambang" w:hAnsi="Khmer OS Battambang" w:cs="Khmer OS Battambang"/>
          <w:b/>
          <w:bCs/>
          <w:spacing w:val="-8"/>
          <w:sz w:val="22"/>
          <w:szCs w:val="22"/>
          <w:cs/>
        </w:rPr>
        <w:t>“</w:t>
      </w:r>
      <w:r w:rsidR="001607D3" w:rsidRPr="009E3063">
        <w:rPr>
          <w:rFonts w:ascii="Khmer OS Battambang" w:hAnsi="Khmer OS Battambang" w:cs="Khmer OS Battambang"/>
          <w:b/>
          <w:bCs/>
          <w:color w:val="000000" w:themeColor="text1"/>
          <w:spacing w:val="-8"/>
          <w:sz w:val="22"/>
          <w:szCs w:val="22"/>
          <w:cs/>
        </w:rPr>
        <w:t>ប្រព័ន្ធ</w:t>
      </w:r>
      <w:r w:rsidR="00762D3F" w:rsidRPr="009E3063">
        <w:rPr>
          <w:rFonts w:ascii="Khmer OS Battambang" w:hAnsi="Khmer OS Battambang" w:cs="Khmer OS Battambang"/>
          <w:b/>
          <w:bCs/>
          <w:color w:val="000000" w:themeColor="text1"/>
          <w:spacing w:val="-8"/>
          <w:sz w:val="22"/>
          <w:szCs w:val="22"/>
          <w:cs/>
        </w:rPr>
        <w:t>គ្រប់គ្រង</w:t>
      </w:r>
      <w:r w:rsidR="00A42B0A" w:rsidRPr="009E3063">
        <w:rPr>
          <w:rFonts w:ascii="Khmer OS Battambang" w:hAnsi="Khmer OS Battambang" w:cs="Khmer OS Battambang" w:hint="cs"/>
          <w:b/>
          <w:bCs/>
          <w:color w:val="000000" w:themeColor="text1"/>
          <w:sz w:val="22"/>
          <w:szCs w:val="22"/>
          <w:cs/>
        </w:rPr>
        <w:t>វគ្គសិក្សាបង់ថ្លៃ</w:t>
      </w:r>
      <w:r w:rsidR="00774D8F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</w:rPr>
        <w:t xml:space="preserve"> </w:t>
      </w:r>
      <w:r w:rsidR="00A42B0A" w:rsidRPr="009E3063">
        <w:rPr>
          <w:rFonts w:ascii="Cambria" w:hAnsi="Cambria" w:cs="Khmer OS Battambang"/>
          <w:b/>
          <w:bCs/>
          <w:color w:val="000000" w:themeColor="text1"/>
          <w:sz w:val="22"/>
          <w:szCs w:val="22"/>
        </w:rPr>
        <w:t>(</w:t>
      </w:r>
      <w:r w:rsidR="00A42B0A" w:rsidRPr="009E3063">
        <w:rPr>
          <w:rFonts w:ascii="Cambria" w:hAnsi="Cambria" w:cs="Khmer OS Battambang" w:hint="cs"/>
          <w:b/>
          <w:bCs/>
          <w:color w:val="000000" w:themeColor="text1"/>
          <w:sz w:val="22"/>
          <w:szCs w:val="22"/>
          <w:cs/>
        </w:rPr>
        <w:t>វគ្គខ្លី</w:t>
      </w:r>
      <w:r w:rsidR="00A42B0A" w:rsidRPr="009E3063">
        <w:rPr>
          <w:rFonts w:ascii="Cambria" w:hAnsi="Cambria" w:cs="Khmer OS Battambang"/>
          <w:b/>
          <w:bCs/>
          <w:color w:val="000000" w:themeColor="text1"/>
          <w:sz w:val="22"/>
          <w:szCs w:val="22"/>
        </w:rPr>
        <w:t>)</w:t>
      </w:r>
      <w:r w:rsidR="0059205C" w:rsidRPr="009E3063">
        <w:rPr>
          <w:rFonts w:ascii="Khmer OS Battambang" w:hAnsi="Khmer OS Battambang" w:cs="Khmer OS Battambang"/>
          <w:b/>
          <w:bCs/>
          <w:color w:val="000000" w:themeColor="text1"/>
          <w:spacing w:val="-8"/>
          <w:sz w:val="22"/>
          <w:szCs w:val="22"/>
        </w:rPr>
        <w:t>”</w:t>
      </w:r>
      <w:r w:rsidR="00774D8F">
        <w:rPr>
          <w:rFonts w:ascii="Khmer OS Battambang" w:hAnsi="Khmer OS Battambang" w:cs="Khmer OS Battambang"/>
          <w:b/>
          <w:bCs/>
          <w:color w:val="000000" w:themeColor="text1"/>
          <w:spacing w:val="-8"/>
          <w:sz w:val="22"/>
          <w:szCs w:val="22"/>
        </w:rPr>
        <w:t xml:space="preserve"> </w:t>
      </w:r>
      <w:r w:rsidR="00EC3ED8">
        <w:rPr>
          <w:rFonts w:ascii="Khmer OS Battambang" w:hAnsi="Khmer OS Battambang" w:cs="Khmer OS Battambang" w:hint="cs"/>
          <w:b/>
          <w:bCs/>
          <w:color w:val="000000" w:themeColor="text1"/>
          <w:spacing w:val="-8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pacing w:val="-8"/>
          <w:sz w:val="22"/>
          <w:szCs w:val="22"/>
          <w:cs/>
        </w:rPr>
        <w:t>នៅ</w:t>
      </w:r>
      <w:r w:rsidR="004E15B5" w:rsidRPr="00DD5B73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>វិទ្យាស្ថានពហុបច្ចេកទេសភូមិភាគតេជោសែនបាត់ដំបង</w:t>
      </w:r>
      <w:r w:rsidR="00A03DC2">
        <w:rPr>
          <w:rFonts w:ascii="Khmer OS Battambang" w:hAnsi="Khmer OS Battambang" w:cs="Khmer OS Battambang" w:hint="cs"/>
          <w:color w:val="000000" w:themeColor="text1"/>
          <w:spacing w:val="-8"/>
          <w:sz w:val="20"/>
          <w:szCs w:val="22"/>
          <w:cs/>
        </w:rPr>
        <w:t xml:space="preserve"> ដែលជាវិទ្យាស្ថានអប់រំ ផ្ដល់នូវសេវាកម្ម បង្រៀនបច្ចេកវិទ្យាវគ្គខ្លី និងជំនាញបច្ចេកទេសផ្សេងៗ </w:t>
      </w:r>
      <w:r w:rsidRPr="00DD5B73">
        <w:rPr>
          <w:rFonts w:ascii="Khmer OS Battambang" w:hAnsi="Khmer OS Battambang" w:cs="Khmer OS Battambang"/>
          <w:spacing w:val="-8"/>
          <w:sz w:val="22"/>
          <w:szCs w:val="22"/>
          <w:cs/>
        </w:rPr>
        <w:t>។</w:t>
      </w:r>
      <w:r w:rsidR="001607D3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ទន្ទឹមនឹងការប្រើប្រាស់ </w:t>
      </w:r>
      <w:r w:rsidR="00B5676F" w:rsidRPr="00DD5B73">
        <w:rPr>
          <w:rFonts w:ascii="Khmer OS Battambang" w:hAnsi="Khmer OS Battambang" w:cs="Khmer OS Battambang" w:hint="cs"/>
          <w:sz w:val="22"/>
          <w:szCs w:val="22"/>
          <w:cs/>
        </w:rPr>
        <w:t>ន</w:t>
      </w:r>
      <w:r w:rsidR="00A03DC2">
        <w:rPr>
          <w:rFonts w:ascii="Khmer OS Battambang" w:hAnsi="Khmer OS Battambang" w:cs="Khmer OS Battambang" w:hint="cs"/>
          <w:sz w:val="22"/>
          <w:szCs w:val="22"/>
          <w:cs/>
        </w:rPr>
        <w:t>ូវ</w:t>
      </w:r>
      <w:r w:rsidR="001607D3" w:rsidRPr="00DD5B73">
        <w:rPr>
          <w:rFonts w:ascii="Khmer OS Battambang" w:hAnsi="Khmer OS Battambang" w:cs="Khmer OS Battambang"/>
          <w:sz w:val="22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2E1E5C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2E1E5C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2E1E5C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2E1E5C" w:rsidRPr="00DD5B73">
        <w:rPr>
          <w:rFonts w:ascii="Cambria" w:hAnsi="Cambria" w:cs="Khmer OS Battambang"/>
          <w:color w:val="000000" w:themeColor="text1"/>
          <w:sz w:val="22"/>
          <w:szCs w:val="22"/>
        </w:rPr>
        <w:t>)</w:t>
      </w:r>
      <w:r w:rsidR="002E1E5C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ដែល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ដំណើរការប្រចាំថ្ងៃ</w:t>
      </w:r>
      <w:r w:rsidR="002E1E5C">
        <w:rPr>
          <w:rFonts w:ascii="Khmer OS Battambang" w:hAnsi="Khmer OS Battambang" w:cs="Khmer OS Battambang" w:hint="cs"/>
          <w:sz w:val="22"/>
          <w:szCs w:val="22"/>
          <w:cs/>
        </w:rPr>
        <w:t>នេះ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មានការជួបប្រទះបញ្ហា មួយចំនួនដែលពុំទាន់បានធ្វើការដោះស្រាយនៅឡើយ។</w:t>
      </w:r>
      <w:r w:rsidR="001607D3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​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ក្រោយពីបានដឹង នូវ</w:t>
      </w:r>
      <w:r w:rsidR="002E1E5C">
        <w:rPr>
          <w:rFonts w:ascii="Khmer OS Battambang" w:hAnsi="Khmer OS Battambang" w:cs="Khmer OS Battambang" w:hint="cs"/>
          <w:sz w:val="22"/>
          <w:szCs w:val="22"/>
          <w:cs/>
        </w:rPr>
        <w:t>រាល់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បញ្ហាដែលបានជួបប្រទះ</w:t>
      </w:r>
      <w:r w:rsidR="002E1E5C">
        <w:rPr>
          <w:rFonts w:ascii="Khmer OS Battambang" w:hAnsi="Khmer OS Battambang" w:cs="Khmer OS Battambang" w:hint="cs"/>
          <w:sz w:val="22"/>
          <w:szCs w:val="22"/>
          <w:cs/>
        </w:rPr>
        <w:t>កន្លងមក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នោះ</w:t>
      </w:r>
      <w:r w:rsidR="002E1E5C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ការសិក្សាស្រាវជ្រាវនេះបានលើកជា</w:t>
      </w:r>
      <w:r w:rsidR="00EC3ED8">
        <w:rPr>
          <w:rFonts w:ascii="Khmer OS Battambang" w:hAnsi="Khmer OS Battambang" w:cs="Khmer OS Battambang" w:hint="cs"/>
          <w:sz w:val="22"/>
          <w:szCs w:val="22"/>
          <w:cs/>
        </w:rPr>
        <w:t>ការ</w:t>
      </w:r>
      <w:r w:rsidR="00EC3ED8" w:rsidRPr="00DD5B73">
        <w:rPr>
          <w:rFonts w:ascii="Khmer OS Battambang" w:hAnsi="Khmer OS Battambang" w:cs="Khmer OS Battambang"/>
          <w:sz w:val="22"/>
          <w:szCs w:val="22"/>
          <w:cs/>
        </w:rPr>
        <w:t>ស្នើសុំ</w:t>
      </w:r>
      <w:r w:rsidR="00EC3ED8">
        <w:rPr>
          <w:rFonts w:ascii="Khmer OS Battambang" w:hAnsi="Khmer OS Battambang" w:cs="Khmer OS Battambang" w:hint="cs"/>
          <w:sz w:val="22"/>
          <w:szCs w:val="22"/>
          <w:cs/>
        </w:rPr>
        <w:t>ក្នុង</w:t>
      </w:r>
      <w:r w:rsidR="00700C56">
        <w:rPr>
          <w:rFonts w:ascii="Khmer OS Battambang" w:hAnsi="Khmer OS Battambang" w:cs="Khmer OS Battambang" w:hint="cs"/>
          <w:sz w:val="22"/>
          <w:szCs w:val="22"/>
          <w:cs/>
        </w:rPr>
        <w:t>ការ</w:t>
      </w:r>
      <w:r w:rsidR="00EC3ED8">
        <w:rPr>
          <w:rFonts w:ascii="Khmer OS Battambang" w:hAnsi="Khmer OS Battambang" w:cs="Khmer OS Battambang" w:hint="cs"/>
          <w:sz w:val="22"/>
          <w:szCs w:val="22"/>
          <w:cs/>
        </w:rPr>
        <w:t>បង្កើត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ប្រព័ន្ធមួយ </w:t>
      </w:r>
      <w:r w:rsidR="001607D3" w:rsidRPr="00DD5B73">
        <w:rPr>
          <w:rFonts w:ascii="Khmer OS Battambang" w:hAnsi="Khmer OS Battambang" w:cs="Khmer OS Battambang"/>
          <w:sz w:val="22"/>
          <w:szCs w:val="22"/>
          <w:cs/>
        </w:rPr>
        <w:t>ក្នុងគោលបំណង</w:t>
      </w:r>
      <w:r w:rsidR="00EC3ED8">
        <w:rPr>
          <w:rFonts w:ascii="Khmer OS Battambang" w:hAnsi="Khmer OS Battambang" w:cs="Khmer OS Battambang" w:hint="cs"/>
          <w:sz w:val="22"/>
          <w:szCs w:val="22"/>
          <w:cs/>
        </w:rPr>
        <w:t>ដើម្បី</w:t>
      </w:r>
      <w:r w:rsidR="001607D3" w:rsidRPr="00DD5B73">
        <w:rPr>
          <w:rFonts w:ascii="Khmer OS Battambang" w:hAnsi="Khmer OS Battambang" w:cs="Khmer OS Battambang"/>
          <w:sz w:val="22"/>
          <w:szCs w:val="22"/>
          <w:cs/>
        </w:rPr>
        <w:t>ដោះស្រាយបញ្ហា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ទាំងនេះ ។ បន្ទាប់</w:t>
      </w:r>
      <w:r w:rsidR="00507131" w:rsidRPr="00DD5B73">
        <w:rPr>
          <w:rFonts w:ascii="Khmer OS Battambang" w:hAnsi="Khmer OS Battambang" w:cs="Khmer OS Battambang" w:hint="cs"/>
          <w:sz w:val="22"/>
          <w:szCs w:val="22"/>
          <w:cs/>
        </w:rPr>
        <w:t>ពី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បានសិក្សាទៅលើប្រព័ន្ធ</w:t>
      </w:r>
      <w:r w:rsidR="00700C56">
        <w:rPr>
          <w:rFonts w:ascii="Khmer OS Battambang" w:hAnsi="Khmer OS Battambang" w:cs="Khmer OS Battambang" w:hint="cs"/>
          <w:sz w:val="22"/>
          <w:szCs w:val="22"/>
          <w:cs/>
        </w:rPr>
        <w:t>ដែលបាន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ស្នើ</w:t>
      </w:r>
      <w:r w:rsidRPr="00700C56">
        <w:rPr>
          <w:rFonts w:ascii="Khmer OS Battambang" w:hAnsi="Khmer OS Battambang" w:cs="Khmer OS Battambang"/>
          <w:color w:val="000000" w:themeColor="text1"/>
          <w:sz w:val="22"/>
          <w:szCs w:val="22"/>
          <w:cs/>
        </w:rPr>
        <w:t>សុំ</w:t>
      </w:r>
      <w:r w:rsidR="00A03DC2" w:rsidRPr="00700C56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នេះ</w:t>
      </w:r>
      <w:r w:rsidR="002E1E5C" w:rsidRPr="00700C56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រួចមក</w:t>
      </w:r>
      <w:r w:rsidRPr="00700C56">
        <w:rPr>
          <w:rFonts w:ascii="Khmer OS Battambang" w:hAnsi="Khmer OS Battambang" w:cs="Khmer OS Battambang"/>
          <w:color w:val="000000" w:themeColor="text1"/>
          <w:sz w:val="22"/>
          <w:szCs w:val="22"/>
          <w:cs/>
        </w:rPr>
        <w:t xml:space="preserve"> </w:t>
      </w:r>
      <w:r w:rsidR="002E1E5C">
        <w:rPr>
          <w:rFonts w:ascii="Khmer OS Battambang" w:hAnsi="Khmer OS Battambang" w:cs="Khmer OS Battambang" w:hint="cs"/>
          <w:sz w:val="22"/>
          <w:szCs w:val="22"/>
          <w:cs/>
        </w:rPr>
        <w:t>យើងសង្គេត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ឃើញថាប្រព័ន្ធនេះអាចដោះស្រាយបញ្ហាដែលជួបប្រទះមួយចំនួនដូចជា </w:t>
      </w:r>
      <w:r w:rsidR="009319C7" w:rsidRPr="00DD5B73">
        <w:rPr>
          <w:rFonts w:ascii="Khmer OS Battambang" w:hAnsi="Khmer OS Battambang" w:cs="Khmer OS Battambang" w:hint="cs"/>
          <w:sz w:val="22"/>
          <w:szCs w:val="22"/>
          <w:cs/>
        </w:rPr>
        <w:t>ងាយស្រួលក្នុងការ</w:t>
      </w:r>
      <w:r w:rsidR="00762D3F" w:rsidRPr="00DD5B73">
        <w:rPr>
          <w:rFonts w:ascii="Khmer OS Battambang" w:hAnsi="Khmer OS Battambang" w:cs="Khmer OS Battambang" w:hint="cs"/>
          <w:sz w:val="22"/>
          <w:szCs w:val="22"/>
          <w:cs/>
        </w:rPr>
        <w:t>គ្រប់គ្រ</w:t>
      </w:r>
      <w:r w:rsidR="00700C56">
        <w:rPr>
          <w:rFonts w:ascii="Khmer OS Battambang" w:hAnsi="Khmer OS Battambang" w:cs="Khmer OS Battambang" w:hint="cs"/>
          <w:sz w:val="22"/>
          <w:szCs w:val="22"/>
          <w:cs/>
        </w:rPr>
        <w:t>ងវគ្គសិក្សា រួមមានដូចជា ការចុះឈ្មោះសិស្ស ការគ្រប់គ្រងព័ត៌មាន ( គ្រូ ថ្នាក់រៀន សិស្ស</w:t>
      </w:r>
      <w:r w:rsidR="00742005">
        <w:rPr>
          <w:rFonts w:ascii="Khmer OS Battambang" w:hAnsi="Khmer OS Battambang" w:cs="Khmer OS Battambang" w:hint="cs"/>
          <w:sz w:val="22"/>
          <w:szCs w:val="22"/>
          <w:cs/>
        </w:rPr>
        <w:t xml:space="preserve"> ការបង់ថ្</w:t>
      </w:r>
      <w:r w:rsidR="00630129">
        <w:rPr>
          <w:rFonts w:ascii="Khmer OS Battambang" w:hAnsi="Khmer OS Battambang" w:cs="Khmer OS Battambang" w:hint="cs"/>
          <w:sz w:val="22"/>
          <w:szCs w:val="22"/>
          <w:cs/>
        </w:rPr>
        <w:t>លៃ</w:t>
      </w:r>
      <w:r w:rsidR="00700C56">
        <w:rPr>
          <w:rFonts w:ascii="Khmer OS Battambang" w:hAnsi="Khmer OS Battambang" w:cs="Khmer OS Battambang" w:hint="cs"/>
          <w:sz w:val="22"/>
          <w:szCs w:val="22"/>
          <w:cs/>
        </w:rPr>
        <w:t xml:space="preserve"> )</w:t>
      </w:r>
      <w:r w:rsidR="00742005">
        <w:rPr>
          <w:rFonts w:ascii="Khmer OS Battambang" w:hAnsi="Khmer OS Battambang" w:cs="Khmer OS Battambang" w:hint="cs"/>
          <w:sz w:val="22"/>
          <w:szCs w:val="22"/>
          <w:cs/>
        </w:rPr>
        <w:t>។</w:t>
      </w:r>
    </w:p>
    <w:p w14:paraId="63A94C38" w14:textId="70DDDA1B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0A052EE1" w14:textId="0F083D4F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626AC62F" w14:textId="3541EA97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3CD183D0" w14:textId="4CBA9E0D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2E4E2A3F" w14:textId="07B77E58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2576A613" w14:textId="53CDF1E8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1EC6244E" w14:textId="326B81B4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615BA729" w14:textId="1428C8C2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7BAA6D6D" w14:textId="5434DC38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0AF1204C" w14:textId="77777777" w:rsidR="008F3A3D" w:rsidRPr="00DD5B73" w:rsidRDefault="008F3A3D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7FB2B8FB" w14:textId="3AE6E64F" w:rsidR="00B53359" w:rsidRPr="00DD5B73" w:rsidRDefault="00B53359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471E3CD1" w14:textId="6E0FE8C7" w:rsidR="008E65FF" w:rsidRPr="00DD5B73" w:rsidRDefault="008E65FF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736205BD" w14:textId="12830FC9" w:rsidR="008E65FF" w:rsidRPr="00DD5B73" w:rsidRDefault="008E65FF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490149B1" w14:textId="5174E391" w:rsidR="008E65FF" w:rsidRPr="00DD5B73" w:rsidRDefault="008E65FF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0C4B0A78" w14:textId="45AD6994" w:rsidR="008E65FF" w:rsidRPr="00DD5B73" w:rsidRDefault="008E65FF" w:rsidP="008461DF">
      <w:pPr>
        <w:spacing w:after="0" w:line="240" w:lineRule="auto"/>
        <w:jc w:val="center"/>
        <w:rPr>
          <w:rFonts w:ascii="Khmer OS Battambang" w:hAnsi="Khmer OS Battambang" w:cs="Khmer OS Battambang"/>
        </w:rPr>
      </w:pPr>
    </w:p>
    <w:p w14:paraId="5E20B00C" w14:textId="77777777" w:rsidR="003E3253" w:rsidRPr="00DD5B73" w:rsidRDefault="003E3253" w:rsidP="008461DF">
      <w:pPr>
        <w:spacing w:after="0" w:line="240" w:lineRule="auto"/>
        <w:rPr>
          <w:rFonts w:ascii="Khmer OS Battambang" w:hAnsi="Khmer OS Battambang" w:cs="Khmer OS Battambang"/>
        </w:rPr>
      </w:pPr>
    </w:p>
    <w:p w14:paraId="7AB88E9E" w14:textId="77777777" w:rsidR="000445FD" w:rsidRPr="00DD5B73" w:rsidRDefault="000445FD" w:rsidP="008461DF">
      <w:pPr>
        <w:tabs>
          <w:tab w:val="left" w:pos="567"/>
          <w:tab w:val="right" w:leader="dot" w:pos="8789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48570D29" w14:textId="77572E72" w:rsidR="00B53359" w:rsidRPr="00DD5B73" w:rsidRDefault="00B53359" w:rsidP="00663D21">
      <w:pPr>
        <w:pStyle w:val="HD1"/>
        <w:rPr>
          <w:szCs w:val="32"/>
        </w:rPr>
      </w:pPr>
      <w:bookmarkStart w:id="13" w:name="_Toc201760493"/>
      <w:r w:rsidRPr="00DD5B73">
        <w:rPr>
          <w:cs/>
        </w:rPr>
        <w:t>បញ្ជីអក្សរកាត់</w:t>
      </w:r>
      <w:bookmarkEnd w:id="13"/>
    </w:p>
    <w:p w14:paraId="6BA37A7B" w14:textId="77777777" w:rsidR="001C62C7" w:rsidRPr="00DD5B73" w:rsidRDefault="001C62C7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  <w:sz w:val="28"/>
          <w:szCs w:val="32"/>
        </w:rPr>
      </w:pPr>
    </w:p>
    <w:p w14:paraId="285C2418" w14:textId="4389D62F" w:rsidR="00F770E6" w:rsidRPr="00DD5B73" w:rsidRDefault="00F770E6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CLI</w:t>
      </w:r>
      <w:r w:rsidRPr="00DD5B73">
        <w:rPr>
          <w:rFonts w:ascii="Khmer OS Battambang" w:hAnsi="Khmer OS Battambang" w:cs="Khmer OS Battambang"/>
          <w:sz w:val="22"/>
          <w:szCs w:val="22"/>
        </w:rPr>
        <w:tab/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: </w:t>
      </w:r>
      <w:r w:rsidRPr="00DD5B73">
        <w:rPr>
          <w:rFonts w:ascii="Cambria" w:hAnsi="Cambria" w:cs="Khmer OS Battambang"/>
          <w:sz w:val="22"/>
          <w:szCs w:val="22"/>
        </w:rPr>
        <w:t xml:space="preserve">command-line interface </w:t>
      </w:r>
    </w:p>
    <w:p w14:paraId="085B75DB" w14:textId="321EF9FE" w:rsidR="00F770E6" w:rsidRPr="00DD5B73" w:rsidRDefault="00DE76AC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CSS</w:t>
      </w:r>
      <w:r w:rsidR="00F770E6" w:rsidRPr="00DD5B73">
        <w:rPr>
          <w:rFonts w:ascii="Khmer OS Battambang" w:hAnsi="Khmer OS Battambang" w:cs="Khmer OS Battambang"/>
          <w:sz w:val="22"/>
          <w:szCs w:val="22"/>
        </w:rPr>
        <w:tab/>
      </w:r>
      <w:r w:rsidR="00F770E6" w:rsidRPr="00DD5B73">
        <w:rPr>
          <w:rFonts w:ascii="Khmer OS Battambang" w:hAnsi="Khmer OS Battambang" w:cs="Khmer OS Battambang"/>
          <w:sz w:val="22"/>
          <w:szCs w:val="22"/>
        </w:rPr>
        <w:tab/>
        <w:t xml:space="preserve">: </w:t>
      </w:r>
      <w:r w:rsidRPr="00DD5B73">
        <w:rPr>
          <w:rFonts w:ascii="Cambria" w:hAnsi="Cambria" w:cs="Khmer OS Battambang"/>
          <w:sz w:val="22"/>
          <w:szCs w:val="22"/>
        </w:rPr>
        <w:t>Cascading Style Sheets</w:t>
      </w:r>
    </w:p>
    <w:p w14:paraId="68BFAB06" w14:textId="5ADA6B83" w:rsidR="001C62C7" w:rsidRPr="00DD5B73" w:rsidRDefault="001C62C7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DBMS</w:t>
      </w:r>
      <w:r w:rsidRPr="00DD5B73">
        <w:rPr>
          <w:rFonts w:ascii="Khmer OS Battambang" w:hAnsi="Khmer OS Battambang" w:cs="Khmer OS Battambang"/>
          <w:sz w:val="22"/>
          <w:szCs w:val="22"/>
        </w:rPr>
        <w:tab/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: </w:t>
      </w:r>
      <w:r w:rsidRPr="00DD5B73">
        <w:rPr>
          <w:rFonts w:ascii="Cambria" w:hAnsi="Cambria" w:cs="Khmer OS Battambang"/>
          <w:sz w:val="22"/>
          <w:szCs w:val="22"/>
        </w:rPr>
        <w:t>Database Management System</w:t>
      </w:r>
    </w:p>
    <w:p w14:paraId="1C3FD9D5" w14:textId="565ABA1F" w:rsidR="00DE76AC" w:rsidRPr="00DD5B73" w:rsidRDefault="00DE76AC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DFD</w:t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         </w:t>
      </w:r>
      <w:proofErr w:type="gramStart"/>
      <w:r w:rsidRPr="00DD5B73">
        <w:rPr>
          <w:rFonts w:ascii="Khmer OS Battambang" w:hAnsi="Khmer OS Battambang" w:cs="Khmer OS Battambang"/>
          <w:sz w:val="22"/>
          <w:szCs w:val="22"/>
        </w:rPr>
        <w:t xml:space="preserve">  :</w:t>
      </w:r>
      <w:proofErr w:type="gramEnd"/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Cambria" w:hAnsi="Cambria" w:cs="Khmer OS Battambang"/>
          <w:sz w:val="22"/>
          <w:szCs w:val="22"/>
        </w:rPr>
        <w:t>Data Flow Diagram</w:t>
      </w:r>
    </w:p>
    <w:p w14:paraId="4B7AED06" w14:textId="77777777" w:rsidR="00DE76AC" w:rsidRPr="00DD5B73" w:rsidRDefault="00F725C0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GUI</w:t>
      </w:r>
      <w:r w:rsidRPr="00DD5B73">
        <w:rPr>
          <w:rFonts w:ascii="Cambria" w:hAnsi="Cambria" w:cs="Khmer OS Battambang"/>
          <w:sz w:val="22"/>
          <w:szCs w:val="22"/>
          <w:cs/>
        </w:rPr>
        <w:tab/>
      </w:r>
      <w:r w:rsidRPr="00DD5B73">
        <w:rPr>
          <w:rFonts w:ascii="Cambria" w:hAnsi="Cambria" w:cs="Khmer OS Battambang"/>
          <w:sz w:val="22"/>
          <w:szCs w:val="22"/>
          <w:cs/>
        </w:rPr>
        <w:tab/>
      </w:r>
      <w:r w:rsidRPr="00DD5B73">
        <w:rPr>
          <w:rFonts w:ascii="Cambria" w:hAnsi="Cambria" w:cs="Khmer OS Battambang"/>
          <w:sz w:val="22"/>
          <w:szCs w:val="22"/>
        </w:rPr>
        <w:t>: graphical user interface</w:t>
      </w:r>
    </w:p>
    <w:p w14:paraId="79F055C6" w14:textId="5FD2C9ED" w:rsidR="00F725C0" w:rsidRPr="00DD5B73" w:rsidRDefault="00DE76AC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HTML</w:t>
      </w:r>
      <w:r w:rsidRPr="00DD5B73">
        <w:rPr>
          <w:rFonts w:ascii="Cambria" w:hAnsi="Cambria" w:cs="Khmer OS Battambang"/>
          <w:sz w:val="22"/>
          <w:szCs w:val="22"/>
          <w:cs/>
        </w:rPr>
        <w:tab/>
      </w:r>
      <w:r w:rsidRPr="00DD5B73">
        <w:rPr>
          <w:rFonts w:ascii="Cambria" w:hAnsi="Cambria" w:cs="Khmer OS Battambang"/>
          <w:sz w:val="22"/>
          <w:szCs w:val="22"/>
          <w:cs/>
        </w:rPr>
        <w:tab/>
      </w:r>
      <w:r w:rsidRPr="00DD5B73">
        <w:rPr>
          <w:rFonts w:ascii="Cambria" w:hAnsi="Cambria" w:cs="Khmer OS Battambang"/>
          <w:sz w:val="22"/>
          <w:szCs w:val="22"/>
        </w:rPr>
        <w:t xml:space="preserve">: Hyper Text Markup Language </w:t>
      </w:r>
      <w:r w:rsidR="00F725C0" w:rsidRPr="00DD5B73">
        <w:rPr>
          <w:rFonts w:ascii="Cambria" w:hAnsi="Cambria" w:cs="Khmer OS Battambang"/>
          <w:sz w:val="22"/>
          <w:szCs w:val="22"/>
        </w:rPr>
        <w:t xml:space="preserve"> </w:t>
      </w:r>
    </w:p>
    <w:p w14:paraId="6967ACAD" w14:textId="094B5C60" w:rsidR="00F725C0" w:rsidRPr="00DD5B73" w:rsidRDefault="00F725C0" w:rsidP="008461DF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Khmer OS Battambang"/>
          <w:sz w:val="22"/>
          <w:szCs w:val="22"/>
        </w:rPr>
      </w:pPr>
      <w:r w:rsidRPr="00DD5B73">
        <w:t xml:space="preserve">          </w:t>
      </w:r>
      <w:r w:rsidRPr="00DD5B73">
        <w:rPr>
          <w:rFonts w:ascii="Cambria" w:hAnsi="Cambria" w:cs="Khmer OS Battambang"/>
          <w:sz w:val="22"/>
          <w:szCs w:val="22"/>
        </w:rPr>
        <w:t>ILO</w:t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         </w:t>
      </w:r>
      <w:proofErr w:type="gramStart"/>
      <w:r w:rsidRPr="00DD5B73">
        <w:rPr>
          <w:rFonts w:ascii="Khmer OS Battambang" w:hAnsi="Khmer OS Battambang" w:cs="Khmer OS Battambang"/>
          <w:sz w:val="22"/>
          <w:szCs w:val="22"/>
        </w:rPr>
        <w:t xml:space="preserve">  :</w:t>
      </w:r>
      <w:proofErr w:type="gramEnd"/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Cambria" w:hAnsi="Cambria" w:cs="Khmer OS Battambang"/>
          <w:sz w:val="22"/>
          <w:szCs w:val="22"/>
        </w:rPr>
        <w:t xml:space="preserve">International </w:t>
      </w:r>
      <w:r w:rsidR="008E28D9" w:rsidRPr="00DD5B73">
        <w:rPr>
          <w:rFonts w:ascii="Cambria" w:hAnsi="Cambria" w:cs="Khmer OS Battambang"/>
          <w:sz w:val="22"/>
          <w:szCs w:val="22"/>
        </w:rPr>
        <w:t>Labor</w:t>
      </w:r>
      <w:r w:rsidRPr="00DD5B73">
        <w:rPr>
          <w:rFonts w:ascii="Cambria" w:hAnsi="Cambria" w:cs="Khmer OS Battambang"/>
          <w:sz w:val="22"/>
          <w:szCs w:val="22"/>
        </w:rPr>
        <w:t xml:space="preserve"> Organization</w:t>
      </w:r>
    </w:p>
    <w:p w14:paraId="2C414AEE" w14:textId="4619DE08" w:rsidR="00A50574" w:rsidRPr="00DD5B73" w:rsidRDefault="001C62C7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IT</w:t>
      </w:r>
      <w:r w:rsidRPr="00DD5B73">
        <w:rPr>
          <w:rFonts w:ascii="Khmer OS Battambang" w:hAnsi="Khmer OS Battambang" w:cs="Khmer OS Battambang"/>
          <w:sz w:val="22"/>
          <w:szCs w:val="22"/>
        </w:rPr>
        <w:tab/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: </w:t>
      </w:r>
      <w:r w:rsidRPr="00DD5B73">
        <w:rPr>
          <w:rFonts w:ascii="Cambria" w:hAnsi="Cambria" w:cs="Khmer OS Battambang"/>
          <w:sz w:val="22"/>
          <w:szCs w:val="22"/>
        </w:rPr>
        <w:t>Information Technology</w:t>
      </w:r>
    </w:p>
    <w:p w14:paraId="49B0C5C8" w14:textId="0C5807DA" w:rsidR="001C62C7" w:rsidRPr="00DD5B73" w:rsidRDefault="001C62C7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ILO</w:t>
      </w:r>
      <w:r w:rsidRPr="00DD5B73">
        <w:rPr>
          <w:rFonts w:ascii="Khmer OS Battambang" w:hAnsi="Khmer OS Battambang" w:cs="Khmer OS Battambang"/>
          <w:sz w:val="22"/>
          <w:szCs w:val="22"/>
        </w:rPr>
        <w:tab/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: </w:t>
      </w:r>
      <w:r w:rsidRPr="00DD5B73">
        <w:rPr>
          <w:rFonts w:ascii="Cambria" w:hAnsi="Cambria" w:cs="Khmer OS Battambang"/>
          <w:sz w:val="22"/>
          <w:szCs w:val="22"/>
        </w:rPr>
        <w:t xml:space="preserve">International </w:t>
      </w:r>
      <w:r w:rsidR="008E28D9" w:rsidRPr="00DD5B73">
        <w:rPr>
          <w:rFonts w:ascii="Cambria" w:hAnsi="Cambria" w:cs="Khmer OS Battambang"/>
          <w:sz w:val="22"/>
          <w:szCs w:val="22"/>
        </w:rPr>
        <w:t>Labor</w:t>
      </w:r>
      <w:r w:rsidRPr="00DD5B73">
        <w:rPr>
          <w:rFonts w:ascii="Cambria" w:hAnsi="Cambria" w:cs="Khmer OS Battambang"/>
          <w:sz w:val="22"/>
          <w:szCs w:val="22"/>
        </w:rPr>
        <w:t xml:space="preserve"> Organization </w:t>
      </w:r>
    </w:p>
    <w:p w14:paraId="67EB51DF" w14:textId="0D8C5ACC" w:rsidR="001C62C7" w:rsidRPr="00DD5B73" w:rsidRDefault="001C62C7" w:rsidP="008461DF">
      <w:pPr>
        <w:spacing w:after="0" w:line="240" w:lineRule="auto"/>
        <w:ind w:firstLine="720"/>
        <w:jc w:val="both"/>
        <w:rPr>
          <w:rFonts w:ascii="Cambria" w:eastAsia="Times New Roman" w:hAnsi="Cambria" w:cstheme="minorBidi"/>
          <w:color w:val="000000"/>
          <w:sz w:val="22"/>
          <w:szCs w:val="22"/>
        </w:rPr>
      </w:pPr>
      <w:r w:rsidRPr="00DD5B73">
        <w:rPr>
          <w:rFonts w:ascii="Cambria" w:eastAsia="Times New Roman" w:hAnsi="Cambria" w:cs="Times New Roman"/>
          <w:color w:val="000000"/>
          <w:sz w:val="22"/>
          <w:szCs w:val="22"/>
        </w:rPr>
        <w:t>IDE                    </w:t>
      </w:r>
      <w:proofErr w:type="gramStart"/>
      <w:r w:rsidRPr="00DD5B73">
        <w:rPr>
          <w:rFonts w:ascii="Cambria" w:eastAsia="Times New Roman" w:hAnsi="Cambria" w:cs="Times New Roman"/>
          <w:color w:val="000000"/>
          <w:sz w:val="22"/>
          <w:szCs w:val="22"/>
        </w:rPr>
        <w:t xml:space="preserve"> </w:t>
      </w:r>
      <w:r w:rsidRPr="00DD5B73">
        <w:rPr>
          <w:rFonts w:ascii="Calibri" w:eastAsia="Times New Roman" w:hAnsi="Calibri" w:cs="Calibri"/>
          <w:color w:val="000000"/>
          <w:sz w:val="22"/>
          <w:szCs w:val="22"/>
        </w:rPr>
        <w:t> </w:t>
      </w:r>
      <w:r w:rsidRPr="00DD5B73">
        <w:rPr>
          <w:rFonts w:ascii="Battambang" w:eastAsia="Times New Roman" w:hAnsi="Battambang" w:cs="Battambang"/>
          <w:color w:val="000000"/>
          <w:sz w:val="22"/>
          <w:szCs w:val="22"/>
        </w:rPr>
        <w:t>:</w:t>
      </w:r>
      <w:proofErr w:type="gramEnd"/>
      <w:r w:rsidRPr="00DD5B73">
        <w:rPr>
          <w:rFonts w:ascii="Battambang" w:eastAsia="Times New Roman" w:hAnsi="Battambang" w:cs="Battambang"/>
          <w:color w:val="000000"/>
          <w:sz w:val="22"/>
          <w:szCs w:val="22"/>
        </w:rPr>
        <w:t xml:space="preserve"> </w:t>
      </w:r>
      <w:r w:rsidRPr="00DD5B73">
        <w:rPr>
          <w:rFonts w:ascii="Cambria" w:eastAsia="Times New Roman" w:hAnsi="Cambria" w:cs="Times New Roman"/>
          <w:color w:val="000000"/>
          <w:sz w:val="22"/>
          <w:szCs w:val="22"/>
        </w:rPr>
        <w:t>Integrated Development Environment</w:t>
      </w:r>
    </w:p>
    <w:p w14:paraId="70672F9E" w14:textId="678B54E5" w:rsidR="001C62C7" w:rsidRPr="00DD5B73" w:rsidRDefault="001C62C7" w:rsidP="008461D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</w:rPr>
      </w:pPr>
      <w:r w:rsidRPr="00DD5B73">
        <w:rPr>
          <w:rFonts w:ascii="Cambria" w:eastAsia="Times New Roman" w:hAnsi="Cambria" w:cs="Times New Roman"/>
          <w:color w:val="000000"/>
          <w:sz w:val="22"/>
          <w:szCs w:val="22"/>
        </w:rPr>
        <w:t xml:space="preserve">OOP                   </w:t>
      </w:r>
      <w:proofErr w:type="gramStart"/>
      <w:r w:rsidRPr="00DD5B73">
        <w:rPr>
          <w:rFonts w:ascii="Cambria" w:eastAsia="Times New Roman" w:hAnsi="Cambria" w:cs="Times New Roman"/>
          <w:color w:val="000000"/>
          <w:sz w:val="22"/>
          <w:szCs w:val="22"/>
        </w:rPr>
        <w:t>  :</w:t>
      </w:r>
      <w:proofErr w:type="gramEnd"/>
      <w:r w:rsidRPr="00DD5B73">
        <w:rPr>
          <w:rFonts w:ascii="Cambria" w:eastAsia="Times New Roman" w:hAnsi="Cambria" w:cs="Times New Roman"/>
          <w:color w:val="000000"/>
          <w:sz w:val="22"/>
          <w:szCs w:val="22"/>
        </w:rPr>
        <w:t xml:space="preserve"> Object Oriented Programming</w:t>
      </w:r>
    </w:p>
    <w:p w14:paraId="4EA0BBB4" w14:textId="717ACFD9" w:rsidR="00B53359" w:rsidRPr="00DD5B73" w:rsidRDefault="00FA198C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RPITSB</w:t>
      </w:r>
      <w:r w:rsidR="00B53359" w:rsidRPr="00DD5B73">
        <w:rPr>
          <w:rFonts w:ascii="Khmer OS Battambang" w:hAnsi="Khmer OS Battambang" w:cs="Khmer OS Battambang"/>
          <w:sz w:val="22"/>
          <w:szCs w:val="22"/>
        </w:rPr>
        <w:tab/>
      </w:r>
      <w:r w:rsidR="00B53359" w:rsidRPr="00DD5B73">
        <w:rPr>
          <w:rFonts w:ascii="Khmer OS Battambang" w:hAnsi="Khmer OS Battambang" w:cs="Khmer OS Battambang"/>
          <w:sz w:val="22"/>
          <w:szCs w:val="22"/>
        </w:rPr>
        <w:tab/>
        <w:t xml:space="preserve">: </w:t>
      </w:r>
      <w:r w:rsidRPr="00DD5B73">
        <w:rPr>
          <w:rFonts w:ascii="Cambria" w:hAnsi="Cambria" w:cs="Khmer OS Battambang"/>
          <w:sz w:val="22"/>
          <w:szCs w:val="22"/>
        </w:rPr>
        <w:t>Regional Polytechnic Insti</w:t>
      </w:r>
      <w:r w:rsidR="00AC4598" w:rsidRPr="00DD5B73">
        <w:rPr>
          <w:rFonts w:ascii="Cambria" w:hAnsi="Cambria" w:cs="Khmer OS Battambang"/>
          <w:sz w:val="22"/>
          <w:szCs w:val="22"/>
        </w:rPr>
        <w:t>tute Techo Sen Battambang</w:t>
      </w:r>
    </w:p>
    <w:p w14:paraId="6F51BF7F" w14:textId="79AE73E2" w:rsidR="001C62C7" w:rsidRPr="00DD5B73" w:rsidRDefault="001C62C7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SDLC</w:t>
      </w:r>
      <w:r w:rsidRPr="00DD5B73">
        <w:rPr>
          <w:rFonts w:ascii="Khmer OS Battambang" w:hAnsi="Khmer OS Battambang" w:cs="Khmer OS Battambang"/>
          <w:sz w:val="22"/>
          <w:szCs w:val="22"/>
        </w:rPr>
        <w:tab/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: </w:t>
      </w:r>
      <w:r w:rsidRPr="00DD5B73">
        <w:rPr>
          <w:rFonts w:ascii="Cambria" w:hAnsi="Cambria" w:cs="Khmer OS Battambang"/>
          <w:sz w:val="22"/>
          <w:szCs w:val="22"/>
        </w:rPr>
        <w:t>System Development Life Cycle</w:t>
      </w:r>
    </w:p>
    <w:p w14:paraId="6B5D9EEA" w14:textId="3FE7DDAB" w:rsidR="000D7F42" w:rsidRPr="00DD5B73" w:rsidRDefault="000D7F42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/>
          <w:color w:val="000000"/>
          <w:sz w:val="22"/>
          <w:szCs w:val="22"/>
        </w:rPr>
      </w:pPr>
      <w:r w:rsidRPr="00DD5B73">
        <w:rPr>
          <w:rFonts w:ascii="Cambria" w:hAnsi="Cambria"/>
          <w:color w:val="000000"/>
          <w:sz w:val="22"/>
          <w:szCs w:val="22"/>
        </w:rPr>
        <w:t>VB.Net</w:t>
      </w:r>
      <w:r w:rsidRPr="00DD5B73">
        <w:rPr>
          <w:rStyle w:val="apple-tab-span"/>
          <w:rFonts w:ascii="Battambang" w:hAnsi="Battambang" w:cs="Battambang"/>
          <w:color w:val="000000"/>
          <w:sz w:val="22"/>
          <w:szCs w:val="22"/>
        </w:rPr>
        <w:tab/>
      </w:r>
      <w:r w:rsidRPr="00DD5B73">
        <w:rPr>
          <w:rStyle w:val="apple-tab-span"/>
          <w:rFonts w:ascii="Battambang" w:hAnsi="Battambang" w:cs="Battambang"/>
          <w:color w:val="000000"/>
          <w:sz w:val="22"/>
          <w:szCs w:val="22"/>
        </w:rPr>
        <w:tab/>
      </w:r>
      <w:r w:rsidRPr="00DD5B73">
        <w:rPr>
          <w:rFonts w:ascii="Battambang" w:hAnsi="Battambang" w:cs="Battambang"/>
          <w:color w:val="000000"/>
          <w:sz w:val="22"/>
          <w:szCs w:val="22"/>
        </w:rPr>
        <w:t xml:space="preserve">: </w:t>
      </w:r>
      <w:r w:rsidRPr="00DD5B73">
        <w:rPr>
          <w:rFonts w:ascii="Cambria" w:hAnsi="Cambria"/>
          <w:color w:val="000000"/>
          <w:sz w:val="22"/>
          <w:szCs w:val="22"/>
        </w:rPr>
        <w:t>Visual Basic.Net</w:t>
      </w:r>
    </w:p>
    <w:p w14:paraId="7680EA3E" w14:textId="2E37EA29" w:rsidR="00DE76AC" w:rsidRPr="00DD5B73" w:rsidRDefault="00DE76AC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XML</w:t>
      </w:r>
      <w:r w:rsidRPr="00DD5B73">
        <w:rPr>
          <w:rFonts w:ascii="Khmer OS Battambang" w:hAnsi="Khmer OS Battambang" w:cs="Khmer OS Battambang"/>
          <w:sz w:val="22"/>
          <w:szCs w:val="22"/>
        </w:rPr>
        <w:tab/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: </w:t>
      </w:r>
      <w:r w:rsidRPr="00DD5B73">
        <w:rPr>
          <w:rFonts w:ascii="Cambria" w:hAnsi="Cambria" w:cs="Khmer OS Battambang"/>
          <w:sz w:val="22"/>
          <w:szCs w:val="22"/>
        </w:rPr>
        <w:t>Extensible Markup Language</w:t>
      </w:r>
    </w:p>
    <w:p w14:paraId="4AA74E86" w14:textId="77777777" w:rsidR="00DE76AC" w:rsidRPr="00DD5B73" w:rsidRDefault="00DE76AC" w:rsidP="008461D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Cambria" w:hAnsi="Cambria" w:cs="Khmer OS Battambang"/>
          <w:sz w:val="22"/>
          <w:szCs w:val="22"/>
        </w:rPr>
      </w:pPr>
      <w:r w:rsidRPr="00DD5B73">
        <w:rPr>
          <w:rFonts w:ascii="Cambria" w:hAnsi="Cambria" w:cs="Khmer OS Battambang"/>
          <w:sz w:val="22"/>
          <w:szCs w:val="22"/>
        </w:rPr>
        <w:t>XSLT</w:t>
      </w:r>
      <w:r w:rsidRPr="00DD5B73">
        <w:rPr>
          <w:rFonts w:ascii="Khmer OS Battambang" w:hAnsi="Khmer OS Battambang" w:cs="Khmer OS Battambang"/>
          <w:sz w:val="22"/>
          <w:szCs w:val="22"/>
        </w:rPr>
        <w:tab/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: </w:t>
      </w:r>
      <w:r w:rsidRPr="00DD5B73">
        <w:rPr>
          <w:rFonts w:ascii="Cambria" w:hAnsi="Cambria" w:cs="Khmer OS Battambang"/>
          <w:sz w:val="22"/>
          <w:szCs w:val="22"/>
        </w:rPr>
        <w:t>Extensible Stylesheet Language Transformations</w:t>
      </w:r>
    </w:p>
    <w:p w14:paraId="7A4500AB" w14:textId="0F7C4A37" w:rsidR="00B53359" w:rsidRPr="00DD5B73" w:rsidRDefault="00B53359" w:rsidP="008461DF">
      <w:pPr>
        <w:spacing w:after="0" w:line="240" w:lineRule="auto"/>
        <w:jc w:val="both"/>
        <w:rPr>
          <w:rFonts w:ascii="Khmer OS" w:hAnsi="Khmer OS" w:cs="Khmer OS"/>
        </w:rPr>
      </w:pPr>
    </w:p>
    <w:p w14:paraId="44378846" w14:textId="3D671F1D" w:rsidR="00960BFE" w:rsidRPr="00DD5B73" w:rsidRDefault="00B53359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</w:rPr>
      </w:pPr>
      <w:r w:rsidRPr="00DD5B73">
        <w:rPr>
          <w:rFonts w:ascii="Khmer OS Muol Light" w:hAnsi="Khmer OS Muol Light" w:cs="Khmer OS Muol Light"/>
        </w:rPr>
        <w:tab/>
      </w:r>
    </w:p>
    <w:p w14:paraId="30CFCAF9" w14:textId="78B75D7D" w:rsidR="00F770E6" w:rsidRDefault="00A50574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</w:rPr>
      </w:pPr>
      <w:r w:rsidRPr="00DD5B73">
        <w:rPr>
          <w:rFonts w:ascii="Khmer OS Muol Light" w:hAnsi="Khmer OS Muol Light" w:cs="Khmer OS Muol Light"/>
          <w:cs/>
        </w:rPr>
        <w:tab/>
      </w:r>
    </w:p>
    <w:p w14:paraId="2D8A84EA" w14:textId="3619CC44" w:rsidR="00960BFE" w:rsidRDefault="00960BFE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</w:rPr>
      </w:pPr>
    </w:p>
    <w:p w14:paraId="16BE1C94" w14:textId="165B255F" w:rsidR="00960BFE" w:rsidRDefault="00960BFE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</w:rPr>
      </w:pPr>
    </w:p>
    <w:p w14:paraId="41B56B8D" w14:textId="67EBE958" w:rsidR="00960BFE" w:rsidRDefault="00960BFE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</w:rPr>
      </w:pPr>
    </w:p>
    <w:p w14:paraId="6063CF1A" w14:textId="700CF521" w:rsidR="00960BFE" w:rsidRDefault="00960BFE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</w:rPr>
      </w:pPr>
    </w:p>
    <w:p w14:paraId="3C24E747" w14:textId="6EC96508" w:rsidR="00960BFE" w:rsidRDefault="00960BFE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</w:rPr>
      </w:pPr>
    </w:p>
    <w:p w14:paraId="3F35E6BB" w14:textId="11E17378" w:rsidR="00960BFE" w:rsidRDefault="00960BFE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</w:rPr>
      </w:pPr>
    </w:p>
    <w:p w14:paraId="11178CC7" w14:textId="10098765" w:rsidR="00960BFE" w:rsidRDefault="00960BFE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</w:rPr>
      </w:pPr>
    </w:p>
    <w:p w14:paraId="589BDA33" w14:textId="7246EA2B" w:rsidR="00960BFE" w:rsidRDefault="00960BFE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  <w:b/>
          <w:sz w:val="28"/>
          <w:szCs w:val="28"/>
          <w:lang w:val="pt-BR"/>
        </w:rPr>
      </w:pPr>
    </w:p>
    <w:p w14:paraId="25925DCC" w14:textId="7B251D6B" w:rsidR="00423A6B" w:rsidRDefault="00423A6B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  <w:b/>
          <w:sz w:val="28"/>
          <w:szCs w:val="28"/>
          <w:lang w:val="pt-BR"/>
        </w:rPr>
      </w:pPr>
    </w:p>
    <w:p w14:paraId="59E6888E" w14:textId="77777777" w:rsidR="00423A6B" w:rsidRPr="00DD5B73" w:rsidRDefault="00423A6B" w:rsidP="008461DF">
      <w:pPr>
        <w:tabs>
          <w:tab w:val="left" w:pos="567"/>
          <w:tab w:val="right" w:leader="dot" w:pos="8789"/>
        </w:tabs>
        <w:spacing w:after="0" w:line="240" w:lineRule="auto"/>
        <w:rPr>
          <w:rFonts w:ascii="Khmer OS Muol Light" w:hAnsi="Khmer OS Muol Light" w:cs="Khmer OS Muol Light"/>
          <w:b/>
          <w:sz w:val="28"/>
          <w:szCs w:val="28"/>
          <w:lang w:val="pt-BR"/>
        </w:rPr>
      </w:pPr>
    </w:p>
    <w:p w14:paraId="20B21E7A" w14:textId="090F3353" w:rsidR="00B53359" w:rsidRPr="0032249F" w:rsidRDefault="00B53359" w:rsidP="00663D21">
      <w:pPr>
        <w:pStyle w:val="HD1"/>
      </w:pPr>
      <w:bookmarkStart w:id="14" w:name="_Toc201760494"/>
      <w:r w:rsidRPr="00DD5B73">
        <w:rPr>
          <w:rFonts w:hint="cs"/>
          <w:cs/>
        </w:rPr>
        <w:t>បញ្ជីវិចិត្ររូប</w:t>
      </w:r>
      <w:bookmarkEnd w:id="14"/>
    </w:p>
    <w:p w14:paraId="24C8D09E" w14:textId="77777777" w:rsidR="00B53359" w:rsidRPr="0032249F" w:rsidRDefault="00B53359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" w:hAnsi="Khmer OS" w:cs="Khmer OS"/>
          <w:b/>
          <w:szCs w:val="22"/>
          <w:lang w:val="pt-BR"/>
        </w:rPr>
      </w:pPr>
    </w:p>
    <w:p w14:paraId="46F7F79E" w14:textId="77777777" w:rsidR="00B53359" w:rsidRPr="00DD5B73" w:rsidRDefault="00B53359" w:rsidP="008461DF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Khmer OS Muol Light" w:hAnsi="Khmer OS Muol Light" w:cs="Khmer OS Muol Light"/>
          <w:bCs/>
          <w:lang w:val="pt-BR"/>
        </w:rPr>
      </w:pPr>
      <w:r w:rsidRPr="00DD5B73">
        <w:rPr>
          <w:rFonts w:ascii="Khmer OS Muol Light" w:hAnsi="Khmer OS Muol Light" w:cs="Khmer OS Muol Light"/>
          <w:bCs/>
          <w:noProof/>
          <w:cs/>
        </w:rPr>
        <w:t>រូបភាព</w:t>
      </w:r>
    </w:p>
    <w:p w14:paraId="50A1D518" w14:textId="3E26BBC3" w:rsidR="00403043" w:rsidRPr="00DC2906" w:rsidRDefault="00403043" w:rsidP="00403043">
      <w:pPr>
        <w:tabs>
          <w:tab w:val="left" w:pos="993"/>
          <w:tab w:val="left" w:pos="8789"/>
          <w:tab w:val="left" w:pos="9072"/>
        </w:tabs>
        <w:overflowPunct w:val="0"/>
        <w:autoSpaceDE w:val="0"/>
        <w:autoSpaceDN w:val="0"/>
        <w:adjustRightInd w:val="0"/>
        <w:spacing w:after="0" w:line="276" w:lineRule="auto"/>
        <w:jc w:val="both"/>
        <w:textAlignment w:val="baseline"/>
        <w:rPr>
          <w:rFonts w:ascii="Century" w:hAnsi="Century" w:cs="Khmer OS Battambang"/>
        </w:rPr>
      </w:pPr>
      <w:r w:rsidRPr="00DC2906">
        <w:rPr>
          <w:rFonts w:ascii="Century" w:hAnsi="Century" w:cs="Khmer OS Battambang"/>
          <w:cs/>
        </w:rPr>
        <w:t>រូបភាព</w:t>
      </w:r>
      <w:r>
        <w:rPr>
          <w:rFonts w:ascii="Century" w:hAnsi="Century" w:cs="Khmer OS Battambang"/>
          <w:cs/>
        </w:rPr>
        <w:tab/>
      </w:r>
      <w:r w:rsidRPr="00DC2906">
        <w:rPr>
          <w:rFonts w:ascii="Century" w:hAnsi="Century" w:cs="Khmer OS Battambang"/>
          <w:cs/>
        </w:rPr>
        <w:t>ទី២.</w:t>
      </w:r>
      <w:r w:rsidRPr="00DC2906">
        <w:rPr>
          <w:rFonts w:ascii="Century" w:hAnsi="Century" w:cs="Khmer OS Battambang" w:hint="cs"/>
          <w:cs/>
        </w:rPr>
        <w:t>១</w:t>
      </w:r>
      <w:r>
        <w:rPr>
          <w:rFonts w:ascii="Century" w:hAnsi="Century" w:cs="Khmer OS Battambang" w:hint="cs"/>
          <w:cs/>
        </w:rPr>
        <w:t>​ ​</w:t>
      </w:r>
      <w:r w:rsidRPr="00DC2906">
        <w:rPr>
          <w:rFonts w:ascii="Century" w:hAnsi="Century" w:cs="Khmer OS Battambang"/>
        </w:rPr>
        <w:t>Systems</w:t>
      </w:r>
      <w:r>
        <w:rPr>
          <w:rFonts w:ascii="Century" w:hAnsi="Century" w:cs="Khmer OS Battambang" w:hint="cs"/>
          <w:cs/>
        </w:rPr>
        <w:t xml:space="preserve"> </w:t>
      </w:r>
      <w:r w:rsidRPr="00DC2906">
        <w:rPr>
          <w:rFonts w:ascii="Century" w:hAnsi="Century" w:cs="Khmer OS Battambang"/>
        </w:rPr>
        <w:t>Development</w:t>
      </w:r>
      <w:r>
        <w:rPr>
          <w:rFonts w:ascii="Century" w:hAnsi="Century" w:cs="Khmer OS Battambang" w:hint="cs"/>
          <w:cs/>
        </w:rPr>
        <w:t xml:space="preserve"> </w:t>
      </w:r>
      <w:r w:rsidRPr="00DC2906">
        <w:rPr>
          <w:rFonts w:ascii="Century" w:hAnsi="Century" w:cs="Khmer OS Battambang"/>
        </w:rPr>
        <w:t>Life</w:t>
      </w:r>
      <w:r>
        <w:rPr>
          <w:rFonts w:ascii="Century" w:hAnsi="Century" w:cs="Khmer OS Battambang" w:hint="cs"/>
          <w:cs/>
        </w:rPr>
        <w:t xml:space="preserve"> </w:t>
      </w:r>
      <w:r w:rsidRPr="00DC2906">
        <w:rPr>
          <w:rFonts w:ascii="Century" w:hAnsi="Century" w:cs="Khmer OS Battambang"/>
        </w:rPr>
        <w:t>Cycle</w:t>
      </w:r>
      <w:r>
        <w:rPr>
          <w:rFonts w:ascii="Century" w:hAnsi="Century" w:cs="Khmer OS Battambang"/>
        </w:rPr>
        <w:t xml:space="preserve"> ……………………………………</w:t>
      </w:r>
      <w:r w:rsidRPr="00DC2906">
        <w:rPr>
          <w:rFonts w:ascii="Century" w:hAnsi="Century" w:cs="Khmer OS Battambang" w:hint="cs"/>
          <w:cs/>
        </w:rPr>
        <w:t>៨</w:t>
      </w:r>
    </w:p>
    <w:p w14:paraId="6B78EBD5" w14:textId="7CE5A4AC" w:rsidR="00403043" w:rsidRPr="00403043" w:rsidRDefault="00403043" w:rsidP="00403043">
      <w:pPr>
        <w:tabs>
          <w:tab w:val="left" w:pos="993"/>
          <w:tab w:val="right" w:leader="dot" w:pos="9072"/>
        </w:tabs>
        <w:overflowPunct w:val="0"/>
        <w:autoSpaceDE w:val="0"/>
        <w:autoSpaceDN w:val="0"/>
        <w:adjustRightInd w:val="0"/>
        <w:spacing w:after="0" w:line="276" w:lineRule="auto"/>
        <w:jc w:val="both"/>
        <w:textAlignment w:val="baseline"/>
        <w:rPr>
          <w:rFonts w:ascii="Century" w:hAnsi="Century" w:cs="Khmer OS Battambang"/>
          <w:u w:val="dotted"/>
        </w:rPr>
      </w:pPr>
      <w:r w:rsidRPr="00DC2906">
        <w:rPr>
          <w:rFonts w:ascii="Century" w:hAnsi="Century" w:cs="Khmer OS Battambang" w:hint="cs"/>
          <w:spacing w:val="-10"/>
          <w:cs/>
          <w:lang w:eastAsia="zh-TW"/>
        </w:rPr>
        <w:t>រូបភាព</w:t>
      </w:r>
      <w:r>
        <w:rPr>
          <w:rFonts w:ascii="Century" w:hAnsi="Century" w:cs="Khmer OS Battambang"/>
          <w:spacing w:val="-10"/>
          <w:cs/>
          <w:lang w:eastAsia="zh-TW"/>
        </w:rPr>
        <w:tab/>
      </w:r>
      <w:r w:rsidRPr="00DC2906">
        <w:rPr>
          <w:rFonts w:ascii="Century" w:hAnsi="Century" w:cs="Khmer OS Battambang" w:hint="cs"/>
          <w:spacing w:val="-10"/>
          <w:cs/>
          <w:lang w:eastAsia="zh-TW"/>
        </w:rPr>
        <w:t>ទី</w:t>
      </w:r>
      <w:r w:rsidRPr="00DC2906">
        <w:rPr>
          <w:rFonts w:ascii="Century" w:hAnsi="Century" w:cs="Khmer OS Battambang"/>
          <w:spacing w:val="-10"/>
          <w:lang w:eastAsia="zh-TW"/>
        </w:rPr>
        <w:t xml:space="preserve"> </w:t>
      </w:r>
      <w:r w:rsidRPr="00DC2906">
        <w:rPr>
          <w:rFonts w:ascii="Century" w:hAnsi="Century" w:cs="Khmer OS Battambang" w:hint="cs"/>
          <w:spacing w:val="-10"/>
          <w:cs/>
          <w:lang w:eastAsia="zh-TW"/>
        </w:rPr>
        <w:t xml:space="preserve">២.២ </w:t>
      </w:r>
      <w:r w:rsidRPr="00DC2906">
        <w:rPr>
          <w:rFonts w:ascii="Century" w:hAnsi="Century" w:cs="Khmer OS Battambang"/>
          <w:spacing w:val="-10"/>
          <w:lang w:eastAsia="zh-TW"/>
        </w:rPr>
        <w:t>Context Diagram</w:t>
      </w:r>
      <w:r>
        <w:rPr>
          <w:rFonts w:ascii="Century" w:hAnsi="Century" w:cs="Khmer OS Battambang" w:hint="cs"/>
          <w:spacing w:val="-10"/>
          <w:cs/>
          <w:lang w:eastAsia="zh-TW"/>
        </w:rPr>
        <w:t xml:space="preserve">​ </w:t>
      </w:r>
      <w:r>
        <w:rPr>
          <w:rFonts w:ascii="Century" w:hAnsi="Century" w:cs="Khmer OS Battambang"/>
          <w:spacing w:val="-10"/>
          <w:lang w:eastAsia="zh-TW"/>
        </w:rPr>
        <w:t>…………………………………………………………...</w:t>
      </w:r>
      <w:r w:rsidRPr="00DC2906">
        <w:rPr>
          <w:rFonts w:ascii="Century" w:hAnsi="Century" w:cs="Khmer OS Battambang" w:hint="cs"/>
          <w:spacing w:val="-10"/>
          <w:cs/>
          <w:lang w:eastAsia="zh-TW"/>
        </w:rPr>
        <w:t>១០</w:t>
      </w:r>
    </w:p>
    <w:p w14:paraId="18FC3CB9" w14:textId="557325F7" w:rsidR="00403043" w:rsidRPr="00DC2906" w:rsidRDefault="00403043" w:rsidP="00403043">
      <w:pPr>
        <w:tabs>
          <w:tab w:val="left" w:pos="993"/>
          <w:tab w:val="right" w:leader="dot" w:pos="9072"/>
        </w:tabs>
        <w:overflowPunct w:val="0"/>
        <w:autoSpaceDE w:val="0"/>
        <w:autoSpaceDN w:val="0"/>
        <w:adjustRightInd w:val="0"/>
        <w:spacing w:after="0" w:line="276" w:lineRule="auto"/>
        <w:jc w:val="both"/>
        <w:textAlignment w:val="baseline"/>
        <w:rPr>
          <w:rFonts w:ascii="Century" w:hAnsi="Century" w:cs="Khmer OS Battambang"/>
        </w:rPr>
      </w:pPr>
      <w:r w:rsidRPr="00DC2906">
        <w:rPr>
          <w:rFonts w:ascii="Century" w:hAnsi="Century" w:cs="Khmer OS Battambang"/>
          <w:cs/>
          <w:lang w:eastAsia="zh-TW"/>
        </w:rPr>
        <w:t>រូប</w:t>
      </w:r>
      <w:r>
        <w:rPr>
          <w:rFonts w:ascii="Century" w:hAnsi="Century" w:cs="Khmer OS Battambang" w:hint="cs"/>
          <w:cs/>
          <w:lang w:eastAsia="zh-TW"/>
        </w:rPr>
        <w:t>ភាព</w:t>
      </w:r>
      <w:r>
        <w:rPr>
          <w:rFonts w:ascii="Century" w:hAnsi="Century" w:cs="Khmer OS Battambang"/>
          <w:cs/>
          <w:lang w:eastAsia="zh-TW"/>
        </w:rPr>
        <w:tab/>
      </w:r>
      <w:r w:rsidRPr="00DC2906">
        <w:rPr>
          <w:rFonts w:ascii="Century" w:hAnsi="Century" w:cs="Khmer OS Battambang"/>
          <w:cs/>
          <w:lang w:eastAsia="zh-TW"/>
        </w:rPr>
        <w:t>ទី ២.៣ និមិត្តសញ្ញា</w:t>
      </w:r>
      <w:r w:rsidRPr="00DC2906">
        <w:rPr>
          <w:rFonts w:ascii="Century" w:hAnsi="Century" w:cs="Khmer OS Battambang" w:hint="cs"/>
          <w:cs/>
          <w:lang w:eastAsia="zh-TW"/>
        </w:rPr>
        <w:t xml:space="preserve"> </w:t>
      </w:r>
      <w:r w:rsidRPr="00DC2906">
        <w:rPr>
          <w:rFonts w:ascii="Century" w:eastAsiaTheme="minorEastAsia" w:hAnsi="Century" w:cs="Khmer OS Battambang"/>
          <w:lang w:eastAsia="zh-CN"/>
        </w:rPr>
        <w:t>DFD</w:t>
      </w:r>
      <w:r w:rsidRPr="00DC2906">
        <w:rPr>
          <w:rFonts w:ascii="Century" w:eastAsiaTheme="minorEastAsia" w:hAnsi="Century" w:cs="Khmer OS Battambang" w:hint="cs"/>
          <w:cs/>
          <w:lang w:eastAsia="zh-CN"/>
        </w:rPr>
        <w:t xml:space="preserve">​ </w:t>
      </w:r>
      <w:r>
        <w:rPr>
          <w:rFonts w:ascii="Century" w:eastAsiaTheme="minorEastAsia" w:hAnsi="Century" w:cs="Khmer OS Battambang"/>
          <w:lang w:eastAsia="zh-CN"/>
        </w:rPr>
        <w:t>………………………………………………………...</w:t>
      </w:r>
      <w:r w:rsidRPr="00DC2906">
        <w:rPr>
          <w:rFonts w:ascii="Century" w:hAnsi="Century" w:cs="Khmer OS Battambang" w:hint="cs"/>
          <w:cs/>
        </w:rPr>
        <w:t>១១</w:t>
      </w:r>
    </w:p>
    <w:p w14:paraId="1FB23FE1" w14:textId="50B2042B" w:rsidR="00403043" w:rsidRPr="00DC2906" w:rsidRDefault="00403043" w:rsidP="00403043">
      <w:pPr>
        <w:tabs>
          <w:tab w:val="left" w:pos="993"/>
        </w:tabs>
        <w:spacing w:after="100" w:line="276" w:lineRule="auto"/>
        <w:jc w:val="both"/>
        <w:rPr>
          <w:rFonts w:ascii="Century" w:eastAsiaTheme="minorEastAsia" w:hAnsi="Century" w:cs="Khmer OS Battambang"/>
          <w:lang w:eastAsia="zh-CN"/>
        </w:rPr>
      </w:pPr>
      <w:r w:rsidRPr="00DC2906">
        <w:rPr>
          <w:rFonts w:ascii="Century" w:hAnsi="Century" w:cs="Khmer OS Battambang" w:hint="cs"/>
          <w:cs/>
          <w:lang w:eastAsia="zh-TW"/>
        </w:rPr>
        <w:t>រូបភាព</w:t>
      </w:r>
      <w:r>
        <w:rPr>
          <w:rFonts w:ascii="Century" w:hAnsi="Century" w:cs="Khmer OS Battambang"/>
          <w:cs/>
          <w:lang w:eastAsia="zh-TW"/>
        </w:rPr>
        <w:tab/>
      </w:r>
      <w:r w:rsidRPr="00DC2906">
        <w:rPr>
          <w:rFonts w:ascii="Century" w:hAnsi="Century" w:cs="Khmer OS Battambang" w:hint="cs"/>
          <w:cs/>
          <w:lang w:eastAsia="zh-TW"/>
        </w:rPr>
        <w:t>ទី​ ៣.៤</w:t>
      </w:r>
      <w:r w:rsidRPr="00DC2906">
        <w:rPr>
          <w:rFonts w:ascii="Century" w:hAnsi="Century" w:cs="Khmer OS Battambang"/>
          <w:lang w:eastAsia="zh-TW"/>
        </w:rPr>
        <w:t xml:space="preserve"> System Database Design</w:t>
      </w:r>
      <w:r>
        <w:rPr>
          <w:rFonts w:ascii="Century" w:hAnsi="Century" w:cs="Khmer OS Battambang" w:hint="cs"/>
          <w:cs/>
          <w:lang w:eastAsia="zh-TW"/>
        </w:rPr>
        <w:t xml:space="preserve"> </w:t>
      </w:r>
      <w:r w:rsidR="00E35631">
        <w:rPr>
          <w:rFonts w:ascii="Century" w:hAnsi="Century" w:cs="Khmer OS Battambang"/>
          <w:lang w:eastAsia="zh-TW"/>
        </w:rPr>
        <w:t>…………………………………………….</w:t>
      </w:r>
      <w:r w:rsidRPr="00DC2906">
        <w:rPr>
          <w:rFonts w:ascii="Century" w:hAnsi="Century" w:cs="Khmer OS Battambang" w:hint="cs"/>
          <w:cs/>
        </w:rPr>
        <w:t>២១</w:t>
      </w:r>
    </w:p>
    <w:p w14:paraId="144956D5" w14:textId="79660A18" w:rsidR="00403043" w:rsidRPr="00DC2906" w:rsidRDefault="00403043" w:rsidP="00403043">
      <w:pPr>
        <w:tabs>
          <w:tab w:val="left" w:pos="567"/>
          <w:tab w:val="left" w:pos="993"/>
          <w:tab w:val="left" w:pos="4111"/>
        </w:tabs>
        <w:spacing w:after="0" w:line="276" w:lineRule="auto"/>
        <w:jc w:val="both"/>
        <w:rPr>
          <w:rFonts w:ascii="Century" w:eastAsiaTheme="minorEastAsia" w:hAnsi="Century" w:cs="Khmer OS Battambang"/>
          <w:lang w:eastAsia="zh-CN"/>
        </w:rPr>
      </w:pPr>
      <w:r w:rsidRPr="00DC2906">
        <w:rPr>
          <w:rFonts w:ascii="Century" w:hAnsi="Century" w:cs="Khmer OS Battambang" w:hint="cs"/>
          <w:cs/>
          <w:lang w:eastAsia="zh-TW"/>
        </w:rPr>
        <w:t>រូបភាព</w:t>
      </w:r>
      <w:r>
        <w:rPr>
          <w:rFonts w:ascii="Century" w:hAnsi="Century" w:cs="Khmer OS Battambang"/>
          <w:cs/>
          <w:lang w:eastAsia="zh-TW"/>
        </w:rPr>
        <w:tab/>
      </w:r>
      <w:r w:rsidRPr="00DC2906">
        <w:rPr>
          <w:rFonts w:ascii="Century" w:hAnsi="Century" w:cs="Khmer OS Battambang" w:hint="cs"/>
          <w:cs/>
          <w:lang w:eastAsia="zh-TW"/>
        </w:rPr>
        <w:t xml:space="preserve">ទី ៣.៥ </w:t>
      </w:r>
      <w:r w:rsidRPr="00DC2906">
        <w:rPr>
          <w:rFonts w:ascii="Century" w:eastAsiaTheme="minorEastAsia" w:hAnsi="Century" w:cs="Khmer OS Battambang"/>
          <w:lang w:eastAsia="zh-CN"/>
        </w:rPr>
        <w:t>Short Course Management System</w:t>
      </w:r>
      <w:r>
        <w:rPr>
          <w:rFonts w:ascii="Century" w:eastAsiaTheme="minorEastAsia" w:hAnsi="Century" w:cs="Khmer OS Battambang" w:hint="cs"/>
          <w:cs/>
          <w:lang w:eastAsia="zh-CN"/>
        </w:rPr>
        <w:t xml:space="preserve"> </w:t>
      </w:r>
      <w:r w:rsidRPr="00DC2906">
        <w:rPr>
          <w:rFonts w:ascii="Century" w:eastAsiaTheme="minorEastAsia" w:hAnsi="Century" w:cs="Khmer OS Battambang" w:hint="cs"/>
          <w:cs/>
          <w:lang w:eastAsia="zh-CN"/>
        </w:rPr>
        <w:t>​</w:t>
      </w:r>
      <w:r w:rsidR="00E35631">
        <w:rPr>
          <w:rFonts w:ascii="Century" w:eastAsiaTheme="minorEastAsia" w:hAnsi="Century" w:cs="Khmer OS Battambang"/>
          <w:lang w:eastAsia="zh-CN"/>
        </w:rPr>
        <w:t>………………………………..</w:t>
      </w:r>
      <w:r w:rsidRPr="00DC2906">
        <w:rPr>
          <w:rFonts w:ascii="Century" w:eastAsiaTheme="minorEastAsia" w:hAnsi="Century" w:cs="Khmer OS Battambang" w:hint="cs"/>
          <w:cs/>
          <w:lang w:eastAsia="zh-CN"/>
        </w:rPr>
        <w:t>២២</w:t>
      </w:r>
    </w:p>
    <w:p w14:paraId="5C94F6C7" w14:textId="455426C6" w:rsidR="00403043" w:rsidRPr="00DC2906" w:rsidRDefault="00403043" w:rsidP="00403043">
      <w:pPr>
        <w:tabs>
          <w:tab w:val="left" w:pos="993"/>
        </w:tabs>
        <w:spacing w:line="276" w:lineRule="auto"/>
        <w:jc w:val="both"/>
        <w:rPr>
          <w:rFonts w:ascii="Century" w:hAnsi="Century" w:cs="Khmer OS Battambang"/>
        </w:rPr>
      </w:pPr>
      <w:r w:rsidRPr="00DC2906">
        <w:rPr>
          <w:rFonts w:ascii="Century" w:hAnsi="Century" w:cs="Khmer OS Battambang" w:hint="cs"/>
          <w:cs/>
        </w:rPr>
        <w:t>រូបភាព</w:t>
      </w:r>
      <w:r>
        <w:rPr>
          <w:rFonts w:ascii="Century" w:hAnsi="Century" w:cs="Khmer OS Battambang"/>
          <w:cs/>
        </w:rPr>
        <w:tab/>
      </w:r>
      <w:r w:rsidRPr="00DC2906">
        <w:rPr>
          <w:rFonts w:ascii="Century" w:hAnsi="Century" w:cs="Khmer OS Battambang" w:hint="cs"/>
          <w:cs/>
        </w:rPr>
        <w:t xml:space="preserve">ទី </w:t>
      </w:r>
      <w:r w:rsidRPr="00DC2906">
        <w:rPr>
          <w:rFonts w:ascii="Century" w:hAnsi="Century" w:cs="Khmer OS Battambang"/>
          <w:cs/>
        </w:rPr>
        <w:t>៤.</w:t>
      </w:r>
      <w:r w:rsidRPr="00DC2906">
        <w:rPr>
          <w:rFonts w:ascii="Century" w:hAnsi="Century" w:cs="Khmer OS Battambang" w:hint="cs"/>
          <w:cs/>
        </w:rPr>
        <w:t>១.១</w:t>
      </w:r>
      <w:r w:rsidRPr="00DC2906">
        <w:rPr>
          <w:rFonts w:ascii="Century" w:hAnsi="Century" w:cs="Khmer OS Battambang"/>
          <w:cs/>
        </w:rPr>
        <w:t xml:space="preserve"> </w:t>
      </w:r>
      <w:r w:rsidRPr="00DC2906">
        <w:rPr>
          <w:rFonts w:ascii="Century" w:hAnsi="Century" w:cs="Khmer OS Battambang"/>
        </w:rPr>
        <w:t>Login Form</w:t>
      </w:r>
      <w:r>
        <w:rPr>
          <w:rFonts w:ascii="Century" w:hAnsi="Century" w:cs="Khmer OS Battambang" w:hint="cs"/>
          <w:cs/>
        </w:rPr>
        <w:t xml:space="preserve"> </w:t>
      </w:r>
      <w:r w:rsidR="00E35631">
        <w:rPr>
          <w:rFonts w:ascii="Century" w:hAnsi="Century" w:cs="Khmer OS Battambang"/>
        </w:rPr>
        <w:t>………………………………………………………….</w:t>
      </w:r>
      <w:r w:rsidRPr="00DC2906">
        <w:rPr>
          <w:rFonts w:ascii="Century" w:hAnsi="Century" w:cs="Khmer OS Battambang" w:hint="cs"/>
          <w:cs/>
        </w:rPr>
        <w:t>៣០</w:t>
      </w:r>
    </w:p>
    <w:p w14:paraId="59CC227C" w14:textId="59F33F05" w:rsidR="00403043" w:rsidRPr="00DC2906" w:rsidRDefault="00403043" w:rsidP="00403043">
      <w:pPr>
        <w:tabs>
          <w:tab w:val="left" w:pos="993"/>
        </w:tabs>
        <w:spacing w:line="276" w:lineRule="auto"/>
        <w:jc w:val="both"/>
        <w:rPr>
          <w:rFonts w:ascii="Century" w:hAnsi="Century" w:cs="Khmer OS Battambang"/>
        </w:rPr>
      </w:pPr>
      <w:r w:rsidRPr="00DC2906">
        <w:rPr>
          <w:rFonts w:ascii="Century" w:hAnsi="Century" w:cs="Khmer OS Battambang" w:hint="cs"/>
          <w:cs/>
        </w:rPr>
        <w:t>រូបភាព</w:t>
      </w:r>
      <w:r>
        <w:rPr>
          <w:rFonts w:ascii="Century" w:hAnsi="Century" w:cs="Khmer OS Battambang"/>
          <w:cs/>
        </w:rPr>
        <w:tab/>
      </w:r>
      <w:r w:rsidRPr="00DC2906">
        <w:rPr>
          <w:rFonts w:ascii="Century" w:hAnsi="Century" w:cs="Khmer OS Battambang" w:hint="cs"/>
          <w:cs/>
        </w:rPr>
        <w:t xml:space="preserve">ទី </w:t>
      </w:r>
      <w:r w:rsidRPr="00DC2906">
        <w:rPr>
          <w:rFonts w:ascii="Century" w:hAnsi="Century" w:cs="Khmer OS Battambang"/>
          <w:cs/>
        </w:rPr>
        <w:t>៤.</w:t>
      </w:r>
      <w:r w:rsidRPr="00DC2906">
        <w:rPr>
          <w:rFonts w:ascii="Century" w:hAnsi="Century" w:cs="Khmer OS Battambang" w:hint="cs"/>
          <w:cs/>
        </w:rPr>
        <w:t>១.២</w:t>
      </w:r>
      <w:r w:rsidRPr="00DC2906">
        <w:rPr>
          <w:rFonts w:ascii="Century" w:hAnsi="Century" w:cs="Khmer OS Battambang"/>
          <w:cs/>
        </w:rPr>
        <w:t xml:space="preserve"> </w:t>
      </w:r>
      <w:r w:rsidRPr="00DC2906">
        <w:rPr>
          <w:rFonts w:ascii="Century" w:hAnsi="Century" w:cs="Khmer OS Battambang"/>
        </w:rPr>
        <w:t>Interface Front End</w:t>
      </w:r>
      <w:r>
        <w:rPr>
          <w:rFonts w:ascii="Century" w:hAnsi="Century" w:cs="Khmer OS Battambang" w:hint="cs"/>
          <w:cs/>
        </w:rPr>
        <w:t xml:space="preserve"> </w:t>
      </w:r>
      <w:r w:rsidR="00E35631">
        <w:rPr>
          <w:rFonts w:ascii="Century" w:hAnsi="Century" w:cs="Khmer OS Battambang"/>
        </w:rPr>
        <w:t>………………………………………………..</w:t>
      </w:r>
      <w:r w:rsidRPr="00DC2906">
        <w:rPr>
          <w:rFonts w:ascii="Century" w:hAnsi="Century" w:cs="Khmer OS Battambang" w:hint="cs"/>
          <w:cs/>
        </w:rPr>
        <w:t>៣១</w:t>
      </w:r>
    </w:p>
    <w:p w14:paraId="0753C1FF" w14:textId="46513C25" w:rsidR="00403043" w:rsidRPr="00DC2906" w:rsidRDefault="00403043" w:rsidP="00403043">
      <w:pPr>
        <w:tabs>
          <w:tab w:val="left" w:pos="993"/>
        </w:tabs>
        <w:spacing w:line="276" w:lineRule="auto"/>
        <w:jc w:val="both"/>
        <w:rPr>
          <w:rFonts w:ascii="Century" w:hAnsi="Century" w:cs="Khmer OS Battambang"/>
          <w:cs/>
          <w:lang w:eastAsia="zh-TW"/>
        </w:rPr>
      </w:pPr>
      <w:r w:rsidRPr="00DC2906">
        <w:rPr>
          <w:rFonts w:ascii="Century" w:hAnsi="Century" w:cs="Khmer OS Battambang" w:hint="cs"/>
          <w:cs/>
        </w:rPr>
        <w:t>រូបភាព</w:t>
      </w:r>
      <w:r>
        <w:rPr>
          <w:rFonts w:ascii="Century" w:hAnsi="Century" w:cs="Khmer OS Battambang"/>
          <w:cs/>
        </w:rPr>
        <w:tab/>
      </w:r>
      <w:r w:rsidRPr="00DC2906">
        <w:rPr>
          <w:rFonts w:ascii="Century" w:hAnsi="Century" w:cs="Khmer OS Battambang" w:hint="cs"/>
          <w:cs/>
        </w:rPr>
        <w:t xml:space="preserve">ទី </w:t>
      </w:r>
      <w:r w:rsidRPr="00DC2906">
        <w:rPr>
          <w:rFonts w:ascii="Century" w:hAnsi="Century" w:cs="Khmer OS Battambang"/>
          <w:cs/>
        </w:rPr>
        <w:t>៤.</w:t>
      </w:r>
      <w:r w:rsidRPr="00DC2906">
        <w:rPr>
          <w:rFonts w:ascii="Century" w:hAnsi="Century" w:cs="Khmer OS Battambang" w:hint="cs"/>
          <w:cs/>
        </w:rPr>
        <w:t>១.២.១</w:t>
      </w:r>
      <w:r w:rsidRPr="00DC2906">
        <w:rPr>
          <w:rFonts w:ascii="Century" w:hAnsi="Century" w:cs="Khmer OS Battambang"/>
          <w:cs/>
        </w:rPr>
        <w:t xml:space="preserve"> </w:t>
      </w:r>
      <w:r w:rsidRPr="00DC2906">
        <w:rPr>
          <w:rFonts w:ascii="Century" w:hAnsi="Century" w:cs="Khmer OS Battambang" w:hint="cs"/>
          <w:cs/>
        </w:rPr>
        <w:t xml:space="preserve">បញ្ជីចុះឈ្មោះសិស្ស​​ </w:t>
      </w:r>
      <w:r w:rsidR="00E35631">
        <w:rPr>
          <w:rFonts w:ascii="Century" w:hAnsi="Century" w:cs="Khmer OS Battambang"/>
        </w:rPr>
        <w:t>………………………………………………...</w:t>
      </w:r>
      <w:r w:rsidRPr="00DC2906">
        <w:rPr>
          <w:rFonts w:ascii="Century" w:hAnsi="Century" w:cs="Khmer OS Battambang" w:hint="cs"/>
          <w:cs/>
        </w:rPr>
        <w:t>៣១</w:t>
      </w:r>
    </w:p>
    <w:p w14:paraId="33460A09" w14:textId="32A200C7" w:rsidR="00403043" w:rsidRPr="00DC2906" w:rsidRDefault="00403043" w:rsidP="00403043">
      <w:pPr>
        <w:tabs>
          <w:tab w:val="left" w:pos="993"/>
        </w:tabs>
        <w:spacing w:line="276" w:lineRule="auto"/>
        <w:jc w:val="both"/>
        <w:rPr>
          <w:rFonts w:ascii="Century" w:hAnsi="Century" w:cs="Khmer OS Battambang"/>
        </w:rPr>
      </w:pPr>
      <w:r w:rsidRPr="00DC2906">
        <w:rPr>
          <w:rFonts w:ascii="Century" w:hAnsi="Century" w:cs="Khmer OS Battambang" w:hint="cs"/>
          <w:cs/>
        </w:rPr>
        <w:t>រូបភាព</w:t>
      </w:r>
      <w:r>
        <w:rPr>
          <w:rFonts w:ascii="Century" w:hAnsi="Century" w:cs="Khmer OS Battambang"/>
          <w:cs/>
        </w:rPr>
        <w:tab/>
      </w:r>
      <w:r w:rsidRPr="00DC2906">
        <w:rPr>
          <w:rFonts w:ascii="Century" w:hAnsi="Century" w:cs="Khmer OS Battambang" w:hint="cs"/>
          <w:cs/>
        </w:rPr>
        <w:t xml:space="preserve">ទី </w:t>
      </w:r>
      <w:r w:rsidRPr="00DC2906">
        <w:rPr>
          <w:rFonts w:ascii="Century" w:hAnsi="Century" w:cs="Khmer OS Battambang"/>
          <w:cs/>
        </w:rPr>
        <w:t>៤.</w:t>
      </w:r>
      <w:r w:rsidRPr="00DC2906">
        <w:rPr>
          <w:rFonts w:ascii="Century" w:hAnsi="Century" w:cs="Khmer OS Battambang" w:hint="cs"/>
          <w:cs/>
        </w:rPr>
        <w:t>១.២.២</w:t>
      </w:r>
      <w:r w:rsidRPr="00DC2906">
        <w:rPr>
          <w:rFonts w:ascii="Century" w:hAnsi="Century" w:cs="Khmer OS Battambang"/>
          <w:cs/>
        </w:rPr>
        <w:t xml:space="preserve"> </w:t>
      </w:r>
      <w:r w:rsidRPr="00DC2906">
        <w:rPr>
          <w:rFonts w:ascii="Century" w:hAnsi="Century" w:cs="Khmer OS Battambang" w:hint="cs"/>
          <w:cs/>
        </w:rPr>
        <w:t>បញ្ជីព័ត៌មានគ្រូបង្រៀន</w:t>
      </w:r>
      <w:r>
        <w:rPr>
          <w:rFonts w:ascii="Century" w:hAnsi="Century" w:cs="Khmer OS Battambang" w:hint="cs"/>
          <w:cs/>
        </w:rPr>
        <w:t xml:space="preserve"> </w:t>
      </w:r>
      <w:r w:rsidR="00E35631">
        <w:rPr>
          <w:rFonts w:ascii="Century" w:hAnsi="Century" w:cs="Khmer OS Battambang"/>
        </w:rPr>
        <w:t>……………………………………………..</w:t>
      </w:r>
      <w:r w:rsidRPr="00DC2906">
        <w:rPr>
          <w:rFonts w:ascii="Century" w:hAnsi="Century" w:cs="Khmer OS Battambang" w:hint="cs"/>
          <w:cs/>
        </w:rPr>
        <w:t>៣២</w:t>
      </w:r>
    </w:p>
    <w:p w14:paraId="20FBD02A" w14:textId="73A11EB0" w:rsidR="00403043" w:rsidRPr="00DC2906" w:rsidRDefault="00403043" w:rsidP="00403043">
      <w:pPr>
        <w:tabs>
          <w:tab w:val="left" w:pos="993"/>
        </w:tabs>
        <w:spacing w:line="276" w:lineRule="auto"/>
        <w:jc w:val="both"/>
        <w:rPr>
          <w:rFonts w:ascii="Century" w:hAnsi="Century" w:cs="Khmer OS Battambang"/>
        </w:rPr>
      </w:pPr>
      <w:r w:rsidRPr="00DC2906">
        <w:rPr>
          <w:rFonts w:ascii="Century" w:hAnsi="Century" w:cs="Khmer OS Battambang" w:hint="cs"/>
          <w:cs/>
        </w:rPr>
        <w:t>រូបភាព</w:t>
      </w:r>
      <w:r>
        <w:rPr>
          <w:rFonts w:ascii="Century" w:hAnsi="Century" w:cs="Khmer OS Battambang"/>
          <w:cs/>
        </w:rPr>
        <w:tab/>
      </w:r>
      <w:r w:rsidRPr="00DC2906">
        <w:rPr>
          <w:rFonts w:ascii="Century" w:hAnsi="Century" w:cs="Khmer OS Battambang" w:hint="cs"/>
          <w:cs/>
        </w:rPr>
        <w:t xml:space="preserve">ទី </w:t>
      </w:r>
      <w:r w:rsidRPr="00DC2906">
        <w:rPr>
          <w:rFonts w:ascii="Century" w:hAnsi="Century" w:cs="Khmer OS Battambang"/>
          <w:cs/>
        </w:rPr>
        <w:t>៤.</w:t>
      </w:r>
      <w:r w:rsidRPr="00DC2906">
        <w:rPr>
          <w:rFonts w:ascii="Century" w:hAnsi="Century" w:cs="Khmer OS Battambang" w:hint="cs"/>
          <w:cs/>
        </w:rPr>
        <w:t>១.២.៣</w:t>
      </w:r>
      <w:r w:rsidRPr="00DC2906">
        <w:rPr>
          <w:rFonts w:ascii="Century" w:hAnsi="Century" w:cs="Khmer OS Battambang"/>
        </w:rPr>
        <w:t xml:space="preserve"> </w:t>
      </w:r>
      <w:r w:rsidRPr="00DC2906">
        <w:rPr>
          <w:rFonts w:ascii="Century" w:hAnsi="Century" w:cs="Khmer OS Battambang" w:hint="cs"/>
          <w:cs/>
        </w:rPr>
        <w:t>បញ្ជីព័ត៌មានសិស្ស</w:t>
      </w:r>
      <w:r>
        <w:rPr>
          <w:rFonts w:ascii="Century" w:hAnsi="Century" w:cs="Khmer OS Battambang" w:hint="cs"/>
          <w:cs/>
        </w:rPr>
        <w:t xml:space="preserve"> </w:t>
      </w:r>
      <w:r w:rsidR="00E35631">
        <w:rPr>
          <w:rFonts w:ascii="Century" w:hAnsi="Century" w:cs="Khmer OS Battambang"/>
        </w:rPr>
        <w:t>………………………………………………….</w:t>
      </w:r>
      <w:r w:rsidRPr="00DC2906">
        <w:rPr>
          <w:rFonts w:ascii="Century" w:hAnsi="Century" w:cs="Khmer OS Battambang" w:hint="cs"/>
          <w:cs/>
        </w:rPr>
        <w:t>៣២</w:t>
      </w:r>
    </w:p>
    <w:p w14:paraId="776DAD60" w14:textId="78B330AA" w:rsidR="00403043" w:rsidRPr="00DC2906" w:rsidRDefault="00403043" w:rsidP="00403043">
      <w:pPr>
        <w:tabs>
          <w:tab w:val="left" w:pos="993"/>
        </w:tabs>
        <w:spacing w:line="276" w:lineRule="auto"/>
        <w:jc w:val="both"/>
        <w:rPr>
          <w:rFonts w:ascii="Century" w:hAnsi="Century" w:cs="Khmer OS Battambang"/>
        </w:rPr>
      </w:pPr>
      <w:r w:rsidRPr="00DC2906">
        <w:rPr>
          <w:rFonts w:ascii="Century" w:hAnsi="Century" w:cs="Khmer OS Battambang" w:hint="cs"/>
          <w:cs/>
        </w:rPr>
        <w:t>រូបភាព</w:t>
      </w:r>
      <w:r>
        <w:rPr>
          <w:rFonts w:ascii="Century" w:hAnsi="Century" w:cs="Khmer OS Battambang"/>
          <w:cs/>
        </w:rPr>
        <w:tab/>
      </w:r>
      <w:r w:rsidRPr="00DC2906">
        <w:rPr>
          <w:rFonts w:ascii="Century" w:hAnsi="Century" w:cs="Khmer OS Battambang" w:hint="cs"/>
          <w:cs/>
        </w:rPr>
        <w:t xml:space="preserve">ទី </w:t>
      </w:r>
      <w:r w:rsidRPr="00DC2906">
        <w:rPr>
          <w:rFonts w:ascii="Century" w:hAnsi="Century" w:cs="Khmer OS Battambang"/>
          <w:cs/>
        </w:rPr>
        <w:t>៤.</w:t>
      </w:r>
      <w:r w:rsidRPr="00DC2906">
        <w:rPr>
          <w:rFonts w:ascii="Century" w:hAnsi="Century" w:cs="Khmer OS Battambang" w:hint="cs"/>
          <w:cs/>
        </w:rPr>
        <w:t>១.២.៤</w:t>
      </w:r>
      <w:r w:rsidRPr="00DC2906">
        <w:rPr>
          <w:rFonts w:ascii="Century" w:hAnsi="Century" w:cs="Khmer OS Battambang"/>
        </w:rPr>
        <w:t xml:space="preserve"> </w:t>
      </w:r>
      <w:r w:rsidRPr="00DC2906">
        <w:rPr>
          <w:rFonts w:ascii="Century" w:hAnsi="Century" w:cs="Khmer OS Battambang" w:hint="cs"/>
          <w:cs/>
        </w:rPr>
        <w:t>បញ្ជីព័ត៌មានវគ្គសិក្សា</w:t>
      </w:r>
      <w:r>
        <w:rPr>
          <w:rFonts w:ascii="Century" w:hAnsi="Century" w:cs="Khmer OS Battambang" w:hint="cs"/>
          <w:cs/>
        </w:rPr>
        <w:t xml:space="preserve"> </w:t>
      </w:r>
      <w:r w:rsidR="00E35631">
        <w:rPr>
          <w:rFonts w:ascii="Century" w:hAnsi="Century" w:cs="Khmer OS Battambang"/>
        </w:rPr>
        <w:t>……………………………………………….</w:t>
      </w:r>
      <w:r w:rsidRPr="00DC2906">
        <w:rPr>
          <w:rFonts w:ascii="Century" w:hAnsi="Century" w:cs="Khmer OS Battambang" w:hint="cs"/>
          <w:cs/>
        </w:rPr>
        <w:t>​៣៣</w:t>
      </w:r>
    </w:p>
    <w:p w14:paraId="45A13F13" w14:textId="22310B32" w:rsidR="00403043" w:rsidRPr="00DC2906" w:rsidRDefault="00403043" w:rsidP="00403043">
      <w:pPr>
        <w:tabs>
          <w:tab w:val="left" w:pos="993"/>
        </w:tabs>
        <w:spacing w:line="276" w:lineRule="auto"/>
        <w:jc w:val="both"/>
        <w:rPr>
          <w:rFonts w:ascii="Century" w:hAnsi="Century" w:cs="Khmer OS Battambang"/>
          <w:lang w:eastAsia="zh-TW"/>
        </w:rPr>
      </w:pPr>
      <w:r w:rsidRPr="00DC2906">
        <w:rPr>
          <w:rFonts w:ascii="Century" w:hAnsi="Century" w:cs="Khmer OS Battambang" w:hint="cs"/>
          <w:cs/>
        </w:rPr>
        <w:t>រូបភាព</w:t>
      </w:r>
      <w:r>
        <w:rPr>
          <w:rFonts w:ascii="Century" w:hAnsi="Century" w:cs="Khmer OS Battambang"/>
          <w:cs/>
        </w:rPr>
        <w:tab/>
      </w:r>
      <w:r w:rsidRPr="00DC2906">
        <w:rPr>
          <w:rFonts w:ascii="Century" w:hAnsi="Century" w:cs="Khmer OS Battambang" w:hint="cs"/>
          <w:cs/>
        </w:rPr>
        <w:t xml:space="preserve">ទី </w:t>
      </w:r>
      <w:r w:rsidRPr="00DC2906">
        <w:rPr>
          <w:rFonts w:ascii="Century" w:hAnsi="Century" w:cs="Khmer OS Battambang"/>
          <w:cs/>
        </w:rPr>
        <w:t>៤.</w:t>
      </w:r>
      <w:r w:rsidRPr="00DC2906">
        <w:rPr>
          <w:rFonts w:ascii="Century" w:hAnsi="Century" w:cs="Khmer OS Battambang" w:hint="cs"/>
          <w:cs/>
        </w:rPr>
        <w:t>១.២.៥</w:t>
      </w:r>
      <w:r w:rsidRPr="00DC2906">
        <w:rPr>
          <w:rFonts w:ascii="Century" w:hAnsi="Century" w:cs="Khmer OS Battambang"/>
        </w:rPr>
        <w:t xml:space="preserve"> </w:t>
      </w:r>
      <w:r w:rsidRPr="00DC2906">
        <w:rPr>
          <w:rFonts w:ascii="Century" w:hAnsi="Century" w:cs="Khmer OS Battambang" w:hint="cs"/>
          <w:cs/>
        </w:rPr>
        <w:t>បញ្ជី</w:t>
      </w:r>
      <w:r w:rsidRPr="00DC2906">
        <w:rPr>
          <w:rFonts w:ascii="Century" w:hAnsi="Century" w:cs="Khmer OS Battambang" w:hint="cs"/>
          <w:cs/>
          <w:lang w:eastAsia="zh-TW"/>
        </w:rPr>
        <w:t>ព័ត៌មានមុខវិជ្ជា​</w:t>
      </w:r>
      <w:r>
        <w:rPr>
          <w:rFonts w:ascii="Century" w:hAnsi="Century" w:cs="Khmer OS Battambang" w:hint="cs"/>
          <w:cs/>
          <w:lang w:eastAsia="zh-TW"/>
        </w:rPr>
        <w:t xml:space="preserve"> </w:t>
      </w:r>
      <w:r w:rsidR="00E35631">
        <w:rPr>
          <w:rFonts w:ascii="Century" w:hAnsi="Century" w:cs="Khmer OS Battambang"/>
          <w:lang w:eastAsia="zh-TW"/>
        </w:rPr>
        <w:t>…………………………………………………</w:t>
      </w:r>
      <w:r w:rsidRPr="00DC2906">
        <w:rPr>
          <w:rFonts w:ascii="Century" w:hAnsi="Century" w:cs="Khmer OS Battambang" w:hint="cs"/>
          <w:cs/>
          <w:lang w:eastAsia="zh-TW"/>
        </w:rPr>
        <w:t>៣៣</w:t>
      </w:r>
    </w:p>
    <w:p w14:paraId="55FD97D7" w14:textId="50B65E35" w:rsidR="00403043" w:rsidRPr="00DC2906" w:rsidRDefault="00403043" w:rsidP="00403043">
      <w:pPr>
        <w:tabs>
          <w:tab w:val="left" w:pos="993"/>
        </w:tabs>
        <w:spacing w:line="276" w:lineRule="auto"/>
        <w:jc w:val="both"/>
        <w:rPr>
          <w:rFonts w:ascii="Century" w:hAnsi="Century" w:cs="Khmer OS Battambang"/>
          <w:cs/>
          <w:lang w:eastAsia="zh-TW"/>
        </w:rPr>
      </w:pPr>
      <w:r w:rsidRPr="00DC2906">
        <w:rPr>
          <w:rFonts w:ascii="Century" w:hAnsi="Century" w:cs="Khmer OS Battambang" w:hint="cs"/>
          <w:cs/>
        </w:rPr>
        <w:t>រូបភាព</w:t>
      </w:r>
      <w:r>
        <w:rPr>
          <w:rFonts w:ascii="Century" w:hAnsi="Century" w:cs="Khmer OS Battambang"/>
          <w:cs/>
        </w:rPr>
        <w:tab/>
      </w:r>
      <w:r w:rsidRPr="00DC2906">
        <w:rPr>
          <w:rFonts w:ascii="Century" w:hAnsi="Century" w:cs="Khmer OS Battambang" w:hint="cs"/>
          <w:cs/>
        </w:rPr>
        <w:t xml:space="preserve">ទី </w:t>
      </w:r>
      <w:r w:rsidRPr="00DC2906">
        <w:rPr>
          <w:rFonts w:ascii="Century" w:hAnsi="Century" w:cs="Khmer OS Battambang"/>
          <w:cs/>
        </w:rPr>
        <w:t>៤.</w:t>
      </w:r>
      <w:r w:rsidRPr="00DC2906">
        <w:rPr>
          <w:rFonts w:ascii="Century" w:hAnsi="Century" w:cs="Khmer OS Battambang" w:hint="cs"/>
          <w:cs/>
        </w:rPr>
        <w:t>១.២.៦</w:t>
      </w:r>
      <w:r w:rsidRPr="00DC2906">
        <w:rPr>
          <w:rFonts w:ascii="Century" w:hAnsi="Century" w:cs="Khmer OS Battambang"/>
        </w:rPr>
        <w:t xml:space="preserve"> </w:t>
      </w:r>
      <w:r w:rsidRPr="00DC2906">
        <w:rPr>
          <w:rFonts w:ascii="Century" w:hAnsi="Century" w:cs="Khmer OS Battambang" w:hint="cs"/>
          <w:cs/>
        </w:rPr>
        <w:t>បញ្ជី</w:t>
      </w:r>
      <w:r w:rsidRPr="00DC2906">
        <w:rPr>
          <w:rFonts w:ascii="Century" w:hAnsi="Century" w:cs="Khmer OS Battambang" w:hint="cs"/>
          <w:cs/>
          <w:lang w:eastAsia="zh-TW"/>
        </w:rPr>
        <w:t>របាយការណ៍</w:t>
      </w:r>
      <w:r>
        <w:rPr>
          <w:rFonts w:ascii="Century" w:hAnsi="Century" w:cs="Khmer OS Battambang" w:hint="cs"/>
          <w:cs/>
          <w:lang w:eastAsia="zh-TW"/>
        </w:rPr>
        <w:t xml:space="preserve"> </w:t>
      </w:r>
      <w:r w:rsidRPr="00DC2906">
        <w:rPr>
          <w:rFonts w:ascii="Century" w:hAnsi="Century" w:cs="Khmer OS Battambang" w:hint="cs"/>
          <w:cs/>
          <w:lang w:eastAsia="zh-TW"/>
        </w:rPr>
        <w:t>​</w:t>
      </w:r>
      <w:r w:rsidR="00E35631">
        <w:rPr>
          <w:rFonts w:ascii="Century" w:hAnsi="Century" w:cs="Khmer OS Battambang"/>
          <w:lang w:eastAsia="zh-TW"/>
        </w:rPr>
        <w:t>…………………………………………………...</w:t>
      </w:r>
      <w:r w:rsidRPr="00DC2906">
        <w:rPr>
          <w:rFonts w:ascii="Century" w:hAnsi="Century" w:cs="Khmer OS Battambang" w:hint="cs"/>
          <w:cs/>
          <w:lang w:eastAsia="zh-TW"/>
        </w:rPr>
        <w:t>៣៤</w:t>
      </w:r>
    </w:p>
    <w:p w14:paraId="6E1074C9" w14:textId="77777777" w:rsidR="001C5DBD" w:rsidRPr="00540CB5" w:rsidRDefault="001C5DBD" w:rsidP="008461DF">
      <w:pPr>
        <w:tabs>
          <w:tab w:val="left" w:pos="567"/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 Battambang" w:hAnsi="Khmer OS Battambang" w:cs="Khmer OS Battambang"/>
          <w:bCs/>
          <w:color w:val="FF0000"/>
          <w:szCs w:val="22"/>
        </w:rPr>
      </w:pPr>
    </w:p>
    <w:p w14:paraId="131582CB" w14:textId="203204F8" w:rsidR="0017462C" w:rsidRPr="00DD5B73" w:rsidRDefault="0017462C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 Battambang" w:hAnsi="Khmer OS Battambang" w:cs="Khmer OS Battambang"/>
          <w:b/>
          <w:color w:val="FF0000"/>
          <w:szCs w:val="22"/>
        </w:rPr>
      </w:pPr>
    </w:p>
    <w:p w14:paraId="1E709179" w14:textId="77777777" w:rsidR="00FD7328" w:rsidRPr="00DD5B73" w:rsidRDefault="00FD7328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" w:hAnsi="Khmer OS" w:cs="Khmer OS"/>
          <w:b/>
          <w:color w:val="FF0000"/>
          <w:szCs w:val="22"/>
        </w:rPr>
      </w:pPr>
    </w:p>
    <w:p w14:paraId="5EC75E7D" w14:textId="77777777" w:rsidR="00FD7328" w:rsidRPr="00DD5B73" w:rsidRDefault="00FD7328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ind w:firstLine="720"/>
        <w:textAlignment w:val="baseline"/>
        <w:rPr>
          <w:rFonts w:ascii="Khmer OS" w:hAnsi="Khmer OS" w:cs="Khmer OS"/>
          <w:b/>
          <w:color w:val="FF0000"/>
          <w:szCs w:val="22"/>
        </w:rPr>
      </w:pPr>
    </w:p>
    <w:p w14:paraId="71554384" w14:textId="77777777" w:rsidR="00FD7328" w:rsidRPr="00DD5B73" w:rsidRDefault="00FD7328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" w:hAnsi="Khmer OS" w:cs="Khmer OS"/>
          <w:b/>
          <w:color w:val="FF0000"/>
          <w:szCs w:val="22"/>
        </w:rPr>
      </w:pPr>
    </w:p>
    <w:p w14:paraId="6622EF50" w14:textId="6F0C17CF" w:rsidR="00FD7328" w:rsidRPr="00DD5B73" w:rsidRDefault="00FD7328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 Battambang" w:hAnsi="Khmer OS Battambang" w:cs="Khmer OS Battambang"/>
          <w:b/>
          <w:color w:val="FF0000"/>
          <w:szCs w:val="22"/>
        </w:rPr>
      </w:pPr>
    </w:p>
    <w:p w14:paraId="493FE1F1" w14:textId="6F6BE856" w:rsidR="00FD7328" w:rsidRPr="00DD5B73" w:rsidRDefault="00FD7328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 Battambang" w:hAnsi="Khmer OS Battambang" w:cs="Khmer OS Battambang"/>
          <w:b/>
          <w:color w:val="FF0000"/>
          <w:szCs w:val="22"/>
        </w:rPr>
      </w:pPr>
      <w:r w:rsidRPr="00DD5B73">
        <w:rPr>
          <w:rFonts w:ascii="Khmer OS Battambang" w:hAnsi="Khmer OS Battambang" w:cs="Khmer OS Battambang"/>
          <w:b/>
          <w:color w:val="FF0000"/>
          <w:szCs w:val="22"/>
          <w:cs/>
        </w:rPr>
        <w:t xml:space="preserve">         </w:t>
      </w:r>
    </w:p>
    <w:p w14:paraId="39843286" w14:textId="1F9309E9" w:rsidR="00960BFE" w:rsidRDefault="00960BFE" w:rsidP="008461DF">
      <w:pPr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" w:hAnsi="Khmer OS" w:cs="Khmer OS"/>
          <w:b/>
          <w:color w:val="FF0000"/>
          <w:szCs w:val="22"/>
        </w:rPr>
      </w:pPr>
    </w:p>
    <w:p w14:paraId="66EFF134" w14:textId="6E0EAC51" w:rsidR="00960BFE" w:rsidRDefault="00960BFE" w:rsidP="008461DF">
      <w:pPr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 Muol Light" w:hAnsi="Khmer OS Muol Light" w:cs="Khmer OS Muol Light"/>
          <w:b/>
          <w:sz w:val="28"/>
          <w:szCs w:val="28"/>
          <w:lang w:val="pt-BR"/>
        </w:rPr>
      </w:pPr>
    </w:p>
    <w:p w14:paraId="43F59ECE" w14:textId="40DA1695" w:rsidR="00960BFE" w:rsidRDefault="00960BFE" w:rsidP="008461DF">
      <w:pPr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ascii="Khmer OS Muol Light" w:hAnsi="Khmer OS Muol Light" w:cs="Khmer OS Muol Light"/>
          <w:b/>
          <w:sz w:val="28"/>
          <w:szCs w:val="28"/>
          <w:lang w:val="pt-BR"/>
        </w:rPr>
      </w:pPr>
    </w:p>
    <w:p w14:paraId="721442D8" w14:textId="69937F97" w:rsidR="0054728B" w:rsidRPr="009A4EAC" w:rsidRDefault="00B53359" w:rsidP="009A4EAC">
      <w:pPr>
        <w:pStyle w:val="HD1"/>
      </w:pPr>
      <w:bookmarkStart w:id="15" w:name="_Toc201760495"/>
      <w:r w:rsidRPr="00DD5B73">
        <w:rPr>
          <w:cs/>
        </w:rPr>
        <w:t>មាតិកា</w:t>
      </w:r>
      <w:bookmarkEnd w:id="15"/>
    </w:p>
    <w:sdt>
      <w:sdtPr>
        <w:rPr>
          <w:rFonts w:ascii="Khmer OS Siemreap" w:eastAsia="PMingLiU" w:hAnsi="Khmer OS Siemreap" w:cs="Khmer OS Siemreap"/>
          <w:color w:val="auto"/>
          <w:sz w:val="24"/>
          <w:szCs w:val="24"/>
          <w:lang w:bidi="km-KH"/>
        </w:rPr>
        <w:id w:val="-10096018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5F520" w14:textId="101DBE71" w:rsidR="00967B2D" w:rsidRPr="00EF0CD6" w:rsidRDefault="00EF0CD6" w:rsidP="00EF0CD6">
          <w:pPr>
            <w:pStyle w:val="TOCHeading"/>
            <w:tabs>
              <w:tab w:val="left" w:pos="8364"/>
            </w:tabs>
            <w:ind w:firstLine="8364"/>
            <w:rPr>
              <w:color w:val="auto"/>
              <w:cs/>
              <w:lang w:bidi="km-KH"/>
            </w:rPr>
          </w:pPr>
          <w:r w:rsidRPr="00EF0CD6">
            <w:rPr>
              <w:rFonts w:ascii="Khmer OS Muol Light" w:hAnsi="Khmer OS Muol Light" w:cs="Khmer OS Muol Light"/>
              <w:color w:val="auto"/>
              <w:sz w:val="28"/>
              <w:szCs w:val="28"/>
              <w:cs/>
              <w:lang w:bidi="km-KH"/>
            </w:rPr>
            <w:t>ទំព័រ</w:t>
          </w:r>
        </w:p>
        <w:p w14:paraId="0FB5F595" w14:textId="4A9AEF14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60487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គណៈកម្មការវាយតម្លៃរបាយការណ៍ស្រាវជ្រាវ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_Toc201760487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i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529B1B09" w14:textId="6D43E08E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88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សេចក្តីអំណះអំណាង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_Toc201760488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ii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2369142B" w14:textId="11F9778C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89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សេចក្តីអំណះអំណាងរបស់គ្រូបច្ចេកទេសដឹកនាំ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_Toc201760489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iii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11377EAE" w14:textId="095374E0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90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សេចក្តីថ្លែងអំណរគុណ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_Toc201760490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iv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19039083" w14:textId="53163230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91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អារម្ភកថា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_Toc201760491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v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38CBA704" w14:textId="58A652F9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92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មូលន័យសង្ខេប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_Toc201760492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vi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77D30B7B" w14:textId="022F3377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93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បញ្ជីអក្សរកាត់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_Toc201760493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vii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766C7560" w14:textId="1B0B5A16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94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បញ្ជីវិចិត្ររូប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_Toc201760494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viii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39DFE248" w14:textId="74C01C7B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95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មាតិកា</w:t>
            </w:r>
            <w:r w:rsidRPr="00EF0CD6">
              <w:rPr>
                <w:noProof/>
                <w:webHidden/>
              </w:rPr>
              <w:tab/>
            </w:r>
          </w:hyperlink>
          <w:r w:rsidR="00654D64">
            <w:rPr>
              <w:noProof/>
            </w:rPr>
            <w:t>ix</w:t>
          </w:r>
        </w:p>
        <w:p w14:paraId="5CF8A81D" w14:textId="091191AC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96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ជំពូក​​ ​១</w:t>
            </w:r>
            <w:r w:rsidRPr="00EF0CD6">
              <w:rPr>
                <w:noProof/>
                <w:webHidden/>
              </w:rPr>
              <w:tab/>
            </w:r>
          </w:hyperlink>
          <w:r w:rsidR="00654D64">
            <w:rPr>
              <w:noProof/>
            </w:rPr>
            <w:t>1</w:t>
          </w:r>
        </w:p>
        <w:p w14:paraId="4A565712" w14:textId="131B7AA8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497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សេចក្តីផ្តើម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_Toc201760497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6D573503" w14:textId="68908255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498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១.១ សាវតាៈ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_Toc201760498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4599AE5F" w14:textId="0C609862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499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១.២ មូលហេតុនៃការស្រាវជ្រាវៈ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_Toc201760499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33C35D23" w14:textId="74FABD7A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500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១.៣​​​​​​​ គោលបំណងនៃការស្រាវជ្រាវៈ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_Toc201760500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68D8CD65" w14:textId="134AB6CB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501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១.៤ សារៈសំខាន់នៃការស្រាវជ្រាវ</w:t>
            </w:r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: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_Toc201760501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3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604C990B" w14:textId="7829E7D5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502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១.៥ វិសាលភាព និងដែនកំណត់</w:t>
            </w:r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: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_Toc201760502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3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759836C6" w14:textId="46F30203" w:rsidR="00967B2D" w:rsidRPr="009140E1" w:rsidRDefault="00EF0CD6" w:rsidP="00C11B4E">
          <w:pPr>
            <w:pStyle w:val="TOC1"/>
            <w:rPr>
              <w:rFonts w:eastAsiaTheme="minorEastAsia"/>
              <w:noProof/>
            </w:rPr>
          </w:pPr>
          <w:r w:rsidRPr="009140E1">
            <w:t xml:space="preserve">   </w:t>
          </w:r>
          <w:hyperlink w:anchor="_Toc201760503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១.៦ រចនាសម្ព័ន្ធនៃការស្រាវជ្រាវៈ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_Toc201760503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4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6B7A4CD4" w14:textId="020E380C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504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ជំពូក​​ ២</w:t>
            </w:r>
            <w:r w:rsidRPr="00EF0CD6">
              <w:rPr>
                <w:noProof/>
                <w:webHidden/>
              </w:rPr>
              <w:tab/>
            </w:r>
          </w:hyperlink>
          <w:r w:rsidR="00654D64">
            <w:rPr>
              <w:noProof/>
            </w:rPr>
            <w:t>5</w:t>
          </w:r>
        </w:p>
        <w:p w14:paraId="4DE24771" w14:textId="02183B35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505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រំលឹកទ្រឹស្តី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_Toc201760505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5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7CDB9F93" w14:textId="1092B33B" w:rsidR="00967B2D" w:rsidRPr="009140E1" w:rsidRDefault="00EF0CD6" w:rsidP="002D5CB6">
          <w:pPr>
            <w:pStyle w:val="TOC2"/>
            <w:rPr>
              <w:rFonts w:eastAsiaTheme="minorEastAsia"/>
              <w:noProof/>
            </w:rPr>
          </w:pPr>
          <w:r>
            <w:t xml:space="preserve">   </w:t>
          </w:r>
          <w:hyperlink w:anchor="_Toc201760506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 សញ្ញាណទូទៅនៃប្រព័ន្ធព័ត៌មាន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_Toc201760506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5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1085CF54" w14:textId="039DA044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07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អ្វីជា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Visual Studio?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_Toc201760507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5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786F85FB" w14:textId="70D10B58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08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អ្វីជា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Microsoft Visual Basic?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_Toc201760508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6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6973DE6D" w14:textId="7068713C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09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អ្វីជា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DBMS?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_Toc201760509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1D28D956" w14:textId="60ECBF06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10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៤  អ្វីជា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Microsoft Access 2019 ?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_Toc201760510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432674A2" w14:textId="62B28BF6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11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៥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អ្វីជាទិន្នន័យ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(Data):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_Toc201760511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35555420" w14:textId="653E3155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12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៦អ្វីជាព័ត៌មាន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(Information)?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_Toc201760512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25893155" w14:textId="395FBCFF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13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៧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អ្វីជាប្រព័ន្ធ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(System)?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_Toc201760513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1B365E53" w14:textId="0CEBDE0D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14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៨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 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អ្វីជាប្រព័ន្ធព័ត៌មាន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(Information System)?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_Toc201760514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8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0FCD64D5" w14:textId="05F41446" w:rsidR="00967B2D" w:rsidRPr="009140E1" w:rsidRDefault="009140E1" w:rsidP="002D5CB6">
          <w:pPr>
            <w:pStyle w:val="TOC2"/>
            <w:rPr>
              <w:noProof/>
            </w:rPr>
          </w:pPr>
          <w:r w:rsidRPr="009140E1">
            <w:tab/>
          </w:r>
          <w:r w:rsidR="00647AA7">
            <w:tab/>
          </w:r>
          <w:hyperlink w:anchor="_Toc201760515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៩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អ្វីជាព័ត៌មានវិទ្យា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(Information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Technology)?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_Toc201760515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8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0890B1FC" w14:textId="2D748D5A" w:rsidR="009140E1" w:rsidRDefault="009140E1" w:rsidP="00647AA7">
          <w:pPr>
            <w:pStyle w:val="HD3"/>
            <w:tabs>
              <w:tab w:val="left" w:pos="284"/>
              <w:tab w:val="left" w:pos="567"/>
              <w:tab w:val="left" w:pos="709"/>
              <w:tab w:val="left" w:pos="993"/>
            </w:tabs>
            <w:ind w:left="240"/>
            <w:jc w:val="left"/>
            <w:rPr>
              <w:rFonts w:ascii="Khmer OS Battambang" w:hAnsi="Khmer OS Battambang" w:cs="Khmer OS Battambang"/>
              <w:noProof/>
              <w:webHidden/>
            </w:rPr>
          </w:pPr>
          <w:r w:rsidRPr="009140E1">
            <w:rPr>
              <w:rFonts w:ascii="Khmer OS Battambang" w:hAnsi="Khmer OS Battambang" w:cs="Khmer OS Battambang"/>
            </w:rPr>
            <w:tab/>
          </w:r>
          <w:r w:rsidRPr="009140E1">
            <w:rPr>
              <w:rFonts w:ascii="Khmer OS Battambang" w:hAnsi="Khmer OS Battambang" w:cs="Khmer OS Battambang"/>
              <w:sz w:val="28"/>
              <w:szCs w:val="28"/>
              <w:cs/>
            </w:rPr>
            <w:t>២</w:t>
          </w:r>
          <w:r w:rsidRPr="009140E1">
            <w:rPr>
              <w:rFonts w:ascii="Khmer OS Battambang" w:hAnsi="Khmer OS Battambang" w:cs="Khmer OS Battambang"/>
              <w:sz w:val="28"/>
              <w:szCs w:val="28"/>
            </w:rPr>
            <w:t>.</w:t>
          </w:r>
          <w:r w:rsidRPr="009140E1">
            <w:rPr>
              <w:rFonts w:ascii="Khmer OS Battambang" w:hAnsi="Khmer OS Battambang" w:cs="Khmer OS Battambang"/>
              <w:sz w:val="28"/>
              <w:szCs w:val="28"/>
              <w:cs/>
            </w:rPr>
            <w:t>២​​ ដំណើរការនៃការបង្កើតប្រព័ន្ធគ្រប់គ្រងវគ្គសិក្សាបង់ថ្លៃ</w:t>
          </w:r>
          <w:r w:rsidRPr="009140E1">
            <w:rPr>
              <w:rFonts w:ascii="Khmer OS Battambang" w:hAnsi="Khmer OS Battambang" w:cs="Khmer OS Battambang"/>
              <w:sz w:val="28"/>
              <w:szCs w:val="28"/>
            </w:rPr>
            <w:t>(</w:t>
          </w:r>
          <w:r w:rsidRPr="009140E1">
            <w:rPr>
              <w:rFonts w:ascii="Khmer OS Battambang" w:hAnsi="Khmer OS Battambang" w:cs="Khmer OS Battambang"/>
              <w:sz w:val="28"/>
              <w:szCs w:val="28"/>
              <w:cs/>
            </w:rPr>
            <w:t>វគ្គខ្លី</w:t>
          </w:r>
          <w:r w:rsidRPr="009140E1">
            <w:rPr>
              <w:rFonts w:ascii="Khmer OS Battambang" w:hAnsi="Khmer OS Battambang" w:cs="Khmer OS Battambang"/>
              <w:sz w:val="28"/>
              <w:szCs w:val="28"/>
            </w:rPr>
            <w:t>)</w:t>
          </w:r>
          <w:r w:rsidRPr="009140E1">
            <w:rPr>
              <w:rFonts w:ascii="Khmer OS Battambang" w:hAnsi="Khmer OS Battambang" w:cs="Khmer OS Battambang"/>
              <w:sz w:val="28"/>
              <w:szCs w:val="28"/>
              <w:cs/>
            </w:rPr>
            <w:t xml:space="preserve"> </w:t>
          </w:r>
          <w:r w:rsidRPr="009140E1">
            <w:rPr>
              <w:rFonts w:ascii="Khmer OS Battambang" w:hAnsi="Khmer OS Battambang" w:cs="Khmer OS Battambang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(Short </w:t>
          </w:r>
          <w:r w:rsidR="00647AA7">
            <w:rPr>
              <w:rFonts w:ascii="Khmer OS Battambang" w:hAnsi="Khmer OS Battambang" w:cs="Khmer OS Battambang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     </w:t>
          </w:r>
          <w:r w:rsidRPr="009140E1">
            <w:rPr>
              <w:rFonts w:ascii="Khmer OS Battambang" w:hAnsi="Khmer OS Battambang" w:cs="Khmer OS Battambang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 xml:space="preserve">Course Management System </w:t>
          </w:r>
          <w:r w:rsidRPr="00C11B4E">
            <w:rPr>
              <w:rFonts w:ascii="Khmer OS Battambang" w:hAnsi="Khmer OS Battambang" w:cs="Khmer OS Battambang"/>
              <w:b w:val="0"/>
              <w:bCs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................................................</w:t>
          </w:r>
          <w:r w:rsidR="00647AA7" w:rsidRPr="00C11B4E">
            <w:rPr>
              <w:rFonts w:ascii="Khmer OS Battambang" w:hAnsi="Khmer OS Battambang" w:cs="Khmer OS Battambang"/>
              <w:b w:val="0"/>
              <w:bCs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................</w:t>
          </w:r>
          <w:r w:rsidRPr="00654D64">
            <w:rPr>
              <w:rFonts w:ascii="Khmer OS Battambang" w:hAnsi="Khmer OS Battambang" w:cs="Khmer OS Battambang"/>
              <w:b w:val="0"/>
              <w:bCs/>
              <w:noProof/>
              <w:webHidden/>
            </w:rPr>
            <w:fldChar w:fldCharType="begin"/>
          </w:r>
          <w:r w:rsidRPr="00654D64">
            <w:rPr>
              <w:rFonts w:ascii="Khmer OS Battambang" w:hAnsi="Khmer OS Battambang" w:cs="Khmer OS Battambang"/>
              <w:b w:val="0"/>
              <w:bCs/>
              <w:noProof/>
              <w:webHidden/>
            </w:rPr>
            <w:instrText xml:space="preserve"> PAGEREF _Toc201760515 \h </w:instrText>
          </w:r>
          <w:r w:rsidRPr="00654D64">
            <w:rPr>
              <w:rFonts w:ascii="Khmer OS Battambang" w:hAnsi="Khmer OS Battambang" w:cs="Khmer OS Battambang"/>
              <w:b w:val="0"/>
              <w:bCs/>
              <w:noProof/>
              <w:webHidden/>
            </w:rPr>
          </w:r>
          <w:r w:rsidRPr="00654D64">
            <w:rPr>
              <w:rFonts w:ascii="Khmer OS Battambang" w:hAnsi="Khmer OS Battambang" w:cs="Khmer OS Battambang"/>
              <w:b w:val="0"/>
              <w:bCs/>
              <w:noProof/>
              <w:webHidden/>
            </w:rPr>
            <w:fldChar w:fldCharType="separate"/>
          </w:r>
          <w:r w:rsidR="009A4EAC" w:rsidRPr="00654D64">
            <w:rPr>
              <w:rFonts w:ascii="Khmer OS Battambang" w:hAnsi="Khmer OS Battambang" w:cs="Khmer OS Battambang"/>
              <w:b w:val="0"/>
              <w:bCs/>
              <w:noProof/>
              <w:webHidden/>
            </w:rPr>
            <w:t>8</w:t>
          </w:r>
          <w:r w:rsidRPr="00654D64">
            <w:rPr>
              <w:rFonts w:ascii="Khmer OS Battambang" w:hAnsi="Khmer OS Battambang" w:cs="Khmer OS Battambang"/>
              <w:b w:val="0"/>
              <w:bCs/>
              <w:noProof/>
              <w:webHidden/>
            </w:rPr>
            <w:fldChar w:fldCharType="end"/>
          </w:r>
        </w:p>
        <w:p w14:paraId="727C14DC" w14:textId="71F0B97A" w:rsidR="00C11B4E" w:rsidRPr="00C11B4E" w:rsidRDefault="00C11B4E" w:rsidP="00C11B4E">
          <w:pPr>
            <w:pStyle w:val="HD3"/>
            <w:ind w:firstLine="567"/>
            <w:jc w:val="left"/>
            <w:rPr>
              <w:rFonts w:ascii="Khmer OS Battambang" w:eastAsia="Times New Roman" w:hAnsi="Khmer OS Battambang" w:cs="Khmer OS Battambang"/>
              <w:b w:val="0"/>
              <w:bCs/>
              <w:sz w:val="28"/>
              <w:szCs w:val="28"/>
            </w:rPr>
          </w:pPr>
          <w:r>
            <w:rPr>
              <w:rFonts w:ascii="Khmer OS Battambang" w:hAnsi="Khmer OS Battambang" w:cs="Khmer OS Battambang"/>
              <w:sz w:val="28"/>
              <w:szCs w:val="28"/>
            </w:rPr>
            <w:t xml:space="preserve">  </w:t>
          </w:r>
          <w:r w:rsidRPr="00C11B4E">
            <w:rPr>
              <w:rFonts w:ascii="Khmer OS Battambang" w:hAnsi="Khmer OS Battambang" w:cs="Khmer OS Battambang"/>
              <w:sz w:val="28"/>
              <w:szCs w:val="28"/>
              <w:cs/>
            </w:rPr>
            <w:t>២</w:t>
          </w:r>
          <w:r w:rsidRPr="00C11B4E">
            <w:rPr>
              <w:rFonts w:ascii="Khmer OS Battambang" w:hAnsi="Khmer OS Battambang" w:cs="Khmer OS Battambang"/>
              <w:sz w:val="28"/>
              <w:szCs w:val="28"/>
            </w:rPr>
            <w:t>.</w:t>
          </w:r>
          <w:r w:rsidRPr="00C11B4E">
            <w:rPr>
              <w:rFonts w:ascii="Khmer OS Battambang" w:hAnsi="Khmer OS Battambang" w:cs="Khmer OS Battambang"/>
              <w:sz w:val="28"/>
              <w:szCs w:val="28"/>
              <w:cs/>
            </w:rPr>
            <w:t>២</w:t>
          </w:r>
          <w:r w:rsidRPr="00C11B4E">
            <w:rPr>
              <w:rFonts w:ascii="Khmer OS Battambang" w:hAnsi="Khmer OS Battambang" w:cs="Khmer OS Battambang"/>
              <w:sz w:val="28"/>
              <w:szCs w:val="28"/>
            </w:rPr>
            <w:t>.</w:t>
          </w:r>
          <w:r w:rsidRPr="00C11B4E">
            <w:rPr>
              <w:rFonts w:ascii="Khmer OS Battambang" w:hAnsi="Khmer OS Battambang" w:cs="Khmer OS Battambang"/>
              <w:sz w:val="28"/>
              <w:szCs w:val="28"/>
              <w:cs/>
            </w:rPr>
            <w:t>១ ការរៀបចំផែនការនៃប្រព័ន្ធ</w:t>
          </w:r>
          <w:r w:rsidRPr="00C11B4E">
            <w:rPr>
              <w:rFonts w:ascii="Khmer OS Battambang" w:eastAsia="Limon R1" w:hAnsi="Khmer OS Battambang" w:cs="Khmer OS Battambang"/>
              <w:sz w:val="28"/>
              <w:szCs w:val="28"/>
              <w:cs/>
            </w:rPr>
            <w:t xml:space="preserve"> </w:t>
          </w:r>
          <w:r w:rsidRPr="00C11B4E">
            <w:rPr>
              <w:rFonts w:ascii="Khmer OS Battambang" w:eastAsia="Times New Roman" w:hAnsi="Khmer OS Battambang" w:cs="Khmer OS Battambang"/>
              <w:sz w:val="28"/>
              <w:szCs w:val="28"/>
            </w:rPr>
            <w:t xml:space="preserve">(System Planning) </w:t>
          </w:r>
          <w:r>
            <w:rPr>
              <w:rFonts w:ascii="Khmer OS Battambang" w:eastAsia="Times New Roman" w:hAnsi="Khmer OS Battambang" w:cs="Khmer OS Battambang"/>
              <w:b w:val="0"/>
              <w:bCs/>
              <w:sz w:val="28"/>
              <w:szCs w:val="28"/>
            </w:rPr>
            <w:t>.........................9</w:t>
          </w:r>
        </w:p>
        <w:p w14:paraId="55A1E837" w14:textId="4CA7C5B7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16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 ការវិភាគប្រព័ន្ធ</w:t>
            </w:r>
            <w:r w:rsidR="00967B2D" w:rsidRPr="009140E1">
              <w:rPr>
                <w:rStyle w:val="Hyperlink"/>
                <w:rFonts w:ascii="Khmer OS Battambang" w:eastAsia="Limon R1" w:hAnsi="Khmer OS Battambang" w:cs="Khmer OS Battambang"/>
                <w:noProof/>
                <w:sz w:val="28"/>
                <w:szCs w:val="28"/>
                <w:cs/>
              </w:rPr>
              <w:t xml:space="preserve"> </w:t>
            </w:r>
            <w:r w:rsidR="00967B2D" w:rsidRPr="009140E1">
              <w:rPr>
                <w:rStyle w:val="Hyperlink"/>
                <w:rFonts w:ascii="Khmer OS Battambang" w:eastAsia="Times New Roman" w:hAnsi="Khmer OS Battambang" w:cs="Khmer OS Battambang"/>
                <w:noProof/>
                <w:sz w:val="28"/>
                <w:szCs w:val="28"/>
              </w:rPr>
              <w:t>(System Analysis):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_Toc201760516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9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3F565F98" w14:textId="7C9F1B8F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17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២.២.៣ ការរចនាប្រព័ន្ធ (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System Design):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_Toc201760517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13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6F9E2D59" w14:textId="05B8AA75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18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២.២.៤ ការអនុវត្តន៍ប្រព័ន្ធ (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System Implementation):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_Toc201760518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15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223E9516" w14:textId="19D72A39" w:rsidR="00967B2D" w:rsidRPr="009140E1" w:rsidRDefault="009140E1" w:rsidP="002D5CB6">
          <w:pPr>
            <w:pStyle w:val="TOC2"/>
            <w:rPr>
              <w:rFonts w:eastAsiaTheme="minorEastAsia"/>
              <w:noProof/>
            </w:rPr>
          </w:pPr>
          <w:r w:rsidRPr="009140E1">
            <w:tab/>
          </w:r>
          <w:r w:rsidR="00647AA7">
            <w:tab/>
          </w:r>
          <w:hyperlink w:anchor="_Toc201760519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២.២.៥ ការប្រតិបត្តិ និងទ្រទ្រង់ប្រព័ន្ធ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System Operation and Support: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_Toc201760519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15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55EA3A3E" w14:textId="7BF51118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520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ជំពូក​​ ៣</w:t>
            </w:r>
            <w:r w:rsidRPr="00EF0CD6">
              <w:rPr>
                <w:noProof/>
                <w:webHidden/>
              </w:rPr>
              <w:tab/>
            </w:r>
          </w:hyperlink>
          <w:r w:rsidR="00654D64">
            <w:rPr>
              <w:noProof/>
            </w:rPr>
            <w:t>16</w:t>
          </w:r>
        </w:p>
        <w:p w14:paraId="15C940C8" w14:textId="1455CCB6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521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វីធីសាស្រ្តនៃការសា្រវជ្រាវ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_Toc201760521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16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64C6ED7B" w14:textId="6E750D66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522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៣.១</w:t>
            </w:r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 </w:t>
            </w:r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ការរៀបចំការស្រាវជ្រាវ  (</w:t>
            </w:r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Research Design)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_Toc201760522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16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3E9163B2" w14:textId="7EE72D64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 xml:space="preserve">         </w:t>
          </w:r>
          <w:r>
            <w:tab/>
          </w:r>
          <w:hyperlink w:anchor="_Toc201760523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៣.១.១ ជំហានទី១ ពិភាក្សា និងសិក្សាទៅលើគំរោងការងារ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_Toc201760523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6AAA7F99" w14:textId="7FCAE46D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lastRenderedPageBreak/>
            <w:tab/>
          </w:r>
          <w:hyperlink w:anchor="_Toc201760524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៣.១.២ ជំហានទី២ ធ្វើសម្ភាសន៍ ប្រមូលទិន្នន័យ និងរៀបចំឯកសារ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_Toc201760524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29EE0BEA" w14:textId="0C040FF2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25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៣.១.៣ ជំហានទី៣ ការសិក្សាអំពីតម្រូវការប្រព័ន្ធថ្មី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_Toc201760525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2C4BE919" w14:textId="5F2E775F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26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៣.១.៤ ជំហានទី៤ វិភាគវែកញែករកវិធីដោះស្រាយ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_Toc201760526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773A3CCB" w14:textId="4C2F93FF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27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៣.១.៥ ជំហានទី៥: បង្កើតប្រព័ន្ធថ្មី និង សរសេរកូដ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_Toc201760527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18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103B3A59" w14:textId="2E26FDEB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28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៣.១.៦ ជំហានទី៦ ដំណើរការនៃប្រព័ន្ធ និងថែទាំប្រព័ន្ធ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_Toc201760528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18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4B3A32E3" w14:textId="630442FE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529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៣.២ វិធីសាស្រ្តស្រាវជ្រាវ (</w:t>
            </w:r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Research Methodology)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_Toc201760529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18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12BEFE0B" w14:textId="2C2D2068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30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៣.២.១ ប្រភេទទិន្នន័យ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_Toc201760530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19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44249BBA" w14:textId="0BF004B9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31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៣.២.២ វិធីសាស្រ្តប្រមូលទិន្នន័យ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_Toc201760531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19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4B76FD18" w14:textId="0861FE72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532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៣.៣ ការវិភាគទិន្នន័យ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_Toc201760532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19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2ED86959" w14:textId="522F5B17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533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  <w:lang w:eastAsia="zh-TW"/>
              </w:rPr>
              <w:t>៣.៤ លទ្ធផលនៃការវិភាគ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_Toc201760533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20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3F4E36D3" w14:textId="40C75AC1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34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  <w:lang w:eastAsia="zh-TW"/>
              </w:rPr>
              <w:t>៣.៤.១ លទ្ធផលនៃការសិក្សាលើប្រព័ន្ធចាស់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_Toc201760534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20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369A1F09" w14:textId="5CB05C05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35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  <w:lang w:eastAsia="zh-TW"/>
              </w:rPr>
              <w:t>៣.៤.២ លទ្ធផលនៃដំណោះស្រាយ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_Toc201760535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21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51A562B4" w14:textId="11B25566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36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៣.៤.៣ ការគ្រោងនៃប្រព័ន្ធគ្រប់គ្រងវគ្គសិក្សាបង់ថ្លៃ(វគ្គខ្លី)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_Toc201760536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21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50C86357" w14:textId="12DB8EB4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37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  <w:lang w:eastAsia="zh-TW"/>
              </w:rPr>
              <w:t xml:space="preserve">៣.៤.៤ ការគ្រោងនៃ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lang w:eastAsia="zh-CN"/>
              </w:rPr>
              <w:t xml:space="preserve">Physical Database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  <w:lang w:eastAsia="zh-TW"/>
              </w:rPr>
              <w:t>សម្រាប់ប្រព័ន្ធថ្មី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_Toc201760537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22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3297D32D" w14:textId="36F8BD8F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38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៣.៤.៥ លទ្ធផលនៃការរចនាប្រព័ន្ធ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_Toc201760538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22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058D45A2" w14:textId="5E55C7A3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539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៣.៥ </w:t>
            </w:r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lang w:eastAsia="zh-CN"/>
              </w:rPr>
              <w:t>Data Dictionary For Table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_Toc201760539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23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17B51AFD" w14:textId="5FCC64B8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40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៣.៥.១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Table Student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_Toc201760540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23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19D92C29" w14:textId="3603DF04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41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៣.៥.២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Table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Register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_Toc201760541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24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3B7FE8FA" w14:textId="1529DC5E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42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៣.៥.៣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Table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lang w:eastAsia="zh-CN"/>
              </w:rPr>
              <w:t>Teacher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_Toc201760542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25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35198E9F" w14:textId="185E3D06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43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៣.៥.៤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Table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Subject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_Toc201760543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25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30812E66" w14:textId="2B271778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44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៣.៥.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  <w:lang w:eastAsia="zh-TW"/>
              </w:rPr>
              <w:t>៥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Table Schedule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_Toc201760544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26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66DDC137" w14:textId="6B005904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45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៣.៥.៦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Table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lang w:eastAsia="zh-CN"/>
              </w:rPr>
              <w:t>Room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_Toc201760545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26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644A43BA" w14:textId="1FF572B6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lastRenderedPageBreak/>
            <w:tab/>
          </w:r>
          <w:hyperlink w:anchor="_Toc201760546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៣.៥.៧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Table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lang w:eastAsia="zh-CN"/>
              </w:rPr>
              <w:t>PaymentStatus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_Toc201760546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1015343A" w14:textId="45179204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47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៣.៥.៨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Table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lang w:eastAsia="zh-CN"/>
              </w:rPr>
              <w:t>CourseStatus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_Toc201760547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27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18816000" w14:textId="03584C69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48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៣.៥.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  <w:lang w:eastAsia="zh-TW"/>
              </w:rPr>
              <w:t>៩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Table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lang w:eastAsia="zh-CN"/>
              </w:rPr>
              <w:t>Payment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_Toc201760548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28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364CAC0E" w14:textId="33D8281D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49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៣.៥.៣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Table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lang w:eastAsia="zh-CN"/>
              </w:rPr>
              <w:t>Teacher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_Toc201760549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29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36715693" w14:textId="54016009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550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ជំពូក​​ ៤</w:t>
            </w:r>
            <w:r w:rsidRPr="00EF0CD6">
              <w:rPr>
                <w:noProof/>
                <w:webHidden/>
              </w:rPr>
              <w:tab/>
            </w:r>
          </w:hyperlink>
          <w:r w:rsidR="00654D64">
            <w:rPr>
              <w:noProof/>
            </w:rPr>
            <w:t>30</w:t>
          </w:r>
        </w:p>
        <w:p w14:paraId="351315CD" w14:textId="1CF229FC" w:rsidR="00967B2D" w:rsidRPr="00EF0CD6" w:rsidRDefault="00967B2D" w:rsidP="00C11B4E">
          <w:pPr>
            <w:pStyle w:val="TOC1"/>
            <w:rPr>
              <w:rFonts w:eastAsiaTheme="minorEastAsia"/>
              <w:noProof/>
            </w:rPr>
          </w:pPr>
          <w:hyperlink w:anchor="_Toc201760551" w:history="1">
            <w:r w:rsidRPr="00EF0CD6">
              <w:rPr>
                <w:rStyle w:val="Hyperlink"/>
                <w:rFonts w:ascii="Century" w:hAnsi="Century" w:cs="Khmer OS Muol Light"/>
                <w:noProof/>
                <w:sz w:val="28"/>
                <w:szCs w:val="28"/>
                <w:cs/>
              </w:rPr>
              <w:t>លទ្ធផលនៃការស្រាវជ្រាវ</w:t>
            </w:r>
            <w:r w:rsidRPr="00EF0CD6">
              <w:rPr>
                <w:noProof/>
                <w:webHidden/>
              </w:rPr>
              <w:tab/>
            </w:r>
            <w:r w:rsidRPr="00EF0CD6">
              <w:rPr>
                <w:noProof/>
                <w:webHidden/>
              </w:rPr>
              <w:fldChar w:fldCharType="begin"/>
            </w:r>
            <w:r w:rsidRPr="00EF0CD6">
              <w:rPr>
                <w:noProof/>
                <w:webHidden/>
              </w:rPr>
              <w:instrText xml:space="preserve"> PAGEREF _Toc201760551 \h </w:instrText>
            </w:r>
            <w:r w:rsidRPr="00EF0CD6">
              <w:rPr>
                <w:noProof/>
                <w:webHidden/>
              </w:rPr>
            </w:r>
            <w:r w:rsidRPr="00EF0CD6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30</w:t>
            </w:r>
            <w:r w:rsidRPr="00EF0CD6">
              <w:rPr>
                <w:noProof/>
                <w:webHidden/>
              </w:rPr>
              <w:fldChar w:fldCharType="end"/>
            </w:r>
          </w:hyperlink>
        </w:p>
        <w:p w14:paraId="38382F7E" w14:textId="15E107EC" w:rsidR="00967B2D" w:rsidRPr="009140E1" w:rsidRDefault="00967B2D" w:rsidP="002D5CB6">
          <w:pPr>
            <w:pStyle w:val="TOC2"/>
            <w:rPr>
              <w:rFonts w:eastAsiaTheme="minorEastAsia"/>
              <w:noProof/>
            </w:rPr>
          </w:pPr>
          <w:hyperlink w:anchor="_Toc201760552" w:history="1"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៤.១ ការគ្រោងបង្កើត </w:t>
            </w:r>
            <w:r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User Interface</w:t>
            </w:r>
            <w:r w:rsidRPr="009140E1">
              <w:rPr>
                <w:noProof/>
                <w:webHidden/>
              </w:rPr>
              <w:tab/>
            </w:r>
            <w:r w:rsidRPr="009140E1">
              <w:rPr>
                <w:noProof/>
                <w:webHidden/>
              </w:rPr>
              <w:fldChar w:fldCharType="begin"/>
            </w:r>
            <w:r w:rsidRPr="009140E1">
              <w:rPr>
                <w:noProof/>
                <w:webHidden/>
              </w:rPr>
              <w:instrText xml:space="preserve"> PAGEREF _Toc201760552 \h </w:instrText>
            </w:r>
            <w:r w:rsidRPr="009140E1">
              <w:rPr>
                <w:noProof/>
                <w:webHidden/>
              </w:rPr>
            </w:r>
            <w:r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30</w:t>
            </w:r>
            <w:r w:rsidRPr="009140E1">
              <w:rPr>
                <w:noProof/>
                <w:webHidden/>
              </w:rPr>
              <w:fldChar w:fldCharType="end"/>
            </w:r>
          </w:hyperlink>
        </w:p>
        <w:p w14:paraId="5E82BC54" w14:textId="25AE6384" w:rsidR="00967B2D" w:rsidRPr="009140E1" w:rsidRDefault="00647AA7" w:rsidP="00C11B4E">
          <w:pPr>
            <w:pStyle w:val="TOC1"/>
            <w:rPr>
              <w:rFonts w:eastAsiaTheme="minorEastAsia"/>
              <w:noProof/>
            </w:rPr>
          </w:pPr>
          <w:r>
            <w:tab/>
          </w:r>
          <w:hyperlink w:anchor="_Toc201760553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៤.១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 xml:space="preserve"> Login Form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_Toc201760553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30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587FCE43" w14:textId="7ECF0259" w:rsidR="00967B2D" w:rsidRDefault="00647AA7" w:rsidP="00C11B4E">
          <w:pPr>
            <w:pStyle w:val="TOC1"/>
            <w:rPr>
              <w:noProof/>
            </w:rPr>
          </w:pPr>
          <w:r>
            <w:tab/>
          </w:r>
          <w:hyperlink w:anchor="_Toc201760554" w:history="1"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៤.១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.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 xml:space="preserve">២  </w:t>
            </w:r>
            <w:r w:rsidR="00967B2D" w:rsidRPr="009140E1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</w:rPr>
              <w:t>Interface Front End</w:t>
            </w:r>
            <w:r w:rsidR="00967B2D" w:rsidRPr="009140E1">
              <w:rPr>
                <w:noProof/>
                <w:webHidden/>
              </w:rPr>
              <w:tab/>
            </w:r>
            <w:r w:rsidR="00967B2D" w:rsidRPr="009140E1">
              <w:rPr>
                <w:noProof/>
                <w:webHidden/>
              </w:rPr>
              <w:fldChar w:fldCharType="begin"/>
            </w:r>
            <w:r w:rsidR="00967B2D" w:rsidRPr="009140E1">
              <w:rPr>
                <w:noProof/>
                <w:webHidden/>
              </w:rPr>
              <w:instrText xml:space="preserve"> PAGEREF _Toc201760554 \h </w:instrText>
            </w:r>
            <w:r w:rsidR="00967B2D" w:rsidRPr="009140E1">
              <w:rPr>
                <w:noProof/>
                <w:webHidden/>
              </w:rPr>
            </w:r>
            <w:r w:rsidR="00967B2D" w:rsidRPr="009140E1">
              <w:rPr>
                <w:noProof/>
                <w:webHidden/>
              </w:rPr>
              <w:fldChar w:fldCharType="separate"/>
            </w:r>
            <w:r w:rsidR="009A4EAC">
              <w:rPr>
                <w:noProof/>
                <w:webHidden/>
              </w:rPr>
              <w:t>30</w:t>
            </w:r>
            <w:r w:rsidR="00967B2D" w:rsidRPr="009140E1">
              <w:rPr>
                <w:noProof/>
                <w:webHidden/>
              </w:rPr>
              <w:fldChar w:fldCharType="end"/>
            </w:r>
          </w:hyperlink>
        </w:p>
        <w:p w14:paraId="6F41862D" w14:textId="0B5692B1" w:rsidR="002D5CB6" w:rsidRPr="002D5CB6" w:rsidRDefault="002D5CB6" w:rsidP="00C11B4E">
          <w:pPr>
            <w:pStyle w:val="TOC1"/>
            <w:rPr>
              <w:rFonts w:eastAsiaTheme="minorEastAsia"/>
              <w:noProof/>
            </w:rPr>
          </w:pPr>
          <w:hyperlink w:anchor="_Toc201769290" w:history="1">
            <w:r w:rsidRPr="002D5CB6">
              <w:rPr>
                <w:rStyle w:val="Hyperlink"/>
                <w:rFonts w:ascii="Khmer OS Muol Light" w:hAnsi="Khmer OS Muol Light" w:cs="Khmer OS Muol Light"/>
                <w:noProof/>
                <w:sz w:val="28"/>
                <w:szCs w:val="28"/>
                <w:cs/>
              </w:rPr>
              <w:t>ជំពូក​​ ៥</w:t>
            </w:r>
            <w:r w:rsidRPr="002D5CB6">
              <w:rPr>
                <w:noProof/>
                <w:webHidden/>
              </w:rPr>
              <w:tab/>
            </w:r>
          </w:hyperlink>
          <w:r w:rsidR="00654D64">
            <w:rPr>
              <w:noProof/>
            </w:rPr>
            <w:t>35</w:t>
          </w:r>
        </w:p>
        <w:p w14:paraId="3FC54F07" w14:textId="08192CB0" w:rsidR="002D5CB6" w:rsidRPr="002D5CB6" w:rsidRDefault="002D5CB6" w:rsidP="00C11B4E">
          <w:pPr>
            <w:pStyle w:val="TOC1"/>
            <w:rPr>
              <w:rFonts w:eastAsiaTheme="minorEastAsia"/>
              <w:noProof/>
            </w:rPr>
          </w:pPr>
          <w:hyperlink w:anchor="_Toc201769291" w:history="1">
            <w:r w:rsidRPr="002D5CB6">
              <w:rPr>
                <w:rStyle w:val="Hyperlink"/>
                <w:rFonts w:ascii="Khmer OS Muol Light" w:hAnsi="Khmer OS Muol Light" w:cs="Khmer OS Muol Light"/>
                <w:noProof/>
                <w:sz w:val="28"/>
                <w:szCs w:val="28"/>
                <w:cs/>
              </w:rPr>
              <w:t>សន្និដ្ឋាន និង ការផ្តល់អនុសាសន៏</w:t>
            </w:r>
            <w:r w:rsidRPr="002D5CB6">
              <w:rPr>
                <w:noProof/>
                <w:webHidden/>
              </w:rPr>
              <w:tab/>
            </w:r>
          </w:hyperlink>
          <w:r w:rsidR="00654D64">
            <w:rPr>
              <w:noProof/>
            </w:rPr>
            <w:t>35</w:t>
          </w:r>
        </w:p>
        <w:p w14:paraId="0F75A1ED" w14:textId="07B162F1" w:rsidR="002D5CB6" w:rsidRPr="00654D64" w:rsidRDefault="002D5CB6" w:rsidP="002D5CB6">
          <w:pPr>
            <w:pStyle w:val="TOC2"/>
            <w:rPr>
              <w:rFonts w:eastAsiaTheme="minorEastAsia"/>
              <w:noProof/>
              <w:szCs w:val="24"/>
            </w:rPr>
          </w:pPr>
          <w:hyperlink w:anchor="_Toc201769292" w:history="1">
            <w:r w:rsidRPr="002D5CB6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៥.១ សេចក្តីសន្និដ្ឋាន</w:t>
            </w:r>
            <w:r w:rsidRPr="002D5CB6">
              <w:rPr>
                <w:noProof/>
                <w:webHidden/>
              </w:rPr>
              <w:tab/>
            </w:r>
          </w:hyperlink>
          <w:r w:rsidR="00654D64">
            <w:rPr>
              <w:noProof/>
              <w:webHidden/>
            </w:rPr>
            <w:t>35</w:t>
          </w:r>
          <w:r w:rsidR="00654D64">
            <w:rPr>
              <w:rStyle w:val="Hyperlink"/>
              <w:rFonts w:ascii="Khmer OS Battambang" w:hAnsi="Khmer OS Battambang" w:cs="Khmer OS Battambang"/>
              <w:noProof/>
              <w:sz w:val="28"/>
              <w:szCs w:val="28"/>
            </w:rPr>
            <w:t xml:space="preserve"> </w:t>
          </w:r>
        </w:p>
        <w:p w14:paraId="2ED1C788" w14:textId="2C045F84" w:rsidR="002D5CB6" w:rsidRPr="002D5CB6" w:rsidRDefault="002D5CB6" w:rsidP="002D5CB6">
          <w:pPr>
            <w:pStyle w:val="TOC2"/>
            <w:rPr>
              <w:rFonts w:eastAsiaTheme="minorEastAsia"/>
              <w:noProof/>
            </w:rPr>
          </w:pPr>
          <w:hyperlink w:anchor="_Toc201769293" w:history="1">
            <w:r w:rsidRPr="002D5CB6">
              <w:rPr>
                <w:rStyle w:val="Hyperlink"/>
                <w:rFonts w:ascii="Khmer OS Battambang" w:hAnsi="Khmer OS Battambang" w:cs="Khmer OS Battambang"/>
                <w:noProof/>
                <w:sz w:val="28"/>
                <w:szCs w:val="28"/>
                <w:cs/>
              </w:rPr>
              <w:t>៥.២ ការផ្តល់អនុសាសន៏</w:t>
            </w:r>
            <w:r w:rsidRPr="002D5CB6">
              <w:rPr>
                <w:noProof/>
                <w:webHidden/>
              </w:rPr>
              <w:tab/>
            </w:r>
          </w:hyperlink>
          <w:r w:rsidR="00654D64">
            <w:rPr>
              <w:noProof/>
              <w:webHidden/>
            </w:rPr>
            <w:t>36</w:t>
          </w:r>
        </w:p>
        <w:p w14:paraId="73CBDF46" w14:textId="77777777" w:rsidR="002D5CB6" w:rsidRPr="002D5CB6" w:rsidRDefault="002D5CB6" w:rsidP="002D5CB6"/>
        <w:p w14:paraId="4742B44A" w14:textId="11098186" w:rsidR="0054728B" w:rsidRPr="00EF503B" w:rsidRDefault="00967B2D" w:rsidP="00654D64">
          <w:r>
            <w:rPr>
              <w:b/>
              <w:bCs/>
              <w:noProof/>
            </w:rPr>
            <w:fldChar w:fldCharType="end"/>
          </w:r>
        </w:p>
      </w:sdtContent>
    </w:sdt>
    <w:p w14:paraId="3650874C" w14:textId="77777777" w:rsidR="00B53359" w:rsidRPr="00DD5B73" w:rsidRDefault="00B53359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Khmer OS Muol Light" w:hAnsi="Khmer OS Muol Light" w:cs="Khmer OS Muol Light"/>
          <w:b/>
          <w:color w:val="000000" w:themeColor="text1"/>
          <w:sz w:val="26"/>
          <w:szCs w:val="26"/>
          <w:lang w:val="pt-BR"/>
        </w:rPr>
      </w:pPr>
      <w:bookmarkStart w:id="16" w:name="_Hlk115792371"/>
      <w:r w:rsidRPr="00DD5B73">
        <w:rPr>
          <w:rFonts w:ascii="Khmer OS Muol Light" w:hAnsi="Khmer OS Muol Light" w:cs="Khmer OS Muol Light" w:hint="cs"/>
          <w:b/>
          <w:color w:val="000000" w:themeColor="text1"/>
          <w:sz w:val="26"/>
          <w:szCs w:val="26"/>
          <w:cs/>
          <w:lang w:val="pt-BR"/>
        </w:rPr>
        <w:t>ឯកសារយោង</w:t>
      </w:r>
    </w:p>
    <w:p w14:paraId="4A634E5E" w14:textId="710D8C45" w:rsidR="00B53359" w:rsidRPr="00DD5B73" w:rsidRDefault="00B53359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Khmer OS Muol Light" w:hAnsi="Khmer OS Muol Light" w:cs="Khmer OS Muol Light"/>
          <w:b/>
          <w:color w:val="000000" w:themeColor="text1"/>
          <w:sz w:val="26"/>
          <w:szCs w:val="26"/>
          <w:lang w:val="pt-BR"/>
        </w:rPr>
      </w:pPr>
      <w:bookmarkStart w:id="17" w:name="_Hlk115792395"/>
      <w:bookmarkEnd w:id="16"/>
      <w:r w:rsidRPr="00DD5B73">
        <w:rPr>
          <w:rFonts w:ascii="Khmer OS Muol Light" w:hAnsi="Khmer OS Muol Light" w:cs="Khmer OS Muol Light" w:hint="cs"/>
          <w:b/>
          <w:color w:val="000000" w:themeColor="text1"/>
          <w:sz w:val="26"/>
          <w:szCs w:val="26"/>
          <w:cs/>
          <w:lang w:val="pt-BR"/>
        </w:rPr>
        <w:t>ឧបសម្ព័ន្ធ</w:t>
      </w:r>
    </w:p>
    <w:bookmarkEnd w:id="17"/>
    <w:p w14:paraId="06A6C8B6" w14:textId="77777777" w:rsidR="00B53359" w:rsidRPr="00DD5B73" w:rsidRDefault="00B53359" w:rsidP="008461DF">
      <w:pPr>
        <w:tabs>
          <w:tab w:val="right" w:leader="dot" w:pos="9072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Khmer OS Muol Light" w:hAnsi="Khmer OS Muol Light" w:cs="Khmer OS Muol Light"/>
          <w:b/>
          <w:color w:val="000000" w:themeColor="text1"/>
          <w:sz w:val="26"/>
          <w:szCs w:val="26"/>
          <w:lang w:val="pt-BR"/>
        </w:rPr>
      </w:pPr>
    </w:p>
    <w:p w14:paraId="476EAC15" w14:textId="77777777" w:rsidR="00B53359" w:rsidRPr="00DD5B73" w:rsidRDefault="00B53359" w:rsidP="008461DF">
      <w:pPr>
        <w:spacing w:line="240" w:lineRule="auto"/>
        <w:jc w:val="center"/>
        <w:rPr>
          <w:rFonts w:ascii="Khmer OS Muol Light" w:hAnsi="Khmer OS Muol Light" w:cs="Khmer OS Muol Light"/>
        </w:rPr>
      </w:pPr>
    </w:p>
    <w:p w14:paraId="7BCC83C8" w14:textId="77777777" w:rsidR="00B53359" w:rsidRPr="00DD5B73" w:rsidRDefault="00B53359" w:rsidP="008461DF">
      <w:pPr>
        <w:spacing w:line="240" w:lineRule="auto"/>
        <w:jc w:val="center"/>
        <w:rPr>
          <w:rFonts w:ascii="Khmer OS Muol Light" w:hAnsi="Khmer OS Muol Light" w:cs="Khmer OS Muol Light"/>
        </w:rPr>
      </w:pPr>
    </w:p>
    <w:p w14:paraId="6FE88DE8" w14:textId="77777777" w:rsidR="00B53359" w:rsidRPr="00DD5B73" w:rsidRDefault="00B53359" w:rsidP="008461DF">
      <w:pPr>
        <w:spacing w:line="240" w:lineRule="auto"/>
        <w:jc w:val="center"/>
        <w:rPr>
          <w:rFonts w:ascii="Khmer OS Muol Light" w:hAnsi="Khmer OS Muol Light" w:cs="Khmer OS Muol Light"/>
        </w:rPr>
      </w:pPr>
    </w:p>
    <w:p w14:paraId="47990008" w14:textId="77777777" w:rsidR="00B53359" w:rsidRPr="00DD5B73" w:rsidRDefault="00B53359" w:rsidP="008461DF">
      <w:pPr>
        <w:spacing w:line="240" w:lineRule="auto"/>
        <w:jc w:val="center"/>
        <w:rPr>
          <w:rFonts w:ascii="Khmer OS Muol Light" w:hAnsi="Khmer OS Muol Light" w:cs="Khmer OS Muol Light"/>
        </w:rPr>
      </w:pPr>
    </w:p>
    <w:p w14:paraId="03233263" w14:textId="77777777" w:rsidR="00B53359" w:rsidRPr="00DD5B73" w:rsidRDefault="00B53359" w:rsidP="008461DF">
      <w:pPr>
        <w:spacing w:after="0" w:line="240" w:lineRule="auto"/>
        <w:jc w:val="center"/>
      </w:pPr>
    </w:p>
    <w:p w14:paraId="69FF1DEA" w14:textId="7B2B83A7" w:rsidR="00B53359" w:rsidRPr="00DD5B73" w:rsidRDefault="00B53359" w:rsidP="008461DF">
      <w:pPr>
        <w:spacing w:after="0" w:line="240" w:lineRule="auto"/>
        <w:jc w:val="center"/>
      </w:pPr>
    </w:p>
    <w:p w14:paraId="4F66A237" w14:textId="77777777" w:rsidR="00B53359" w:rsidRPr="00DD5B73" w:rsidRDefault="00B53359" w:rsidP="008461DF">
      <w:pPr>
        <w:spacing w:after="0" w:line="240" w:lineRule="auto"/>
        <w:jc w:val="center"/>
      </w:pPr>
    </w:p>
    <w:p w14:paraId="2EFA864E" w14:textId="19025FCB" w:rsidR="00DF2297" w:rsidRPr="00DD5B73" w:rsidRDefault="00DF2297" w:rsidP="008461DF">
      <w:pPr>
        <w:spacing w:after="0" w:line="240" w:lineRule="auto"/>
        <w:jc w:val="center"/>
      </w:pPr>
    </w:p>
    <w:p w14:paraId="6F0342B9" w14:textId="17CC02A4" w:rsidR="000B5219" w:rsidRPr="00DD5B73" w:rsidRDefault="000B5219" w:rsidP="008461DF">
      <w:pPr>
        <w:tabs>
          <w:tab w:val="center" w:pos="4536"/>
        </w:tabs>
        <w:spacing w:line="240" w:lineRule="auto"/>
        <w:sectPr w:rsidR="000B5219" w:rsidRPr="00DD5B73" w:rsidSect="00647AA7">
          <w:footerReference w:type="default" r:id="rId12"/>
          <w:pgSz w:w="11907" w:h="16840" w:code="9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</w:p>
    <w:p w14:paraId="251FE33E" w14:textId="1B2D42B7" w:rsidR="00B53359" w:rsidRPr="00DD5B73" w:rsidRDefault="00B53359" w:rsidP="00663D21">
      <w:pPr>
        <w:pStyle w:val="HD1"/>
      </w:pPr>
      <w:bookmarkStart w:id="18" w:name="_Toc201760496"/>
      <w:r w:rsidRPr="00DD5B73">
        <w:rPr>
          <w:cs/>
        </w:rPr>
        <w:lastRenderedPageBreak/>
        <w:t>ជំពូក​​ ​១</w:t>
      </w:r>
      <w:bookmarkEnd w:id="18"/>
    </w:p>
    <w:p w14:paraId="535D8136" w14:textId="19FDC026" w:rsidR="00B53359" w:rsidRPr="00DD5B73" w:rsidRDefault="00B53359" w:rsidP="00663D21">
      <w:pPr>
        <w:pStyle w:val="HD1"/>
        <w:rPr>
          <w:rFonts w:ascii="Khmer OS" w:hAnsi="Khmer OS" w:cs="Khmer OS"/>
        </w:rPr>
      </w:pPr>
      <w:bookmarkStart w:id="19" w:name="_Toc201760497"/>
      <w:r w:rsidRPr="00DD5B73">
        <w:rPr>
          <w:cs/>
        </w:rPr>
        <w:t>សេចក្តីផ្តើម</w:t>
      </w:r>
      <w:bookmarkEnd w:id="19"/>
    </w:p>
    <w:p w14:paraId="4B6BD60D" w14:textId="6516F4CA" w:rsidR="00B53359" w:rsidRPr="00DD5B73" w:rsidRDefault="00B53359" w:rsidP="00663D21">
      <w:pPr>
        <w:pStyle w:val="HD2"/>
        <w:jc w:val="left"/>
        <w:rPr>
          <w:rFonts w:ascii="Khmer OS Battambang" w:hAnsi="Khmer OS Battambang" w:cs="Khmer OS Battambang"/>
          <w:szCs w:val="22"/>
        </w:rPr>
      </w:pPr>
      <w:bookmarkStart w:id="20" w:name="_Toc201760498"/>
      <w:r w:rsidRPr="00DD5B73">
        <w:rPr>
          <w:cs/>
        </w:rPr>
        <w:t>១</w:t>
      </w:r>
      <w:r w:rsidRPr="00DD5B73">
        <w:rPr>
          <w:rFonts w:hint="cs"/>
          <w:cs/>
        </w:rPr>
        <w:t>.</w:t>
      </w:r>
      <w:r w:rsidRPr="00DD5B73">
        <w:rPr>
          <w:cs/>
        </w:rPr>
        <w:t>១ សាវតាៈ</w:t>
      </w:r>
      <w:bookmarkEnd w:id="20"/>
      <w:r w:rsidRPr="00DD5B73">
        <w:rPr>
          <w:cs/>
        </w:rPr>
        <w:t xml:space="preserve"> </w:t>
      </w:r>
    </w:p>
    <w:p w14:paraId="0515E8BB" w14:textId="04F135A6" w:rsidR="00547666" w:rsidRPr="00DD5B73" w:rsidRDefault="00547666" w:rsidP="00423A6B">
      <w:pPr>
        <w:pStyle w:val="sub-1"/>
        <w:shd w:val="clear" w:color="auto" w:fill="FFFFFF"/>
        <w:spacing w:before="0" w:beforeAutospacing="0" w:after="0" w:afterAutospacing="0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pacing w:val="6"/>
          <w:sz w:val="22"/>
          <w:szCs w:val="22"/>
          <w:cs/>
        </w:rPr>
        <w:t>នៅឆ្នាំ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១៩៩៣</w:t>
      </w:r>
      <w:r w:rsidR="00E77453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ក្រោមកិច្ចសហប្រតិបត្តិការរវាងអង្គការពលកម្មអន្តរជាតិ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(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ILO)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និងក្រសួងរ៉ែ និងថាមព</w:t>
      </w:r>
      <w:r w:rsidR="00B11359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ល </w:t>
      </w:r>
      <w:r w:rsidR="00B11359" w:rsidRPr="00DD5B73">
        <w:rPr>
          <w:rFonts w:ascii="Khmer OS Battambang" w:hAnsi="Khmer OS Battambang" w:cs="Khmer OS Battambang"/>
          <w:spacing w:val="6"/>
          <w:sz w:val="22"/>
          <w:szCs w:val="22"/>
          <w:cs/>
        </w:rPr>
        <w:t>បានបង្កើត</w:t>
      </w:r>
      <w:r w:rsidR="00B11359" w:rsidRPr="00DD5B73">
        <w:rPr>
          <w:rFonts w:ascii="Khmer OS Battambang" w:hAnsi="Khmer OS Battambang" w:cs="Khmer OS Battambang"/>
          <w:sz w:val="22"/>
          <w:szCs w:val="22"/>
          <w:cs/>
        </w:rPr>
        <w:t>វិ</w:t>
      </w:r>
      <w:r w:rsidR="00B11359" w:rsidRPr="00DD5B73">
        <w:rPr>
          <w:rFonts w:ascii="Khmer OS Battambang" w:hAnsi="Khmer OS Battambang" w:cs="Khmer OS Battambang"/>
          <w:spacing w:val="6"/>
          <w:sz w:val="22"/>
          <w:szCs w:val="22"/>
          <w:cs/>
        </w:rPr>
        <w:t>ទ្យាស្ថានពហុបច្ចេកទេសភូមិភាគតេជោសែនបាត់ដំបងឡើង</w:t>
      </w:r>
      <w:r w:rsidR="00B11359" w:rsidRPr="00DD5B73">
        <w:rPr>
          <w:rFonts w:ascii="Khmer OS Battambang" w:hAnsi="Khmer OS Battambang" w:cs="Khmer OS Battambang" w:hint="cs"/>
          <w:spacing w:val="6"/>
          <w:sz w:val="22"/>
          <w:szCs w:val="22"/>
          <w:cs/>
        </w:rPr>
        <w:t>ក្នុងគោលបំណងផ្តល់នូវចំណេះ ជំនាញ និងជួយរកការងារអោយ</w:t>
      </w:r>
      <w:r w:rsidR="00D306C2" w:rsidRPr="00DD5B73">
        <w:rPr>
          <w:rFonts w:ascii="Khmer OS Battambang" w:hAnsi="Khmer OS Battambang" w:cs="Khmer OS Battambang" w:hint="cs"/>
          <w:spacing w:val="6"/>
          <w:sz w:val="22"/>
          <w:szCs w:val="22"/>
          <w:cs/>
        </w:rPr>
        <w:t>ដល់ស</w:t>
      </w:r>
      <w:r w:rsidR="00D11CE5" w:rsidRPr="00DD5B73">
        <w:rPr>
          <w:rFonts w:ascii="Khmer OS Battambang" w:hAnsi="Khmer OS Battambang" w:cs="Khmer OS Battambang" w:hint="cs"/>
          <w:spacing w:val="6"/>
          <w:sz w:val="22"/>
          <w:szCs w:val="22"/>
          <w:cs/>
        </w:rPr>
        <w:t>ិស្សា</w:t>
      </w:r>
      <w:r w:rsidR="00D306C2" w:rsidRPr="00DD5B73">
        <w:rPr>
          <w:rFonts w:ascii="Khmer OS Battambang" w:hAnsi="Khmer OS Battambang" w:cs="Khmer OS Battambang" w:hint="cs"/>
          <w:spacing w:val="6"/>
          <w:sz w:val="22"/>
          <w:szCs w:val="22"/>
          <w:cs/>
        </w:rPr>
        <w:t>នុសិស្ស</w:t>
      </w:r>
      <w:r w:rsidR="00FC3102" w:rsidRPr="00DD5B73">
        <w:rPr>
          <w:rFonts w:ascii="Khmer OS Battambang" w:hAnsi="Khmer OS Battambang" w:cs="Khmer OS Battambang" w:hint="cs"/>
          <w:spacing w:val="6"/>
          <w:sz w:val="22"/>
          <w:szCs w:val="22"/>
          <w:cs/>
        </w:rPr>
        <w:t>ព្រមទាំង</w:t>
      </w:r>
      <w:r w:rsidR="00B11359" w:rsidRPr="00DD5B73">
        <w:rPr>
          <w:rFonts w:ascii="Khmer OS Battambang" w:hAnsi="Khmer OS Battambang" w:cs="Khmer OS Battambang" w:hint="cs"/>
          <w:spacing w:val="6"/>
          <w:sz w:val="22"/>
          <w:szCs w:val="22"/>
          <w:cs/>
        </w:rPr>
        <w:t>ប្រជា</w:t>
      </w:r>
      <w:r w:rsidR="00D306C2" w:rsidRPr="00DD5B73">
        <w:rPr>
          <w:rFonts w:ascii="Khmer OS Battambang" w:hAnsi="Khmer OS Battambang" w:cs="Khmer OS Battambang" w:hint="cs"/>
          <w:spacing w:val="6"/>
          <w:sz w:val="22"/>
          <w:szCs w:val="22"/>
          <w:cs/>
        </w:rPr>
        <w:t>ជនទូទៅផងដែរ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។</w:t>
      </w:r>
    </w:p>
    <w:p w14:paraId="6A6B221A" w14:textId="02C8D3F5" w:rsidR="00547666" w:rsidRPr="00DD5B73" w:rsidRDefault="00D306C2" w:rsidP="00423A6B">
      <w:pPr>
        <w:pStyle w:val="sub-1"/>
        <w:shd w:val="clear" w:color="auto" w:fill="FFFFFF"/>
        <w:spacing w:before="0" w:beforeAutospacing="0" w:after="0" w:afterAutospacing="0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តាមអនុក្រ</w:t>
      </w:r>
      <w:r w:rsidR="005925D9" w:rsidRPr="00DD5B73">
        <w:rPr>
          <w:rFonts w:ascii="Khmer OS Battambang" w:hAnsi="Khmer OS Battambang" w:cs="Khmer OS Battambang" w:hint="cs"/>
          <w:sz w:val="22"/>
          <w:szCs w:val="22"/>
          <w:cs/>
        </w:rPr>
        <w:t>ឹ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ត្យលេខ ១១៥ អនក្រ.បក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="00547666" w:rsidRPr="00DD5B73">
        <w:rPr>
          <w:rFonts w:ascii="Khmer OS Battambang" w:hAnsi="Khmer OS Battambang" w:cs="Khmer OS Battambang"/>
          <w:sz w:val="22"/>
          <w:szCs w:val="22"/>
          <w:cs/>
        </w:rPr>
        <w:t>ក្នុងថ្ងៃទី ១៧ ខែ មីនា ឆ្នាំ២០១៤ វិទ្យាស្ថានពហុបច្ចេកទេសខេត្តបាត់ដំបង បានកែប្រែក្លាយទៅជា វិទ្យាស្ថានពហុបច្ចេកទេសភូមិភាគតេជោសែនបាត់ដំបង</w:t>
      </w:r>
      <w:r w:rsidR="00547666" w:rsidRPr="00DD5B73">
        <w:rPr>
          <w:rFonts w:ascii="Khmer OS Battambang" w:hAnsi="Khmer OS Battambang" w:cs="Khmer OS Battambang"/>
          <w:spacing w:val="-6"/>
          <w:sz w:val="22"/>
          <w:szCs w:val="22"/>
          <w:cs/>
        </w:rPr>
        <w:t>(</w:t>
      </w:r>
      <w:r w:rsidR="00547666" w:rsidRPr="00DD5B73">
        <w:rPr>
          <w:rFonts w:ascii="Khmer OS Battambang" w:hAnsi="Khmer OS Battambang" w:cs="Khmer OS Battambang"/>
          <w:sz w:val="22"/>
          <w:szCs w:val="22"/>
        </w:rPr>
        <w:t xml:space="preserve">Regional Polytechnic </w:t>
      </w:r>
      <w:r w:rsidR="005B2F47" w:rsidRPr="00DD5B73">
        <w:rPr>
          <w:rFonts w:ascii="Khmer OS Battambang" w:hAnsi="Khmer OS Battambang" w:cs="Khmer OS Battambang"/>
          <w:sz w:val="22"/>
          <w:szCs w:val="22"/>
        </w:rPr>
        <w:t xml:space="preserve">Institute </w:t>
      </w:r>
      <w:r w:rsidR="00547666" w:rsidRPr="00DD5B73">
        <w:rPr>
          <w:rFonts w:ascii="Khmer OS Battambang" w:hAnsi="Khmer OS Battambang" w:cs="Khmer OS Battambang"/>
          <w:sz w:val="22"/>
          <w:szCs w:val="22"/>
        </w:rPr>
        <w:t>Techo Sen Battambang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)</w:t>
      </w:r>
      <w:r w:rsidRPr="00DD5B73">
        <w:rPr>
          <w:rFonts w:ascii="Khmer OS Battambang" w:hAnsi="Khmer OS Battambang" w:cs="Khmer OS Battambang" w:hint="cs"/>
          <w:spacing w:val="-6"/>
          <w:sz w:val="22"/>
          <w:szCs w:val="22"/>
          <w:cs/>
        </w:rPr>
        <w:t>។</w:t>
      </w:r>
    </w:p>
    <w:p w14:paraId="114EA1A8" w14:textId="1BFAF9D3" w:rsidR="00340289" w:rsidRPr="00DD5B73" w:rsidRDefault="005E789F" w:rsidP="00423A6B">
      <w:pPr>
        <w:spacing w:line="240" w:lineRule="auto"/>
        <w:ind w:firstLine="567"/>
        <w:jc w:val="both"/>
        <w:rPr>
          <w:rFonts w:ascii="Khmer OS Battambang" w:hAnsi="Khmer OS Battambang" w:cs="Khmer OS Battambang"/>
          <w:color w:val="000000" w:themeColor="text1"/>
          <w:sz w:val="14"/>
          <w:szCs w:val="22"/>
        </w:rPr>
      </w:pPr>
      <w:r>
        <w:rPr>
          <w:rFonts w:ascii="Khmer OS Battambang" w:hAnsi="Khmer OS Battambang" w:cs="Khmer OS Battambang" w:hint="cs"/>
          <w:sz w:val="14"/>
          <w:szCs w:val="22"/>
          <w:cs/>
        </w:rPr>
        <w:t>​​អំឡុងពេល</w:t>
      </w:r>
      <w:r w:rsidR="007F6862" w:rsidRPr="00DD5B73">
        <w:rPr>
          <w:rFonts w:ascii="Khmer OS Battambang" w:hAnsi="Khmer OS Battambang" w:cs="Khmer OS Battambang" w:hint="cs"/>
          <w:sz w:val="14"/>
          <w:szCs w:val="22"/>
          <w:cs/>
        </w:rPr>
        <w:t>បច្ចុប្បន្ន</w:t>
      </w:r>
      <w:r w:rsidR="00B11359" w:rsidRPr="00DD5B73">
        <w:rPr>
          <w:rFonts w:ascii="Khmer OS Battambang" w:hAnsi="Khmer OS Battambang" w:cs="Khmer OS Battambang" w:hint="cs"/>
          <w:sz w:val="14"/>
          <w:szCs w:val="22"/>
          <w:cs/>
        </w:rPr>
        <w:t>នេះ</w:t>
      </w:r>
      <w:r w:rsidR="007F6862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មិនថា</w:t>
      </w:r>
      <w:r w:rsidR="00450413">
        <w:rPr>
          <w:rFonts w:ascii="Khmer OS Battambang" w:hAnsi="Khmer OS Battambang" w:cs="Khmer OS Battambang" w:hint="cs"/>
          <w:sz w:val="14"/>
          <w:szCs w:val="22"/>
          <w:cs/>
        </w:rPr>
        <w:t>នៅ</w:t>
      </w:r>
      <w:r w:rsidR="00340289" w:rsidRPr="00DD5B73">
        <w:rPr>
          <w:rFonts w:ascii="Khmer OS Battambang" w:hAnsi="Khmer OS Battambang" w:cs="Khmer OS Battambang" w:hint="cs"/>
          <w:sz w:val="14"/>
          <w:szCs w:val="22"/>
          <w:cs/>
        </w:rPr>
        <w:t>អង្គការណា</w:t>
      </w:r>
      <w:r w:rsidR="00564DA9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មជ្ឈមណ្ឌលបច្ចេកទេសណា</w:t>
      </w:r>
      <w:r w:rsidR="00340289"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="00962C99" w:rsidRPr="00DD5B73">
        <w:rPr>
          <w:rFonts w:ascii="Khmer OS Battambang" w:hAnsi="Khmer OS Battambang" w:cs="Khmer OS Battambang" w:hint="cs"/>
          <w:sz w:val="14"/>
          <w:szCs w:val="22"/>
          <w:cs/>
        </w:rPr>
        <w:t>សាលា</w:t>
      </w:r>
      <w:r w:rsidR="00340289" w:rsidRPr="00DD5B73">
        <w:rPr>
          <w:rFonts w:ascii="Khmer OS Battambang" w:hAnsi="Khmer OS Battambang" w:cs="Khmer OS Battambang" w:hint="cs"/>
          <w:sz w:val="14"/>
          <w:szCs w:val="22"/>
          <w:cs/>
        </w:rPr>
        <w:t>ណា</w:t>
      </w:r>
      <w:r w:rsidR="00340289"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="0059205C" w:rsidRPr="00DD5B73">
        <w:rPr>
          <w:rFonts w:ascii="Khmer OS Battambang" w:hAnsi="Khmer OS Battambang" w:cs="Khmer OS Battambang" w:hint="cs"/>
          <w:sz w:val="14"/>
          <w:szCs w:val="22"/>
          <w:cs/>
        </w:rPr>
        <w:t>ឬ ស្ថាប័នណាទេ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សុទ្ធតែ</w:t>
      </w:r>
      <w:r w:rsidR="00A15AF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មាន</w:t>
      </w:r>
      <w:r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សិស្សចូលមកសិក្សា ទទួល</w:t>
      </w:r>
      <w:r w:rsidR="0045041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នូវ</w:t>
      </w:r>
      <w:r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ការអប់រំ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ទាំងអស់។</w:t>
      </w:r>
      <w:r w:rsidR="00340289" w:rsidRPr="00DD5B73">
        <w:rPr>
          <w:rFonts w:ascii="Khmer OS Battambang" w:hAnsi="Khmer OS Battambang" w:cs="Khmer OS Battambang"/>
          <w:color w:val="000000" w:themeColor="text1"/>
          <w:sz w:val="14"/>
          <w:szCs w:val="22"/>
          <w:cs/>
        </w:rPr>
        <w:t xml:space="preserve"> </w:t>
      </w:r>
      <w:r w:rsidR="0045041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ដូច្នេះ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ហើយ</w:t>
      </w:r>
      <w:r w:rsidR="0045041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 xml:space="preserve">​ 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ដើម្បី</w:t>
      </w:r>
      <w:r w:rsidR="0059205C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ឱ្យ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ប្រតិបត្តិការរបស់អង្គភាពនោះអាចដំណើរកា</w:t>
      </w:r>
      <w:r w:rsidR="0045041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ទៅបាន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ប្រកប</w:t>
      </w:r>
      <w:r w:rsidR="0045041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ដោយភាព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ជោគជ័យ</w:t>
      </w:r>
      <w:r w:rsidR="0045041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 xml:space="preserve"> 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ក្រៅពីបុគ្គលិកមានសមត្ថភាព</w:t>
      </w:r>
      <w:r w:rsidR="0045041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​ មានវិន័យ​និងចក្ខុវិស័យច្បាស់លាស់ទៅហើយនោះ</w:t>
      </w:r>
      <w:r w:rsidR="00340289" w:rsidRPr="00DD5B73">
        <w:rPr>
          <w:rFonts w:ascii="Khmer OS Battambang" w:hAnsi="Khmer OS Battambang" w:cs="Khmer OS Battambang"/>
          <w:color w:val="000000" w:themeColor="text1"/>
          <w:sz w:val="14"/>
          <w:szCs w:val="22"/>
          <w:cs/>
        </w:rPr>
        <w:t xml:space="preserve"> 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គឺត្រូវមាន</w:t>
      </w:r>
      <w:r w:rsidR="00C7541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គ្រប់គ្រង</w:t>
      </w:r>
      <w:r w:rsidR="0045041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វគ្គសិក្សា</w:t>
      </w:r>
      <w:r w:rsidR="00340289" w:rsidRPr="00DD5B73">
        <w:rPr>
          <w:rFonts w:ascii="Khmer OS Battambang" w:hAnsi="Khmer OS Battambang" w:cs="Khmer OS Battambang"/>
          <w:color w:val="000000" w:themeColor="text1"/>
          <w:sz w:val="14"/>
          <w:szCs w:val="22"/>
          <w:cs/>
        </w:rPr>
        <w:t xml:space="preserve"> 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ប្រព័ន្ធអប់រំ</w:t>
      </w:r>
      <w:r w:rsidR="00340289" w:rsidRPr="00DD5B73">
        <w:rPr>
          <w:rFonts w:ascii="Khmer OS Battambang" w:hAnsi="Khmer OS Battambang" w:cs="Khmer OS Battambang"/>
          <w:color w:val="000000" w:themeColor="text1"/>
          <w:sz w:val="14"/>
          <w:szCs w:val="22"/>
          <w:cs/>
        </w:rPr>
        <w:t xml:space="preserve"> 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ប្រព័ន្ធសេដ្ឋកិច្ច</w:t>
      </w:r>
      <w:r w:rsidR="00340289" w:rsidRPr="00DD5B73">
        <w:rPr>
          <w:rFonts w:ascii="Khmer OS Battambang" w:hAnsi="Khmer OS Battambang" w:cs="Khmer OS Battambang"/>
          <w:color w:val="000000" w:themeColor="text1"/>
          <w:sz w:val="14"/>
          <w:szCs w:val="22"/>
          <w:cs/>
        </w:rPr>
        <w:t xml:space="preserve"> 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និង</w:t>
      </w:r>
      <w:r w:rsidR="00340289" w:rsidRPr="00DD5B73">
        <w:rPr>
          <w:rFonts w:ascii="Khmer OS Battambang" w:hAnsi="Khmer OS Battambang" w:cs="Khmer OS Battambang"/>
          <w:color w:val="000000" w:themeColor="text1"/>
          <w:sz w:val="14"/>
          <w:szCs w:val="22"/>
          <w:cs/>
        </w:rPr>
        <w:t xml:space="preserve"> 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ការអនុវត្តន៍ទៅលើបែបបទព្រមទាំងគោលការណ៍ផ្សេងៗ</w:t>
      </w:r>
      <w:r w:rsidR="0045041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 xml:space="preserve">បន្ថែមទៀត 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ក្នុងការ</w:t>
      </w:r>
      <w:r w:rsidR="00762D3F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គ្រប់គ្រង</w:t>
      </w:r>
      <w:r w:rsidR="00450413">
        <w:rPr>
          <w:rFonts w:ascii="Cambria" w:hAnsi="Cambria" w:cs="Khmer OS Battambang" w:hint="cs"/>
          <w:color w:val="000000" w:themeColor="text1"/>
          <w:sz w:val="14"/>
          <w:szCs w:val="22"/>
          <w:cs/>
        </w:rPr>
        <w:t>សិស្ស</w:t>
      </w:r>
      <w:r w:rsidR="0059205C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ឱ្យ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កាន់តែល្អប្រសើរ</w:t>
      </w:r>
      <w:r w:rsidR="00340289" w:rsidRPr="00DD5B73">
        <w:rPr>
          <w:rFonts w:ascii="Khmer OS Battambang" w:hAnsi="Khmer OS Battambang" w:cs="Khmer OS Battambang"/>
          <w:color w:val="000000" w:themeColor="text1"/>
          <w:sz w:val="14"/>
          <w:szCs w:val="22"/>
          <w:cs/>
        </w:rPr>
        <w:t xml:space="preserve"> </w:t>
      </w:r>
      <w:r w:rsidR="00B3612E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ពិសេសការប្រើ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បច្ចេកវិទ្យាព័</w:t>
      </w:r>
      <w:r w:rsidR="00F2425E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ត៌</w:t>
      </w:r>
      <w:r w:rsidR="00340289" w:rsidRPr="00DD5B73">
        <w:rPr>
          <w:rFonts w:ascii="Khmer OS Battambang" w:hAnsi="Khmer OS Battambang" w:cs="Khmer OS Battambang" w:hint="cs"/>
          <w:color w:val="000000" w:themeColor="text1"/>
          <w:sz w:val="14"/>
          <w:szCs w:val="22"/>
          <w:cs/>
        </w:rPr>
        <w:t>មានវិទ្យា។</w:t>
      </w:r>
    </w:p>
    <w:p w14:paraId="109C55F1" w14:textId="2BD13736" w:rsidR="00340289" w:rsidRPr="00DD5B73" w:rsidRDefault="00340289" w:rsidP="00423A6B">
      <w:pPr>
        <w:spacing w:line="240" w:lineRule="auto"/>
        <w:ind w:firstLine="567"/>
        <w:jc w:val="both"/>
        <w:rPr>
          <w:rFonts w:ascii="Khmer OS Battambang" w:hAnsi="Khmer OS Battambang" w:cs="Khmer OS Battambang"/>
          <w:sz w:val="14"/>
          <w:szCs w:val="22"/>
        </w:rPr>
      </w:pPr>
      <w:r w:rsidRPr="00DD5B73">
        <w:rPr>
          <w:rFonts w:ascii="Khmer OS Battambang" w:hAnsi="Khmer OS Battambang" w:cs="Khmer OS Battambang" w:hint="cs"/>
          <w:spacing w:val="-2"/>
          <w:sz w:val="14"/>
          <w:szCs w:val="22"/>
          <w:cs/>
        </w:rPr>
        <w:t>ដើម្បីធានារាល់សកម្មភាពប្រព្រឹត្តិទៅ</w:t>
      </w:r>
      <w:r w:rsidR="00C92102">
        <w:rPr>
          <w:rFonts w:ascii="Khmer OS Battambang" w:hAnsi="Khmer OS Battambang" w:cs="Khmer OS Battambang"/>
          <w:spacing w:val="-2"/>
          <w:sz w:val="14"/>
          <w:szCs w:val="22"/>
        </w:rPr>
        <w:t xml:space="preserve"> </w:t>
      </w:r>
      <w:r w:rsidR="00670591" w:rsidRPr="00DD5B73">
        <w:rPr>
          <w:rFonts w:ascii="Khmer OS Battambang" w:hAnsi="Khmer OS Battambang" w:cs="Khmer OS Battambang" w:hint="cs"/>
          <w:spacing w:val="-2"/>
          <w:sz w:val="14"/>
          <w:szCs w:val="22"/>
          <w:cs/>
        </w:rPr>
        <w:t>នៃ</w:t>
      </w:r>
      <w:r w:rsidR="00292539" w:rsidRPr="00DD5B73">
        <w:rPr>
          <w:rFonts w:ascii="Khmer OS Battambang" w:hAnsi="Khmer OS Battambang" w:cs="Khmer OS Battambang" w:hint="cs"/>
          <w:spacing w:val="-2"/>
          <w:sz w:val="14"/>
          <w:szCs w:val="22"/>
          <w:cs/>
        </w:rPr>
        <w:t>ការ</w:t>
      </w:r>
      <w:r w:rsidR="00762D3F" w:rsidRPr="00DD5B73">
        <w:rPr>
          <w:rFonts w:ascii="Khmer OS Battambang" w:hAnsi="Khmer OS Battambang" w:cs="Khmer OS Battambang" w:hint="cs"/>
          <w:spacing w:val="-2"/>
          <w:sz w:val="14"/>
          <w:szCs w:val="22"/>
          <w:cs/>
        </w:rPr>
        <w:t>គ្រប់គ្រង</w:t>
      </w:r>
      <w:r w:rsidR="00685830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685830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)</w:t>
      </w:r>
      <w:r w:rsidRPr="00DD5B73">
        <w:rPr>
          <w:rFonts w:ascii="Khmer OS Battambang" w:hAnsi="Khmer OS Battambang" w:cs="Khmer OS Battambang" w:hint="cs"/>
          <w:spacing w:val="-2"/>
          <w:sz w:val="14"/>
          <w:szCs w:val="22"/>
          <w:cs/>
        </w:rPr>
        <w:t>របស់</w:t>
      </w:r>
      <w:r w:rsidR="00110355" w:rsidRPr="00DD5B73">
        <w:rPr>
          <w:rFonts w:ascii="Khmer OS Battambang" w:hAnsi="Khmer OS Battambang" w:cs="Khmer OS Battambang"/>
          <w:spacing w:val="-2"/>
          <w:sz w:val="14"/>
          <w:szCs w:val="22"/>
          <w:cs/>
        </w:rPr>
        <w:t>វិទ្យាស្ថានពហុបច្ចេកទេស</w:t>
      </w:r>
      <w:r w:rsidR="00110355" w:rsidRPr="00DD5B73">
        <w:rPr>
          <w:rFonts w:ascii="Khmer OS Battambang" w:hAnsi="Khmer OS Battambang" w:cs="Khmer OS Battambang"/>
          <w:spacing w:val="8"/>
          <w:sz w:val="14"/>
          <w:szCs w:val="22"/>
          <w:cs/>
        </w:rPr>
        <w:t>ភូមិភាគតេជោសែនបាត់ដំបង</w:t>
      </w:r>
      <w:r w:rsidR="00471650" w:rsidRPr="00DD5B73">
        <w:rPr>
          <w:rFonts w:ascii="Khmer OS Battambang" w:hAnsi="Khmer OS Battambang" w:cs="Khmer OS Battambang" w:hint="cs"/>
          <w:spacing w:val="8"/>
          <w:sz w:val="14"/>
          <w:szCs w:val="22"/>
          <w:cs/>
        </w:rPr>
        <w:t xml:space="preserve"> </w:t>
      </w:r>
      <w:r w:rsidR="00530263" w:rsidRPr="00DD5B73">
        <w:rPr>
          <w:rFonts w:ascii="Khmer OS Battambang" w:hAnsi="Khmer OS Battambang" w:cs="Khmer OS Battambang" w:hint="cs"/>
          <w:spacing w:val="8"/>
          <w:sz w:val="14"/>
          <w:szCs w:val="22"/>
          <w:cs/>
        </w:rPr>
        <w:t>ក្រុមយើងខ្ញុំ</w:t>
      </w:r>
      <w:r w:rsidRPr="00DD5B73">
        <w:rPr>
          <w:rFonts w:ascii="Khmer OS Battambang" w:hAnsi="Khmer OS Battambang" w:cs="Khmer OS Battambang" w:hint="cs"/>
          <w:spacing w:val="8"/>
          <w:sz w:val="14"/>
          <w:szCs w:val="22"/>
          <w:cs/>
        </w:rPr>
        <w:t>បានធ្វើការ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បង្កើតឡើងន</w:t>
      </w:r>
      <w:r w:rsidR="00C322F6">
        <w:rPr>
          <w:rFonts w:ascii="Khmer OS Battambang" w:hAnsi="Khmer OS Battambang" w:cs="Khmer OS Battambang" w:hint="cs"/>
          <w:sz w:val="14"/>
          <w:szCs w:val="22"/>
          <w:cs/>
        </w:rPr>
        <w:t>ូវ</w:t>
      </w:r>
      <w:r w:rsidR="00D708E6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685830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685830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)</w:t>
      </w:r>
      <w:r w:rsidR="00471650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ដោយធ្វើការចុះ</w:t>
      </w:r>
      <w:r w:rsidR="000B12EC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និងកត់ត្រា</w:t>
      </w:r>
      <w:r w:rsidR="00685830" w:rsidRPr="00DD5B73">
        <w:rPr>
          <w:rFonts w:ascii="Khmer OS Battambang" w:hAnsi="Khmer OS Battambang" w:cs="Khmer OS Battambang" w:hint="cs"/>
          <w:spacing w:val="-2"/>
          <w:sz w:val="14"/>
          <w:szCs w:val="22"/>
          <w:cs/>
        </w:rPr>
        <w:t>ឈ្មោះ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ចូលទៅក្នុងប្រព័ន្ធ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តាមរយៈកុំព្យូទ័រ</w:t>
      </w:r>
      <w:r w:rsidR="00292539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eastAsia="Times New Roman" w:hAnsi="Khmer OS Battambang" w:cs="Khmer OS Battambang"/>
          <w:sz w:val="22"/>
          <w:szCs w:val="22"/>
          <w:cs/>
        </w:rPr>
        <w:t>(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Computer)</w:t>
      </w:r>
      <w:r w:rsidRPr="00DD5B73">
        <w:rPr>
          <w:rFonts w:ascii="Khmer OS Battambang" w:hAnsi="Khmer OS Battambang" w:cs="Khmer OS Battambang"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ដែលបានប្រើប្រាស់នូវកម្មវិធី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="005B2F47" w:rsidRPr="00DD5B73">
        <w:rPr>
          <w:rFonts w:ascii="Khmer OS Battambang" w:eastAsia="Times New Roman" w:hAnsi="Khmer OS Battambang" w:cs="Khmer OS Battambang"/>
          <w:sz w:val="22"/>
          <w:szCs w:val="22"/>
        </w:rPr>
        <w:t>Visual Studio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មក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ទិន្នន័យរបស់</w:t>
      </w:r>
      <w:r w:rsidR="00D115C3" w:rsidRPr="00DD5B73">
        <w:rPr>
          <w:rFonts w:ascii="Khmer OS Battambang" w:hAnsi="Khmer OS Battambang" w:cs="Khmer OS Battambang"/>
          <w:spacing w:val="8"/>
          <w:sz w:val="14"/>
          <w:szCs w:val="22"/>
          <w:cs/>
        </w:rPr>
        <w:t>វិទ្យាស្ថាន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។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ប៉ុន្តែទោះបីជាយ៉ាងនេះ</w:t>
      </w:r>
      <w:r w:rsidR="00C322F6">
        <w:rPr>
          <w:rFonts w:ascii="Khmer OS Battambang" w:hAnsi="Khmer OS Battambang" w:cs="Khmer OS Battambang" w:hint="cs"/>
          <w:sz w:val="14"/>
          <w:szCs w:val="22"/>
          <w:cs/>
        </w:rPr>
        <w:t>ក្ដី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="00B3612E" w:rsidRPr="00DD5B73">
        <w:rPr>
          <w:rFonts w:ascii="Khmer OS Battambang" w:hAnsi="Khmer OS Battambang" w:cs="Khmer OS Battambang" w:hint="cs"/>
          <w:sz w:val="14"/>
          <w:szCs w:val="22"/>
          <w:cs/>
        </w:rPr>
        <w:t>ក៏ការ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នៅមានជួបបញ្ហាមួយចំនួន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="00292539" w:rsidRPr="00DD5B73">
        <w:rPr>
          <w:rFonts w:ascii="Khmer OS Battambang" w:hAnsi="Khmer OS Battambang" w:cs="Khmer OS Battambang" w:hint="cs"/>
          <w:sz w:val="14"/>
          <w:szCs w:val="22"/>
          <w:cs/>
        </w:rPr>
        <w:t>ដែលបង្ក</w:t>
      </w:r>
      <w:r w:rsidR="00C322F6">
        <w:rPr>
          <w:rFonts w:ascii="Khmer OS Battambang" w:hAnsi="Khmer OS Battambang" w:cs="Khmer OS Battambang" w:hint="cs"/>
          <w:sz w:val="14"/>
          <w:szCs w:val="22"/>
          <w:cs/>
        </w:rPr>
        <w:t>រ</w:t>
      </w:r>
      <w:r w:rsidR="00D11CE5" w:rsidRPr="00DD5B73">
        <w:rPr>
          <w:rFonts w:ascii="Khmer OS Battambang" w:hAnsi="Khmer OS Battambang" w:cs="Khmer OS Battambang" w:hint="cs"/>
          <w:sz w:val="14"/>
          <w:szCs w:val="22"/>
          <w:cs/>
        </w:rPr>
        <w:t>ឱ្យ</w:t>
      </w:r>
      <w:r w:rsidR="00292539" w:rsidRPr="00DD5B73">
        <w:rPr>
          <w:rFonts w:ascii="Khmer OS Battambang" w:hAnsi="Khmer OS Battambang" w:cs="Khmer OS Battambang" w:hint="cs"/>
          <w:sz w:val="14"/>
          <w:szCs w:val="22"/>
          <w:cs/>
        </w:rPr>
        <w:t>មានភាពយឺតយ៉ាវ</w:t>
      </w:r>
      <w:r w:rsidR="000B12EC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និងការលំបាក</w:t>
      </w:r>
      <w:r w:rsidR="00C322F6">
        <w:rPr>
          <w:rFonts w:ascii="Khmer OS Battambang" w:hAnsi="Khmer OS Battambang" w:cs="Khmer OS Battambang" w:hint="cs"/>
          <w:sz w:val="14"/>
          <w:szCs w:val="22"/>
          <w:cs/>
        </w:rPr>
        <w:t>ផងដែរ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។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បច្ចុប្បន្ននេះប្រព័ន្ធ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ព័ត៌មាន</w:t>
      </w:r>
      <w:r w:rsidRPr="00DD5B73">
        <w:rPr>
          <w:rFonts w:ascii="Khmer OS Battambang" w:hAnsi="Khmer OS Battambang" w:cs="Khmer OS Battambang"/>
          <w:spacing w:val="-6"/>
          <w:sz w:val="14"/>
          <w:szCs w:val="22"/>
          <w:cs/>
        </w:rPr>
        <w:t xml:space="preserve"> </w:t>
      </w:r>
      <w:r w:rsidR="000078B7"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(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Information Technology )</w:t>
      </w:r>
      <w:r w:rsidRPr="00DD5B73">
        <w:rPr>
          <w:rFonts w:ascii="Khmer OS Battambang" w:hAnsi="Khmer OS Battambang" w:cs="Khmer OS Battambang"/>
          <w:spacing w:val="-6"/>
          <w:sz w:val="22"/>
          <w:szCs w:val="36"/>
        </w:rPr>
        <w:t xml:space="preserve"> </w:t>
      </w:r>
      <w:r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មានការរីកចម្រើនខ្លាំងពីមួយថ្ងៃទៅមួយថ្ងៃ</w:t>
      </w:r>
      <w:r w:rsidR="000F38DC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ដោយបានបង្កើត</w:t>
      </w:r>
      <w:r w:rsidRPr="00DD5B73">
        <w:rPr>
          <w:rFonts w:ascii="Khmer OS Battambang" w:hAnsi="Khmer OS Battambang" w:cs="Khmer OS Battambang"/>
          <w:spacing w:val="-6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និងចូលរួមបង្ក</w:t>
      </w:r>
      <w:r w:rsidR="00C322F6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រ​</w:t>
      </w:r>
      <w:r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លក្ខណៈ</w:t>
      </w:r>
      <w:r w:rsidR="0059205C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ឱ្យ</w:t>
      </w:r>
      <w:r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មានភាពងាយស្រួលដល់ការ</w:t>
      </w:r>
      <w:r w:rsidR="00762D3F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លើផ្នែក</w:t>
      </w:r>
      <w:r w:rsidR="005C46D2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ផ្សេងៗ</w:t>
      </w:r>
      <w:r w:rsidR="00EA233A" w:rsidRPr="00DD5B73">
        <w:rPr>
          <w:rFonts w:ascii="Khmer OS Battambang" w:hAnsi="Khmer OS Battambang" w:cs="Khmer OS Battambang"/>
          <w:spacing w:val="-6"/>
          <w:sz w:val="14"/>
          <w:szCs w:val="22"/>
        </w:rPr>
        <w:t xml:space="preserve"> </w:t>
      </w:r>
      <w:r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យ៉ាងទូលំទូលាយលើព</w:t>
      </w:r>
      <w:r w:rsidR="00A252BA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ិ</w:t>
      </w:r>
      <w:r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ភពលោក។</w:t>
      </w:r>
      <w:r w:rsidRPr="00DD5B73">
        <w:rPr>
          <w:rFonts w:ascii="Khmer OS Battambang" w:hAnsi="Khmer OS Battambang" w:cs="Khmer OS Battambang"/>
          <w:spacing w:val="-12"/>
          <w:sz w:val="14"/>
          <w:szCs w:val="22"/>
          <w:cs/>
        </w:rPr>
        <w:t xml:space="preserve"> </w:t>
      </w:r>
      <w:r w:rsidR="00C322F6">
        <w:rPr>
          <w:rFonts w:ascii="Khmer OS Battambang" w:hAnsi="Khmer OS Battambang" w:cs="Khmer OS Battambang" w:hint="cs"/>
          <w:spacing w:val="-12"/>
          <w:sz w:val="14"/>
          <w:szCs w:val="22"/>
          <w:cs/>
        </w:rPr>
        <w:t>ហេតុ</w:t>
      </w:r>
      <w:r w:rsidRPr="00DD5B73">
        <w:rPr>
          <w:rFonts w:ascii="Khmer OS Battambang" w:hAnsi="Khmer OS Battambang" w:cs="Khmer OS Battambang" w:hint="cs"/>
          <w:spacing w:val="-2"/>
          <w:sz w:val="14"/>
          <w:szCs w:val="22"/>
          <w:cs/>
        </w:rPr>
        <w:t>ដូចនេះហើយទើបអ្នកវិទ្យាសាស្ត្រខិតខំស្រាវជ្រាវបង្កើតឡើងនូវ</w:t>
      </w:r>
      <w:r w:rsidR="004928F9" w:rsidRPr="00DD5B73">
        <w:rPr>
          <w:rFonts w:ascii="Khmer OS Battambang" w:hAnsi="Khmer OS Battambang" w:cs="Khmer OS Battambang"/>
          <w:spacing w:val="-2"/>
          <w:sz w:val="14"/>
          <w:szCs w:val="22"/>
        </w:rPr>
        <w:t xml:space="preserve"> </w:t>
      </w:r>
      <w:r w:rsidRPr="00DD5B73">
        <w:rPr>
          <w:rFonts w:ascii="Khmer OS Battambang" w:hAnsi="Khmer OS Battambang" w:cs="Khmer OS Battambang" w:hint="cs"/>
          <w:spacing w:val="-2"/>
          <w:sz w:val="14"/>
          <w:szCs w:val="22"/>
          <w:cs/>
        </w:rPr>
        <w:t>ភាសាសម្រាប់កម្មវិធី</w:t>
      </w:r>
      <w:r w:rsidRPr="00DD5B73">
        <w:rPr>
          <w:rFonts w:ascii="Khmer OS Battambang" w:hAnsi="Khmer OS Battambang" w:cs="Khmer OS Battambang"/>
          <w:spacing w:val="-2"/>
          <w:sz w:val="14"/>
          <w:szCs w:val="22"/>
          <w:cs/>
        </w:rPr>
        <w:t xml:space="preserve"> </w:t>
      </w:r>
      <w:r w:rsidRPr="00DD5B73">
        <w:rPr>
          <w:rFonts w:ascii="Times New Roman" w:hAnsi="Times New Roman" w:cs="Times New Roman"/>
          <w:sz w:val="22"/>
          <w:szCs w:val="22"/>
          <w:cs/>
        </w:rPr>
        <w:t>(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Program Language)</w:t>
      </w:r>
      <w:r w:rsidRPr="00DD5B73">
        <w:rPr>
          <w:rFonts w:ascii="Khmer OS Battambang" w:eastAsia="Times New Roman" w:hAnsi="Khmer OS Battambang" w:cs="Khmer OS Battambang" w:hint="cs"/>
          <w:sz w:val="22"/>
          <w:szCs w:val="22"/>
          <w:cs/>
        </w:rPr>
        <w:t>ជា</w:t>
      </w:r>
      <w:r w:rsidRPr="00DD5B73">
        <w:rPr>
          <w:rFonts w:ascii="Khmer OS Battambang" w:hAnsi="Khmer OS Battambang" w:cs="Khmer OS Battambang" w:hint="cs"/>
          <w:spacing w:val="6"/>
          <w:sz w:val="14"/>
          <w:szCs w:val="22"/>
          <w:cs/>
        </w:rPr>
        <w:t>ច្រើន</w:t>
      </w:r>
      <w:r w:rsidRPr="00DD5B73">
        <w:rPr>
          <w:rFonts w:ascii="Khmer OS Battambang" w:hAnsi="Khmer OS Battambang" w:cs="Khmer OS Battambang"/>
          <w:spacing w:val="6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6"/>
          <w:sz w:val="14"/>
          <w:szCs w:val="22"/>
          <w:cs/>
        </w:rPr>
        <w:t>ដែលគាំទ្រទៅដល់ដំណើរការ</w:t>
      </w:r>
      <w:r w:rsidR="00762D3F" w:rsidRPr="00DD5B73">
        <w:rPr>
          <w:rFonts w:ascii="Khmer OS Battambang" w:hAnsi="Khmer OS Battambang" w:cs="Khmer OS Battambang" w:hint="cs"/>
          <w:spacing w:val="6"/>
          <w:sz w:val="14"/>
          <w:szCs w:val="22"/>
          <w:cs/>
        </w:rPr>
        <w:t>គ្រប់គ្រង</w:t>
      </w:r>
      <w:r w:rsidR="00A252BA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ផ្សេងៗ</w:t>
      </w:r>
      <w:r w:rsidR="00A252BA" w:rsidRPr="00DD5B73">
        <w:rPr>
          <w:rFonts w:ascii="Khmer OS Battambang" w:hAnsi="Khmer OS Battambang" w:cs="Khmer OS Battambang"/>
          <w:spacing w:val="-6"/>
          <w:sz w:val="14"/>
          <w:szCs w:val="22"/>
        </w:rPr>
        <w:t xml:space="preserve"> </w:t>
      </w:r>
      <w:r w:rsidR="00A252BA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6"/>
          <w:sz w:val="14"/>
          <w:szCs w:val="22"/>
          <w:cs/>
        </w:rPr>
        <w:t>និង</w:t>
      </w:r>
      <w:r w:rsidR="009F437E">
        <w:rPr>
          <w:rFonts w:ascii="Khmer OS Battambang" w:hAnsi="Khmer OS Battambang" w:cs="Khmer OS Battambang" w:hint="cs"/>
          <w:spacing w:val="6"/>
          <w:sz w:val="14"/>
          <w:szCs w:val="22"/>
          <w:cs/>
        </w:rPr>
        <w:t>បានជួយ</w:t>
      </w:r>
      <w:r w:rsidRPr="00DD5B73">
        <w:rPr>
          <w:rFonts w:ascii="Khmer OS Battambang" w:hAnsi="Khmer OS Battambang" w:cs="Khmer OS Battambang" w:hint="cs"/>
          <w:spacing w:val="6"/>
          <w:sz w:val="14"/>
          <w:szCs w:val="22"/>
          <w:cs/>
        </w:rPr>
        <w:t>ដល់អ្នក</w:t>
      </w:r>
      <w:r w:rsidR="00762D3F" w:rsidRPr="00DD5B73">
        <w:rPr>
          <w:rFonts w:ascii="Khmer OS Battambang" w:hAnsi="Khmer OS Battambang" w:cs="Khmer OS Battambang" w:hint="cs"/>
          <w:spacing w:val="6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/>
          <w:spacing w:val="6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6"/>
          <w:sz w:val="14"/>
          <w:szCs w:val="22"/>
          <w:cs/>
        </w:rPr>
        <w:t>ក្នុងការធ្វើសេចក្ដី</w:t>
      </w:r>
      <w:r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សម្រេចចិត្ត</w:t>
      </w:r>
      <w:r w:rsidRPr="00DD5B73">
        <w:rPr>
          <w:rFonts w:ascii="Khmer OS Battambang" w:hAnsi="Khmer OS Battambang" w:cs="Khmer OS Battambang" w:hint="cs"/>
          <w:spacing w:val="10"/>
          <w:sz w:val="14"/>
          <w:szCs w:val="22"/>
          <w:cs/>
        </w:rPr>
        <w:t>លើបញ្ហាអ្វីមួយ</w:t>
      </w:r>
      <w:r w:rsidR="009F437E">
        <w:rPr>
          <w:rFonts w:ascii="Khmer OS Battambang" w:hAnsi="Khmer OS Battambang" w:cs="Khmer OS Battambang" w:hint="cs"/>
          <w:spacing w:val="10"/>
          <w:sz w:val="14"/>
          <w:szCs w:val="22"/>
          <w:cs/>
        </w:rPr>
        <w:t xml:space="preserve">។ </w:t>
      </w:r>
      <w:r w:rsidRPr="00DD5B73">
        <w:rPr>
          <w:rFonts w:ascii="Khmer OS Battambang" w:hAnsi="Khmer OS Battambang" w:cs="Khmer OS Battambang" w:hint="cs"/>
          <w:spacing w:val="10"/>
          <w:sz w:val="14"/>
          <w:szCs w:val="22"/>
          <w:cs/>
        </w:rPr>
        <w:t>ហើយការប្រើប្រព័ន្ធ</w:t>
      </w:r>
      <w:r w:rsidR="009F437E">
        <w:rPr>
          <w:rFonts w:ascii="Khmer OS Battambang" w:hAnsi="Khmer OS Battambang" w:cs="Khmer OS Battambang" w:hint="cs"/>
          <w:spacing w:val="10"/>
          <w:sz w:val="14"/>
          <w:szCs w:val="22"/>
          <w:cs/>
        </w:rPr>
        <w:t xml:space="preserve">នេះទៀតសោត </w:t>
      </w:r>
      <w:r w:rsidRPr="00DD5B73">
        <w:rPr>
          <w:rFonts w:ascii="Khmer OS Battambang" w:hAnsi="Khmer OS Battambang" w:cs="Khmer OS Battambang" w:hint="cs"/>
          <w:spacing w:val="10"/>
          <w:sz w:val="14"/>
          <w:szCs w:val="22"/>
          <w:cs/>
        </w:rPr>
        <w:t>ដើម្បី</w:t>
      </w:r>
      <w:r w:rsidR="009F437E">
        <w:rPr>
          <w:rFonts w:ascii="Khmer OS Battambang" w:hAnsi="Khmer OS Battambang" w:cs="Khmer OS Battambang" w:hint="cs"/>
          <w:spacing w:val="10"/>
          <w:sz w:val="14"/>
          <w:szCs w:val="22"/>
          <w:cs/>
        </w:rPr>
        <w:t>អោយការ</w:t>
      </w:r>
      <w:r w:rsidR="00762D3F" w:rsidRPr="00DD5B73">
        <w:rPr>
          <w:rFonts w:ascii="Khmer OS Battambang" w:hAnsi="Khmer OS Battambang" w:cs="Khmer OS Battambang" w:hint="cs"/>
          <w:spacing w:val="10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 w:hint="cs"/>
          <w:spacing w:val="10"/>
          <w:sz w:val="14"/>
          <w:szCs w:val="22"/>
          <w:cs/>
        </w:rPr>
        <w:t>មានប្រសិទ្ធិភាពខ្ពស់</w:t>
      </w:r>
      <w:r w:rsidRPr="00DD5B73">
        <w:rPr>
          <w:rFonts w:ascii="Khmer OS Battambang" w:hAnsi="Khmer OS Battambang" w:cs="Khmer OS Battambang"/>
          <w:spacing w:val="10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10"/>
          <w:sz w:val="14"/>
          <w:szCs w:val="22"/>
          <w:cs/>
        </w:rPr>
        <w:t>និងជាកត្តាសំខាន់ដែលជួយជ</w:t>
      </w:r>
      <w:r w:rsidR="005B2F47" w:rsidRPr="00DD5B73">
        <w:rPr>
          <w:rFonts w:ascii="Cambria" w:hAnsi="Cambria" w:cs="Khmer OS Battambang" w:hint="cs"/>
          <w:spacing w:val="10"/>
          <w:sz w:val="14"/>
          <w:szCs w:val="22"/>
          <w:cs/>
        </w:rPr>
        <w:t>ម្រុញ</w:t>
      </w:r>
      <w:r w:rsidR="005B2F47" w:rsidRPr="00DD5B73">
        <w:rPr>
          <w:rFonts w:ascii="Khmer OS Battambang" w:hAnsi="Khmer OS Battambang" w:cs="Khmer OS Battambang" w:hint="cs"/>
          <w:spacing w:val="-8"/>
          <w:sz w:val="14"/>
          <w:szCs w:val="22"/>
          <w:cs/>
        </w:rPr>
        <w:t>ឱ្យ</w:t>
      </w:r>
      <w:r w:rsidRPr="00DD5B73">
        <w:rPr>
          <w:rFonts w:ascii="Khmer OS Battambang" w:hAnsi="Khmer OS Battambang" w:cs="Khmer OS Battambang" w:hint="cs"/>
          <w:spacing w:val="-8"/>
          <w:sz w:val="14"/>
          <w:szCs w:val="22"/>
          <w:cs/>
        </w:rPr>
        <w:t>ដំណើរការ</w:t>
      </w:r>
      <w:r w:rsidR="00C123E6" w:rsidRPr="00DD5B73">
        <w:rPr>
          <w:rFonts w:ascii="Khmer OS Battambang" w:hAnsi="Khmer OS Battambang" w:cs="Khmer OS Battambang" w:hint="cs"/>
          <w:spacing w:val="-8"/>
          <w:sz w:val="14"/>
          <w:szCs w:val="22"/>
          <w:cs/>
        </w:rPr>
        <w:t xml:space="preserve"> 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9F437E">
        <w:rPr>
          <w:rFonts w:ascii="Khmer OS Battambang" w:hAnsi="Khmer OS Battambang" w:cs="Khmer OS Battambang" w:hint="cs"/>
          <w:sz w:val="14"/>
          <w:szCs w:val="22"/>
          <w:cs/>
        </w:rPr>
        <w:t>វគ្គសិក្សាបង់ថ្លៃ(វគ្គខ្លី)</w:t>
      </w:r>
      <w:r w:rsidR="00C123E6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-8"/>
          <w:sz w:val="14"/>
          <w:szCs w:val="22"/>
          <w:cs/>
        </w:rPr>
        <w:t>ប្រព្រឹត្តទៅបានល្អប្រសើរ</w:t>
      </w:r>
      <w:r w:rsidR="003A5EF2" w:rsidRPr="00DD5B73">
        <w:rPr>
          <w:rFonts w:ascii="Khmer OS Battambang" w:hAnsi="Khmer OS Battambang" w:cs="Khmer OS Battambang" w:hint="cs"/>
          <w:spacing w:val="-8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-8"/>
          <w:sz w:val="14"/>
          <w:szCs w:val="22"/>
          <w:cs/>
        </w:rPr>
        <w:t>និងទទួលបានជោគជ័យ</w:t>
      </w:r>
      <w:r w:rsidR="003A5EF2" w:rsidRPr="00DD5B73">
        <w:rPr>
          <w:rFonts w:ascii="Khmer OS Battambang" w:hAnsi="Khmer OS Battambang" w:cs="Khmer OS Battambang" w:hint="cs"/>
          <w:spacing w:val="-8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-8"/>
          <w:sz w:val="14"/>
          <w:szCs w:val="22"/>
          <w:cs/>
        </w:rPr>
        <w:t>។</w:t>
      </w:r>
    </w:p>
    <w:p w14:paraId="7B5E7A6D" w14:textId="0C6A189F" w:rsidR="00E77453" w:rsidRPr="00DD5B73" w:rsidRDefault="00340289" w:rsidP="00423A6B">
      <w:pPr>
        <w:spacing w:line="240" w:lineRule="auto"/>
        <w:ind w:firstLine="567"/>
        <w:jc w:val="both"/>
        <w:rPr>
          <w:rFonts w:ascii="Khmer OS Battambang" w:hAnsi="Khmer OS Battambang" w:cs="Khmer OS Battambang"/>
          <w:sz w:val="14"/>
          <w:szCs w:val="22"/>
        </w:rPr>
      </w:pP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ដើម្បីធានាប្រសិទ្ធិភាព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និងការដោះស្រាយប្រព័ន្ធ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នេះ</w:t>
      </w:r>
      <w:r w:rsidR="0059205C" w:rsidRPr="00DD5B73">
        <w:rPr>
          <w:rFonts w:ascii="Khmer OS Battambang" w:hAnsi="Khmer OS Battambang" w:cs="Khmer OS Battambang" w:hint="cs"/>
          <w:sz w:val="14"/>
          <w:szCs w:val="22"/>
          <w:cs/>
        </w:rPr>
        <w:t>ឱ្យ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មានលក្ខណៈ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ប្រសើរជាងនេះ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ទើបក្រុមយើងខ្ញ</w:t>
      </w:r>
      <w:r w:rsidR="00C123E6" w:rsidRPr="00DD5B73">
        <w:rPr>
          <w:rFonts w:ascii="Khmer OS Battambang" w:hAnsi="Khmer OS Battambang" w:cs="Khmer OS Battambang" w:hint="cs"/>
          <w:sz w:val="14"/>
          <w:szCs w:val="22"/>
          <w:cs/>
        </w:rPr>
        <w:t>ុំ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ជានិស្សិតនៃ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វិទ្យាស្ថានពហុបច្ចេកទេសភូមិភាពតេជោសែនបាត់ដំបង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បានសម្រេចចិត្តជ្រើសរើសយកប្រធានបទ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="00EC2028" w:rsidRPr="003E19D1">
        <w:rPr>
          <w:rFonts w:ascii="Khmer OS Battambang" w:hAnsi="Khmer OS Battambang" w:cs="Khmer OS Battambang" w:hint="cs"/>
          <w:b/>
          <w:bCs/>
          <w:sz w:val="14"/>
          <w:szCs w:val="22"/>
          <w:cs/>
        </w:rPr>
        <w:t>“</w:t>
      </w:r>
      <w:r w:rsidR="001B2E2F" w:rsidRPr="003E19D1">
        <w:rPr>
          <w:rFonts w:ascii="Khmer OS Battambang" w:hAnsi="Khmer OS Battambang" w:cs="Khmer OS Battambang" w:hint="cs"/>
          <w:b/>
          <w:bCs/>
          <w:sz w:val="14"/>
          <w:szCs w:val="22"/>
          <w:cs/>
        </w:rPr>
        <w:t>ប្រព័ន្ធ</w:t>
      </w:r>
      <w:r w:rsidR="00762D3F" w:rsidRPr="003E19D1">
        <w:rPr>
          <w:rFonts w:ascii="Khmer OS Battambang" w:hAnsi="Khmer OS Battambang" w:cs="Khmer OS Battambang" w:hint="cs"/>
          <w:b/>
          <w:bCs/>
          <w:sz w:val="14"/>
          <w:szCs w:val="22"/>
          <w:cs/>
        </w:rPr>
        <w:t>គ្រប់គ្រង</w:t>
      </w:r>
      <w:r w:rsidR="00685830" w:rsidRPr="003E19D1">
        <w:rPr>
          <w:rFonts w:ascii="Khmer OS Battambang" w:hAnsi="Khmer OS Battambang" w:cs="Khmer OS Battambang" w:hint="cs"/>
          <w:b/>
          <w:bCs/>
          <w:color w:val="000000" w:themeColor="text1"/>
          <w:sz w:val="22"/>
          <w:szCs w:val="22"/>
          <w:cs/>
        </w:rPr>
        <w:t>វគ្គសិក្សាបង់ថ្លៃ</w:t>
      </w:r>
      <w:r w:rsidR="003E19D1" w:rsidRPr="003E19D1">
        <w:rPr>
          <w:rFonts w:ascii="Khmer OS Battambang" w:hAnsi="Khmer OS Battambang" w:cs="Khmer OS Battambang"/>
          <w:b/>
          <w:bCs/>
          <w:color w:val="000000" w:themeColor="text1"/>
          <w:sz w:val="22"/>
          <w:szCs w:val="22"/>
        </w:rPr>
        <w:t xml:space="preserve"> </w:t>
      </w:r>
      <w:r w:rsidR="00685830" w:rsidRPr="003E19D1">
        <w:rPr>
          <w:rFonts w:ascii="Cambria" w:hAnsi="Cambria" w:cs="Khmer OS Battambang"/>
          <w:b/>
          <w:bCs/>
          <w:color w:val="000000" w:themeColor="text1"/>
          <w:sz w:val="22"/>
          <w:szCs w:val="22"/>
        </w:rPr>
        <w:t>(</w:t>
      </w:r>
      <w:r w:rsidR="00685830" w:rsidRPr="003E19D1">
        <w:rPr>
          <w:rFonts w:ascii="Cambria" w:hAnsi="Cambria" w:cs="Khmer OS Battambang" w:hint="cs"/>
          <w:b/>
          <w:bCs/>
          <w:color w:val="000000" w:themeColor="text1"/>
          <w:sz w:val="22"/>
          <w:szCs w:val="22"/>
          <w:cs/>
        </w:rPr>
        <w:t>វគ្គខ្លី</w:t>
      </w:r>
      <w:r w:rsidR="00685830" w:rsidRPr="003E19D1">
        <w:rPr>
          <w:rFonts w:ascii="Cambria" w:hAnsi="Cambria" w:cs="Khmer OS Battambang"/>
          <w:b/>
          <w:bCs/>
          <w:color w:val="000000" w:themeColor="text1"/>
          <w:sz w:val="22"/>
          <w:szCs w:val="22"/>
        </w:rPr>
        <w:t>)</w:t>
      </w:r>
      <w:r w:rsidR="00FC3102" w:rsidRPr="003E19D1">
        <w:rPr>
          <w:rFonts w:ascii="Khmer OS Battambang" w:hAnsi="Khmer OS Battambang" w:cs="Khmer OS Battambang" w:hint="cs"/>
          <w:b/>
          <w:bCs/>
          <w:sz w:val="14"/>
          <w:szCs w:val="22"/>
          <w:cs/>
        </w:rPr>
        <w:t xml:space="preserve"> </w:t>
      </w:r>
      <w:r w:rsidR="00EC2028" w:rsidRPr="003E19D1">
        <w:rPr>
          <w:rFonts w:ascii="Khmer OS Battambang" w:hAnsi="Khmer OS Battambang" w:cs="Khmer OS Battambang" w:hint="cs"/>
          <w:b/>
          <w:bCs/>
          <w:sz w:val="14"/>
          <w:szCs w:val="22"/>
          <w:cs/>
        </w:rPr>
        <w:t>”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="00712A52">
        <w:rPr>
          <w:rFonts w:ascii="Khmer OS Battambang" w:hAnsi="Khmer OS Battambang" w:cs="Khmer OS Battambang" w:hint="cs"/>
          <w:sz w:val="14"/>
          <w:szCs w:val="22"/>
          <w:cs/>
        </w:rPr>
        <w:t>ដោយ</w:t>
      </w:r>
      <w:r w:rsidR="00EC2028" w:rsidRPr="00DD5B73">
        <w:rPr>
          <w:rFonts w:ascii="Khmer OS Battambang" w:hAnsi="Khmer OS Battambang" w:cs="Khmer OS Battambang" w:hint="cs"/>
          <w:sz w:val="14"/>
          <w:szCs w:val="22"/>
          <w:cs/>
        </w:rPr>
        <w:t>របាយការ</w:t>
      </w:r>
      <w:r w:rsidR="00861B83" w:rsidRPr="00DD5B73">
        <w:rPr>
          <w:rFonts w:ascii="Khmer OS Battambang" w:hAnsi="Khmer OS Battambang" w:cs="Khmer OS Battambang" w:hint="cs"/>
          <w:sz w:val="14"/>
          <w:szCs w:val="22"/>
          <w:cs/>
        </w:rPr>
        <w:t>ណ៍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នេះគឺមានទិសដៅដើម្បីបង្វែរកិច្ចការ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712A52">
        <w:rPr>
          <w:rFonts w:ascii="Khmer OS Battambang" w:hAnsi="Khmer OS Battambang" w:cs="Khmer OS Battambang" w:hint="cs"/>
          <w:sz w:val="14"/>
          <w:szCs w:val="22"/>
          <w:cs/>
        </w:rPr>
        <w:t xml:space="preserve">វគ្គសិក្សាបង់ថ្លៃ(វគ្គខ្លី)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ដែលបច្ចុប្បន្ននេះអនុវត្តន៍</w:t>
      </w:r>
      <w:r w:rsidR="00712A52">
        <w:rPr>
          <w:rFonts w:ascii="Khmer OS Battambang" w:hAnsi="Khmer OS Battambang" w:cs="Khmer OS Battambang" w:hint="cs"/>
          <w:sz w:val="14"/>
          <w:szCs w:val="22"/>
          <w:cs/>
        </w:rPr>
        <w:t xml:space="preserve">តាមរយៈ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Microsoft Office (Excel)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កំពុងមានភាពស្មុ</w:t>
      </w:r>
      <w:r w:rsidR="00D7738C" w:rsidRPr="00DD5B73">
        <w:rPr>
          <w:rFonts w:ascii="Khmer OS Battambang" w:hAnsi="Khmer OS Battambang" w:cs="Khmer OS Battambang" w:hint="cs"/>
          <w:sz w:val="14"/>
          <w:szCs w:val="22"/>
          <w:cs/>
        </w:rPr>
        <w:t>គ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ស្មាញ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និងការលំបាកជាច្រើន</w:t>
      </w:r>
      <w:r w:rsidR="00712A52">
        <w:rPr>
          <w:rFonts w:ascii="Khmer OS Battambang" w:hAnsi="Khmer OS Battambang" w:cs="Khmer OS Battambang" w:hint="cs"/>
          <w:sz w:val="14"/>
          <w:szCs w:val="22"/>
          <w:cs/>
        </w:rPr>
        <w:t>យ៉ាង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។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</w:t>
      </w:r>
      <w:r w:rsidR="00685830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គ្រង</w:t>
      </w:r>
      <w:r w:rsidR="00685830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685830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)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ថ្មីនេះ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មានគោលបំណងជួយ</w:t>
      </w:r>
      <w:r w:rsidR="00712A52">
        <w:rPr>
          <w:rFonts w:ascii="Khmer OS Battambang" w:hAnsi="Khmer OS Battambang" w:cs="Khmer OS Battambang" w:hint="cs"/>
          <w:sz w:val="14"/>
          <w:szCs w:val="22"/>
          <w:cs/>
        </w:rPr>
        <w:t>សម្រប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សម្រួល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="00712A52">
        <w:rPr>
          <w:rFonts w:ascii="Khmer OS Battambang" w:hAnsi="Khmer OS Battambang" w:cs="Khmer OS Battambang" w:hint="cs"/>
          <w:sz w:val="14"/>
          <w:szCs w:val="22"/>
          <w:cs/>
        </w:rPr>
        <w:t>ទៅដល់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បញ្ហាខាងលើដោយឆ្លងតាមការសិក្សា</w:t>
      </w:r>
      <w:r w:rsidRPr="00DD5B73">
        <w:rPr>
          <w:rFonts w:ascii="Khmer OS Battambang" w:hAnsi="Khmer OS Battambang" w:cs="Khmer OS Battambang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និងបទពិសោធន៍លើមុខវិជ្ជា</w:t>
      </w:r>
      <w:r w:rsidR="00BD60B4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lastRenderedPageBreak/>
        <w:t>ព័ត៌មានវិទ្យារបស់ក្រុ</w:t>
      </w:r>
      <w:r w:rsidR="00BD60B4" w:rsidRPr="00DD5B73">
        <w:rPr>
          <w:rFonts w:ascii="Khmer OS Battambang" w:hAnsi="Khmer OS Battambang" w:cs="Khmer OS Battambang" w:hint="cs"/>
          <w:sz w:val="14"/>
          <w:szCs w:val="22"/>
          <w:cs/>
        </w:rPr>
        <w:t>ម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យើងខ្ញ</w:t>
      </w:r>
      <w:r w:rsidR="00511E20" w:rsidRPr="00DD5B73">
        <w:rPr>
          <w:rFonts w:ascii="Khmer OS Battambang" w:hAnsi="Khmer OS Battambang" w:cs="Khmer OS Battambang" w:hint="cs"/>
          <w:sz w:val="14"/>
          <w:szCs w:val="22"/>
          <w:cs/>
        </w:rPr>
        <w:t>ុំ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ក្នុងរយៈពេល២ឆ្នាំកន្លងមក</w:t>
      </w:r>
      <w:r w:rsidR="00F72992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ក្នុងវិទ្យាស្ថានពហុបច្ចេកទេសភូមិភាគតេជោសែនបាត់ដំបង។</w:t>
      </w:r>
    </w:p>
    <w:p w14:paraId="02FF95A8" w14:textId="1A348B9C" w:rsidR="00B53359" w:rsidRPr="00DD5B73" w:rsidRDefault="00B53359" w:rsidP="00663D21">
      <w:pPr>
        <w:pStyle w:val="HD2"/>
        <w:jc w:val="left"/>
        <w:rPr>
          <w:rFonts w:ascii="Khmer OS Battambang" w:hAnsi="Khmer OS Battambang" w:cs="Khmer OS Battambang"/>
          <w:szCs w:val="22"/>
        </w:rPr>
      </w:pPr>
      <w:bookmarkStart w:id="21" w:name="_Toc201760499"/>
      <w:r w:rsidRPr="00DD5B73">
        <w:rPr>
          <w:cs/>
        </w:rPr>
        <w:t>១</w:t>
      </w:r>
      <w:r w:rsidRPr="00DD5B73">
        <w:rPr>
          <w:rFonts w:hint="cs"/>
          <w:cs/>
        </w:rPr>
        <w:t>.</w:t>
      </w:r>
      <w:r w:rsidRPr="00DD5B73">
        <w:rPr>
          <w:cs/>
        </w:rPr>
        <w:t>២ មូលហេតុនៃការស្រាវជ្រាវៈ</w:t>
      </w:r>
      <w:bookmarkEnd w:id="21"/>
      <w:r w:rsidRPr="00DD5B73">
        <w:rPr>
          <w:rFonts w:ascii="Khmer OS Battambang" w:hAnsi="Khmer OS Battambang" w:cs="Khmer OS Battambang"/>
          <w:szCs w:val="22"/>
          <w:cs/>
        </w:rPr>
        <w:t xml:space="preserve"> </w:t>
      </w:r>
    </w:p>
    <w:p w14:paraId="6268AAE6" w14:textId="6DC261F7" w:rsidR="006878FA" w:rsidRPr="00DD5B73" w:rsidRDefault="00906E44" w:rsidP="008461DF">
      <w:pPr>
        <w:spacing w:line="240" w:lineRule="auto"/>
        <w:ind w:firstLine="567"/>
        <w:jc w:val="both"/>
        <w:rPr>
          <w:rFonts w:ascii="Khmer OS Battambang" w:hAnsi="Khmer OS Battambang" w:cs="Khmer OS Battambang"/>
          <w:sz w:val="14"/>
          <w:szCs w:val="22"/>
        </w:rPr>
      </w:pPr>
      <w:r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ដោយផ្អែកលើ</w:t>
      </w:r>
      <w:r w:rsidR="00D306C2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ការចុះសាកស</w:t>
      </w:r>
      <w:r w:rsidR="00AB69ED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ួ</w:t>
      </w:r>
      <w:r w:rsidR="00D306C2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រ</w:t>
      </w:r>
      <w:r w:rsidR="00AB69ED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នៅក្នុង</w:t>
      </w:r>
      <w:r w:rsidR="001B2A18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វិទ្យាស្ថានផ្ទាល់</w:t>
      </w:r>
      <w:r w:rsidR="00D306C2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 xml:space="preserve"> របស់ក្រុមយើងខ្ញុំបានអោយដឹងថា </w:t>
      </w:r>
      <w:r w:rsidR="006878FA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បច្ចុប្បន្ននេះ</w:t>
      </w:r>
      <w:r w:rsidR="00D521CC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វិទ្យាស្ថានពហុបច្ចេកទេសភូមិភាគតេជោសែនបាត់ដំបង</w:t>
      </w:r>
      <w:r w:rsidR="00330175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 xml:space="preserve"> </w:t>
      </w:r>
      <w:r w:rsidR="00B44D2F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បានកត់ត្រា</w:t>
      </w:r>
      <w:r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នូវ</w:t>
      </w:r>
      <w:r w:rsidR="00B44D2F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រាល់ព</w:t>
      </w:r>
      <w:r w:rsidR="00257684" w:rsidRPr="00DD5B73"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័ត៌មាន</w:t>
      </w:r>
      <w:r>
        <w:rPr>
          <w:rFonts w:ascii="Khmer OS Battambang" w:hAnsi="Khmer OS Battambang" w:cs="Khmer OS Battambang" w:hint="cs"/>
          <w:spacing w:val="2"/>
          <w:sz w:val="14"/>
          <w:szCs w:val="22"/>
          <w:cs/>
        </w:rPr>
        <w:t>សិស្ស</w:t>
      </w:r>
      <w:r w:rsidR="00D521CC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="002B3650" w:rsidRPr="00DD5B73">
        <w:rPr>
          <w:rFonts w:ascii="Khmer OS Battambang" w:hAnsi="Khmer OS Battambang" w:cs="Khmer OS Battambang" w:hint="cs"/>
          <w:sz w:val="14"/>
          <w:szCs w:val="22"/>
          <w:cs/>
        </w:rPr>
        <w:t>ដោយប្រើលើកម្មវិធី</w:t>
      </w:r>
      <w:r w:rsidR="002B3650" w:rsidRPr="00DD5B73">
        <w:rPr>
          <w:rFonts w:ascii="Khmer OS Battambang" w:hAnsi="Khmer OS Battambang" w:cs="Khmer OS Battambang"/>
        </w:rPr>
        <w:t xml:space="preserve"> </w:t>
      </w:r>
      <w:r w:rsidR="002B3650" w:rsidRPr="00DD5B73">
        <w:rPr>
          <w:rFonts w:ascii="Khmer OS Battambang" w:hAnsi="Khmer OS Battambang" w:cs="Khmer OS Battambang"/>
          <w:sz w:val="22"/>
          <w:szCs w:val="22"/>
        </w:rPr>
        <w:t>Microsoft Excel</w:t>
      </w:r>
      <w:r w:rsidR="002B3650" w:rsidRPr="00DD5B73">
        <w:rPr>
          <w:rFonts w:ascii="Khmer OS Battambang" w:hAnsi="Khmer OS Battambang" w:cs="Khmer OS Battambang" w:hint="cs"/>
          <w:sz w:val="12"/>
          <w:szCs w:val="20"/>
          <w:cs/>
        </w:rPr>
        <w:t xml:space="preserve"> </w:t>
      </w:r>
      <w:r w:rsidR="006878FA" w:rsidRPr="00DD5B73">
        <w:rPr>
          <w:rFonts w:ascii="Khmer OS Battambang" w:hAnsi="Khmer OS Battambang" w:cs="Khmer OS Battambang" w:hint="cs"/>
          <w:sz w:val="14"/>
          <w:szCs w:val="22"/>
          <w:cs/>
        </w:rPr>
        <w:t>សម្រាប់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685830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685830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)</w:t>
      </w:r>
      <w:r w:rsidR="00F25A74">
        <w:rPr>
          <w:rFonts w:ascii="Khmer OS Battambang" w:hAnsi="Khmer OS Battambang" w:cs="Khmer OS Battambang" w:hint="cs"/>
          <w:sz w:val="14"/>
          <w:szCs w:val="22"/>
          <w:cs/>
        </w:rPr>
        <w:t xml:space="preserve">។ </w:t>
      </w:r>
      <w:r w:rsidR="006878FA" w:rsidRPr="00DD5B73">
        <w:rPr>
          <w:rFonts w:ascii="Khmer OS Battambang" w:hAnsi="Khmer OS Battambang" w:cs="Khmer OS Battambang" w:hint="cs"/>
          <w:sz w:val="14"/>
          <w:szCs w:val="22"/>
          <w:cs/>
        </w:rPr>
        <w:t>ការ</w:t>
      </w:r>
      <w:r w:rsidR="00D306C2" w:rsidRPr="00DD5B73">
        <w:rPr>
          <w:rFonts w:ascii="Khmer OS Battambang" w:hAnsi="Khmer OS Battambang" w:cs="Khmer OS Battambang" w:hint="cs"/>
          <w:sz w:val="14"/>
          <w:szCs w:val="22"/>
          <w:cs/>
        </w:rPr>
        <w:t>ធ្វើ</w:t>
      </w:r>
      <w:r w:rsidR="006878FA" w:rsidRPr="00DD5B73">
        <w:rPr>
          <w:rFonts w:ascii="Khmer OS Battambang" w:hAnsi="Khmer OS Battambang" w:cs="Khmer OS Battambang" w:hint="cs"/>
          <w:sz w:val="14"/>
          <w:szCs w:val="22"/>
          <w:cs/>
        </w:rPr>
        <w:t>បែបនេះ</w:t>
      </w:r>
      <w:r w:rsidR="00F25A74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="006878FA" w:rsidRPr="00DD5B73">
        <w:rPr>
          <w:rFonts w:ascii="Khmer OS Battambang" w:hAnsi="Khmer OS Battambang" w:cs="Khmer OS Battambang" w:hint="cs"/>
          <w:sz w:val="14"/>
          <w:szCs w:val="22"/>
          <w:cs/>
        </w:rPr>
        <w:t>បានធ្វើ</w:t>
      </w:r>
      <w:r w:rsidR="00805F38" w:rsidRPr="00DD5B73">
        <w:rPr>
          <w:rFonts w:ascii="Khmer OS Battambang" w:hAnsi="Khmer OS Battambang" w:cs="Khmer OS Battambang" w:hint="cs"/>
          <w:sz w:val="14"/>
          <w:szCs w:val="22"/>
          <w:cs/>
        </w:rPr>
        <w:t>ឱ្យ</w:t>
      </w:r>
      <w:r w:rsidR="00D306C2" w:rsidRPr="00DD5B73">
        <w:rPr>
          <w:rFonts w:ascii="Khmer OS Battambang" w:hAnsi="Khmer OS Battambang" w:cs="Khmer OS Battambang" w:hint="cs"/>
          <w:sz w:val="14"/>
          <w:szCs w:val="22"/>
          <w:cs/>
        </w:rPr>
        <w:t>ជួប</w:t>
      </w:r>
      <w:r w:rsidR="00F25A74">
        <w:rPr>
          <w:rFonts w:ascii="Khmer OS Battambang" w:hAnsi="Khmer OS Battambang" w:cs="Khmer OS Battambang" w:hint="cs"/>
          <w:sz w:val="14"/>
          <w:szCs w:val="22"/>
          <w:cs/>
        </w:rPr>
        <w:t>ប្រទះនូវ</w:t>
      </w:r>
      <w:r w:rsidR="00D306C2" w:rsidRPr="00DD5B73">
        <w:rPr>
          <w:rFonts w:ascii="Khmer OS Battambang" w:hAnsi="Khmer OS Battambang" w:cs="Khmer OS Battambang" w:hint="cs"/>
          <w:sz w:val="14"/>
          <w:szCs w:val="22"/>
          <w:cs/>
        </w:rPr>
        <w:t>ផល</w:t>
      </w:r>
      <w:r w:rsidR="006878FA" w:rsidRPr="00DD5B73">
        <w:rPr>
          <w:rFonts w:ascii="Khmer OS Battambang" w:hAnsi="Khmer OS Battambang" w:cs="Khmer OS Battambang" w:hint="cs"/>
          <w:sz w:val="14"/>
          <w:szCs w:val="22"/>
          <w:cs/>
        </w:rPr>
        <w:t>លំបាក</w:t>
      </w:r>
      <w:r w:rsidR="00D306C2" w:rsidRPr="00DD5B73">
        <w:rPr>
          <w:rFonts w:ascii="Khmer OS Battambang" w:hAnsi="Khmer OS Battambang" w:cs="Khmer OS Battambang" w:hint="cs"/>
          <w:sz w:val="14"/>
          <w:szCs w:val="22"/>
          <w:cs/>
        </w:rPr>
        <w:t>ជាច្រើន</w:t>
      </w:r>
      <w:r w:rsidR="006878FA" w:rsidRPr="00DD5B73">
        <w:rPr>
          <w:rFonts w:ascii="Khmer OS Battambang" w:hAnsi="Khmer OS Battambang" w:cs="Khmer OS Battambang" w:hint="cs"/>
          <w:sz w:val="14"/>
          <w:szCs w:val="22"/>
          <w:cs/>
        </w:rPr>
        <w:t>ក្នុងការ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D306C2" w:rsidRPr="00DD5B73">
        <w:rPr>
          <w:rFonts w:ascii="Khmer OS Battambang" w:hAnsi="Khmer OS Battambang" w:cs="Khmer OS Battambang" w:hint="cs"/>
          <w:sz w:val="14"/>
          <w:szCs w:val="22"/>
          <w:cs/>
        </w:rPr>
        <w:t>ប្រព័ន្ធមួយនេះ</w:t>
      </w:r>
      <w:r w:rsidR="006878FA" w:rsidRPr="00DD5B73">
        <w:rPr>
          <w:rFonts w:ascii="Khmer OS Battambang" w:hAnsi="Khmer OS Battambang" w:cs="Khmer OS Battambang" w:hint="cs"/>
          <w:sz w:val="14"/>
          <w:szCs w:val="22"/>
          <w:cs/>
        </w:rPr>
        <w:t>ដូចជា</w:t>
      </w:r>
      <w:r w:rsidR="006878FA" w:rsidRPr="00DD5B73">
        <w:rPr>
          <w:rFonts w:ascii="Khmer OS Battambang" w:hAnsi="Khmer OS Battambang" w:cs="Khmer OS Battambang"/>
          <w:sz w:val="14"/>
          <w:szCs w:val="22"/>
          <w:cs/>
        </w:rPr>
        <w:t>:</w:t>
      </w:r>
    </w:p>
    <w:p w14:paraId="6D9B8EC5" w14:textId="4EC49473" w:rsidR="00AB69ED" w:rsidRPr="00DD5B73" w:rsidRDefault="00AB69ED" w:rsidP="008461DF">
      <w:pPr>
        <w:pStyle w:val="ListParagraph"/>
        <w:numPr>
          <w:ilvl w:val="0"/>
          <w:numId w:val="4"/>
        </w:numPr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កំណើននៃទិន្នន័យច្រើនខ្លាំងពេក​ ពិបាកនឹងគ្រប់គ្រង</w:t>
      </w:r>
      <w:r w:rsidR="00D11CE5" w:rsidRPr="00DD5B73">
        <w:rPr>
          <w:rFonts w:ascii="Khmer OS Battambang" w:hAnsi="Khmer OS Battambang" w:cs="Khmer OS Battambang" w:hint="cs"/>
          <w:szCs w:val="22"/>
          <w:cs/>
          <w:lang w:bidi="km-KH"/>
        </w:rPr>
        <w:t>ឱ្យ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បានល្អត្រឹមត្រូវ។</w:t>
      </w:r>
    </w:p>
    <w:p w14:paraId="5D9E8B78" w14:textId="720D6E0C" w:rsidR="0018634D" w:rsidRPr="00DD5B73" w:rsidRDefault="006878FA" w:rsidP="008461DF">
      <w:pPr>
        <w:pStyle w:val="ListParagraph"/>
        <w:numPr>
          <w:ilvl w:val="0"/>
          <w:numId w:val="4"/>
        </w:numPr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មាន</w:t>
      </w:r>
      <w:r w:rsidR="00F25A74">
        <w:rPr>
          <w:rFonts w:ascii="Khmer OS Battambang" w:hAnsi="Khmer OS Battambang" w:cs="Khmer OS Battambang" w:hint="cs"/>
          <w:szCs w:val="22"/>
          <w:cs/>
          <w:lang w:bidi="km-KH"/>
        </w:rPr>
        <w:t>ផល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លំបាក</w:t>
      </w:r>
      <w:r w:rsidR="00AB69ED" w:rsidRPr="00DD5B73">
        <w:rPr>
          <w:rFonts w:ascii="Khmer OS Battambang" w:hAnsi="Khmer OS Battambang" w:cs="Khmer OS Battambang" w:hint="cs"/>
          <w:szCs w:val="22"/>
          <w:cs/>
          <w:lang w:bidi="km-KH"/>
        </w:rPr>
        <w:t xml:space="preserve">​ ក្នុងការស្វែងរកទិន្នន័យ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ដោយធ្វើការ</w:t>
      </w:r>
      <w:r w:rsidRPr="00DD5B73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Pr="00DD5B73">
        <w:rPr>
          <w:rFonts w:ascii="Khmer OS Battambang" w:hAnsi="Khmer OS Battambang" w:cs="Khmer OS Battambang"/>
          <w:szCs w:val="22"/>
        </w:rPr>
        <w:t xml:space="preserve">Scroll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ដើម្បីរកមើល។</w:t>
      </w:r>
    </w:p>
    <w:p w14:paraId="49C7BFF5" w14:textId="3CC3A7B0" w:rsidR="00AB69ED" w:rsidRDefault="00AB69ED" w:rsidP="008461DF">
      <w:pPr>
        <w:pStyle w:val="ListParagraph"/>
        <w:numPr>
          <w:ilvl w:val="0"/>
          <w:numId w:val="4"/>
        </w:numPr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បើចង់ធ្វើការកែប្រែទិន្នន័យដូចជា</w:t>
      </w:r>
      <w:r w:rsidRPr="00DD5B73">
        <w:rPr>
          <w:rFonts w:ascii="Khmer OS Battambang" w:hAnsi="Khmer OS Battambang" w:cs="Khmer OS Battambang"/>
          <w:szCs w:val="22"/>
        </w:rPr>
        <w:t xml:space="preserve"> Update, Delete, Insert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ត្រូវធ្វើដោយផ្ទាល់នៅលើ​</w:t>
      </w:r>
      <w:r w:rsidRPr="00DD5B73">
        <w:rPr>
          <w:rFonts w:ascii="Khmer OS Battambang" w:hAnsi="Khmer OS Battambang" w:cs="Khmer OS Battambang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Cs w:val="22"/>
          <w:lang w:bidi="km-KH"/>
        </w:rPr>
        <w:t>C</w:t>
      </w:r>
      <w:r w:rsidRPr="00DD5B73">
        <w:rPr>
          <w:rFonts w:ascii="Khmer OS Battambang" w:hAnsi="Khmer OS Battambang" w:cs="Khmer OS Battambang"/>
          <w:szCs w:val="22"/>
        </w:rPr>
        <w:t xml:space="preserve">ell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​នីមួយៗនៃ​</w:t>
      </w:r>
      <w:r w:rsidRPr="00DD5B73">
        <w:rPr>
          <w:rFonts w:ascii="Khmer OS Battambang" w:hAnsi="Khmer OS Battambang" w:cs="Khmer OS Battambang"/>
          <w:szCs w:val="22"/>
          <w:lang w:bidi="km-KH"/>
        </w:rPr>
        <w:t xml:space="preserve"> </w:t>
      </w:r>
      <w:r w:rsidRPr="00DD5B73">
        <w:rPr>
          <w:rFonts w:ascii="Khmer OS Battambang" w:hAnsi="Khmer OS Battambang" w:cs="Khmer OS Battambang"/>
          <w:szCs w:val="22"/>
        </w:rPr>
        <w:t xml:space="preserve">Work Sheet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ផ្សេងគ្នាដែលមានទំនាក់ទំនងជាមួយគ្នា។</w:t>
      </w:r>
    </w:p>
    <w:p w14:paraId="3904CEAC" w14:textId="256B593C" w:rsidR="00F25A74" w:rsidRPr="00F25A74" w:rsidRDefault="00F25A74" w:rsidP="008461DF">
      <w:pPr>
        <w:pStyle w:val="ListParagraph"/>
        <w:numPr>
          <w:ilvl w:val="0"/>
          <w:numId w:val="4"/>
        </w:numPr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បណ្ដុំនៃរបាយទិន្នន័យដែលបានផ្ទុកនៅលើ</w:t>
      </w:r>
      <w:r w:rsidRPr="00DD5B73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Pr="00DD5B73">
        <w:rPr>
          <w:rFonts w:ascii="Khmer OS Battambang" w:hAnsi="Khmer OS Battambang" w:cs="Khmer OS Battambang"/>
          <w:szCs w:val="22"/>
        </w:rPr>
        <w:t xml:space="preserve">Work sheet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មានលក្ខណៈស្មុគស្មាញ។</w:t>
      </w:r>
    </w:p>
    <w:p w14:paraId="132AB71B" w14:textId="585C8E14" w:rsidR="00AB69ED" w:rsidRPr="00DD5B73" w:rsidRDefault="00AB69ED" w:rsidP="008461DF">
      <w:pPr>
        <w:pStyle w:val="ListParagraph"/>
        <w:numPr>
          <w:ilvl w:val="0"/>
          <w:numId w:val="4"/>
        </w:numPr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ទិន្នន័យអាចមានការភាន់ច្រឡំគ្នា</w:t>
      </w:r>
      <w:r w:rsidRPr="00DD5B73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ឬស្ទួនគ្នា</w:t>
      </w:r>
      <w:r w:rsidR="00F25A74">
        <w:rPr>
          <w:rFonts w:ascii="Khmer OS Battambang" w:hAnsi="Khmer OS Battambang" w:cs="Khmer OS Battambang" w:hint="cs"/>
          <w:szCs w:val="22"/>
          <w:cs/>
          <w:lang w:bidi="km-KH"/>
        </w:rPr>
        <w:t>ជាយថាហេតុ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។</w:t>
      </w:r>
    </w:p>
    <w:p w14:paraId="4C7F054A" w14:textId="4F4222F3" w:rsidR="0059205C" w:rsidRPr="00DD5B73" w:rsidRDefault="00AB69ED" w:rsidP="008461DF">
      <w:pPr>
        <w:pStyle w:val="ListParagraph"/>
        <w:numPr>
          <w:ilvl w:val="0"/>
          <w:numId w:val="4"/>
        </w:numPr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ទិន្នន័យដែល</w:t>
      </w:r>
      <w:r w:rsidR="00F25A74">
        <w:rPr>
          <w:rFonts w:ascii="Khmer OS Battambang" w:hAnsi="Khmer OS Battambang" w:cs="Khmer OS Battambang" w:hint="cs"/>
          <w:szCs w:val="22"/>
          <w:cs/>
          <w:lang w:bidi="km-KH"/>
        </w:rPr>
        <w:t>មាននៅ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ក្នុងប្រព័ន្ធ</w:t>
      </w:r>
      <w:r w:rsidR="00F25A74">
        <w:rPr>
          <w:rFonts w:ascii="Khmer OS Battambang" w:hAnsi="Khmer OS Battambang" w:cs="Khmer OS Battambang" w:hint="cs"/>
          <w:szCs w:val="22"/>
          <w:cs/>
          <w:lang w:bidi="km-KH"/>
        </w:rPr>
        <w:t>ពុំមាន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សុវិត</w:t>
      </w:r>
      <w:r w:rsidR="00805F38" w:rsidRPr="00DD5B73">
        <w:rPr>
          <w:rFonts w:ascii="Khmer OS Battambang" w:hAnsi="Khmer OS Battambang" w:cs="Khmer OS Battambang" w:hint="cs"/>
          <w:szCs w:val="22"/>
          <w:cs/>
          <w:lang w:bidi="km-KH"/>
        </w:rPr>
        <w:t>្ថិ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ភាព</w:t>
      </w:r>
      <w:r w:rsidR="00F25A74">
        <w:rPr>
          <w:rFonts w:ascii="Khmer OS Battambang" w:hAnsi="Khmer OS Battambang" w:cs="Khmer OS Battambang" w:hint="cs"/>
          <w:szCs w:val="22"/>
          <w:cs/>
          <w:lang w:bidi="km-KH"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ព្រោះគ្មានការកំណត់កម្មសិទ្ធច្បាស់លាស់ក្នុងការចូលប្រើប្រាស់</w:t>
      </w:r>
      <w:r w:rsidR="006878FA" w:rsidRPr="00DD5B73">
        <w:rPr>
          <w:rFonts w:ascii="Khmer OS Battambang" w:hAnsi="Khmer OS Battambang" w:cs="Khmer OS Battambang" w:hint="cs"/>
          <w:szCs w:val="22"/>
          <w:cs/>
          <w:lang w:bidi="km-KH"/>
        </w:rPr>
        <w:t>។</w:t>
      </w:r>
    </w:p>
    <w:p w14:paraId="6639E56C" w14:textId="041184A8" w:rsidR="00B53359" w:rsidRPr="00DD5B73" w:rsidRDefault="00B53359" w:rsidP="00663D21">
      <w:pPr>
        <w:pStyle w:val="HD2"/>
        <w:jc w:val="left"/>
        <w:rPr>
          <w:rFonts w:ascii="Khmer OS Battambang" w:hAnsi="Khmer OS Battambang" w:cs="Khmer OS Battambang"/>
          <w:bCs/>
          <w:szCs w:val="22"/>
        </w:rPr>
      </w:pPr>
      <w:bookmarkStart w:id="22" w:name="_Toc201760500"/>
      <w:r w:rsidRPr="00DD5B73">
        <w:rPr>
          <w:cs/>
        </w:rPr>
        <w:t>១</w:t>
      </w:r>
      <w:r w:rsidR="004422F3" w:rsidRPr="00DD5B73">
        <w:rPr>
          <w:rFonts w:hint="cs"/>
          <w:cs/>
        </w:rPr>
        <w:t>.</w:t>
      </w:r>
      <w:r w:rsidRPr="00DD5B73">
        <w:rPr>
          <w:cs/>
        </w:rPr>
        <w:t>៣​​​​​​​ គោលបំណងនៃការស្រាវជ្រាវៈ</w:t>
      </w:r>
      <w:bookmarkEnd w:id="22"/>
      <w:r w:rsidRPr="00DD5B73">
        <w:rPr>
          <w:rFonts w:ascii="Khmer OS Battambang" w:hAnsi="Khmer OS Battambang" w:cs="Khmer OS Battambang"/>
          <w:bCs/>
          <w:szCs w:val="22"/>
          <w:cs/>
        </w:rPr>
        <w:t xml:space="preserve"> </w:t>
      </w:r>
    </w:p>
    <w:p w14:paraId="4DB11444" w14:textId="3DF7E79E" w:rsidR="006878FA" w:rsidRPr="00DD5B73" w:rsidRDefault="006878FA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14"/>
          <w:szCs w:val="22"/>
        </w:rPr>
      </w:pP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​</w:t>
      </w:r>
      <w:r w:rsidR="00941225" w:rsidRPr="00DD5B73">
        <w:rPr>
          <w:rFonts w:ascii="Khmer OS Battambang" w:hAnsi="Khmer OS Battambang" w:cs="Khmer OS Battambang"/>
          <w:sz w:val="14"/>
          <w:szCs w:val="22"/>
          <w:cs/>
        </w:rPr>
        <w:tab/>
      </w:r>
      <w:r w:rsidR="00EB2DAD" w:rsidRPr="00DD5B73">
        <w:rPr>
          <w:rFonts w:ascii="Khmer OS Battambang" w:hAnsi="Khmer OS Battambang" w:cs="Khmer OS Battambang" w:hint="cs"/>
          <w:spacing w:val="-4"/>
          <w:sz w:val="14"/>
          <w:szCs w:val="22"/>
          <w:cs/>
        </w:rPr>
        <w:t>ដោយ</w:t>
      </w:r>
      <w:r w:rsidR="00B630D1">
        <w:rPr>
          <w:rFonts w:ascii="Khmer OS Battambang" w:hAnsi="Khmer OS Battambang" w:cs="Khmer OS Battambang" w:hint="cs"/>
          <w:spacing w:val="-4"/>
          <w:sz w:val="14"/>
          <w:szCs w:val="22"/>
          <w:cs/>
        </w:rPr>
        <w:t>ហេតុ</w:t>
      </w:r>
      <w:r w:rsidR="00EB2DAD" w:rsidRPr="00DD5B73">
        <w:rPr>
          <w:rFonts w:ascii="Khmer OS Battambang" w:hAnsi="Khmer OS Battambang" w:cs="Khmer OS Battambang" w:hint="cs"/>
          <w:spacing w:val="-4"/>
          <w:sz w:val="14"/>
          <w:szCs w:val="22"/>
          <w:cs/>
        </w:rPr>
        <w:t>តែចង់បំពេញនូវ</w:t>
      </w:r>
      <w:r w:rsidRPr="00DD5B73">
        <w:rPr>
          <w:rFonts w:ascii="Khmer OS Battambang" w:hAnsi="Khmer OS Battambang" w:cs="Khmer OS Battambang" w:hint="cs"/>
          <w:spacing w:val="-4"/>
          <w:sz w:val="14"/>
          <w:szCs w:val="22"/>
          <w:cs/>
        </w:rPr>
        <w:t>តម្រូវការរបស់</w:t>
      </w:r>
      <w:r w:rsidR="0015196D" w:rsidRPr="00DD5B73">
        <w:rPr>
          <w:rFonts w:ascii="Khmer OS Battambang" w:hAnsi="Khmer OS Battambang" w:cs="Khmer OS Battambang" w:hint="cs"/>
          <w:spacing w:val="-4"/>
          <w:sz w:val="14"/>
          <w:szCs w:val="22"/>
          <w:cs/>
        </w:rPr>
        <w:t>វិទ្យាស្ថានពហុបច្ចេកទេសភូមិភាគតេជោសែនបាត់ដំបង</w:t>
      </w:r>
      <w:r w:rsidRPr="00DD5B73">
        <w:rPr>
          <w:rFonts w:ascii="Khmer OS Battambang" w:hAnsi="Khmer OS Battambang" w:cs="Khmer OS Battambang" w:hint="cs"/>
          <w:spacing w:val="-4"/>
          <w:sz w:val="14"/>
          <w:szCs w:val="22"/>
          <w:cs/>
        </w:rPr>
        <w:t xml:space="preserve">​ </w:t>
      </w:r>
      <w:r w:rsidR="00EB2DAD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និងទទួលបាន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ការគាំទ្រពី</w:t>
      </w:r>
      <w:r w:rsidR="00397996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លោកគ្រូ </w:t>
      </w:r>
      <w:r w:rsidR="00B11359" w:rsidRPr="00DD5B73">
        <w:rPr>
          <w:rFonts w:ascii="Khmer OS Battambang" w:hAnsi="Khmer OS Battambang" w:cs="Khmer OS Battambang" w:hint="cs"/>
          <w:sz w:val="14"/>
          <w:szCs w:val="22"/>
          <w:cs/>
        </w:rPr>
        <w:t>លាង គឹមល</w:t>
      </w:r>
      <w:r w:rsidR="00355510" w:rsidRPr="00DD5B73">
        <w:rPr>
          <w:rFonts w:ascii="Khmer OS Battambang" w:hAnsi="Khmer OS Battambang" w:cs="Khmer OS Battambang" w:hint="cs"/>
          <w:sz w:val="14"/>
          <w:szCs w:val="22"/>
          <w:cs/>
        </w:rPr>
        <w:t>ន</w:t>
      </w:r>
      <w:r w:rsidR="00397996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ដែលជាគ្រូដឹកនាំ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បានអនុញ្ញាតិ</w:t>
      </w:r>
      <w:r w:rsidR="0059205C" w:rsidRPr="00DD5B73">
        <w:rPr>
          <w:rFonts w:ascii="Khmer OS Battambang" w:hAnsi="Khmer OS Battambang" w:cs="Khmer OS Battambang" w:hint="cs"/>
          <w:sz w:val="14"/>
          <w:szCs w:val="22"/>
          <w:cs/>
        </w:rPr>
        <w:t>ឱ្យ</w:t>
      </w:r>
      <w:r w:rsidR="004F4799" w:rsidRPr="00DD5B73">
        <w:rPr>
          <w:rFonts w:ascii="Khmer OS Battambang" w:hAnsi="Khmer OS Battambang" w:cs="Khmer OS Battambang" w:hint="cs"/>
          <w:sz w:val="14"/>
          <w:szCs w:val="22"/>
          <w:cs/>
        </w:rPr>
        <w:t>ក្រុមយើងខ្ញុំ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បានចុះធ្វើកម្មសិក្សាស្រាវជ្រាវដើម្បីរៀបចំនូវប្រព័ន្ធថ្មី</w:t>
      </w:r>
      <w:r w:rsidR="003B1BA2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ដែល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បែប</w:t>
      </w:r>
      <w:r w:rsidRPr="00DD5B73">
        <w:rPr>
          <w:rFonts w:ascii="Khmer OS Battambang" w:hAnsi="Khmer OS Battambang" w:cs="Khmer OS Battambang"/>
          <w:sz w:val="14"/>
          <w:szCs w:val="22"/>
        </w:rPr>
        <w:t xml:space="preserve"> </w:t>
      </w:r>
      <w:r w:rsidR="00D352DA" w:rsidRPr="00DD5B73">
        <w:rPr>
          <w:rFonts w:ascii="Khmer OS Battambang" w:hAnsi="Khmer OS Battambang" w:cs="Khmer OS Battambang"/>
        </w:rPr>
        <w:t>Application Software</w:t>
      </w:r>
      <w:r w:rsidR="00D352DA" w:rsidRPr="00DD5B73">
        <w:rPr>
          <w:rFonts w:ascii="Khmer OS Battambang" w:hAnsi="Khmer OS Battambang" w:cs="Khmer OS Battambang"/>
          <w:sz w:val="14"/>
          <w:szCs w:val="22"/>
        </w:rPr>
        <w:t xml:space="preserve"> </w:t>
      </w:r>
      <w:r w:rsidR="00D352DA" w:rsidRPr="00DD5B73">
        <w:rPr>
          <w:rFonts w:ascii="Khmer OS Battambang" w:hAnsi="Khmer OS Battambang" w:cs="Khmer OS Battambang" w:hint="cs"/>
          <w:sz w:val="14"/>
          <w:szCs w:val="22"/>
          <w:cs/>
        </w:rPr>
        <w:t>ដែលប្រើប្រាស់កម្ម</w:t>
      </w:r>
      <w:r w:rsidR="00D352DA" w:rsidRPr="008461DF">
        <w:rPr>
          <w:rFonts w:ascii="Khmer OS Battambang" w:hAnsi="Khmer OS Battambang" w:cs="Khmer OS Battambang" w:hint="cs"/>
          <w:sz w:val="14"/>
          <w:szCs w:val="22"/>
          <w:cs/>
        </w:rPr>
        <w:t>វិធី</w:t>
      </w:r>
      <w:r w:rsidR="001B2A18" w:rsidRPr="008461DF">
        <w:rPr>
          <w:rFonts w:ascii="Khmer OS Battambang" w:hAnsi="Khmer OS Battambang" w:cs="Khmer OS Battambang"/>
        </w:rPr>
        <w:t>Visual Basic.net</w:t>
      </w:r>
      <w:r w:rsidR="00BD0175" w:rsidRPr="008461DF">
        <w:rPr>
          <w:rFonts w:ascii="Khmer OS Battambang" w:hAnsi="Khmer OS Battambang" w:cs="Khmer OS Battambang" w:hint="cs"/>
          <w:cs/>
        </w:rPr>
        <w:t>​​</w:t>
      </w:r>
      <w:r w:rsidR="00BD0175" w:rsidRPr="008461DF">
        <w:rPr>
          <w:rFonts w:ascii="Khmer OS Battambang" w:hAnsi="Khmer OS Battambang" w:cs="Khmer OS Battambang"/>
        </w:rPr>
        <w:t xml:space="preserve"> </w:t>
      </w:r>
      <w:r w:rsidR="00BD0175" w:rsidRPr="008461DF">
        <w:rPr>
          <w:rFonts w:ascii="Khmer OS Battambang" w:hAnsi="Khmer OS Battambang" w:cs="Khmer OS Battambang" w:hint="cs"/>
          <w:cs/>
        </w:rPr>
        <w:t>(</w:t>
      </w:r>
      <w:r w:rsidR="00BD0175" w:rsidRPr="008461DF">
        <w:rPr>
          <w:rFonts w:ascii="Khmer OS Battambang" w:hAnsi="Khmer OS Battambang" w:cs="Khmer OS Battambang"/>
        </w:rPr>
        <w:t>Interface</w:t>
      </w:r>
      <w:r w:rsidR="00BD0175" w:rsidRPr="008461DF">
        <w:rPr>
          <w:rFonts w:ascii="Khmer OS Battambang" w:hAnsi="Khmer OS Battambang" w:cs="Khmer OS Battambang" w:hint="cs"/>
          <w:cs/>
        </w:rPr>
        <w:t>)</w:t>
      </w:r>
      <w:r w:rsidR="00D352DA" w:rsidRPr="008461DF">
        <w:rPr>
          <w:rFonts w:ascii="Khmer OS Battambang" w:hAnsi="Khmer OS Battambang" w:cs="Khmer OS Battambang" w:hint="cs"/>
          <w:cs/>
        </w:rPr>
        <w:t xml:space="preserve"> និង</w:t>
      </w:r>
      <w:r w:rsidR="00D352DA" w:rsidRPr="008461DF">
        <w:rPr>
          <w:rFonts w:ascii="Khmer OS Battambang" w:hAnsi="Khmer OS Battambang" w:cs="Khmer OS Battambang"/>
        </w:rPr>
        <w:t>Microsoft Access</w:t>
      </w:r>
      <w:r w:rsidR="0059205C" w:rsidRPr="008461DF">
        <w:rPr>
          <w:rFonts w:ascii="Khmer OS Battambang" w:hAnsi="Khmer OS Battambang" w:cs="Khmer OS Battambang" w:hint="cs"/>
          <w:cs/>
        </w:rPr>
        <w:t xml:space="preserve"> </w:t>
      </w:r>
      <w:r w:rsidR="00BD0175" w:rsidRPr="008461DF">
        <w:rPr>
          <w:rFonts w:ascii="Khmer OS Battambang" w:hAnsi="Khmer OS Battambang" w:cs="Khmer OS Battambang"/>
        </w:rPr>
        <w:t>(Data Store)</w:t>
      </w:r>
      <w:r w:rsidRPr="008461DF">
        <w:rPr>
          <w:rFonts w:ascii="Khmer OS Battambang" w:hAnsi="Khmer OS Battambang" w:cs="Khmer OS Battambang"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ជាប្រយោជន៍ដល់</w:t>
      </w:r>
      <w:r w:rsidR="004F4799" w:rsidRPr="00DD5B73">
        <w:rPr>
          <w:rFonts w:ascii="Khmer OS Battambang" w:hAnsi="Khmer OS Battambang" w:cs="Khmer OS Battambang" w:hint="cs"/>
          <w:sz w:val="14"/>
          <w:szCs w:val="22"/>
          <w:cs/>
        </w:rPr>
        <w:t>វិទ្យាស្ថាន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>និងបានផ្ដល់ដល់ក្រុមយើងខ្ញុំវិញនូវបទពិសោធន៍ក្នុងការសិក្សា បែបបទនៃការធ្វើការងារ ដើម្បីយកមកសរសេរ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ជា</w:t>
      </w:r>
      <w:r w:rsidR="00D2565F" w:rsidRPr="00DD5B73">
        <w:rPr>
          <w:rFonts w:ascii="Khmer OS Battambang" w:hAnsi="Khmer OS Battambang" w:cs="Khmer OS Battambang" w:hint="cs"/>
          <w:sz w:val="14"/>
          <w:szCs w:val="22"/>
          <w:cs/>
        </w:rPr>
        <w:t>របាយការណ៍សម្រាប់</w:t>
      </w:r>
      <w:r w:rsidR="005E2A3D" w:rsidRPr="00DD5B73">
        <w:rPr>
          <w:rFonts w:ascii="Khmer OS Battambang" w:hAnsi="Khmer OS Battambang" w:cs="Khmer OS Battambang" w:hint="cs"/>
          <w:sz w:val="14"/>
          <w:szCs w:val="22"/>
          <w:cs/>
        </w:rPr>
        <w:t>ការពារ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ប្រឡងបញ្ចប់ឆ្នាំសិក្សានាពេលខាងមុខនេះ។</w:t>
      </w:r>
    </w:p>
    <w:p w14:paraId="1D6365B3" w14:textId="456F6498" w:rsidR="006878FA" w:rsidRDefault="006878FA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sz w:val="14"/>
          <w:szCs w:val="22"/>
        </w:rPr>
      </w:pP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​យោងទៅតាមបញ្ហាទាំងឡាយខាងលើនេះ </w:t>
      </w:r>
      <w:r w:rsidR="00CD6258" w:rsidRPr="00DD5B73">
        <w:rPr>
          <w:rFonts w:ascii="Khmer OS Battambang" w:hAnsi="Khmer OS Battambang" w:cs="Khmer OS Battambang" w:hint="cs"/>
          <w:sz w:val="14"/>
          <w:szCs w:val="22"/>
          <w:cs/>
        </w:rPr>
        <w:t>ក្រុមយើងខ្ញុំ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ដែលជាអ្នកសិក្សាស្រាវជ្រាវបានខិតខំរកគ្រប់មធ្យោបាយដើម្បីជួយដោះស្រាយនូវបញ្ហាខាងលើ​ និងមានគោលបំណងកែប្រែប្រព័ន្ធ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685830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685830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685830" w:rsidRPr="00DD5B73">
        <w:rPr>
          <w:rFonts w:ascii="Cambria" w:hAnsi="Cambria" w:cs="Khmer OS Battambang"/>
          <w:color w:val="000000" w:themeColor="text1"/>
          <w:sz w:val="22"/>
          <w:szCs w:val="22"/>
        </w:rPr>
        <w:t>)</w:t>
      </w:r>
      <w:r w:rsidR="00C67F5C" w:rsidRPr="00DD5B73">
        <w:rPr>
          <w:rFonts w:ascii="Khmer OS Battambang" w:hAnsi="Khmer OS Battambang" w:cs="Khmer OS Battambang" w:hint="cs"/>
          <w:sz w:val="14"/>
          <w:szCs w:val="22"/>
          <w:cs/>
        </w:rPr>
        <w:t>ឱ្យ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មានលក្ខណ</w:t>
      </w:r>
      <w:r w:rsidR="005E2A3D" w:rsidRPr="00DD5B73">
        <w:rPr>
          <w:rFonts w:ascii="Khmer OS Battambang" w:hAnsi="Khmer OS Battambang" w:cs="Khmer OS Battambang" w:hint="cs"/>
          <w:sz w:val="14"/>
          <w:szCs w:val="22"/>
          <w:cs/>
        </w:rPr>
        <w:t>ៈ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កាន់តែល្អប្រសើរ</w:t>
      </w:r>
      <w:r w:rsidR="00B630D1">
        <w:rPr>
          <w:rFonts w:ascii="Khmer OS Battambang" w:hAnsi="Khmer OS Battambang" w:cs="Khmer OS Battambang" w:hint="cs"/>
          <w:sz w:val="14"/>
          <w:szCs w:val="22"/>
          <w:cs/>
        </w:rPr>
        <w:t>ឡើង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។</w:t>
      </w:r>
    </w:p>
    <w:p w14:paraId="6501F5C9" w14:textId="6EC75FF9" w:rsidR="00970342" w:rsidRPr="00630129" w:rsidRDefault="00630129" w:rsidP="00490B38">
      <w:pPr>
        <w:pStyle w:val="ListParagraph"/>
        <w:numPr>
          <w:ilvl w:val="0"/>
          <w:numId w:val="18"/>
        </w:numPr>
        <w:jc w:val="both"/>
        <w:rPr>
          <w:rFonts w:ascii="Khmer OS Battambang" w:hAnsi="Khmer OS Battambang" w:cs="Khmer OS Battambang"/>
          <w:sz w:val="14"/>
          <w:szCs w:val="22"/>
        </w:rPr>
      </w:pPr>
      <w:r>
        <w:rPr>
          <w:rFonts w:ascii="Khmer OS Battambang" w:eastAsia="PMingLiU" w:hAnsi="Khmer OS Battambang" w:cs="Khmer OS Battambang" w:hint="cs"/>
          <w:sz w:val="14"/>
          <w:szCs w:val="22"/>
          <w:cs/>
          <w:lang w:eastAsia="zh-TW" w:bidi="km-KH"/>
        </w:rPr>
        <w:t>គ្រប់គ្រងការចុះឈ្មោះ</w:t>
      </w:r>
      <w:r w:rsidR="00C93D09">
        <w:rPr>
          <w:rFonts w:ascii="Khmer OS Battambang" w:eastAsia="PMingLiU" w:hAnsi="Khmer OS Battambang" w:cs="Khmer OS Battambang" w:hint="cs"/>
          <w:sz w:val="14"/>
          <w:szCs w:val="22"/>
          <w:cs/>
          <w:lang w:eastAsia="zh-TW" w:bidi="km-KH"/>
        </w:rPr>
        <w:t>សិស្ស</w:t>
      </w:r>
      <w:r>
        <w:rPr>
          <w:rFonts w:ascii="Khmer OS Battambang" w:eastAsia="PMingLiU" w:hAnsi="Khmer OS Battambang" w:cs="Khmer OS Battambang" w:hint="cs"/>
          <w:sz w:val="14"/>
          <w:szCs w:val="22"/>
          <w:cs/>
          <w:lang w:eastAsia="zh-TW" w:bidi="km-KH"/>
        </w:rPr>
        <w:t>ចូលរៀន</w:t>
      </w:r>
    </w:p>
    <w:p w14:paraId="79559A32" w14:textId="523B6D23" w:rsidR="00630129" w:rsidRPr="00630129" w:rsidRDefault="00630129" w:rsidP="00490B38">
      <w:pPr>
        <w:pStyle w:val="ListParagraph"/>
        <w:numPr>
          <w:ilvl w:val="0"/>
          <w:numId w:val="18"/>
        </w:numPr>
        <w:jc w:val="both"/>
        <w:rPr>
          <w:rFonts w:ascii="Khmer OS Battambang" w:hAnsi="Khmer OS Battambang" w:cs="Khmer OS Battambang"/>
          <w:sz w:val="14"/>
          <w:szCs w:val="22"/>
        </w:rPr>
      </w:pPr>
      <w:r>
        <w:rPr>
          <w:rFonts w:ascii="Khmer OS Battambang" w:eastAsia="PMingLiU" w:hAnsi="Khmer OS Battambang" w:cs="Khmer OS Battambang" w:hint="cs"/>
          <w:sz w:val="14"/>
          <w:szCs w:val="22"/>
          <w:cs/>
          <w:lang w:eastAsia="zh-TW" w:bidi="km-KH"/>
        </w:rPr>
        <w:t>គ្រប់គ្រងវគ្គសិក្សា</w:t>
      </w:r>
    </w:p>
    <w:p w14:paraId="125F5536" w14:textId="44EF4B67" w:rsidR="00630129" w:rsidRPr="00630129" w:rsidRDefault="00630129" w:rsidP="00490B38">
      <w:pPr>
        <w:pStyle w:val="ListParagraph"/>
        <w:numPr>
          <w:ilvl w:val="0"/>
          <w:numId w:val="18"/>
        </w:numPr>
        <w:jc w:val="both"/>
        <w:rPr>
          <w:rFonts w:ascii="Khmer OS Battambang" w:hAnsi="Khmer OS Battambang" w:cs="Khmer OS Battambang"/>
          <w:sz w:val="14"/>
          <w:szCs w:val="22"/>
        </w:rPr>
      </w:pPr>
      <w:r>
        <w:rPr>
          <w:rFonts w:ascii="Khmer OS Battambang" w:eastAsia="PMingLiU" w:hAnsi="Khmer OS Battambang" w:cs="Khmer OS Battambang" w:hint="cs"/>
          <w:sz w:val="14"/>
          <w:szCs w:val="22"/>
          <w:cs/>
          <w:lang w:eastAsia="zh-TW" w:bidi="km-KH"/>
        </w:rPr>
        <w:t>គ្រប់គ្រងថ្នាក់រៀន</w:t>
      </w:r>
    </w:p>
    <w:p w14:paraId="7F2B0109" w14:textId="77777777" w:rsidR="00C93D09" w:rsidRPr="00C93D09" w:rsidRDefault="00630129" w:rsidP="00490B38">
      <w:pPr>
        <w:pStyle w:val="ListParagraph"/>
        <w:numPr>
          <w:ilvl w:val="0"/>
          <w:numId w:val="18"/>
        </w:numPr>
        <w:jc w:val="both"/>
        <w:rPr>
          <w:rFonts w:ascii="Khmer OS Battambang" w:hAnsi="Khmer OS Battambang" w:cs="Khmer OS Battambang"/>
          <w:color w:val="FF0000"/>
          <w:sz w:val="14"/>
          <w:szCs w:val="22"/>
        </w:rPr>
      </w:pPr>
      <w:r w:rsidRPr="002B60B1">
        <w:rPr>
          <w:rFonts w:ascii="Khmer OS Battambang" w:eastAsia="PMingLiU" w:hAnsi="Khmer OS Battambang" w:cs="Khmer OS Battambang" w:hint="cs"/>
          <w:sz w:val="14"/>
          <w:szCs w:val="22"/>
          <w:cs/>
          <w:lang w:eastAsia="zh-TW" w:bidi="km-KH"/>
        </w:rPr>
        <w:t>គ្រប់គ្រងគ្រូបង្រៀន</w:t>
      </w:r>
      <w:r w:rsidRPr="00C93D09">
        <w:rPr>
          <w:rFonts w:ascii="Khmer OS Battambang" w:eastAsia="PMingLiU" w:hAnsi="Khmer OS Battambang" w:cs="Khmer OS Battambang" w:hint="cs"/>
          <w:color w:val="FF0000"/>
          <w:sz w:val="14"/>
          <w:szCs w:val="22"/>
          <w:cs/>
          <w:lang w:eastAsia="zh-TW" w:bidi="km-KH"/>
        </w:rPr>
        <w:t xml:space="preserve">​ </w:t>
      </w:r>
    </w:p>
    <w:p w14:paraId="2B2C979C" w14:textId="6374D333" w:rsidR="00630129" w:rsidRPr="002B60B1" w:rsidRDefault="002B60B1" w:rsidP="00490B38">
      <w:pPr>
        <w:pStyle w:val="ListParagraph"/>
        <w:numPr>
          <w:ilvl w:val="0"/>
          <w:numId w:val="18"/>
        </w:numPr>
        <w:jc w:val="both"/>
        <w:rPr>
          <w:rFonts w:ascii="Khmer OS Battambang" w:hAnsi="Khmer OS Battambang" w:cs="Khmer OS Battambang"/>
          <w:sz w:val="14"/>
          <w:szCs w:val="22"/>
        </w:rPr>
      </w:pPr>
      <w:r>
        <w:rPr>
          <w:rFonts w:ascii="Khmer OS Battambang" w:eastAsia="PMingLiU" w:hAnsi="Khmer OS Battambang" w:cs="Khmer OS Battambang" w:hint="cs"/>
          <w:sz w:val="14"/>
          <w:szCs w:val="22"/>
          <w:cs/>
          <w:lang w:eastAsia="zh-TW" w:bidi="km-KH"/>
        </w:rPr>
        <w:t>គ្រប់គ្រង</w:t>
      </w:r>
      <w:r w:rsidR="00630129" w:rsidRPr="002B60B1">
        <w:rPr>
          <w:rFonts w:ascii="Khmer OS Battambang" w:eastAsia="PMingLiU" w:hAnsi="Khmer OS Battambang" w:cs="Khmer OS Battambang" w:hint="cs"/>
          <w:sz w:val="14"/>
          <w:szCs w:val="22"/>
          <w:cs/>
          <w:lang w:eastAsia="zh-TW" w:bidi="km-KH"/>
        </w:rPr>
        <w:t>សិស្ស</w:t>
      </w:r>
    </w:p>
    <w:p w14:paraId="67C65666" w14:textId="11488304" w:rsidR="00630129" w:rsidRPr="00970342" w:rsidRDefault="00630129" w:rsidP="00490B38">
      <w:pPr>
        <w:pStyle w:val="ListParagraph"/>
        <w:numPr>
          <w:ilvl w:val="0"/>
          <w:numId w:val="18"/>
        </w:numPr>
        <w:jc w:val="both"/>
        <w:rPr>
          <w:rFonts w:ascii="Khmer OS Battambang" w:hAnsi="Khmer OS Battambang" w:cs="Khmer OS Battambang"/>
          <w:sz w:val="14"/>
          <w:szCs w:val="22"/>
        </w:rPr>
      </w:pPr>
      <w:r>
        <w:rPr>
          <w:rFonts w:ascii="Khmer OS Battambang" w:hAnsi="Khmer OS Battambang" w:cs="Khmer OS Battambang" w:hint="cs"/>
          <w:sz w:val="14"/>
          <w:szCs w:val="22"/>
          <w:cs/>
          <w:lang w:bidi="km-KH"/>
        </w:rPr>
        <w:t>គ្រប់គ្រងការបង់ថ្លៃសិស្ស</w:t>
      </w:r>
    </w:p>
    <w:p w14:paraId="66B70683" w14:textId="58CE314B" w:rsidR="00805F38" w:rsidRPr="00DD5B73" w:rsidRDefault="0065025F" w:rsidP="008461DF">
      <w:pPr>
        <w:spacing w:after="0" w:line="240" w:lineRule="auto"/>
        <w:ind w:firstLine="567"/>
        <w:jc w:val="both"/>
        <w:rPr>
          <w:rFonts w:ascii="Khmer OS Battambang" w:hAnsi="Khmer OS Battambang" w:cs="Khmer OS Battambang"/>
          <w:sz w:val="14"/>
          <w:szCs w:val="22"/>
        </w:rPr>
      </w:pPr>
      <w:r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>ហេតុ</w:t>
      </w:r>
      <w:r w:rsidR="006878FA"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>នេះ</w:t>
      </w:r>
      <w:r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>ហើយ</w:t>
      </w:r>
      <w:r w:rsidR="006878FA"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 xml:space="preserve"> ដើម្បីដោះស្រាយនូវរាល</w:t>
      </w:r>
      <w:r w:rsidR="00C919DC"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>់បញ្ហាខាងលើនេះ និងស្វែងរកគន្លឹះ</w:t>
      </w:r>
      <w:r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>ថ្មីៗ</w:t>
      </w:r>
      <w:r w:rsidR="006878FA"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>ដើម្បី</w:t>
      </w:r>
      <w:r w:rsidR="00C67F5C"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>ឱ្យ</w:t>
      </w:r>
      <w:r w:rsidR="006878FA" w:rsidRPr="00DD5B73">
        <w:rPr>
          <w:rFonts w:ascii="Khmer OS Battambang" w:hAnsi="Khmer OS Battambang" w:cs="Khmer OS Battambang" w:hint="cs"/>
          <w:spacing w:val="-10"/>
          <w:sz w:val="14"/>
          <w:szCs w:val="22"/>
          <w:cs/>
        </w:rPr>
        <w:t>ការអនុវត្តន៍បានល្អប្រសើរ</w:t>
      </w:r>
      <w:r w:rsidR="006878FA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 xml:space="preserve"> គ</w:t>
      </w:r>
      <w:r w:rsidR="003216D4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ឺ</w:t>
      </w:r>
      <w:r w:rsidR="006878FA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ត្រូវធ្វើការយ៉ាងយកចិត្តទុកដាក់ និងមានការពិគ្រោះយ៉ាងល្អិតល្អន់​បំផុតព</w:t>
      </w:r>
      <w:r w:rsidR="009E4C24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ី</w:t>
      </w:r>
      <w:r w:rsidR="006878FA" w:rsidRPr="00DD5B73">
        <w:rPr>
          <w:rFonts w:ascii="Khmer OS Battambang" w:hAnsi="Khmer OS Battambang" w:cs="Khmer OS Battambang" w:hint="cs"/>
          <w:spacing w:val="-6"/>
          <w:sz w:val="14"/>
          <w:szCs w:val="22"/>
          <w:cs/>
        </w:rPr>
        <w:t>សំណាក់លោកសាស្រ្តាចារ្យ</w:t>
      </w:r>
      <w:r w:rsidR="006878FA" w:rsidRPr="00DD5B73">
        <w:rPr>
          <w:rFonts w:ascii="Khmer OS Battambang" w:hAnsi="Khmer OS Battambang" w:cs="Khmer OS Battambang" w:hint="cs"/>
          <w:sz w:val="14"/>
          <w:szCs w:val="22"/>
          <w:cs/>
        </w:rPr>
        <w:t>ដឹកនាំការសិក្សា។</w:t>
      </w:r>
    </w:p>
    <w:p w14:paraId="249B3A1F" w14:textId="64E883FB" w:rsidR="00B53359" w:rsidRPr="00DD5B73" w:rsidRDefault="00B53359" w:rsidP="00421FBF">
      <w:pPr>
        <w:pStyle w:val="HD2"/>
        <w:jc w:val="left"/>
        <w:rPr>
          <w:rFonts w:ascii="Khmer OS Battambang" w:hAnsi="Khmer OS Battambang" w:cs="Khmer OS Battambang"/>
          <w:bCs/>
          <w:szCs w:val="22"/>
        </w:rPr>
      </w:pPr>
      <w:bookmarkStart w:id="23" w:name="_Toc201760501"/>
      <w:r w:rsidRPr="00DD5B73">
        <w:rPr>
          <w:cs/>
        </w:rPr>
        <w:lastRenderedPageBreak/>
        <w:t>១</w:t>
      </w:r>
      <w:r w:rsidR="00B343A8" w:rsidRPr="00DD5B73">
        <w:rPr>
          <w:rFonts w:hint="cs"/>
          <w:cs/>
        </w:rPr>
        <w:t>.</w:t>
      </w:r>
      <w:r w:rsidRPr="00DD5B73">
        <w:rPr>
          <w:cs/>
        </w:rPr>
        <w:t>៤ សារៈសំខាន់នៃការស្រាវជ្រាវ</w:t>
      </w:r>
      <w:r w:rsidRPr="00DD5B73">
        <w:t>:</w:t>
      </w:r>
      <w:bookmarkEnd w:id="23"/>
    </w:p>
    <w:p w14:paraId="74C8B0EE" w14:textId="55853038" w:rsidR="00004D29" w:rsidRPr="00DD5B73" w:rsidRDefault="0065025F" w:rsidP="00F14A9F">
      <w:pPr>
        <w:spacing w:line="240" w:lineRule="auto"/>
        <w:ind w:firstLine="567"/>
        <w:jc w:val="both"/>
        <w:rPr>
          <w:rFonts w:ascii="Khmer OS Battambang" w:hAnsi="Khmer OS Battambang" w:cs="Khmer OS Battambang"/>
          <w:sz w:val="14"/>
          <w:szCs w:val="22"/>
        </w:rPr>
      </w:pP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បន្ទាប់</w:t>
      </w:r>
      <w:r w:rsidR="00004D29" w:rsidRPr="00DD5B73">
        <w:rPr>
          <w:rFonts w:ascii="Khmer OS Battambang" w:hAnsi="Khmer OS Battambang" w:cs="Khmer OS Battambang" w:hint="cs"/>
          <w:sz w:val="14"/>
          <w:szCs w:val="22"/>
          <w:cs/>
        </w:rPr>
        <w:t>ពី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បានសិក្សាស្វែងយល់</w:t>
      </w:r>
      <w:r w:rsidR="006C139D" w:rsidRPr="00DD5B73">
        <w:rPr>
          <w:rFonts w:ascii="Khmer OS Battambang" w:hAnsi="Khmer OS Battambang" w:cs="Khmer OS Battambang" w:hint="cs"/>
          <w:sz w:val="14"/>
          <w:szCs w:val="22"/>
          <w:cs/>
        </w:rPr>
        <w:t>ពីប្រព័ន្ធចាស់រួចមក យើងខ្ញុំ</w:t>
      </w:r>
      <w:r w:rsidR="00004D29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បានឃើញពីផលវិបាកនៃការប្រើប្រព័ន្ធចាស់ខាងលើ </w:t>
      </w:r>
      <w:r w:rsidR="006C139D" w:rsidRPr="00DD5B73">
        <w:rPr>
          <w:rFonts w:ascii="Khmer OS Battambang" w:hAnsi="Khmer OS Battambang" w:cs="Khmer OS Battambang" w:hint="cs"/>
          <w:sz w:val="14"/>
          <w:szCs w:val="22"/>
          <w:cs/>
        </w:rPr>
        <w:t>ហេតុនេះហើយ</w:t>
      </w:r>
      <w:r w:rsidR="00004D29" w:rsidRPr="00DD5B73">
        <w:rPr>
          <w:rFonts w:ascii="Khmer OS Battambang" w:hAnsi="Khmer OS Battambang" w:cs="Khmer OS Battambang" w:hint="cs"/>
          <w:sz w:val="14"/>
          <w:szCs w:val="22"/>
          <w:cs/>
        </w:rPr>
        <w:t>ក្រុមយើងខ្ញុំបានបង្កើតនូវប្រព័ន្ធថ្មីមួយដោយធ្វើការកែប្រែ និងបញ្ចូលទាំងកម្មវិធីថ្មីៗដែលធ្វើ</w:t>
      </w:r>
      <w:r w:rsidR="00C67F5C" w:rsidRPr="00DD5B73">
        <w:rPr>
          <w:rFonts w:ascii="Khmer OS Battambang" w:hAnsi="Khmer OS Battambang" w:cs="Khmer OS Battambang" w:hint="cs"/>
          <w:sz w:val="14"/>
          <w:szCs w:val="22"/>
          <w:cs/>
        </w:rPr>
        <w:t>ឱ្យ</w:t>
      </w:r>
      <w:r w:rsidR="00004D29" w:rsidRPr="00DD5B73">
        <w:rPr>
          <w:rFonts w:ascii="Khmer OS Battambang" w:hAnsi="Khmer OS Battambang" w:cs="Khmer OS Battambang" w:hint="cs"/>
          <w:sz w:val="14"/>
          <w:szCs w:val="22"/>
          <w:cs/>
        </w:rPr>
        <w:t>ប្រព័ន្ធថ្មីនេះមានលទ្ធភាពបំពេញកិច្ចបានល្អជាងមុន ជាពិសេសនោះគឺ មានល្បឿនលឿនចំណេញពេលវេលា ។​ ក្រោយពីបង្កើតប្រព័ន្ធថ្មីនេះរួចក្រុមយើងខ្ញុំសង្ឃឹមយ៉ាងមុតមាំថា កម្មវិធីនេះប្រាកដជាមានគុណប្រយោជន៍ជាច្រើនសម្រាប់បំពេញនូវរាល់កង្វះខាត ដែលផ្នែក</w:t>
      </w:r>
      <w:r w:rsidR="00762D3F" w:rsidRPr="00DD5B73">
        <w:rPr>
          <w:rFonts w:ascii="Khmer OS Battambang" w:hAnsi="Khmer OS Battambang" w:cs="Khmer OS Battambang" w:hint="cs"/>
          <w:spacing w:val="8"/>
          <w:sz w:val="14"/>
          <w:szCs w:val="22"/>
          <w:cs/>
        </w:rPr>
        <w:t>គ្រប់គ្រង</w:t>
      </w:r>
      <w:r w:rsidR="00176909" w:rsidRPr="00DD5B73">
        <w:rPr>
          <w:rFonts w:ascii="Khmer OS Battambang" w:hAnsi="Khmer OS Battambang" w:cs="Khmer OS Battambang" w:hint="cs"/>
          <w:spacing w:val="8"/>
          <w:sz w:val="14"/>
          <w:szCs w:val="22"/>
          <w:cs/>
        </w:rPr>
        <w:t>សិស្ស</w:t>
      </w:r>
      <w:r w:rsidR="00004D29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ធ្លាប់ជួបប្រទះពីមុនមក។ </w:t>
      </w:r>
      <w:r w:rsidR="006C139D" w:rsidRPr="00DD5B73">
        <w:rPr>
          <w:rFonts w:ascii="Khmer OS Battambang" w:hAnsi="Khmer OS Battambang" w:cs="Khmer OS Battambang" w:hint="cs"/>
          <w:sz w:val="14"/>
          <w:szCs w:val="22"/>
          <w:cs/>
        </w:rPr>
        <w:t>ដែល</w:t>
      </w:r>
      <w:r w:rsidR="00004D29" w:rsidRPr="00DD5B73">
        <w:rPr>
          <w:rFonts w:ascii="Khmer OS Battambang" w:hAnsi="Khmer OS Battambang" w:cs="Khmer OS Battambang" w:hint="cs"/>
          <w:sz w:val="14"/>
          <w:szCs w:val="22"/>
          <w:cs/>
        </w:rPr>
        <w:t>ប្រព័ន្ធថ្មី</w:t>
      </w:r>
      <w:r w:rsidR="006C139D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នេះមាន​គុណប្រយោជន៍</w:t>
      </w:r>
      <w:r w:rsidR="00004D29" w:rsidRPr="00DD5B73">
        <w:rPr>
          <w:rFonts w:ascii="Khmer OS Battambang" w:hAnsi="Khmer OS Battambang" w:cs="Khmer OS Battambang" w:hint="cs"/>
          <w:sz w:val="14"/>
          <w:szCs w:val="22"/>
          <w:cs/>
        </w:rPr>
        <w:t>ដូចតទៅ</w:t>
      </w:r>
      <w:r w:rsidR="00004D29" w:rsidRPr="00DD5B73">
        <w:rPr>
          <w:rFonts w:ascii="Khmer OS Battambang" w:hAnsi="Khmer OS Battambang" w:cs="Khmer OS Battambang"/>
        </w:rPr>
        <w:t>:</w:t>
      </w:r>
    </w:p>
    <w:p w14:paraId="392CB1E2" w14:textId="1D0C0A5E" w:rsidR="006C139D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="006C139D" w:rsidRPr="002B60B1">
        <w:rPr>
          <w:rFonts w:ascii="Khmer OS Battambang" w:hAnsi="Khmer OS Battambang" w:cs="Khmer OS Battambang" w:hint="cs"/>
          <w:sz w:val="22"/>
          <w:szCs w:val="22"/>
          <w:cs/>
        </w:rPr>
        <w:t>មាន</w:t>
      </w:r>
      <w:r w:rsidR="006C139D" w:rsidRPr="002B60B1">
        <w:rPr>
          <w:rFonts w:ascii="Khmer OS Battambang" w:hAnsi="Khmer OS Battambang" w:cs="Khmer OS Battambang" w:hint="cs"/>
          <w:sz w:val="14"/>
          <w:szCs w:val="22"/>
          <w:cs/>
        </w:rPr>
        <w:t>ការ ងាយស្រ</w:t>
      </w:r>
      <w:r w:rsidR="00AC726A" w:rsidRPr="002B60B1">
        <w:rPr>
          <w:rFonts w:ascii="Khmer OS Battambang" w:hAnsi="Khmer OS Battambang" w:cs="Khmer OS Battambang" w:hint="cs"/>
          <w:sz w:val="14"/>
          <w:szCs w:val="22"/>
          <w:cs/>
        </w:rPr>
        <w:t>ួ</w:t>
      </w:r>
      <w:r w:rsidR="006C139D" w:rsidRPr="002B60B1">
        <w:rPr>
          <w:rFonts w:ascii="Khmer OS Battambang" w:hAnsi="Khmer OS Battambang" w:cs="Khmer OS Battambang" w:hint="cs"/>
          <w:sz w:val="14"/>
          <w:szCs w:val="22"/>
          <w:cs/>
        </w:rPr>
        <w:t>លក្នុងការស្វែងរកនូវទិន្នន័យដែលយើងចង់បា</w:t>
      </w:r>
      <w:r w:rsidR="00442A84" w:rsidRPr="002B60B1">
        <w:rPr>
          <w:rFonts w:ascii="Khmer OS Battambang" w:hAnsi="Khmer OS Battambang" w:cs="Khmer OS Battambang" w:hint="cs"/>
          <w:sz w:val="14"/>
          <w:szCs w:val="22"/>
          <w:cs/>
        </w:rPr>
        <w:t>ន</w:t>
      </w:r>
    </w:p>
    <w:p w14:paraId="60F41009" w14:textId="2DB17CBC" w:rsidR="00004D29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/>
          <w:sz w:val="14"/>
          <w:szCs w:val="22"/>
        </w:rPr>
        <w:t xml:space="preserve"> 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ងាយស្រ</w:t>
      </w:r>
      <w:r w:rsidR="00AC726A" w:rsidRPr="002B60B1">
        <w:rPr>
          <w:rFonts w:ascii="Khmer OS Battambang" w:hAnsi="Khmer OS Battambang" w:cs="Khmer OS Battambang" w:hint="cs"/>
          <w:sz w:val="14"/>
          <w:szCs w:val="22"/>
          <w:cs/>
        </w:rPr>
        <w:t>ួ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លក្នុងការបញ្ចូលទិន្នន័យរបស់</w:t>
      </w:r>
      <w:r w:rsidR="00442A84" w:rsidRPr="002B60B1">
        <w:rPr>
          <w:rFonts w:ascii="Khmer OS Battambang" w:hAnsi="Khmer OS Battambang" w:cs="Khmer OS Battambang" w:hint="cs"/>
          <w:sz w:val="14"/>
          <w:szCs w:val="22"/>
          <w:cs/>
        </w:rPr>
        <w:t>សិស្ស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ថ្មី</w:t>
      </w:r>
    </w:p>
    <w:p w14:paraId="0E1806EF" w14:textId="7280D40F" w:rsidR="00004D29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អាចស្វែងរកចំនួន</w:t>
      </w:r>
      <w:r w:rsidR="006C28A7" w:rsidRPr="002B60B1">
        <w:rPr>
          <w:rFonts w:ascii="Khmer OS Battambang" w:hAnsi="Khmer OS Battambang" w:cs="Khmer OS Battambang" w:hint="cs"/>
          <w:sz w:val="14"/>
          <w:szCs w:val="22"/>
          <w:cs/>
        </w:rPr>
        <w:t>សិស្ស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 xml:space="preserve"> និងអាចលុបទិន្នន័យចេញបាន</w:t>
      </w:r>
    </w:p>
    <w:p w14:paraId="4A55F258" w14:textId="77777777" w:rsidR="006C139D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="006C139D" w:rsidRPr="002B60B1">
        <w:rPr>
          <w:rFonts w:ascii="Khmer OS Battambang" w:hAnsi="Khmer OS Battambang" w:cs="Khmer OS Battambang" w:hint="cs"/>
          <w:sz w:val="14"/>
          <w:szCs w:val="22"/>
          <w:cs/>
        </w:rPr>
        <w:t xml:space="preserve"> មានសុវត្ថិភាពខ្ពស់ និងមានដំណើរការលឿន</w:t>
      </w:r>
    </w:p>
    <w:p w14:paraId="675B257C" w14:textId="164FB7A0" w:rsidR="00004D29" w:rsidRPr="002B60B1" w:rsidRDefault="006C139D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 xml:space="preserve">ងាយស្រួលក្នុងការ </w:t>
      </w:r>
      <w:r w:rsidRPr="002B60B1">
        <w:rPr>
          <w:rFonts w:ascii="Khmer OS Battambang" w:hAnsi="Khmer OS Battambang" w:cs="Khmer OS Battambang" w:hint="cs"/>
          <w:sz w:val="22"/>
          <w:szCs w:val="22"/>
          <w:cs/>
        </w:rPr>
        <w:t>កែប្រ</w:t>
      </w:r>
      <w:r w:rsidR="00AC726A" w:rsidRPr="002B60B1">
        <w:rPr>
          <w:rFonts w:ascii="Khmer OS Battambang" w:hAnsi="Khmer OS Battambang" w:cs="Khmer OS Battambang" w:hint="cs"/>
          <w:sz w:val="22"/>
          <w:szCs w:val="22"/>
          <w:cs/>
        </w:rPr>
        <w:t xml:space="preserve">ែ 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ទិន្នន័យ មិនធ្វើ</w:t>
      </w:r>
      <w:r w:rsidR="00D352DA" w:rsidRPr="002B60B1">
        <w:rPr>
          <w:rFonts w:ascii="Khmer OS Battambang" w:hAnsi="Khmer OS Battambang" w:cs="Khmer OS Battambang" w:hint="cs"/>
          <w:sz w:val="14"/>
          <w:szCs w:val="22"/>
          <w:cs/>
        </w:rPr>
        <w:t>ឱ្យ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បាត់បង់ទិន្នន័យ</w:t>
      </w:r>
    </w:p>
    <w:p w14:paraId="713AF036" w14:textId="39C5B5A5" w:rsidR="006C139D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="006C139D" w:rsidRPr="002B60B1">
        <w:rPr>
          <w:rFonts w:ascii="Khmer OS Battambang" w:hAnsi="Khmer OS Battambang" w:cs="Khmer OS Battambang" w:hint="cs"/>
          <w:sz w:val="22"/>
          <w:szCs w:val="22"/>
          <w:cs/>
        </w:rPr>
        <w:t>អាចដឹងពី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ចំនួន</w:t>
      </w:r>
      <w:r w:rsidR="00442A84" w:rsidRPr="002B60B1">
        <w:rPr>
          <w:rFonts w:ascii="Khmer OS Battambang" w:hAnsi="Khmer OS Battambang" w:cs="Khmer OS Battambang" w:hint="cs"/>
          <w:sz w:val="14"/>
          <w:szCs w:val="22"/>
          <w:cs/>
        </w:rPr>
        <w:t>សិស្ស</w:t>
      </w:r>
      <w:r w:rsidR="008A24E0" w:rsidRPr="002B60B1">
        <w:rPr>
          <w:rFonts w:ascii="Khmer OS Battambang" w:hAnsi="Khmer OS Battambang" w:cs="Khmer OS Battambang" w:hint="cs"/>
          <w:sz w:val="14"/>
          <w:szCs w:val="22"/>
          <w:cs/>
        </w:rPr>
        <w:t>ដែលបានចូល</w:t>
      </w:r>
      <w:r w:rsidR="00442A84" w:rsidRPr="002B60B1">
        <w:rPr>
          <w:rFonts w:ascii="Khmer OS Battambang" w:hAnsi="Khmer OS Battambang" w:cs="Khmer OS Battambang" w:hint="cs"/>
          <w:sz w:val="14"/>
          <w:szCs w:val="22"/>
          <w:cs/>
        </w:rPr>
        <w:t>រៀន</w:t>
      </w:r>
    </w:p>
    <w:p w14:paraId="6FA6C7BF" w14:textId="0CA0005F" w:rsidR="00004D29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ទិន្នន័យអាចរក្សាទុកបានយូរងាយស្រួលក្នុងការប្រែឬលុប</w:t>
      </w:r>
    </w:p>
    <w:p w14:paraId="6C49D5FB" w14:textId="77777777" w:rsidR="00004D29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មានភាពងាយស្រួលដល់អ្នកប្រើប្រាស់ ក្នុងការបញ្ចូលបង្ហាញទិន្នន័យ​ និងបោះពុម្ព</w:t>
      </w:r>
    </w:p>
    <w:p w14:paraId="72147892" w14:textId="25947942" w:rsidR="00004D29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កាត់បន្ថយពេលវេលាក្នុងការរុករកឯ</w:t>
      </w:r>
      <w:r w:rsidR="00AC726A" w:rsidRPr="002B60B1">
        <w:rPr>
          <w:rFonts w:ascii="Khmer OS Battambang" w:hAnsi="Khmer OS Battambang" w:cs="Khmer OS Battambang" w:hint="cs"/>
          <w:sz w:val="14"/>
          <w:szCs w:val="22"/>
          <w:cs/>
        </w:rPr>
        <w:t>ក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 xml:space="preserve">សារ </w:t>
      </w:r>
    </w:p>
    <w:p w14:paraId="166280AA" w14:textId="13479067" w:rsidR="00004D29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ព័ត៌មានទទួលបានទាន់ពេល</w:t>
      </w:r>
      <w:r w:rsidR="00A565A1" w:rsidRPr="002B60B1">
        <w:rPr>
          <w:rFonts w:ascii="Khmer OS Battambang" w:hAnsi="Khmer OS Battambang" w:cs="Khmer OS Battambang" w:hint="cs"/>
          <w:sz w:val="14"/>
          <w:szCs w:val="22"/>
          <w:cs/>
        </w:rPr>
        <w:t>វេលា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 xml:space="preserve"> និងមានសុពលភាព</w:t>
      </w:r>
    </w:p>
    <w:p w14:paraId="6D2B3778" w14:textId="052F46F0" w:rsidR="00004D29" w:rsidRPr="002B60B1" w:rsidRDefault="00004D29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បំពេញតម្រូវការយ៉ាងឆាប់រហ័ស</w:t>
      </w:r>
    </w:p>
    <w:p w14:paraId="4D3A01D2" w14:textId="1160C8FC" w:rsidR="006C139D" w:rsidRPr="002B60B1" w:rsidRDefault="006C139D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អាចគ្រប់គ្រង</w:t>
      </w:r>
      <w:r w:rsidR="006D0C7B" w:rsidRPr="002B60B1">
        <w:rPr>
          <w:rFonts w:ascii="Khmer OS Battambang" w:hAnsi="Khmer OS Battambang" w:cs="Khmer OS Battambang"/>
          <w:sz w:val="14"/>
          <w:szCs w:val="22"/>
        </w:rPr>
        <w:t xml:space="preserve"> </w:t>
      </w:r>
      <w:r w:rsidR="006D0C7B" w:rsidRPr="002B60B1">
        <w:rPr>
          <w:rFonts w:ascii="Khmer OS Battambang" w:hAnsi="Khmer OS Battambang" w:cs="Khmer OS Battambang" w:hint="cs"/>
          <w:sz w:val="14"/>
          <w:szCs w:val="22"/>
          <w:cs/>
        </w:rPr>
        <w:t>ទិន្នន័យ</w:t>
      </w:r>
      <w:r w:rsidRPr="002B60B1">
        <w:rPr>
          <w:rFonts w:ascii="Khmer OS Battambang" w:hAnsi="Khmer OS Battambang" w:cs="Khmer OS Battambang" w:hint="cs"/>
          <w:sz w:val="14"/>
          <w:szCs w:val="22"/>
          <w:cs/>
        </w:rPr>
        <w:t>បានច្រើនដោយមិន</w:t>
      </w:r>
      <w:r w:rsidR="009A7C44" w:rsidRPr="002B60B1">
        <w:rPr>
          <w:rFonts w:ascii="Khmer OS Battambang" w:hAnsi="Khmer OS Battambang" w:cs="Khmer OS Battambang" w:hint="cs"/>
          <w:sz w:val="14"/>
          <w:szCs w:val="22"/>
          <w:cs/>
        </w:rPr>
        <w:t>មានបង្ករអោយមានភាពខុសឆ្គង</w:t>
      </w:r>
    </w:p>
    <w:p w14:paraId="25BAAA21" w14:textId="0B4433D8" w:rsidR="006C139D" w:rsidRPr="002B60B1" w:rsidRDefault="009A7C44" w:rsidP="00F14A9F">
      <w:pPr>
        <w:spacing w:after="0" w:line="240" w:lineRule="auto"/>
        <w:ind w:left="720"/>
        <w:jc w:val="both"/>
        <w:rPr>
          <w:rFonts w:ascii="Khmer OS Battambang" w:hAnsi="Khmer OS Battambang" w:cs="Khmer OS Battambang"/>
          <w:sz w:val="14"/>
          <w:szCs w:val="22"/>
        </w:rPr>
      </w:pPr>
      <w:r w:rsidRPr="002B60B1">
        <w:rPr>
          <w:rFonts w:ascii="Khmer OS Battambang" w:hAnsi="Khmer OS Battambang" w:cs="Khmer OS Battambang"/>
        </w:rPr>
        <w:t>-</w:t>
      </w:r>
      <w:r w:rsidRPr="002B60B1">
        <w:rPr>
          <w:rFonts w:ascii="Khmer OS Battambang" w:hAnsi="Khmer OS Battambang" w:cs="Khmer OS Battambang" w:hint="cs"/>
          <w:sz w:val="22"/>
          <w:szCs w:val="22"/>
          <w:cs/>
        </w:rPr>
        <w:t>លែងមានបញ្ហា</w:t>
      </w:r>
      <w:r w:rsidRPr="002B60B1">
        <w:rPr>
          <w:rFonts w:ascii="Khmer OS Battambang" w:hAnsi="Khmer OS Battambang" w:cs="Khmer OS Battambang" w:hint="cs"/>
          <w:szCs w:val="22"/>
          <w:cs/>
        </w:rPr>
        <w:t>ទិន្នន័យមានការភាន់ច្រឡំគ្នា</w:t>
      </w:r>
      <w:r w:rsidRPr="002B60B1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Pr="002B60B1">
        <w:rPr>
          <w:rFonts w:ascii="Khmer OS Battambang" w:hAnsi="Khmer OS Battambang" w:cs="Khmer OS Battambang" w:hint="cs"/>
          <w:szCs w:val="22"/>
          <w:cs/>
        </w:rPr>
        <w:t>ឬស្ទួនគ្នា</w:t>
      </w:r>
    </w:p>
    <w:p w14:paraId="092BB024" w14:textId="0F0583F4" w:rsidR="009E7BD5" w:rsidRPr="00DD5B73" w:rsidRDefault="00004D29" w:rsidP="00F14A9F">
      <w:pPr>
        <w:spacing w:after="0" w:line="240" w:lineRule="auto"/>
        <w:jc w:val="both"/>
        <w:rPr>
          <w:rFonts w:ascii="Khmer OS Battambang" w:hAnsi="Khmer OS Battambang" w:cs="Khmer OS Battambang"/>
          <w:sz w:val="14"/>
          <w:szCs w:val="22"/>
        </w:rPr>
      </w:pPr>
      <w:r w:rsidRPr="00DD5B73">
        <w:rPr>
          <w:rFonts w:ascii="Khmer OS Battambang" w:hAnsi="Khmer OS Battambang" w:cs="Khmer OS Battambang"/>
          <w:sz w:val="14"/>
          <w:szCs w:val="22"/>
        </w:rPr>
        <w:t xml:space="preserve"> </w:t>
      </w:r>
      <w:r w:rsidR="006D0C7B" w:rsidRPr="00DD5B73">
        <w:rPr>
          <w:rFonts w:ascii="Khmer OS Battambang" w:hAnsi="Khmer OS Battambang" w:cs="Khmer OS Battambang" w:hint="cs"/>
          <w:sz w:val="14"/>
          <w:szCs w:val="22"/>
          <w:cs/>
        </w:rPr>
        <w:t>តាម​គុណប្រយោជន៍ខាងលើនេះបានអោយ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យើងឃើញថាប្រ</w:t>
      </w:r>
      <w:r w:rsidR="009A7C44" w:rsidRPr="00DD5B73">
        <w:rPr>
          <w:rFonts w:ascii="Khmer OS Battambang" w:hAnsi="Khmer OS Battambang" w:cs="Khmer OS Battambang" w:hint="cs"/>
          <w:sz w:val="14"/>
          <w:szCs w:val="22"/>
          <w:cs/>
        </w:rPr>
        <w:t>ព័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ន្ធនេះ</w:t>
      </w:r>
      <w:r w:rsidR="009A7C44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ពិតជាបាន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ផ្ដល់នូ</w:t>
      </w:r>
      <w:r w:rsidR="009A7C44" w:rsidRPr="00DD5B73">
        <w:rPr>
          <w:rFonts w:ascii="Khmer OS Battambang" w:hAnsi="Khmer OS Battambang" w:cs="Khmer OS Battambang" w:hint="cs"/>
          <w:sz w:val="14"/>
          <w:szCs w:val="22"/>
          <w:cs/>
        </w:rPr>
        <w:t>វលក្ខណ</w:t>
      </w:r>
      <w:r w:rsidR="00A565A1">
        <w:rPr>
          <w:rFonts w:ascii="Khmer OS Battambang" w:hAnsi="Khmer OS Battambang" w:cs="Khmer OS Battambang" w:hint="cs"/>
          <w:sz w:val="14"/>
          <w:szCs w:val="22"/>
          <w:cs/>
        </w:rPr>
        <w:t>ៈ</w:t>
      </w:r>
      <w:r w:rsidR="009A7C44" w:rsidRPr="00DD5B73">
        <w:rPr>
          <w:rFonts w:ascii="Khmer OS Battambang" w:hAnsi="Khmer OS Battambang" w:cs="Khmer OS Battambang" w:hint="cs"/>
          <w:sz w:val="14"/>
          <w:szCs w:val="22"/>
          <w:cs/>
        </w:rPr>
        <w:t>ពិសេសជា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ច្រើ</w:t>
      </w:r>
      <w:r w:rsidR="009A7C44" w:rsidRPr="00DD5B73">
        <w:rPr>
          <w:rFonts w:ascii="Khmer OS Battambang" w:hAnsi="Khmer OS Battambang" w:cs="Khmer OS Battambang" w:hint="cs"/>
          <w:sz w:val="14"/>
          <w:szCs w:val="22"/>
          <w:cs/>
        </w:rPr>
        <w:t>នទៅដល់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អ្នក</w:t>
      </w:r>
      <w:r w:rsidR="009A7C44" w:rsidRPr="00DD5B73">
        <w:rPr>
          <w:rFonts w:ascii="Khmer OS Battambang" w:hAnsi="Khmer OS Battambang" w:cs="Khmer OS Battambang" w:hint="cs"/>
          <w:sz w:val="14"/>
          <w:szCs w:val="22"/>
          <w:cs/>
        </w:rPr>
        <w:t>ប្រើប្រាស់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ទាំងអស់គ្នា</w:t>
      </w:r>
      <w:r w:rsidR="006D0C7B" w:rsidRPr="00DD5B73">
        <w:rPr>
          <w:rFonts w:ascii="Khmer OS Battambang" w:hAnsi="Khmer OS Battambang" w:cs="Khmer OS Battambang" w:hint="cs"/>
          <w:sz w:val="14"/>
          <w:szCs w:val="22"/>
          <w:cs/>
        </w:rPr>
        <w:t>។</w:t>
      </w:r>
    </w:p>
    <w:p w14:paraId="72117F6A" w14:textId="18B62408" w:rsidR="00B53359" w:rsidRPr="00DD5B73" w:rsidRDefault="00B53359" w:rsidP="00F14A9F">
      <w:pPr>
        <w:pStyle w:val="HD2"/>
        <w:jc w:val="both"/>
      </w:pPr>
      <w:bookmarkStart w:id="24" w:name="_Toc201760502"/>
      <w:r w:rsidRPr="00DD5B73">
        <w:rPr>
          <w:cs/>
        </w:rPr>
        <w:t>១</w:t>
      </w:r>
      <w:r w:rsidR="004422F3" w:rsidRPr="00DD5B73">
        <w:rPr>
          <w:rFonts w:hint="cs"/>
          <w:cs/>
        </w:rPr>
        <w:t>.</w:t>
      </w:r>
      <w:r w:rsidRPr="00DD5B73">
        <w:rPr>
          <w:cs/>
        </w:rPr>
        <w:t>៥ វិសាលភាព និងដែនកំណត់</w:t>
      </w:r>
      <w:r w:rsidRPr="00DD5B73">
        <w:t>:</w:t>
      </w:r>
      <w:bookmarkEnd w:id="24"/>
    </w:p>
    <w:p w14:paraId="479413E4" w14:textId="2F8ED428" w:rsidR="00B02433" w:rsidRPr="00DD5B73" w:rsidRDefault="00B07ABC" w:rsidP="00F14A9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sz w:val="14"/>
          <w:szCs w:val="22"/>
        </w:rPr>
      </w:pP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ជាការពិតណាស់</w:t>
      </w:r>
      <w:r w:rsidR="006D0C7B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បើយើងក្រឡែកទៅមើល 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នៅក្នុង</w:t>
      </w:r>
      <w:r w:rsidR="00392D65" w:rsidRPr="00DD5B73">
        <w:rPr>
          <w:rFonts w:ascii="Khmer OS Battambang" w:hAnsi="Khmer OS Battambang" w:cs="Khmer OS Battambang"/>
          <w:sz w:val="14"/>
          <w:szCs w:val="22"/>
        </w:rPr>
        <w:t xml:space="preserve"> </w:t>
      </w:r>
      <w:r w:rsidR="002B0742" w:rsidRPr="00DD5B73">
        <w:rPr>
          <w:rFonts w:ascii="Khmer OS Battambang" w:hAnsi="Khmer OS Battambang" w:cs="Khmer OS Battambang"/>
          <w:sz w:val="22"/>
          <w:szCs w:val="22"/>
        </w:rPr>
        <w:t>RPITSB</w:t>
      </w:r>
      <w:r w:rsidR="006D0C7B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ទាំងមូលវា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មានលក្ខណទ្រង់ទ្រាយធ</w:t>
      </w:r>
      <w:r w:rsidR="00CD53B2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ំ </w:t>
      </w:r>
      <w:r w:rsidR="006D0C7B" w:rsidRPr="00DD5B73">
        <w:rPr>
          <w:rFonts w:ascii="Khmer OS Battambang" w:hAnsi="Khmer OS Battambang" w:cs="Khmer OS Battambang" w:hint="cs"/>
          <w:sz w:val="14"/>
          <w:szCs w:val="22"/>
          <w:cs/>
        </w:rPr>
        <w:t>ហេតុនេះក្រុម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យើងខ្ញុំមិនអាចធ្វើការ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បាននូវប្រព័ន្ធ</w:t>
      </w:r>
      <w:r w:rsidR="006D0C7B" w:rsidRPr="00DD5B73">
        <w:rPr>
          <w:rFonts w:ascii="Khmer OS Battambang" w:hAnsi="Khmer OS Battambang" w:cs="Khmer OS Battambang" w:hint="cs"/>
          <w:sz w:val="14"/>
          <w:szCs w:val="22"/>
          <w:cs/>
        </w:rPr>
        <w:t>នេះ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ទាំងមូល</w:t>
      </w:r>
      <w:r w:rsidR="006D0C7B" w:rsidRPr="00DD5B73">
        <w:rPr>
          <w:rFonts w:ascii="Khmer OS Battambang" w:hAnsi="Khmer OS Battambang" w:cs="Khmer OS Battambang" w:hint="cs"/>
          <w:sz w:val="14"/>
          <w:szCs w:val="22"/>
          <w:cs/>
        </w:rPr>
        <w:t>បានទេ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</w:t>
      </w:r>
      <w:r w:rsidR="006D0C7B" w:rsidRPr="00DD5B73">
        <w:rPr>
          <w:rFonts w:ascii="Khmer OS Battambang" w:hAnsi="Khmer OS Battambang" w:cs="Khmer OS Battambang" w:hint="cs"/>
          <w:sz w:val="14"/>
          <w:szCs w:val="22"/>
          <w:cs/>
        </w:rPr>
        <w:t>ដោយសារតែ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រយ</w:t>
      </w:r>
      <w:r w:rsidR="00B02433" w:rsidRPr="00DD5B73">
        <w:rPr>
          <w:rFonts w:ascii="Khmer OS Battambang" w:hAnsi="Khmer OS Battambang" w:cs="Khmer OS Battambang"/>
        </w:rPr>
        <w:t>: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ពេលនៃការសិក្សារបស់យើងខ្ញុំមានរយ</w:t>
      </w:r>
      <w:r w:rsidR="00B02433" w:rsidRPr="00DD5B73">
        <w:rPr>
          <w:rFonts w:ascii="Khmer OS Battambang" w:hAnsi="Khmer OS Battambang" w:cs="Khmer OS Battambang"/>
        </w:rPr>
        <w:t>: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ពេល</w:t>
      </w:r>
      <w:r w:rsidR="00B50CC7">
        <w:rPr>
          <w:rFonts w:ascii="Khmer OS Battambang" w:hAnsi="Khmer OS Battambang" w:cs="Khmer OS Battambang" w:hint="cs"/>
          <w:sz w:val="14"/>
          <w:szCs w:val="22"/>
          <w:cs/>
        </w:rPr>
        <w:t>ខើច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ខ្លី</w:t>
      </w:r>
      <w:r w:rsidR="001F5C9D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និងសម</w:t>
      </w:r>
      <w:r w:rsidR="00AC726A" w:rsidRPr="00DD5B73">
        <w:rPr>
          <w:rFonts w:ascii="Khmer OS Battambang" w:hAnsi="Khmer OS Battambang" w:cs="Khmer OS Battambang" w:hint="cs"/>
          <w:sz w:val="14"/>
          <w:szCs w:val="22"/>
          <w:cs/>
        </w:rPr>
        <w:t>ត្ថ</w:t>
      </w:r>
      <w:r w:rsidR="001F5C9D"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ភាពក្រុមយើងខ្ញុំនៅមានកម្រិតនៅឡើយ 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ដូច្នេះហើយទើបក្រុមនិស្សិតយើងខ្ញុំជ្រើសយកតែ</w:t>
      </w:r>
      <w:r w:rsidR="001F5C9D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ផ្នែកខ្លះៗនៃប្រព័ន្ធ </w:t>
      </w:r>
      <w:r w:rsidR="00B02433" w:rsidRPr="00DD5B73">
        <w:rPr>
          <w:rFonts w:ascii="Khmer OS Battambang" w:hAnsi="Khmer OS Battambang" w:cs="Khmer OS Battambang" w:hint="cs"/>
          <w:sz w:val="14"/>
          <w:szCs w:val="22"/>
          <w:cs/>
        </w:rPr>
        <w:t>មកបង្ហាញ ។</w:t>
      </w:r>
    </w:p>
    <w:p w14:paraId="16CBFE41" w14:textId="2F5E81F7" w:rsidR="00B02433" w:rsidRPr="00DD5B73" w:rsidRDefault="00B02433" w:rsidP="00F14A9F">
      <w:pPr>
        <w:spacing w:after="0" w:line="240" w:lineRule="auto"/>
        <w:jc w:val="both"/>
        <w:rPr>
          <w:rFonts w:ascii="Khmer OS Battambang" w:hAnsi="Khmer OS Battambang" w:cs="Khmer OS Battambang"/>
        </w:rPr>
      </w:pP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ព្រំដែនកំណត់នៃការសិក្សាប្រព័ន្ធ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FB2460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FB2460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FB2460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FB2460" w:rsidRPr="00DD5B73">
        <w:rPr>
          <w:rFonts w:ascii="Cambria" w:hAnsi="Cambria" w:cs="Khmer OS Battambang"/>
          <w:color w:val="000000" w:themeColor="text1"/>
          <w:sz w:val="22"/>
          <w:szCs w:val="22"/>
        </w:rPr>
        <w:t>)</w:t>
      </w:r>
      <w:r w:rsidR="001F5C9D" w:rsidRPr="00DD5B73">
        <w:rPr>
          <w:rFonts w:ascii="Khmer OS Battambang" w:hAnsi="Khmer OS Battambang" w:cs="Khmer OS Battambang"/>
          <w:sz w:val="14"/>
          <w:szCs w:val="22"/>
        </w:rPr>
        <w:t xml:space="preserve"> 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ដែលមានសមត្ថភាពធ្វើការ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ដូចជា </w:t>
      </w:r>
      <w:r w:rsidRPr="00DD5B73">
        <w:rPr>
          <w:rFonts w:ascii="Khmer OS Battambang" w:hAnsi="Khmer OS Battambang" w:cs="Khmer OS Battambang"/>
        </w:rPr>
        <w:t>:</w:t>
      </w:r>
    </w:p>
    <w:p w14:paraId="02759E09" w14:textId="4AFDA4CF" w:rsidR="00FB2460" w:rsidRPr="00BD0175" w:rsidRDefault="00FB2460" w:rsidP="00F14A9F">
      <w:pPr>
        <w:pStyle w:val="ListParagraph"/>
        <w:numPr>
          <w:ilvl w:val="0"/>
          <w:numId w:val="17"/>
        </w:numPr>
        <w:ind w:left="1134"/>
        <w:jc w:val="both"/>
        <w:rPr>
          <w:rFonts w:ascii="Khmer OS Battambang" w:hAnsi="Khmer OS Battambang" w:cs="Khmer OS Battambang"/>
        </w:rPr>
      </w:pPr>
      <w:r w:rsidRPr="00BD0175">
        <w:rPr>
          <w:rFonts w:ascii="Khmer OS Battambang" w:hAnsi="Khmer OS Battambang" w:cs="Khmer OS Battambang" w:hint="cs"/>
          <w:sz w:val="20"/>
          <w:szCs w:val="22"/>
          <w:cs/>
          <w:lang w:bidi="km-KH"/>
        </w:rPr>
        <w:t>កត់ត្រា</w:t>
      </w:r>
      <w:r w:rsidR="00B50CC7" w:rsidRPr="00BD0175">
        <w:rPr>
          <w:rFonts w:ascii="Khmer OS Battambang" w:hAnsi="Khmer OS Battambang" w:cs="Khmer OS Battambang" w:hint="cs"/>
          <w:sz w:val="20"/>
          <w:szCs w:val="22"/>
          <w:cs/>
          <w:lang w:bidi="km-KH"/>
        </w:rPr>
        <w:t>រាល់</w:t>
      </w:r>
      <w:r w:rsidRPr="00BD0175">
        <w:rPr>
          <w:rFonts w:ascii="Khmer OS Battambang" w:hAnsi="Khmer OS Battambang" w:cs="Khmer OS Battambang" w:hint="cs"/>
          <w:sz w:val="20"/>
          <w:szCs w:val="22"/>
          <w:cs/>
          <w:lang w:bidi="km-KH"/>
        </w:rPr>
        <w:t>ព័ត៌មានសិស្សចូលរៀន</w:t>
      </w:r>
    </w:p>
    <w:p w14:paraId="0D955176" w14:textId="41853C13" w:rsidR="001F5C9D" w:rsidRPr="00BD0175" w:rsidRDefault="001F5C9D" w:rsidP="00F14A9F">
      <w:pPr>
        <w:pStyle w:val="ListParagraph"/>
        <w:numPr>
          <w:ilvl w:val="0"/>
          <w:numId w:val="13"/>
        </w:numPr>
        <w:ind w:left="1134"/>
        <w:jc w:val="both"/>
        <w:rPr>
          <w:rFonts w:ascii="Khmer OS Battambang" w:hAnsi="Khmer OS Battambang" w:cs="Khmer OS Battambang"/>
          <w:szCs w:val="22"/>
        </w:rPr>
      </w:pPr>
      <w:r w:rsidRPr="00BD0175">
        <w:rPr>
          <w:rFonts w:ascii="Khmer OS Battambang" w:hAnsi="Khmer OS Battambang" w:cs="Khmer OS Battambang" w:hint="cs"/>
          <w:szCs w:val="22"/>
          <w:cs/>
          <w:lang w:bidi="km-KH"/>
        </w:rPr>
        <w:t>គ្រប់គ្រង</w:t>
      </w:r>
      <w:r w:rsidRPr="00BD0175">
        <w:rPr>
          <w:rFonts w:ascii="Khmer OS Battambang" w:hAnsi="Khmer OS Battambang" w:cs="Khmer OS Battambang" w:hint="cs"/>
          <w:szCs w:val="22"/>
          <w:cs/>
        </w:rPr>
        <w:t>បញ្ជីព័ត៌មាន</w:t>
      </w:r>
      <w:r w:rsidR="00FB2460" w:rsidRPr="00BD0175">
        <w:rPr>
          <w:rFonts w:ascii="Khmer OS Battambang" w:hAnsi="Khmer OS Battambang" w:cs="Khmer OS Battambang" w:hint="cs"/>
          <w:szCs w:val="22"/>
          <w:cs/>
          <w:lang w:bidi="km-KH"/>
        </w:rPr>
        <w:t>សិស្ស</w:t>
      </w:r>
    </w:p>
    <w:p w14:paraId="566E810A" w14:textId="231BDBB9" w:rsidR="007A5A91" w:rsidRPr="00BD0175" w:rsidRDefault="00762D3F" w:rsidP="00F14A9F">
      <w:pPr>
        <w:pStyle w:val="ListParagraph"/>
        <w:numPr>
          <w:ilvl w:val="0"/>
          <w:numId w:val="13"/>
        </w:numPr>
        <w:ind w:left="1134"/>
        <w:jc w:val="both"/>
        <w:rPr>
          <w:rFonts w:ascii="Khmer OS Battambang" w:hAnsi="Khmer OS Battambang" w:cs="Khmer OS Battambang"/>
          <w:szCs w:val="22"/>
        </w:rPr>
      </w:pPr>
      <w:r w:rsidRPr="00BD0175">
        <w:rPr>
          <w:rFonts w:ascii="Khmer OS Battambang" w:hAnsi="Khmer OS Battambang" w:cs="Khmer OS Battambang" w:hint="cs"/>
          <w:szCs w:val="22"/>
          <w:cs/>
          <w:lang w:bidi="km-KH"/>
        </w:rPr>
        <w:t>គ្រប់គ្រង</w:t>
      </w:r>
      <w:r w:rsidR="001357D4" w:rsidRPr="00BD0175">
        <w:rPr>
          <w:rFonts w:ascii="Khmer OS Battambang" w:hAnsi="Khmer OS Battambang" w:cs="Khmer OS Battambang" w:hint="cs"/>
          <w:szCs w:val="22"/>
          <w:cs/>
        </w:rPr>
        <w:t>បញ្ជីព័ត៌មាន</w:t>
      </w:r>
      <w:r w:rsidR="00FB2460" w:rsidRPr="00BD0175">
        <w:rPr>
          <w:rFonts w:ascii="Khmer OS Battambang" w:hAnsi="Khmer OS Battambang" w:cs="Khmer OS Battambang" w:hint="cs"/>
          <w:szCs w:val="22"/>
          <w:cs/>
          <w:lang w:bidi="km-KH"/>
        </w:rPr>
        <w:t>គ្រូ</w:t>
      </w:r>
    </w:p>
    <w:p w14:paraId="67D3D689" w14:textId="7C80EE35" w:rsidR="001F653E" w:rsidRPr="00BD0175" w:rsidRDefault="00762D3F" w:rsidP="00F14A9F">
      <w:pPr>
        <w:pStyle w:val="ListParagraph"/>
        <w:numPr>
          <w:ilvl w:val="0"/>
          <w:numId w:val="13"/>
        </w:numPr>
        <w:ind w:left="1134"/>
        <w:jc w:val="both"/>
        <w:rPr>
          <w:rFonts w:ascii="Khmer OS Battambang" w:hAnsi="Khmer OS Battambang" w:cs="Khmer OS Battambang"/>
          <w:szCs w:val="22"/>
        </w:rPr>
      </w:pPr>
      <w:r w:rsidRPr="00BD0175">
        <w:rPr>
          <w:rFonts w:ascii="Khmer OS Battambang" w:hAnsi="Khmer OS Battambang" w:cs="Khmer OS Battambang" w:hint="cs"/>
          <w:szCs w:val="22"/>
          <w:cs/>
          <w:lang w:bidi="km-KH"/>
        </w:rPr>
        <w:t>គ្រប់គ្រង</w:t>
      </w:r>
      <w:r w:rsidR="001357D4" w:rsidRPr="00BD0175">
        <w:rPr>
          <w:rFonts w:ascii="Khmer OS Battambang" w:hAnsi="Khmer OS Battambang" w:cs="Khmer OS Battambang" w:hint="cs"/>
          <w:szCs w:val="22"/>
          <w:cs/>
        </w:rPr>
        <w:t>បញ្ជីមុខ</w:t>
      </w:r>
      <w:r w:rsidR="00FB2460" w:rsidRPr="00BD0175">
        <w:rPr>
          <w:rFonts w:ascii="Khmer OS Battambang" w:hAnsi="Khmer OS Battambang" w:cs="Khmer OS Battambang" w:hint="cs"/>
          <w:szCs w:val="22"/>
          <w:cs/>
          <w:lang w:bidi="km-KH"/>
        </w:rPr>
        <w:t>វិជ្ជា</w:t>
      </w:r>
    </w:p>
    <w:p w14:paraId="793F5086" w14:textId="4A9C6354" w:rsidR="00FB2460" w:rsidRPr="00BD0175" w:rsidRDefault="00FB2460" w:rsidP="00F14A9F">
      <w:pPr>
        <w:pStyle w:val="ListParagraph"/>
        <w:numPr>
          <w:ilvl w:val="0"/>
          <w:numId w:val="13"/>
        </w:numPr>
        <w:ind w:left="1134"/>
        <w:jc w:val="both"/>
        <w:rPr>
          <w:rFonts w:ascii="Khmer OS Battambang" w:hAnsi="Khmer OS Battambang" w:cs="Khmer OS Battambang"/>
          <w:szCs w:val="22"/>
        </w:rPr>
      </w:pPr>
      <w:r w:rsidRPr="00BD0175">
        <w:rPr>
          <w:rFonts w:ascii="Khmer OS Battambang" w:hAnsi="Khmer OS Battambang" w:cs="Khmer OS Battambang" w:hint="cs"/>
          <w:szCs w:val="22"/>
          <w:cs/>
          <w:lang w:bidi="km-KH"/>
        </w:rPr>
        <w:t>គ្រប់គ្រងបន្ទប់សិក្សា</w:t>
      </w:r>
    </w:p>
    <w:p w14:paraId="4F4FB4E6" w14:textId="499F30E0" w:rsidR="001F653E" w:rsidRPr="00BD0175" w:rsidRDefault="00FB2460" w:rsidP="00490B38">
      <w:pPr>
        <w:pStyle w:val="ListParagraph"/>
        <w:numPr>
          <w:ilvl w:val="0"/>
          <w:numId w:val="13"/>
        </w:numPr>
        <w:ind w:left="1134"/>
        <w:jc w:val="both"/>
        <w:rPr>
          <w:rFonts w:ascii="Khmer OS Battambang" w:hAnsi="Khmer OS Battambang" w:cs="Khmer OS Battambang"/>
          <w:szCs w:val="22"/>
        </w:rPr>
      </w:pPr>
      <w:r w:rsidRPr="00BD0175">
        <w:rPr>
          <w:rFonts w:ascii="Khmer OS Battambang" w:hAnsi="Khmer OS Battambang" w:cs="Khmer OS Battambang" w:hint="cs"/>
          <w:szCs w:val="22"/>
          <w:cs/>
          <w:lang w:bidi="km-KH"/>
        </w:rPr>
        <w:lastRenderedPageBreak/>
        <w:t>គ្រប់គ្រងម៉ោងសិក្សា</w:t>
      </w:r>
    </w:p>
    <w:p w14:paraId="2A974A15" w14:textId="68F05DA4" w:rsidR="00431A48" w:rsidRPr="00DD5B73" w:rsidRDefault="00B02433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sz w:val="14"/>
          <w:szCs w:val="22"/>
        </w:rPr>
      </w:pP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>ម្យ៉ាងវិញទៀតនៅក្នុងដំណើរការប្រព័ន្ធ</w:t>
      </w:r>
      <w:r w:rsidR="00762D3F" w:rsidRPr="00DD5B73">
        <w:rPr>
          <w:rFonts w:ascii="Khmer OS Battambang" w:hAnsi="Khmer OS Battambang" w:cs="Khmer OS Battambang" w:hint="cs"/>
          <w:sz w:val="14"/>
          <w:szCs w:val="22"/>
          <w:cs/>
        </w:rPr>
        <w:t>គ្រប់គ្រង</w:t>
      </w:r>
      <w:r w:rsidR="00FB2460" w:rsidRPr="00DD5B73">
        <w:rPr>
          <w:rFonts w:ascii="Khmer OS Battambang" w:hAnsi="Khmer OS Battambang" w:cs="Khmer OS Battambang" w:hint="cs"/>
          <w:color w:val="000000" w:themeColor="text1"/>
          <w:sz w:val="22"/>
          <w:szCs w:val="22"/>
          <w:cs/>
        </w:rPr>
        <w:t>វគ្គសិក្សាបង់ថ្លៃ</w:t>
      </w:r>
      <w:r w:rsidR="00FB2460" w:rsidRPr="00DD5B73">
        <w:rPr>
          <w:rFonts w:ascii="Cambria" w:hAnsi="Cambria" w:cs="Khmer OS Battambang"/>
          <w:color w:val="000000" w:themeColor="text1"/>
          <w:sz w:val="22"/>
          <w:szCs w:val="22"/>
        </w:rPr>
        <w:t>(</w:t>
      </w:r>
      <w:r w:rsidR="00FB2460" w:rsidRPr="00DD5B73">
        <w:rPr>
          <w:rFonts w:ascii="Cambria" w:hAnsi="Cambria" w:cs="Khmer OS Battambang" w:hint="cs"/>
          <w:color w:val="000000" w:themeColor="text1"/>
          <w:sz w:val="22"/>
          <w:szCs w:val="22"/>
          <w:cs/>
        </w:rPr>
        <w:t>វគ្គខ្លី</w:t>
      </w:r>
      <w:r w:rsidR="00FB2460" w:rsidRPr="00DD5B73">
        <w:rPr>
          <w:rFonts w:ascii="Cambria" w:hAnsi="Cambria" w:cs="Khmer OS Battambang"/>
          <w:b/>
          <w:bCs/>
          <w:color w:val="000000" w:themeColor="text1"/>
          <w:sz w:val="22"/>
          <w:szCs w:val="22"/>
        </w:rPr>
        <w:t>)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 គឺបានប្រើប្រាស់នូវ </w:t>
      </w:r>
      <w:r w:rsidR="00C67F5C" w:rsidRPr="00DD5B73">
        <w:rPr>
          <w:rFonts w:ascii="Khmer OS Battambang" w:hAnsi="Khmer OS Battambang" w:cs="Khmer OS Battambang"/>
        </w:rPr>
        <w:t xml:space="preserve">Visual Basic.Net </w:t>
      </w:r>
      <w:r w:rsidR="00431A48" w:rsidRPr="00DD5B73">
        <w:rPr>
          <w:rFonts w:ascii="Khmer OS Battambang" w:hAnsi="Khmer OS Battambang" w:cs="Khmer OS Battambang" w:hint="cs"/>
          <w:cs/>
        </w:rPr>
        <w:t xml:space="preserve"> ថែមទាំង</w:t>
      </w:r>
      <w:r w:rsidRPr="00DD5B73">
        <w:rPr>
          <w:rFonts w:ascii="Khmer OS Battambang" w:hAnsi="Khmer OS Battambang" w:cs="Khmer OS Battambang" w:hint="cs"/>
          <w:cs/>
        </w:rPr>
        <w:t xml:space="preserve"> </w:t>
      </w:r>
      <w:r w:rsidRPr="00DD5B73">
        <w:rPr>
          <w:rFonts w:ascii="Khmer OS Battambang" w:hAnsi="Khmer OS Battambang" w:cs="Khmer OS Battambang"/>
        </w:rPr>
        <w:t>Microsoft Office (Access)</w:t>
      </w:r>
      <w:r w:rsidRPr="00DD5B73">
        <w:rPr>
          <w:rFonts w:ascii="Khmer OS Battambang" w:hAnsi="Khmer OS Battambang" w:cs="Khmer OS Battambang" w:hint="cs"/>
          <w:cs/>
        </w:rPr>
        <w:t xml:space="preserve"> </w:t>
      </w:r>
      <w:r w:rsidR="00431A48" w:rsidRPr="00DD5B73">
        <w:rPr>
          <w:rFonts w:ascii="Khmer OS Battambang" w:hAnsi="Khmer OS Battambang" w:cs="Khmer OS Battambang" w:hint="cs"/>
          <w:cs/>
        </w:rPr>
        <w:t>សម្រាប់ធ្វើការផ្ទុកទិន្ន័យ</w:t>
      </w:r>
      <w:r w:rsidRPr="00DD5B73">
        <w:rPr>
          <w:rFonts w:ascii="Khmer OS Battambang" w:hAnsi="Khmer OS Battambang" w:cs="Khmer OS Battambang" w:hint="cs"/>
          <w:sz w:val="14"/>
          <w:szCs w:val="22"/>
          <w:cs/>
        </w:rPr>
        <w:t xml:space="preserve">។ </w:t>
      </w:r>
    </w:p>
    <w:p w14:paraId="0FFB3100" w14:textId="7AEA1CE6" w:rsidR="00B53359" w:rsidRPr="00DD5B73" w:rsidRDefault="00B3148E" w:rsidP="0002501C">
      <w:pPr>
        <w:pStyle w:val="HD3"/>
        <w:jc w:val="left"/>
      </w:pPr>
      <w:bookmarkStart w:id="25" w:name="_Toc201760503"/>
      <w:r w:rsidRPr="00DD5B73">
        <w:rPr>
          <w:cs/>
        </w:rPr>
        <w:t>១</w:t>
      </w:r>
      <w:r w:rsidRPr="00DD5B73">
        <w:rPr>
          <w:rFonts w:hint="cs"/>
          <w:cs/>
        </w:rPr>
        <w:t>.</w:t>
      </w:r>
      <w:r w:rsidR="00B53359" w:rsidRPr="00DD5B73">
        <w:rPr>
          <w:cs/>
        </w:rPr>
        <w:t>៦ រចនាសម្ព័ន្ធនៃការស្រាវជ្រាវៈ</w:t>
      </w:r>
      <w:bookmarkEnd w:id="25"/>
    </w:p>
    <w:p w14:paraId="4C951499" w14:textId="776B94F6" w:rsidR="00A8116C" w:rsidRPr="00DD5B73" w:rsidRDefault="001F653E" w:rsidP="00F14A9F">
      <w:pPr>
        <w:tabs>
          <w:tab w:val="left" w:pos="709"/>
        </w:tabs>
        <w:spacing w:after="0" w:line="240" w:lineRule="auto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</w:rPr>
        <w:tab/>
      </w:r>
      <w:r w:rsidR="008B22C6" w:rsidRPr="00DD5B73">
        <w:rPr>
          <w:rFonts w:ascii="Khmer OS Battambang" w:hAnsi="Khmer OS Battambang" w:cs="Khmer OS Battambang" w:hint="cs"/>
          <w:szCs w:val="22"/>
          <w:cs/>
        </w:rPr>
        <w:t>នេះគឺជា</w:t>
      </w:r>
      <w:r w:rsidR="00B53359" w:rsidRPr="00DD5B73">
        <w:rPr>
          <w:rFonts w:ascii="Khmer OS Battambang" w:hAnsi="Khmer OS Battambang" w:cs="Khmer OS Battambang"/>
          <w:szCs w:val="22"/>
          <w:cs/>
        </w:rPr>
        <w:t>ប្លង់នៃការស្រាវជ្រាវ គូសវាសគំរោងនៃការស្រាវជ្រាវដើម្បីអោយអ្នកអាន យល់អំពីដំណើ</w:t>
      </w:r>
      <w:r w:rsidR="00805F38" w:rsidRPr="00DD5B73">
        <w:rPr>
          <w:rFonts w:ascii="Khmer OS Battambang" w:hAnsi="Khmer OS Battambang" w:cs="Khmer OS Battambang" w:hint="cs"/>
          <w:szCs w:val="22"/>
          <w:cs/>
        </w:rPr>
        <w:t>រ</w:t>
      </w:r>
      <w:r w:rsidR="00B53359" w:rsidRPr="00DD5B73">
        <w:rPr>
          <w:rFonts w:ascii="Khmer OS Battambang" w:hAnsi="Khmer OS Battambang" w:cs="Khmer OS Battambang"/>
          <w:szCs w:val="22"/>
          <w:cs/>
        </w:rPr>
        <w:t>ការនៃការស្រាវជ្រាវទាំងមូល។</w:t>
      </w:r>
    </w:p>
    <w:p w14:paraId="0E4415EA" w14:textId="6C299630" w:rsidR="00A8116C" w:rsidRPr="00DD5B73" w:rsidRDefault="00B372BA" w:rsidP="008461DF">
      <w:pPr>
        <w:tabs>
          <w:tab w:val="left" w:pos="567"/>
        </w:tabs>
        <w:spacing w:after="0" w:line="240" w:lineRule="auto"/>
        <w:ind w:left="1440"/>
        <w:rPr>
          <w:rFonts w:ascii="Khmer OS" w:hAnsi="Khmer OS" w:cs="Khmer OS"/>
          <w:szCs w:val="22"/>
        </w:rPr>
      </w:pP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5E90A3A" wp14:editId="5336372B">
                <wp:simplePos x="0" y="0"/>
                <wp:positionH relativeFrom="margin">
                  <wp:posOffset>755650</wp:posOffset>
                </wp:positionH>
                <wp:positionV relativeFrom="paragraph">
                  <wp:posOffset>270180</wp:posOffset>
                </wp:positionV>
                <wp:extent cx="4298950" cy="539750"/>
                <wp:effectExtent l="0" t="0" r="25400" b="1270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0" cy="5397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E0ED96D" w14:textId="46A5C345" w:rsidR="00C3093E" w:rsidRPr="00BA5832" w:rsidRDefault="00C3093E" w:rsidP="00B372BA">
                            <w:pPr>
                              <w:tabs>
                                <w:tab w:val="left" w:pos="567"/>
                                <w:tab w:val="left" w:pos="1843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C126F"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ជំពួកទី១:</w:t>
                            </w:r>
                            <w:r w:rsidRPr="00BA5832"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A5832"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សេចក្តីផ្តើម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0A3A" id="Text Box 362" o:spid="_x0000_s1050" type="#_x0000_t202" style="position:absolute;left:0;text-align:left;margin-left:59.5pt;margin-top:21.25pt;width:338.5pt;height:42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" filled="f" strokecolor="windowText" strokeweight="1.5pt">
                <v:stroke joinstyle="round"/>
                <v:textbox>
                  <w:txbxContent>
                    <w:p w14:paraId="3E0ED96D" w14:textId="46A5C345" w:rsidR="00C3093E" w:rsidRPr="00BA5832" w:rsidRDefault="00C3093E" w:rsidP="00B372BA">
                      <w:pPr>
                        <w:tabs>
                          <w:tab w:val="left" w:pos="567"/>
                          <w:tab w:val="left" w:pos="1843"/>
                        </w:tabs>
                        <w:spacing w:after="0" w:line="240" w:lineRule="auto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C126F"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ជំពួកទី១:</w:t>
                      </w:r>
                      <w:r w:rsidRPr="00BA5832"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BA5832"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សេចក្តីផ្តើម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096DCC" w14:textId="511E8153" w:rsidR="00A8116C" w:rsidRPr="00DD5B73" w:rsidRDefault="00A8116C" w:rsidP="008461DF">
      <w:pPr>
        <w:tabs>
          <w:tab w:val="left" w:pos="567"/>
        </w:tabs>
        <w:spacing w:after="0" w:line="240" w:lineRule="auto"/>
        <w:ind w:left="1440"/>
        <w:rPr>
          <w:rFonts w:ascii="Khmer OS" w:hAnsi="Khmer OS" w:cs="Khmer OS"/>
          <w:szCs w:val="22"/>
        </w:rPr>
      </w:pPr>
    </w:p>
    <w:p w14:paraId="229EB1DB" w14:textId="1A54312F" w:rsidR="00B53359" w:rsidRPr="00DD5B73" w:rsidRDefault="00B372BA" w:rsidP="008461DF">
      <w:pPr>
        <w:tabs>
          <w:tab w:val="left" w:pos="567"/>
        </w:tabs>
        <w:spacing w:after="0" w:line="240" w:lineRule="auto"/>
        <w:ind w:left="1440"/>
        <w:rPr>
          <w:rFonts w:ascii="Khmer OS" w:hAnsi="Khmer OS" w:cs="Khmer OS"/>
          <w:szCs w:val="22"/>
        </w:rPr>
      </w:pPr>
      <w:r w:rsidRPr="00DD5B73">
        <w:rPr>
          <w:rFonts w:ascii="Khmer OS Muol Light" w:hAnsi="Khmer OS Muol Light" w:cs="Khmer OS Muol Light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023F0A8" wp14:editId="61EF4B1B">
                <wp:simplePos x="0" y="0"/>
                <wp:positionH relativeFrom="column">
                  <wp:posOffset>2800350</wp:posOffset>
                </wp:positionH>
                <wp:positionV relativeFrom="paragraph">
                  <wp:posOffset>188925</wp:posOffset>
                </wp:positionV>
                <wp:extent cx="0" cy="359410"/>
                <wp:effectExtent l="76200" t="0" r="76200" b="59690"/>
                <wp:wrapNone/>
                <wp:docPr id="372" name="Straight Arrow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11999" id="Straight Arrow Connector 372" o:spid="_x0000_s1026" type="#_x0000_t32" style="position:absolute;margin-left:220.5pt;margin-top:14.9pt;width:0;height:28.3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" strokecolor="black [3213]" strokeweight="1pt">
                <v:stroke endarrow="block" joinstyle="miter"/>
              </v:shape>
            </w:pict>
          </mc:Fallback>
        </mc:AlternateContent>
      </w:r>
    </w:p>
    <w:p w14:paraId="3D19D6E8" w14:textId="07ED911C" w:rsidR="00B53359" w:rsidRPr="00DD5B73" w:rsidRDefault="00B372BA" w:rsidP="008461DF">
      <w:pPr>
        <w:tabs>
          <w:tab w:val="left" w:pos="567"/>
        </w:tabs>
        <w:spacing w:after="0" w:line="240" w:lineRule="auto"/>
        <w:ind w:left="1440"/>
        <w:rPr>
          <w:rFonts w:ascii="Khmer OS" w:hAnsi="Khmer OS" w:cs="Khmer OS"/>
          <w:szCs w:val="22"/>
        </w:rPr>
      </w:pP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B1A7304" wp14:editId="34212686">
                <wp:simplePos x="0" y="0"/>
                <wp:positionH relativeFrom="margin">
                  <wp:posOffset>755650</wp:posOffset>
                </wp:positionH>
                <wp:positionV relativeFrom="paragraph">
                  <wp:posOffset>273380</wp:posOffset>
                </wp:positionV>
                <wp:extent cx="4298950" cy="539750"/>
                <wp:effectExtent l="0" t="0" r="25400" b="1270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0" cy="5397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04C1E97E" w14:textId="65A81F88" w:rsidR="00C3093E" w:rsidRDefault="00C3093E" w:rsidP="00B372BA">
                            <w:pPr>
                              <w:tabs>
                                <w:tab w:val="left" w:pos="567"/>
                                <w:tab w:val="left" w:pos="1843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158A"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ជ</w:t>
                            </w:r>
                            <w:r w:rsidRPr="0011158A">
                              <w:rPr>
                                <w:rFonts w:ascii="Khmer OS Muol Light" w:hAnsi="Khmer OS Muol Light" w:cs="Khmer OS Muol Light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ំពួក</w:t>
                            </w:r>
                            <w:r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ទី២</w:t>
                            </w:r>
                            <w:r w:rsidRPr="0011158A"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473658"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រំលឹកទ្រឹស្តី</w:t>
                            </w:r>
                          </w:p>
                          <w:p w14:paraId="0A5BA21A" w14:textId="2A0A5B4C" w:rsidR="00C3093E" w:rsidRPr="00104E4A" w:rsidRDefault="00C3093E" w:rsidP="00B372BA">
                            <w:pPr>
                              <w:tabs>
                                <w:tab w:val="left" w:pos="567"/>
                                <w:tab w:val="left" w:pos="1843"/>
                              </w:tabs>
                              <w:spacing w:after="0" w:line="240" w:lineRule="auto"/>
                              <w:rPr>
                                <w:rFonts w:ascii="Khmer OS Battambang" w:hAnsi="Khmer OS Battambang" w:cs="Khmer OS Battambang"/>
                                <w:cs/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A7304" id="Text Box 367" o:spid="_x0000_s1051" type="#_x0000_t202" style="position:absolute;left:0;text-align:left;margin-left:59.5pt;margin-top:21.55pt;width:338.5pt;height:42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" filled="f" strokecolor="windowText" strokeweight="1.5pt">
                <v:stroke joinstyle="round"/>
                <v:textbox>
                  <w:txbxContent>
                    <w:p w14:paraId="04C1E97E" w14:textId="65A81F88" w:rsidR="00C3093E" w:rsidRDefault="00C3093E" w:rsidP="00B372BA">
                      <w:pPr>
                        <w:tabs>
                          <w:tab w:val="left" w:pos="567"/>
                          <w:tab w:val="left" w:pos="1843"/>
                        </w:tabs>
                        <w:spacing w:after="0" w:line="240" w:lineRule="auto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158A"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ជ</w:t>
                      </w:r>
                      <w:r w:rsidRPr="0011158A">
                        <w:rPr>
                          <w:rFonts w:ascii="Khmer OS Muol Light" w:hAnsi="Khmer OS Muol Light" w:cs="Khmer OS Muol Light" w:hint="cs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ំពួក</w:t>
                      </w:r>
                      <w:r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ទី២</w:t>
                      </w:r>
                      <w:r w:rsidRPr="0011158A"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Pr="00473658"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 w:hint="cs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រំលឹកទ្រឹស្តី</w:t>
                      </w:r>
                    </w:p>
                    <w:p w14:paraId="0A5BA21A" w14:textId="2A0A5B4C" w:rsidR="00C3093E" w:rsidRPr="00104E4A" w:rsidRDefault="00C3093E" w:rsidP="00B372BA">
                      <w:pPr>
                        <w:tabs>
                          <w:tab w:val="left" w:pos="567"/>
                          <w:tab w:val="left" w:pos="1843"/>
                        </w:tabs>
                        <w:spacing w:after="0" w:line="240" w:lineRule="auto"/>
                        <w:rPr>
                          <w:rFonts w:ascii="Khmer OS Battambang" w:hAnsi="Khmer OS Battambang" w:cs="Khmer OS Battambang"/>
                          <w:cs/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564C8A" w14:textId="6085F453" w:rsidR="00B53359" w:rsidRPr="00DD5B73" w:rsidRDefault="00B53359" w:rsidP="008461DF">
      <w:pPr>
        <w:tabs>
          <w:tab w:val="left" w:pos="567"/>
        </w:tabs>
        <w:spacing w:after="0" w:line="240" w:lineRule="auto"/>
        <w:ind w:left="1440"/>
        <w:rPr>
          <w:rFonts w:ascii="Khmer OS" w:hAnsi="Khmer OS" w:cs="Khmer OS"/>
          <w:szCs w:val="22"/>
        </w:rPr>
      </w:pPr>
    </w:p>
    <w:p w14:paraId="40C2FDD5" w14:textId="1D76CFF0" w:rsidR="00B53359" w:rsidRPr="00DD5B73" w:rsidRDefault="00B372BA" w:rsidP="008461DF">
      <w:pPr>
        <w:tabs>
          <w:tab w:val="left" w:pos="567"/>
        </w:tabs>
        <w:spacing w:after="0" w:line="240" w:lineRule="auto"/>
        <w:ind w:left="1440"/>
        <w:rPr>
          <w:rFonts w:ascii="Khmer OS" w:hAnsi="Khmer OS" w:cs="Khmer OS"/>
          <w:szCs w:val="22"/>
        </w:rPr>
      </w:pPr>
      <w:r w:rsidRPr="00DD5B73">
        <w:rPr>
          <w:rFonts w:ascii="Khmer OS Muol Light" w:hAnsi="Khmer OS Muol Light" w:cs="Khmer OS Muol Light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5C5461C" wp14:editId="76CFA2BE">
                <wp:simplePos x="0" y="0"/>
                <wp:positionH relativeFrom="column">
                  <wp:posOffset>2800985</wp:posOffset>
                </wp:positionH>
                <wp:positionV relativeFrom="paragraph">
                  <wp:posOffset>199695</wp:posOffset>
                </wp:positionV>
                <wp:extent cx="0" cy="359410"/>
                <wp:effectExtent l="76200" t="0" r="76200" b="59690"/>
                <wp:wrapNone/>
                <wp:docPr id="371" name="Straight Arrow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2567D" id="Straight Arrow Connector 371" o:spid="_x0000_s1026" type="#_x0000_t32" style="position:absolute;margin-left:220.55pt;margin-top:15.7pt;width:0;height:28.3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" strokecolor="black [3213]" strokeweight="1pt">
                <v:stroke endarrow="block" joinstyle="miter"/>
              </v:shape>
            </w:pict>
          </mc:Fallback>
        </mc:AlternateContent>
      </w:r>
    </w:p>
    <w:p w14:paraId="1390BAF5" w14:textId="27F8CB1F" w:rsidR="00B53359" w:rsidRPr="00DD5B73" w:rsidRDefault="00B372BA" w:rsidP="008461DF">
      <w:pPr>
        <w:tabs>
          <w:tab w:val="left" w:pos="567"/>
        </w:tabs>
        <w:spacing w:after="0" w:line="240" w:lineRule="auto"/>
        <w:ind w:left="1440"/>
        <w:rPr>
          <w:rFonts w:ascii="Khmer OS" w:hAnsi="Khmer OS" w:cs="Khmer OS"/>
          <w:szCs w:val="22"/>
        </w:rPr>
      </w:pP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727D673" wp14:editId="16A3387B">
                <wp:simplePos x="0" y="0"/>
                <wp:positionH relativeFrom="margin">
                  <wp:posOffset>755650</wp:posOffset>
                </wp:positionH>
                <wp:positionV relativeFrom="paragraph">
                  <wp:posOffset>284785</wp:posOffset>
                </wp:positionV>
                <wp:extent cx="4298950" cy="539750"/>
                <wp:effectExtent l="0" t="0" r="25400" b="12700"/>
                <wp:wrapNone/>
                <wp:docPr id="368" name="Text Box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0" cy="5397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0D91CD1" w14:textId="2EA6F57D" w:rsidR="00C3093E" w:rsidRDefault="00C3093E" w:rsidP="00B372BA">
                            <w:pPr>
                              <w:tabs>
                                <w:tab w:val="left" w:pos="567"/>
                                <w:tab w:val="left" w:pos="1843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1158A"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ជ</w:t>
                            </w:r>
                            <w:r w:rsidRPr="0011158A">
                              <w:rPr>
                                <w:rFonts w:ascii="Khmer OS Muol Light" w:hAnsi="Khmer OS Muol Light" w:cs="Khmer OS Muol Light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ំពួក</w:t>
                            </w:r>
                            <w:r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ទី</w:t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៣</w:t>
                            </w:r>
                            <w:r w:rsidRPr="0011158A"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473658"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វិធីសាស្រ្តស្រាវជ្រាវ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7D673" id="Text Box 368" o:spid="_x0000_s1052" type="#_x0000_t202" style="position:absolute;left:0;text-align:left;margin-left:59.5pt;margin-top:22.4pt;width:338.5pt;height:42.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" filled="f" strokecolor="windowText" strokeweight="1.5pt">
                <v:stroke joinstyle="round"/>
                <v:textbox>
                  <w:txbxContent>
                    <w:p w14:paraId="30D91CD1" w14:textId="2EA6F57D" w:rsidR="00C3093E" w:rsidRDefault="00C3093E" w:rsidP="00B372BA">
                      <w:pPr>
                        <w:tabs>
                          <w:tab w:val="left" w:pos="567"/>
                          <w:tab w:val="left" w:pos="1843"/>
                        </w:tabs>
                        <w:spacing w:after="0" w:line="240" w:lineRule="auto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1158A"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ជ</w:t>
                      </w:r>
                      <w:r w:rsidRPr="0011158A">
                        <w:rPr>
                          <w:rFonts w:ascii="Khmer OS Muol Light" w:hAnsi="Khmer OS Muol Light" w:cs="Khmer OS Muol Light" w:hint="cs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ំពួក</w:t>
                      </w:r>
                      <w:r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ទី</w:t>
                      </w:r>
                      <w:r>
                        <w:rPr>
                          <w:rFonts w:ascii="Khmer OS Muol Light" w:hAnsi="Khmer OS Muol Light" w:cs="Khmer OS Muol Light" w:hint="cs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៣</w:t>
                      </w:r>
                      <w:r w:rsidRPr="0011158A"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Pr="00473658"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 w:hint="cs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វិធីសាស្រ្តស្រាវជ្រាវ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611608" w14:textId="482D653A" w:rsidR="00B53359" w:rsidRPr="00DD5B73" w:rsidRDefault="00B53359" w:rsidP="008461DF">
      <w:pPr>
        <w:tabs>
          <w:tab w:val="left" w:pos="567"/>
        </w:tabs>
        <w:spacing w:after="0" w:line="240" w:lineRule="auto"/>
        <w:ind w:left="1440"/>
        <w:rPr>
          <w:rFonts w:ascii="Khmer OS" w:hAnsi="Khmer OS" w:cs="Khmer OS"/>
          <w:szCs w:val="22"/>
        </w:rPr>
      </w:pPr>
    </w:p>
    <w:p w14:paraId="51970041" w14:textId="10913086" w:rsidR="00B53359" w:rsidRPr="00DD5B73" w:rsidRDefault="00B372BA" w:rsidP="008461DF">
      <w:pPr>
        <w:tabs>
          <w:tab w:val="left" w:pos="567"/>
        </w:tabs>
        <w:spacing w:after="0" w:line="240" w:lineRule="auto"/>
        <w:ind w:left="1440"/>
        <w:rPr>
          <w:rFonts w:ascii="Khmer OS Muol" w:hAnsi="Khmer OS Muol" w:cs="Khmer OS Muol"/>
          <w:b/>
          <w:bCs/>
          <w:sz w:val="28"/>
          <w:szCs w:val="28"/>
        </w:rPr>
      </w:pPr>
      <w:r w:rsidRPr="00DD5B73">
        <w:rPr>
          <w:rFonts w:ascii="Khmer OS Muol Light" w:hAnsi="Khmer OS Muol Light" w:cs="Khmer OS Muol Light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285708F" wp14:editId="0EBA7811">
                <wp:simplePos x="0" y="0"/>
                <wp:positionH relativeFrom="column">
                  <wp:posOffset>2801620</wp:posOffset>
                </wp:positionH>
                <wp:positionV relativeFrom="paragraph">
                  <wp:posOffset>206705</wp:posOffset>
                </wp:positionV>
                <wp:extent cx="0" cy="359410"/>
                <wp:effectExtent l="76200" t="0" r="76200" b="5969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7C5AA" id="Straight Arrow Connector 370" o:spid="_x0000_s1026" type="#_x0000_t32" style="position:absolute;margin-left:220.6pt;margin-top:16.3pt;width:0;height:28.3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" strokecolor="black [3213]" strokeweight="1pt">
                <v:stroke endarrow="block" joinstyle="miter"/>
              </v:shape>
            </w:pict>
          </mc:Fallback>
        </mc:AlternateContent>
      </w:r>
    </w:p>
    <w:p w14:paraId="5D1A5129" w14:textId="75D9D24B" w:rsidR="0012176D" w:rsidRPr="00DD5B73" w:rsidRDefault="00B372BA" w:rsidP="008461DF">
      <w:pPr>
        <w:tabs>
          <w:tab w:val="left" w:pos="567"/>
        </w:tabs>
        <w:spacing w:after="0" w:line="240" w:lineRule="auto"/>
        <w:rPr>
          <w:rFonts w:ascii="Khmer OS Muol" w:hAnsi="Khmer OS Muol" w:cs="Khmer OS Muol"/>
          <w:b/>
          <w:bCs/>
          <w:sz w:val="32"/>
          <w:szCs w:val="32"/>
        </w:rPr>
      </w:pP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2BBDD69" wp14:editId="229CCC31">
                <wp:simplePos x="0" y="0"/>
                <wp:positionH relativeFrom="margin">
                  <wp:posOffset>755650</wp:posOffset>
                </wp:positionH>
                <wp:positionV relativeFrom="paragraph">
                  <wp:posOffset>233985</wp:posOffset>
                </wp:positionV>
                <wp:extent cx="4298950" cy="539750"/>
                <wp:effectExtent l="0" t="0" r="25400" b="1270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0" cy="5397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58C9D7D" w14:textId="016D9B82" w:rsidR="00C3093E" w:rsidRPr="006717D9" w:rsidRDefault="00C3093E" w:rsidP="00B372BA">
                            <w:pPr>
                              <w:tabs>
                                <w:tab w:val="left" w:pos="567"/>
                                <w:tab w:val="left" w:pos="1843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1627"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ជំពួកទី៤:</w:t>
                            </w:r>
                            <w:r w:rsidRPr="00473658"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លទ្ធផលនៃការស្រាវជ្រាវ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BDD69" id="Text Box 369" o:spid="_x0000_s1053" type="#_x0000_t202" style="position:absolute;margin-left:59.5pt;margin-top:18.4pt;width:338.5pt;height:4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" filled="f" strokecolor="windowText" strokeweight="1.5pt">
                <v:stroke joinstyle="round"/>
                <v:textbox>
                  <w:txbxContent>
                    <w:p w14:paraId="358C9D7D" w14:textId="016D9B82" w:rsidR="00C3093E" w:rsidRPr="006717D9" w:rsidRDefault="00C3093E" w:rsidP="00B372BA">
                      <w:pPr>
                        <w:tabs>
                          <w:tab w:val="left" w:pos="567"/>
                          <w:tab w:val="left" w:pos="1843"/>
                        </w:tabs>
                        <w:spacing w:after="0" w:line="240" w:lineRule="auto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E1627"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ជំពួកទី៤:</w:t>
                      </w:r>
                      <w:r w:rsidRPr="00473658"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 w:hint="cs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លទ្ធផលនៃការស្រាវជ្រាវ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AA34D2" w14:textId="2AA422DA" w:rsidR="00FA0157" w:rsidRPr="00DD5B73" w:rsidRDefault="00FA0157" w:rsidP="008461DF">
      <w:pPr>
        <w:tabs>
          <w:tab w:val="left" w:pos="567"/>
        </w:tabs>
        <w:spacing w:after="0" w:line="240" w:lineRule="auto"/>
        <w:ind w:left="1440"/>
        <w:rPr>
          <w:rFonts w:ascii="Khmer OS Muol Light" w:hAnsi="Khmer OS Muol Light" w:cs="Khmer OS Muol Light"/>
          <w:sz w:val="22"/>
          <w:szCs w:val="22"/>
        </w:rPr>
      </w:pPr>
    </w:p>
    <w:p w14:paraId="72CB63C5" w14:textId="6DEA5157" w:rsidR="00190725" w:rsidRPr="00DD5B73" w:rsidRDefault="00B372BA" w:rsidP="008461DF">
      <w:pPr>
        <w:tabs>
          <w:tab w:val="left" w:pos="567"/>
        </w:tabs>
        <w:spacing w:after="0" w:line="240" w:lineRule="auto"/>
        <w:rPr>
          <w:rFonts w:ascii="Khmer OS Muol" w:hAnsi="Khmer OS Muol" w:cs="Khmer OS Muol"/>
          <w:b/>
          <w:bCs/>
          <w:sz w:val="32"/>
          <w:szCs w:val="32"/>
        </w:rPr>
      </w:pPr>
      <w:r w:rsidRPr="00DD5B73">
        <w:rPr>
          <w:rFonts w:ascii="Khmer OS Muol Light" w:hAnsi="Khmer OS Muol Light" w:cs="Khmer OS Muol Light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5D5E663" wp14:editId="74522720">
                <wp:simplePos x="0" y="0"/>
                <wp:positionH relativeFrom="column">
                  <wp:posOffset>2798445</wp:posOffset>
                </wp:positionH>
                <wp:positionV relativeFrom="paragraph">
                  <wp:posOffset>93675</wp:posOffset>
                </wp:positionV>
                <wp:extent cx="0" cy="359410"/>
                <wp:effectExtent l="76200" t="0" r="76200" b="59690"/>
                <wp:wrapNone/>
                <wp:docPr id="375" name="Straight Arrow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B5A44" id="Straight Arrow Connector 375" o:spid="_x0000_s1026" type="#_x0000_t32" style="position:absolute;margin-left:220.35pt;margin-top:7.4pt;width:0;height:28.3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" strokecolor="black [3213]" strokeweight="1pt">
                <v:stroke endarrow="block" joinstyle="miter"/>
              </v:shape>
            </w:pict>
          </mc:Fallback>
        </mc:AlternateContent>
      </w:r>
    </w:p>
    <w:p w14:paraId="6CF2080A" w14:textId="41DE7A9D" w:rsidR="00190725" w:rsidRPr="00DD5B73" w:rsidRDefault="00B372BA" w:rsidP="008461DF">
      <w:pPr>
        <w:tabs>
          <w:tab w:val="left" w:pos="567"/>
        </w:tabs>
        <w:spacing w:after="0" w:line="240" w:lineRule="auto"/>
        <w:rPr>
          <w:rFonts w:ascii="Khmer OS Muol" w:hAnsi="Khmer OS Muol" w:cs="Khmer OS Muol"/>
          <w:b/>
          <w:bCs/>
          <w:sz w:val="32"/>
          <w:szCs w:val="32"/>
        </w:rPr>
      </w:pPr>
      <w:r w:rsidRPr="00DD5B73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A02A1A3" wp14:editId="0EB3E0BA">
                <wp:simplePos x="0" y="0"/>
                <wp:positionH relativeFrom="margin">
                  <wp:posOffset>755650</wp:posOffset>
                </wp:positionH>
                <wp:positionV relativeFrom="paragraph">
                  <wp:posOffset>84125</wp:posOffset>
                </wp:positionV>
                <wp:extent cx="4298950" cy="539750"/>
                <wp:effectExtent l="0" t="0" r="25400" b="12700"/>
                <wp:wrapNone/>
                <wp:docPr id="374" name="Text Box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0" cy="5397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6CFF80AB" w14:textId="27411312" w:rsidR="00C3093E" w:rsidRPr="00B372BA" w:rsidRDefault="00C3093E" w:rsidP="00B372BA">
                            <w:pPr>
                              <w:tabs>
                                <w:tab w:val="left" w:pos="567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Muol Light" w:hAnsi="Khmer OS Muol Light" w:cs="Khmer OS Muol Light"/>
                                <w:b/>
                                <w:bCs/>
                                <w:sz w:val="26"/>
                                <w:szCs w:val="26"/>
                                <w:cs/>
                              </w:rPr>
                            </w:pPr>
                            <w:r w:rsidRPr="0011158A"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ជ</w:t>
                            </w:r>
                            <w:r w:rsidRPr="0011158A">
                              <w:rPr>
                                <w:rFonts w:ascii="Khmer OS Muol Light" w:hAnsi="Khmer OS Muol Light" w:cs="Khmer OS Muol Light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ំពួក</w:t>
                            </w:r>
                            <w:r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ទី</w:t>
                            </w:r>
                            <w:r>
                              <w:rPr>
                                <w:rFonts w:ascii="Khmer OS Muol Light" w:hAnsi="Khmer OS Muol Light" w:cs="Khmer OS Muol Light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៥</w:t>
                            </w:r>
                            <w:r w:rsidRPr="0011158A">
                              <w:rPr>
                                <w:rFonts w:ascii="Khmer OS Muol Light" w:hAnsi="Khmer OS Muol Light" w:cs="Khmer OS Muol Light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473658"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BE1627">
                              <w:rPr>
                                <w:rFonts w:ascii="Khmer OS Battambang" w:hAnsi="Khmer OS Battambang" w:cs="Khmer OS Battambang"/>
                                <w:sz w:val="22"/>
                                <w:szCs w:val="22"/>
                                <w:cs/>
                              </w:rPr>
                              <w:t>សន្និដ្ឋាន និង ការផ្តល់អនុសាសន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 w:val="22"/>
                                <w:szCs w:val="22"/>
                                <w:cs/>
                              </w:rPr>
                              <w:t>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2A1A3" id="Text Box 374" o:spid="_x0000_s1054" type="#_x0000_t202" style="position:absolute;margin-left:59.5pt;margin-top:6.6pt;width:338.5pt;height:42.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" filled="f" strokecolor="windowText" strokeweight="1.5pt">
                <v:stroke joinstyle="round"/>
                <v:textbox>
                  <w:txbxContent>
                    <w:p w14:paraId="6CFF80AB" w14:textId="27411312" w:rsidR="00C3093E" w:rsidRPr="00B372BA" w:rsidRDefault="00C3093E" w:rsidP="00B372BA">
                      <w:pPr>
                        <w:tabs>
                          <w:tab w:val="left" w:pos="567"/>
                        </w:tabs>
                        <w:spacing w:after="0" w:line="240" w:lineRule="auto"/>
                        <w:jc w:val="center"/>
                        <w:rPr>
                          <w:rFonts w:ascii="Khmer OS Muol Light" w:hAnsi="Khmer OS Muol Light" w:cs="Khmer OS Muol Light"/>
                          <w:b/>
                          <w:bCs/>
                          <w:sz w:val="26"/>
                          <w:szCs w:val="26"/>
                          <w:cs/>
                        </w:rPr>
                      </w:pPr>
                      <w:r w:rsidRPr="0011158A"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ជ</w:t>
                      </w:r>
                      <w:r w:rsidRPr="0011158A">
                        <w:rPr>
                          <w:rFonts w:ascii="Khmer OS Muol Light" w:hAnsi="Khmer OS Muol Light" w:cs="Khmer OS Muol Light" w:hint="cs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ំពួក</w:t>
                      </w:r>
                      <w:r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ទី</w:t>
                      </w:r>
                      <w:r>
                        <w:rPr>
                          <w:rFonts w:ascii="Khmer OS Muol Light" w:hAnsi="Khmer OS Muol Light" w:cs="Khmer OS Muol Light" w:hint="cs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៥</w:t>
                      </w:r>
                      <w:r w:rsidRPr="0011158A">
                        <w:rPr>
                          <w:rFonts w:ascii="Khmer OS Muol Light" w:hAnsi="Khmer OS Muol Light" w:cs="Khmer OS Muol Light"/>
                          <w:color w:val="000000" w:themeColor="text1"/>
                          <w:sz w:val="22"/>
                          <w:szCs w:val="22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Pr="00473658"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BE1627">
                        <w:rPr>
                          <w:rFonts w:ascii="Khmer OS Battambang" w:hAnsi="Khmer OS Battambang" w:cs="Khmer OS Battambang"/>
                          <w:sz w:val="22"/>
                          <w:szCs w:val="22"/>
                          <w:cs/>
                        </w:rPr>
                        <w:t>សន្និដ្ឋាន និង ការផ្តល់អនុសាសន</w:t>
                      </w:r>
                      <w:r>
                        <w:rPr>
                          <w:rFonts w:ascii="Khmer OS Battambang" w:hAnsi="Khmer OS Battambang" w:cs="Khmer OS Battambang" w:hint="cs"/>
                          <w:sz w:val="22"/>
                          <w:szCs w:val="22"/>
                          <w:cs/>
                        </w:rPr>
                        <w:t>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63E3B3" w14:textId="1FCACB1A" w:rsidR="00190725" w:rsidRPr="00DD5B73" w:rsidRDefault="00190725" w:rsidP="008461DF">
      <w:pPr>
        <w:tabs>
          <w:tab w:val="left" w:pos="567"/>
        </w:tabs>
        <w:spacing w:after="0" w:line="240" w:lineRule="auto"/>
        <w:rPr>
          <w:rFonts w:ascii="Khmer OS Muol" w:hAnsi="Khmer OS Muol" w:cs="Khmer OS Muol"/>
          <w:b/>
          <w:bCs/>
          <w:sz w:val="32"/>
          <w:szCs w:val="32"/>
        </w:rPr>
      </w:pPr>
    </w:p>
    <w:p w14:paraId="2514956E" w14:textId="77777777" w:rsidR="00B00788" w:rsidRPr="00DD5B73" w:rsidRDefault="00B00788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6FEF1BEF" w14:textId="19004AF9" w:rsidR="00B372BA" w:rsidRPr="00DD5B73" w:rsidRDefault="003D2957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  <w:r w:rsidRPr="00DD5B73">
        <w:rPr>
          <w:rFonts w:ascii="Khmer OS Muol Light" w:hAnsi="Khmer OS Muol Light" w:cs="Khmer OS Muol Light" w:hint="cs"/>
          <w:b/>
          <w:bCs/>
          <w:sz w:val="28"/>
          <w:szCs w:val="28"/>
          <w:cs/>
        </w:rPr>
        <w:t>​</w:t>
      </w:r>
    </w:p>
    <w:p w14:paraId="194CF0CF" w14:textId="77777777" w:rsidR="00483694" w:rsidRPr="00DD5B73" w:rsidRDefault="00483694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35779DEA" w14:textId="609A245E" w:rsidR="00483694" w:rsidRDefault="00483694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4721D17" w14:textId="78D2C741" w:rsidR="00423A6B" w:rsidRDefault="00423A6B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493308E4" w14:textId="45E8EB78" w:rsidR="00423A6B" w:rsidRDefault="00423A6B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39E2FDD" w14:textId="77777777" w:rsidR="00423A6B" w:rsidRDefault="00423A6B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3AB44DCD" w14:textId="0A24DFB6" w:rsidR="00960BFE" w:rsidRDefault="00960BFE" w:rsidP="008461DF">
      <w:pPr>
        <w:tabs>
          <w:tab w:val="left" w:pos="567"/>
          <w:tab w:val="left" w:pos="1385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109558B" w14:textId="79C25C39" w:rsidR="008279DE" w:rsidRPr="00DD5B73" w:rsidRDefault="008279DE" w:rsidP="006B6ED3">
      <w:pPr>
        <w:pStyle w:val="HD1"/>
      </w:pPr>
      <w:bookmarkStart w:id="26" w:name="_Toc201760504"/>
      <w:r w:rsidRPr="00DD5B73">
        <w:rPr>
          <w:cs/>
        </w:rPr>
        <w:lastRenderedPageBreak/>
        <w:t xml:space="preserve">ជំពូក​​ </w:t>
      </w:r>
      <w:r w:rsidRPr="00DD5B73">
        <w:rPr>
          <w:rFonts w:hint="cs"/>
          <w:cs/>
        </w:rPr>
        <w:t>២</w:t>
      </w:r>
      <w:bookmarkEnd w:id="26"/>
    </w:p>
    <w:p w14:paraId="3D49EB41" w14:textId="5659B2FB" w:rsidR="002177EA" w:rsidRPr="00DD5B73" w:rsidRDefault="002177EA" w:rsidP="002177EA">
      <w:pPr>
        <w:pStyle w:val="HD1"/>
        <w:rPr>
          <w:cs/>
        </w:rPr>
      </w:pPr>
      <w:bookmarkStart w:id="27" w:name="_Toc201760505"/>
      <w:r w:rsidRPr="00DD5B73">
        <w:rPr>
          <w:rFonts w:hint="cs"/>
          <w:cs/>
        </w:rPr>
        <w:t>រំលឹកទ្រឹស្តី</w:t>
      </w:r>
      <w:bookmarkEnd w:id="27"/>
      <w:r w:rsidRPr="00DD5B73">
        <w:rPr>
          <w:rFonts w:hint="cs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 </w:t>
      </w:r>
    </w:p>
    <w:p w14:paraId="2B95630E" w14:textId="6B9BECF1" w:rsidR="00E92FBF" w:rsidRPr="00DD5B73" w:rsidRDefault="00E92FBF" w:rsidP="00423A6B">
      <w:pPr>
        <w:pStyle w:val="HD2"/>
        <w:jc w:val="left"/>
      </w:pPr>
      <w:bookmarkStart w:id="28" w:name="_Toc201760506"/>
      <w:r w:rsidRPr="00DD5B73">
        <w:rPr>
          <w:cs/>
        </w:rPr>
        <w:t>២</w:t>
      </w:r>
      <w:r w:rsidRPr="00DD5B73">
        <w:t>.</w:t>
      </w:r>
      <w:r w:rsidRPr="00DD5B73">
        <w:rPr>
          <w:cs/>
        </w:rPr>
        <w:t>១ សញ្ញាណទូទៅនៃប្រព័ន្ធព័ត៌មាន</w:t>
      </w:r>
      <w:bookmarkEnd w:id="28"/>
      <w:r w:rsidRPr="00DD5B73">
        <w:rPr>
          <w:cs/>
        </w:rPr>
        <w:t xml:space="preserve"> </w:t>
      </w:r>
    </w:p>
    <w:p w14:paraId="62945EF3" w14:textId="6503C6A6" w:rsidR="006B6ED3" w:rsidRPr="00EF503B" w:rsidRDefault="009F00AE" w:rsidP="00423A6B">
      <w:pPr>
        <w:pStyle w:val="HD2"/>
        <w:ind w:firstLine="720"/>
        <w:jc w:val="left"/>
      </w:pPr>
      <w:bookmarkStart w:id="29" w:name="_Toc201760507"/>
      <w:r w:rsidRPr="00EF503B">
        <w:rPr>
          <w:cs/>
        </w:rPr>
        <w:t>២</w:t>
      </w:r>
      <w:r w:rsidRPr="00EF503B">
        <w:t>.</w:t>
      </w:r>
      <w:r w:rsidRPr="00EF503B">
        <w:rPr>
          <w:cs/>
        </w:rPr>
        <w:t>១</w:t>
      </w:r>
      <w:r w:rsidRPr="00EF503B">
        <w:t>.</w:t>
      </w:r>
      <w:r w:rsidR="00423A6B">
        <w:rPr>
          <w:rFonts w:hint="cs"/>
          <w:cs/>
        </w:rPr>
        <w:t>១</w:t>
      </w:r>
      <w:r w:rsidRPr="00EF503B">
        <w:t xml:space="preserve"> </w:t>
      </w:r>
      <w:r w:rsidRPr="00EF503B">
        <w:rPr>
          <w:cs/>
        </w:rPr>
        <w:t xml:space="preserve">អ្វីជា </w:t>
      </w:r>
      <w:r w:rsidRPr="00EF503B">
        <w:t>Visual Studio</w:t>
      </w:r>
      <w:r w:rsidRPr="00EF503B">
        <w:rPr>
          <w:rFonts w:hint="cs"/>
          <w:cs/>
        </w:rPr>
        <w:t>?</w:t>
      </w:r>
      <w:bookmarkEnd w:id="29"/>
      <w:r w:rsidRPr="00EF503B">
        <w:t xml:space="preserve"> </w:t>
      </w:r>
      <w:r w:rsidRPr="00EF503B">
        <w:rPr>
          <w:rFonts w:hint="cs"/>
          <w:cs/>
        </w:rPr>
        <w:t xml:space="preserve"> </w:t>
      </w:r>
    </w:p>
    <w:p w14:paraId="18B60CE2" w14:textId="45D6F57C" w:rsidR="009F00AE" w:rsidRPr="00DD5B73" w:rsidRDefault="009F00AE" w:rsidP="00F14A9F">
      <w:pPr>
        <w:spacing w:line="240" w:lineRule="auto"/>
        <w:ind w:firstLine="720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b/>
          <w:bCs/>
          <w:sz w:val="22"/>
          <w:szCs w:val="22"/>
        </w:rPr>
        <w:t>Visual Studio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គឺ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integrated development environment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(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IDE)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ពី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Microsoft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។ វា​ត្រូវ​បាន ​ប្រើ​ដើម្បី​បង្កើត​កម្មវិធី​កុំព្យូទ័រ</w:t>
      </w:r>
      <w:r w:rsidRPr="00DD5B73">
        <w:rPr>
          <w:rFonts w:ascii="Khmer OS Battambang" w:hAnsi="Khmer OS Battambang" w:cs="Khmer OS Battambang"/>
          <w:sz w:val="22"/>
          <w:szCs w:val="22"/>
        </w:rPr>
        <w:t>(Computer programs)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​រួម​ទាំង គេហទំព័រ</w:t>
      </w:r>
      <w:r w:rsidRPr="00DD5B73">
        <w:rPr>
          <w:rFonts w:ascii="Khmer OS Battambang" w:hAnsi="Khmer OS Battambang" w:cs="Khmer OS Battambang"/>
          <w:sz w:val="22"/>
          <w:szCs w:val="22"/>
        </w:rPr>
        <w:t>(Websites)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កម្មវិធី​បណ្ដាញ</w:t>
      </w:r>
      <w:r w:rsidRPr="00DD5B73">
        <w:rPr>
          <w:rFonts w:ascii="Khmer OS Battambang" w:hAnsi="Khmer OS Battambang" w:cs="Khmer OS Battambang"/>
          <w:sz w:val="22"/>
          <w:szCs w:val="22"/>
        </w:rPr>
        <w:t>(Web apps),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សេវាបណ្ដាញ</w:t>
      </w:r>
      <w:r w:rsidRPr="00DD5B73">
        <w:rPr>
          <w:rFonts w:ascii="Khmer OS Battambang" w:hAnsi="Khmer OS Battambang" w:cs="Khmer OS Battambang"/>
          <w:sz w:val="22"/>
          <w:szCs w:val="22"/>
        </w:rPr>
        <w:t>(Web services 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​ និង ​កម្មវិធី​ទូរសព្ទ</w:t>
      </w:r>
      <w:r w:rsidRPr="00DD5B73">
        <w:rPr>
          <w:rFonts w:ascii="Khmer OS Battambang" w:hAnsi="Khmer OS Battambang" w:cs="Khmer OS Battambang"/>
          <w:sz w:val="22"/>
          <w:szCs w:val="22"/>
        </w:rPr>
        <w:t>(Mobile apps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។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Studio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ប្រើប្រាស់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Microsoft software development platforms 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ដូចជា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Windows API </w:t>
      </w:r>
      <w:r w:rsidRPr="00DD5B73">
        <w:rPr>
          <w:rFonts w:ascii="Khmer OS Battambang" w:hAnsi="Khmer OS Battambang" w:cs="Khmer OS Battambang"/>
          <w:spacing w:val="-6"/>
          <w:sz w:val="22"/>
          <w:szCs w:val="22"/>
        </w:rPr>
        <w:t xml:space="preserve">, Windows Forms , Windows Presentation Foundation , Windows Store </w:t>
      </w:r>
      <w:r w:rsidRPr="00DD5B73">
        <w:rPr>
          <w:rFonts w:ascii="Khmer OS Battambang" w:hAnsi="Khmer OS Battambang" w:cs="Khmer OS Battambang"/>
          <w:spacing w:val="-6"/>
          <w:sz w:val="22"/>
          <w:szCs w:val="22"/>
          <w:cs/>
        </w:rPr>
        <w:t xml:space="preserve">និង </w:t>
      </w:r>
      <w:r w:rsidRPr="00DD5B73">
        <w:rPr>
          <w:rFonts w:ascii="Khmer OS Battambang" w:hAnsi="Khmer OS Battambang" w:cs="Khmer OS Battambang"/>
          <w:spacing w:val="-6"/>
          <w:sz w:val="22"/>
          <w:szCs w:val="22"/>
        </w:rPr>
        <w:t xml:space="preserve">Microsoft Silverlight </w:t>
      </w:r>
      <w:r w:rsidRPr="00DD5B73">
        <w:rPr>
          <w:rFonts w:ascii="Khmer OS Battambang" w:hAnsi="Khmer OS Battambang" w:cs="Khmer OS Battambang"/>
          <w:spacing w:val="-6"/>
          <w:sz w:val="22"/>
          <w:szCs w:val="22"/>
          <w:cs/>
        </w:rPr>
        <w:t>។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វា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បង្កើត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ទាំង កូដដើម</w:t>
      </w:r>
      <w:r w:rsidRPr="00DD5B73">
        <w:rPr>
          <w:rFonts w:ascii="Khmer OS Battambang" w:hAnsi="Khmer OS Battambang" w:cs="Khmer OS Battambang"/>
          <w:sz w:val="22"/>
          <w:szCs w:val="22"/>
        </w:rPr>
        <w:t>(Native code</w:t>
      </w:r>
      <w:r w:rsidR="00BE4233" w:rsidRPr="00DD5B73">
        <w:rPr>
          <w:rFonts w:ascii="Khmer OS Battambang" w:hAnsi="Khmer OS Battambang" w:cs="Khmer OS Battambang" w:hint="cs"/>
          <w:sz w:val="22"/>
          <w:szCs w:val="22"/>
          <w:cs/>
        </w:rPr>
        <w:t>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និង កូដគ្រប់គ្រង</w:t>
      </w:r>
      <w:r w:rsidRPr="00DD5B73">
        <w:rPr>
          <w:rFonts w:ascii="Khmer OS Battambang" w:hAnsi="Khmer OS Battambang" w:cs="Khmer OS Battambang"/>
          <w:sz w:val="22"/>
          <w:szCs w:val="22"/>
        </w:rPr>
        <w:t>(Managed code)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។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Studio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រួមបញ្ចូល កម្ម</w:t>
      </w:r>
      <w:r w:rsidRPr="00DD5B73">
        <w:rPr>
          <w:rFonts w:ascii="Khmer OS Battambang" w:hAnsi="Khmer OS Battambang" w:cs="Khmer OS Battambang"/>
          <w:spacing w:val="-12"/>
          <w:sz w:val="22"/>
          <w:szCs w:val="22"/>
          <w:cs/>
        </w:rPr>
        <w:t>វិធ</w:t>
      </w:r>
      <w:r w:rsidRPr="00DD5B73">
        <w:rPr>
          <w:rFonts w:ascii="Khmer OS Battambang" w:hAnsi="Khmer OS Battambang" w:cs="Khmer OS Battambang" w:hint="cs"/>
          <w:spacing w:val="-12"/>
          <w:sz w:val="22"/>
          <w:szCs w:val="22"/>
          <w:cs/>
        </w:rPr>
        <w:t>ី</w:t>
      </w:r>
      <w:r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>កែប្រែ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>កូដ</w:t>
      </w:r>
      <w:r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>(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</w:rPr>
        <w:t>Code editor)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 xml:space="preserve"> ដែលគាំទ្រ</w:t>
      </w:r>
      <w:r w:rsidR="00113C65"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</w:rPr>
        <w:t>IntelliSense</w:t>
      </w:r>
      <w:r w:rsidR="00113C65"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</w:rPr>
        <w:t>(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>សមាសធាតុបំពេញកូដ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</w:rPr>
        <w:t xml:space="preserve"> </w:t>
      </w:r>
      <w:r w:rsidR="00BE4233" w:rsidRPr="00DD5B73">
        <w:rPr>
          <w:rFonts w:ascii="Khmer OS Battambang" w:hAnsi="Khmer OS Battambang" w:cs="Khmer OS Battambang"/>
          <w:spacing w:val="-4"/>
          <w:sz w:val="22"/>
          <w:szCs w:val="22"/>
        </w:rPr>
        <w:t>T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</w:rPr>
        <w:t>he </w:t>
      </w:r>
      <w:hyperlink r:id="rId13" w:tooltip="Code completion" w:history="1">
        <w:r w:rsidRPr="00DD5B73">
          <w:rPr>
            <w:rFonts w:ascii="Khmer OS Battambang" w:hAnsi="Khmer OS Battambang" w:cs="Khmer OS Battambang"/>
            <w:spacing w:val="-4"/>
            <w:sz w:val="22"/>
            <w:szCs w:val="22"/>
          </w:rPr>
          <w:t>code</w:t>
        </w:r>
        <w:r w:rsidR="00113C65" w:rsidRPr="00DD5B73">
          <w:rPr>
            <w:rFonts w:ascii="Khmer OS Battambang" w:hAnsi="Khmer OS Battambang" w:cs="Khmer OS Battambang" w:hint="cs"/>
            <w:spacing w:val="-4"/>
            <w:sz w:val="22"/>
            <w:szCs w:val="22"/>
            <w:cs/>
          </w:rPr>
          <w:t xml:space="preserve"> </w:t>
        </w:r>
        <w:r w:rsidRPr="00DD5B73">
          <w:rPr>
            <w:rFonts w:ascii="Khmer OS Battambang" w:hAnsi="Khmer OS Battambang" w:cs="Khmer OS Battambang"/>
            <w:spacing w:val="-4"/>
            <w:sz w:val="22"/>
            <w:szCs w:val="22"/>
          </w:rPr>
          <w:t>completion</w:t>
        </w:r>
      </w:hyperlink>
      <w:r w:rsidR="00113C65"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</w:rPr>
        <w:t>component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 xml:space="preserve"> 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ក៏ដូចជា ការកែកូដឡើងវិញ</w:t>
      </w:r>
      <w:r w:rsidRPr="00DD5B73">
        <w:rPr>
          <w:rFonts w:ascii="Khmer OS Battambang" w:hAnsi="Khmer OS Battambang" w:cs="Khmer OS Battambang"/>
          <w:sz w:val="22"/>
          <w:szCs w:val="22"/>
        </w:rPr>
        <w:t>(Code refactoring</w:t>
      </w:r>
      <w:r w:rsidR="00E55654" w:rsidRPr="00DD5B73">
        <w:rPr>
          <w:rFonts w:ascii="Khmer OS Battambang" w:hAnsi="Khmer OS Battambang" w:cs="Khmer OS Battambang"/>
          <w:sz w:val="22"/>
          <w:szCs w:val="22"/>
        </w:rPr>
        <w:t>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។ ឧបករណ៍បំបាត់កំហុសរួមបញ្ចូលគ្នាធ្វើការជាកម្មវិធីបំបាត់កំហុសកម្រិតប្រភព និងជាឧបករណ៍បំបាត់កំហុសកម្រិតម៉ាស៊ីន។ ឧបករណ៍ដែលភ្ជាប់មកជាមួយផ្សេងទៀតរួមមាន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code profiler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អ្នករចនាសម្រាប់បង្កើត កម្មវិធី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GUI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អ្នករចនាគេហទំព័រ និង អ្នករចនា គ្រោងការណ៍មូលដ្ឋានទិន្នន័យ ។ វាទទួលយកកម្មវិធីជំនួយដែលពង្រីកមុខងារស្ទើរតែគ្រប់កម្រិត រួមទាំងការបន្ថែមការ</w:t>
      </w:r>
      <w:r w:rsidR="00113C65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   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គាំទ្រសម្រាប់ប្រព័ន្ធ គ្រប់គ្រងប្រភព (ដូចជា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Subversion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Git)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និងការបន្ថែមឧបករណ៍ថ្មីដូចជាកម្មវិធី</w:t>
      </w:r>
      <w:r w:rsidR="00113C65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    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និពន្ធ និងអ្នករចនារូបភាពសម្រាប់ ភាសាជាក់លាក់នៃដែន ឬឧបករណ៍សម្រាប់ទិដ្ឋភាពផ្សេងទៀតនៃ វដ្តនៃការអភិវឌ្ឍន៍កម្មវិធី (ដូចជា អតិថិជន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Azure DevOps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៖ </w:t>
      </w:r>
      <w:r w:rsidRPr="00DD5B73">
        <w:rPr>
          <w:rFonts w:ascii="Khmer OS Battambang" w:hAnsi="Khmer OS Battambang" w:cs="Khmer OS Battambang"/>
          <w:sz w:val="22"/>
          <w:szCs w:val="22"/>
        </w:rPr>
        <w:t>Team Explorer)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។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 Studio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គាំទ្រភាសាសរសេរកម្មវិធី ចំនួន </w:t>
      </w:r>
      <w:r w:rsidRPr="00DD5B73">
        <w:rPr>
          <w:rFonts w:ascii="Khmer OS Battambang" w:hAnsi="Khmer OS Battambang" w:cs="Khmer OS Battambang"/>
          <w:sz w:val="22"/>
          <w:szCs w:val="22"/>
        </w:rPr>
        <w:t>36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ផ្សេងគ្នា និងអនុញ្ញាតឱ្យកម្មវិធី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សរសេរ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កូដ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(</w:t>
      </w:r>
      <w:r w:rsidRPr="00DD5B73">
        <w:rPr>
          <w:rFonts w:ascii="Khmer OS Battambang" w:hAnsi="Khmer OS Battambang" w:cs="Khmer OS Battambang"/>
          <w:sz w:val="22"/>
          <w:szCs w:val="22"/>
        </w:rPr>
        <w:t>Code  editor)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និងកម្មវិធីបំបាត់កំហុស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ដើម្បី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គាំទ្រ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(</w:t>
      </w:r>
      <w:r w:rsidRPr="00DD5B73">
        <w:rPr>
          <w:rFonts w:ascii="Arial" w:hAnsi="Arial" w:cs="Arial"/>
          <w:color w:val="202122"/>
          <w:sz w:val="22"/>
          <w:szCs w:val="22"/>
          <w:shd w:val="clear" w:color="auto" w:fill="FFFFFF"/>
        </w:rPr>
        <w:t>debugger to support</w:t>
      </w:r>
      <w:r w:rsidRPr="00DD5B73">
        <w:rPr>
          <w:rFonts w:ascii="Arial" w:hAnsi="Arial" w:hint="cs"/>
          <w:color w:val="202122"/>
          <w:sz w:val="22"/>
          <w:szCs w:val="22"/>
          <w:shd w:val="clear" w:color="auto" w:fill="FFFFFF"/>
          <w:cs/>
        </w:rPr>
        <w:t>)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(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(ដល់កម្រិតផ្សេងៗគ្នា) ស្ទើរតែគ្រប់ភាសាសរសេរកម្មវិធី ដែលផ្តល់</w:t>
      </w:r>
      <w:r w:rsidR="00113C65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 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សេវាកម្មជាក់លាក់ភាសាមាន។ ភាសាដែលភ្ជាប់មកជាមួយរួមមាន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C ,  C++ , C++/CLI , Visual Basic .NET , C# , F# ,  JavaScript , TypeScript , XML , XSLT , HTML ,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CSS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។ គាំទ្រភាសាផ្សេងទៀតដូចជា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Python , Ruby , Node.js ,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M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ក្នុងចំណោមកម្មវិធីផ្សេងទៀតគឺអាចរកបានតាមរយៈ កម្មវិធីជំនួយ ។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Java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J# </w:t>
      </w:r>
      <w:r w:rsidR="00E55654"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ត្រូវបានគាំទ្រកាលពីអតីតកាល។មូលដ្ឋាន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ច្រើន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បំផុតនៃ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រៀបចំ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Studio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ដែលជា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រៀបចំ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សហគមន៍គឺអាចរកបានដោយឥតគិតថ្លៃ។ ។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គិតត្រឹមថ្ងៃទី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10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ខែមករា ឆ្នាំ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2023 Visual Studio 2022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គឺជាកំណែ</w:t>
      </w:r>
      <w:r w:rsidR="00E55654" w:rsidRPr="00DD5B73">
        <w:rPr>
          <w:rFonts w:ascii="Khmer OS Battambang" w:hAnsi="Khmer OS Battambang" w:cs="Khmer OS Battambang"/>
          <w:sz w:val="22"/>
          <w:szCs w:val="22"/>
        </w:rPr>
        <w:t>(Update)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ដែលត្រៀមរួចជាស្រេចក្នុងការផលិតនាពេល</w:t>
      </w:r>
      <w:r w:rsidR="00E55654" w:rsidRPr="00DD5B73">
        <w:rPr>
          <w:rFonts w:ascii="Khmer OS Battambang" w:hAnsi="Khmer OS Battambang" w:cs="Khmer OS Battambang"/>
          <w:sz w:val="22"/>
          <w:szCs w:val="22"/>
        </w:rPr>
        <w:t xml:space="preserve">      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បច្ចុប្បន្ន។ ស្ទូឌីយោ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2013, 2015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2017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ស្ថិតនៅលើផ្នែកជំនួយបន្ថែម ខណៈពេលដែលឆ្នាំ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2019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គឺស្ថិតនៅលើ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Mainstream Support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។</w:t>
      </w:r>
    </w:p>
    <w:p w14:paraId="52D8FD62" w14:textId="0BFC79CB" w:rsidR="009F00AE" w:rsidRPr="00DD5B73" w:rsidRDefault="009F00AE" w:rsidP="00F14A9F">
      <w:pPr>
        <w:spacing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ការអភិវឌ្ឍនបន្តបន្ទាប់នៃកម្មវិធី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Studio 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មានដូចជា៖</w:t>
      </w:r>
    </w:p>
    <w:p w14:paraId="697D6E51" w14:textId="321BAD80" w:rsidR="009F00AE" w:rsidRPr="00DD5B73" w:rsidRDefault="009F00AE" w:rsidP="00F14A9F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</w:rPr>
        <w:t xml:space="preserve">Visual Studio97 </w:t>
      </w:r>
      <w:r w:rsidRPr="00DD5B73">
        <w:rPr>
          <w:rFonts w:ascii="Khmer OS Battambang" w:hAnsi="Khmer OS Battambang" w:cs="Khmer OS Battambang" w:hint="cs"/>
          <w:szCs w:val="22"/>
          <w:cs/>
        </w:rPr>
        <w:t>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 xml:space="preserve">Boston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>19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ខែមីនា ឆ្នាំ</w:t>
      </w:r>
      <w:r w:rsidRPr="00DD5B73">
        <w:rPr>
          <w:rFonts w:ascii="Khmer OS Battambang" w:hAnsi="Khmer OS Battambang" w:cs="Khmer OS Battambang"/>
          <w:szCs w:val="22"/>
        </w:rPr>
        <w:t>1997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  </w:t>
      </w:r>
      <w:r w:rsidRPr="00DD5B73">
        <w:rPr>
          <w:rFonts w:ascii="Khmer OS Battambang" w:hAnsi="Khmer OS Battambang" w:cs="Khmer OS Battambang"/>
          <w:szCs w:val="22"/>
        </w:rPr>
        <w:t xml:space="preserve">Version 5.0  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Khmer OS Battambang" w:hAnsi="Khmer OS Battambang" w:cs="Khmer OS Battambang"/>
          <w:szCs w:val="22"/>
        </w:rPr>
        <w:t xml:space="preserve">Service Pack 3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>04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ខែធ្នូ ឆ្នាំ</w:t>
      </w:r>
      <w:r w:rsidRPr="00DD5B73">
        <w:rPr>
          <w:rFonts w:ascii="Khmer OS Battambang" w:hAnsi="Khmer OS Battambang" w:cs="Khmer OS Battambang"/>
          <w:szCs w:val="22"/>
        </w:rPr>
        <w:t>1197</w:t>
      </w:r>
    </w:p>
    <w:p w14:paraId="0BFE11D7" w14:textId="6ADBDC77" w:rsidR="009F00AE" w:rsidRPr="00DD5B73" w:rsidRDefault="009F00AE" w:rsidP="00F14A9F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 xml:space="preserve">Visual Studio6.0 </w:t>
      </w:r>
      <w:r w:rsidRPr="00DD5B73">
        <w:rPr>
          <w:rFonts w:ascii="Khmer OS Battambang" w:hAnsi="Khmer OS Battambang" w:cs="Khmer OS Battambang" w:hint="cs"/>
          <w:szCs w:val="22"/>
          <w:cs/>
        </w:rPr>
        <w:t>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 xml:space="preserve">Aspen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02 </w:t>
      </w:r>
      <w:r w:rsidRPr="00DD5B73">
        <w:rPr>
          <w:rFonts w:ascii="Khmer OS Battambang" w:hAnsi="Khmer OS Battambang" w:cs="Khmer OS Battambang" w:hint="cs"/>
          <w:szCs w:val="22"/>
          <w:cs/>
        </w:rPr>
        <w:t>ខែកញ្ញា ឆ្នាំ</w:t>
      </w:r>
      <w:r w:rsidRPr="00DD5B73">
        <w:rPr>
          <w:rFonts w:ascii="Khmer OS Battambang" w:hAnsi="Khmer OS Battambang" w:cs="Khmer OS Battambang"/>
          <w:szCs w:val="22"/>
        </w:rPr>
        <w:t>1998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  </w:t>
      </w:r>
      <w:r w:rsidRPr="00DD5B73">
        <w:rPr>
          <w:rFonts w:ascii="Khmer OS Battambang" w:hAnsi="Khmer OS Battambang" w:cs="Khmer OS Battambang"/>
          <w:szCs w:val="22"/>
        </w:rPr>
        <w:t xml:space="preserve">Version 6.0  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Khmer OS Battambang" w:hAnsi="Khmer OS Battambang" w:cs="Khmer OS Battambang"/>
          <w:szCs w:val="22"/>
        </w:rPr>
        <w:t xml:space="preserve">Service Pack 6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>29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ខែមីនា ឆ្នាំ</w:t>
      </w:r>
      <w:r w:rsidRPr="00DD5B73">
        <w:rPr>
          <w:rFonts w:ascii="Khmer OS Battambang" w:hAnsi="Khmer OS Battambang" w:cs="Khmer OS Battambang"/>
          <w:szCs w:val="22"/>
        </w:rPr>
        <w:t>2004</w:t>
      </w:r>
    </w:p>
    <w:p w14:paraId="2CFF149D" w14:textId="2CDC1CFE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lastRenderedPageBreak/>
        <w:t>Visual Studio.Net</w:t>
      </w:r>
      <w:r w:rsidR="000C1F34" w:rsidRPr="00DD5B73">
        <w:rPr>
          <w:rFonts w:ascii="Khmer OS Battambang" w:hAnsi="Khmer OS Battambang" w:cs="Khmer OS Battambang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Cs w:val="22"/>
        </w:rPr>
        <w:t xml:space="preserve">(2002) </w:t>
      </w:r>
      <w:r w:rsidRPr="00DD5B73">
        <w:rPr>
          <w:rFonts w:ascii="Khmer OS Battambang" w:hAnsi="Khmer OS Battambang" w:cs="Khmer OS Battambang" w:hint="cs"/>
          <w:szCs w:val="22"/>
          <w:cs/>
        </w:rPr>
        <w:t>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 xml:space="preserve">Rainier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13 </w:t>
      </w:r>
      <w:r w:rsidRPr="00DD5B73">
        <w:rPr>
          <w:rFonts w:ascii="Khmer OS Battambang" w:hAnsi="Khmer OS Battambang" w:cs="Khmer OS Battambang" w:hint="cs"/>
          <w:szCs w:val="22"/>
          <w:cs/>
        </w:rPr>
        <w:t>ខែកុម្ភៈ ឆ្នាំ</w:t>
      </w:r>
      <w:r w:rsidRPr="00DD5B73">
        <w:rPr>
          <w:rFonts w:ascii="Khmer OS Battambang" w:hAnsi="Khmer OS Battambang" w:cs="Khmer OS Battambang"/>
          <w:szCs w:val="22"/>
        </w:rPr>
        <w:t>2002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Cs w:val="22"/>
        </w:rPr>
        <w:t xml:space="preserve">Version 7.0  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Khmer OS Battambang" w:hAnsi="Khmer OS Battambang" w:cs="Khmer OS Battambang"/>
          <w:szCs w:val="22"/>
        </w:rPr>
        <w:t xml:space="preserve">Service Pack 1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08 </w:t>
      </w:r>
      <w:r w:rsidRPr="00DD5B73">
        <w:rPr>
          <w:rFonts w:ascii="Khmer OS Battambang" w:hAnsi="Khmer OS Battambang" w:cs="Khmer OS Battambang" w:hint="cs"/>
          <w:szCs w:val="22"/>
          <w:cs/>
        </w:rPr>
        <w:t>ខែមីនា ឆ្នាំ</w:t>
      </w:r>
      <w:r w:rsidRPr="00DD5B73">
        <w:rPr>
          <w:rFonts w:ascii="Khmer OS Battambang" w:hAnsi="Khmer OS Battambang" w:cs="Khmer OS Battambang"/>
          <w:szCs w:val="22"/>
        </w:rPr>
        <w:t>2005</w:t>
      </w:r>
    </w:p>
    <w:p w14:paraId="50C684A8" w14:textId="135102A2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>Visual Studio.Net 2003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Arial" w:hAnsi="Arial" w:cs="Arial"/>
          <w:color w:val="202122"/>
          <w:szCs w:val="22"/>
          <w:shd w:val="clear" w:color="auto" w:fill="F8F9FA"/>
        </w:rPr>
        <w:t>Everett</w:t>
      </w:r>
      <w:r w:rsidRPr="00DD5B73">
        <w:rPr>
          <w:rFonts w:ascii="Khmer OS Battambang" w:hAnsi="Khmer OS Battambang" w:cs="Khmer OS Battambang"/>
          <w:szCs w:val="22"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24 </w:t>
      </w:r>
      <w:r w:rsidRPr="00DD5B73">
        <w:rPr>
          <w:rFonts w:ascii="Khmer OS Battambang" w:hAnsi="Khmer OS Battambang" w:cs="Khmer OS Battambang" w:hint="cs"/>
          <w:szCs w:val="22"/>
          <w:cs/>
        </w:rPr>
        <w:t>ខែមេសា ឆ្នាំ</w:t>
      </w:r>
      <w:r w:rsidRPr="00DD5B73">
        <w:rPr>
          <w:rFonts w:ascii="Khmer OS Battambang" w:hAnsi="Khmer OS Battambang" w:cs="Khmer OS Battambang"/>
          <w:szCs w:val="22"/>
        </w:rPr>
        <w:t>2003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Cs w:val="22"/>
        </w:rPr>
        <w:t xml:space="preserve">Version 7.1  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Khmer OS Battambang" w:hAnsi="Khmer OS Battambang" w:cs="Khmer OS Battambang"/>
          <w:szCs w:val="22"/>
        </w:rPr>
        <w:t xml:space="preserve">Service Pack 1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15 </w:t>
      </w:r>
      <w:r w:rsidRPr="00DD5B73">
        <w:rPr>
          <w:rFonts w:ascii="Khmer OS Battambang" w:hAnsi="Khmer OS Battambang" w:cs="Khmer OS Battambang" w:hint="cs"/>
          <w:szCs w:val="22"/>
          <w:cs/>
        </w:rPr>
        <w:t>ខែសីហា ឆ្នាំ</w:t>
      </w:r>
      <w:r w:rsidRPr="00DD5B73">
        <w:rPr>
          <w:rFonts w:ascii="Khmer OS Battambang" w:hAnsi="Khmer OS Battambang" w:cs="Khmer OS Battambang"/>
          <w:szCs w:val="22"/>
        </w:rPr>
        <w:t>2006</w:t>
      </w:r>
    </w:p>
    <w:p w14:paraId="6ADBEEA8" w14:textId="4C6EDD72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 xml:space="preserve">Visual Studio 2005 </w:t>
      </w:r>
      <w:r w:rsidRPr="00DD5B73">
        <w:rPr>
          <w:rFonts w:ascii="Khmer OS Battambang" w:hAnsi="Khmer OS Battambang" w:cs="Khmer OS Battambang" w:hint="cs"/>
          <w:szCs w:val="22"/>
          <w:cs/>
        </w:rPr>
        <w:t>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 xml:space="preserve">Whidbey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07 </w:t>
      </w:r>
      <w:r w:rsidRPr="00DD5B73">
        <w:rPr>
          <w:rFonts w:ascii="Khmer OS Battambang" w:hAnsi="Khmer OS Battambang" w:cs="Khmer OS Battambang" w:hint="cs"/>
          <w:szCs w:val="22"/>
          <w:cs/>
        </w:rPr>
        <w:t>ខែវិច្ឆិកា ឆ្នាំ</w:t>
      </w:r>
      <w:r w:rsidRPr="00DD5B73">
        <w:rPr>
          <w:rFonts w:ascii="Khmer OS Battambang" w:hAnsi="Khmer OS Battambang" w:cs="Khmer OS Battambang"/>
          <w:szCs w:val="22"/>
        </w:rPr>
        <w:t xml:space="preserve">2005 Version 8.0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Khmer OS Battambang" w:hAnsi="Khmer OS Battambang" w:cs="Khmer OS Battambang"/>
          <w:szCs w:val="22"/>
        </w:rPr>
        <w:t xml:space="preserve">Service Pack 1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11 </w:t>
      </w:r>
      <w:r w:rsidRPr="00DD5B73">
        <w:rPr>
          <w:rFonts w:ascii="Khmer OS Battambang" w:hAnsi="Khmer OS Battambang" w:cs="Khmer OS Battambang" w:hint="cs"/>
          <w:szCs w:val="22"/>
          <w:cs/>
        </w:rPr>
        <w:t>ខែ ធ្នូ ឆ្នាំ</w:t>
      </w:r>
      <w:r w:rsidRPr="00DD5B73">
        <w:rPr>
          <w:rFonts w:ascii="Khmer OS Battambang" w:hAnsi="Khmer OS Battambang" w:cs="Khmer OS Battambang"/>
          <w:szCs w:val="22"/>
        </w:rPr>
        <w:t>2006</w:t>
      </w:r>
    </w:p>
    <w:p w14:paraId="125F83C4" w14:textId="54324B6F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>Visual Studio 2008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Arial" w:hAnsi="Arial" w:cs="Arial"/>
          <w:i/>
          <w:iCs/>
          <w:color w:val="202122"/>
          <w:szCs w:val="22"/>
          <w:shd w:val="clear" w:color="auto" w:fill="F8F9FA"/>
        </w:rPr>
        <w:t xml:space="preserve">Orcas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10 </w:t>
      </w:r>
      <w:r w:rsidRPr="00DD5B73">
        <w:rPr>
          <w:rFonts w:ascii="Khmer OS Battambang" w:hAnsi="Khmer OS Battambang" w:cs="Khmer OS Battambang" w:hint="cs"/>
          <w:szCs w:val="22"/>
          <w:cs/>
        </w:rPr>
        <w:t>ខែវិច្ឆិកា ឆ្នាំ</w:t>
      </w:r>
      <w:r w:rsidRPr="00DD5B73">
        <w:rPr>
          <w:rFonts w:ascii="Khmer OS Battambang" w:hAnsi="Khmer OS Battambang" w:cs="Khmer OS Battambang"/>
          <w:szCs w:val="22"/>
        </w:rPr>
        <w:t xml:space="preserve">2007 Version 9.0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Khmer OS Battambang" w:hAnsi="Khmer OS Battambang" w:cs="Khmer OS Battambang"/>
          <w:szCs w:val="22"/>
        </w:rPr>
        <w:t xml:space="preserve">Service Pack 1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11 </w:t>
      </w:r>
      <w:r w:rsidRPr="00DD5B73">
        <w:rPr>
          <w:rFonts w:ascii="Khmer OS Battambang" w:hAnsi="Khmer OS Battambang" w:cs="Khmer OS Battambang" w:hint="cs"/>
          <w:szCs w:val="22"/>
          <w:cs/>
        </w:rPr>
        <w:t>ខែ សីហា ឆ្នាំ</w:t>
      </w:r>
      <w:r w:rsidRPr="00DD5B73">
        <w:rPr>
          <w:rFonts w:ascii="Khmer OS Battambang" w:hAnsi="Khmer OS Battambang" w:cs="Khmer OS Battambang"/>
          <w:szCs w:val="22"/>
        </w:rPr>
        <w:t>2008</w:t>
      </w:r>
    </w:p>
    <w:p w14:paraId="754EBCDC" w14:textId="2EEAB98D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 xml:space="preserve">Visual Studio 2010 </w:t>
      </w:r>
      <w:r w:rsidRPr="00DD5B73">
        <w:rPr>
          <w:rFonts w:ascii="Khmer OS Battambang" w:hAnsi="Khmer OS Battambang" w:cs="Khmer OS Battambang" w:hint="cs"/>
          <w:szCs w:val="22"/>
          <w:cs/>
        </w:rPr>
        <w:t>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>Dev10</w:t>
      </w:r>
      <w:r w:rsidRPr="00DD5B73">
        <w:rPr>
          <w:rFonts w:ascii="Arial" w:hAnsi="Arial" w:cs="Arial"/>
          <w:i/>
          <w:iCs/>
          <w:color w:val="202122"/>
          <w:szCs w:val="22"/>
          <w:shd w:val="clear" w:color="auto" w:fill="F8F9FA"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12 </w:t>
      </w:r>
      <w:r w:rsidRPr="00DD5B73">
        <w:rPr>
          <w:rFonts w:ascii="Khmer OS Battambang" w:hAnsi="Khmer OS Battambang" w:cs="Khmer OS Battambang" w:hint="cs"/>
          <w:szCs w:val="22"/>
          <w:cs/>
        </w:rPr>
        <w:t>ខែមេសា ឆ្នាំ</w:t>
      </w:r>
      <w:r w:rsidRPr="00DD5B73">
        <w:rPr>
          <w:rFonts w:ascii="Khmer OS Battambang" w:hAnsi="Khmer OS Battambang" w:cs="Khmer OS Battambang"/>
          <w:szCs w:val="22"/>
        </w:rPr>
        <w:t xml:space="preserve">2010 Version 10.0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Khmer OS Battambang" w:hAnsi="Khmer OS Battambang" w:cs="Khmer OS Battambang"/>
          <w:szCs w:val="22"/>
        </w:rPr>
        <w:t xml:space="preserve">Service Pack 1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10 </w:t>
      </w:r>
      <w:r w:rsidRPr="00DD5B73">
        <w:rPr>
          <w:rFonts w:ascii="Khmer OS Battambang" w:hAnsi="Khmer OS Battambang" w:cs="Khmer OS Battambang" w:hint="cs"/>
          <w:szCs w:val="22"/>
          <w:cs/>
        </w:rPr>
        <w:t>ខែ មីនា ឆ្នាំ</w:t>
      </w:r>
      <w:r w:rsidRPr="00DD5B73">
        <w:rPr>
          <w:rFonts w:ascii="Khmer OS Battambang" w:hAnsi="Khmer OS Battambang" w:cs="Khmer OS Battambang"/>
          <w:szCs w:val="22"/>
        </w:rPr>
        <w:t>2011</w:t>
      </w:r>
    </w:p>
    <w:p w14:paraId="68B028C6" w14:textId="3CB60BAD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>Visual Studio 2012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Arial" w:hAnsi="Arial" w:cs="Arial"/>
          <w:i/>
          <w:iCs/>
          <w:color w:val="202122"/>
          <w:szCs w:val="22"/>
          <w:shd w:val="clear" w:color="auto" w:fill="F8F9FA"/>
        </w:rPr>
        <w:t>Dev11</w:t>
      </w:r>
      <w:r w:rsidRPr="00DD5B73">
        <w:rPr>
          <w:rFonts w:ascii="Khmer OS Battambang" w:hAnsi="Khmer OS Battambang" w:cs="Khmer OS Battambang"/>
          <w:szCs w:val="22"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12 </w:t>
      </w:r>
      <w:r w:rsidRPr="00DD5B73">
        <w:rPr>
          <w:rFonts w:ascii="Khmer OS Battambang" w:hAnsi="Khmer OS Battambang" w:cs="Khmer OS Battambang" w:hint="cs"/>
          <w:szCs w:val="22"/>
          <w:cs/>
        </w:rPr>
        <w:t>ខែកញ្ញា​ ឆ្នាំ</w:t>
      </w:r>
      <w:r w:rsidRPr="00DD5B73">
        <w:rPr>
          <w:rFonts w:ascii="Khmer OS Battambang" w:hAnsi="Khmer OS Battambang" w:cs="Khmer OS Battambang"/>
          <w:szCs w:val="22"/>
        </w:rPr>
        <w:t xml:space="preserve">2012 Version 11.0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Khmer OS Battambang" w:hAnsi="Khmer OS Battambang" w:cs="Khmer OS Battambang"/>
          <w:szCs w:val="22"/>
        </w:rPr>
        <w:t xml:space="preserve">Service Pack 1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24 </w:t>
      </w:r>
      <w:r w:rsidRPr="00DD5B73">
        <w:rPr>
          <w:rFonts w:ascii="Khmer OS Battambang" w:hAnsi="Khmer OS Battambang" w:cs="Khmer OS Battambang" w:hint="cs"/>
          <w:szCs w:val="22"/>
          <w:cs/>
        </w:rPr>
        <w:t>ខែសីហា ឆ្នាំ</w:t>
      </w:r>
      <w:r w:rsidRPr="00DD5B73">
        <w:rPr>
          <w:rFonts w:ascii="Khmer OS Battambang" w:hAnsi="Khmer OS Battambang" w:cs="Khmer OS Battambang"/>
          <w:szCs w:val="22"/>
        </w:rPr>
        <w:t>2015</w:t>
      </w:r>
    </w:p>
    <w:p w14:paraId="491920A7" w14:textId="736DC139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>Visual Studio 2013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>Dev12</w:t>
      </w:r>
      <w:r w:rsidRPr="00DD5B73">
        <w:rPr>
          <w:rFonts w:ascii="Arial" w:hAnsi="Arial" w:cs="Arial"/>
          <w:i/>
          <w:iCs/>
          <w:color w:val="202122"/>
          <w:szCs w:val="22"/>
          <w:shd w:val="clear" w:color="auto" w:fill="F8F9FA"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17 </w:t>
      </w:r>
      <w:r w:rsidRPr="00DD5B73">
        <w:rPr>
          <w:rFonts w:ascii="Khmer OS Battambang" w:hAnsi="Khmer OS Battambang" w:cs="Khmer OS Battambang" w:hint="cs"/>
          <w:szCs w:val="22"/>
          <w:cs/>
        </w:rPr>
        <w:t>ខែតុលា​ ឆ្នាំ</w:t>
      </w:r>
      <w:r w:rsidRPr="00DD5B73">
        <w:rPr>
          <w:rFonts w:ascii="Khmer OS Battambang" w:hAnsi="Khmer OS Battambang" w:cs="Khmer OS Battambang"/>
          <w:szCs w:val="22"/>
        </w:rPr>
        <w:t xml:space="preserve">2013Version 12.0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Arial" w:hAnsi="Arial" w:cs="Arial"/>
          <w:color w:val="202122"/>
          <w:szCs w:val="22"/>
          <w:shd w:val="clear" w:color="auto" w:fill="F8F9FA"/>
        </w:rPr>
        <w:t xml:space="preserve">Update 5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20 </w:t>
      </w:r>
      <w:r w:rsidRPr="00DD5B73">
        <w:rPr>
          <w:rFonts w:ascii="Khmer OS Battambang" w:hAnsi="Khmer OS Battambang" w:cs="Khmer OS Battambang" w:hint="cs"/>
          <w:szCs w:val="22"/>
          <w:cs/>
        </w:rPr>
        <w:t>ខែកក្កដា ឆ្នាំ</w:t>
      </w:r>
      <w:r w:rsidRPr="00DD5B73">
        <w:rPr>
          <w:rFonts w:ascii="Khmer OS Battambang" w:hAnsi="Khmer OS Battambang" w:cs="Khmer OS Battambang"/>
          <w:szCs w:val="22"/>
        </w:rPr>
        <w:t>2015</w:t>
      </w:r>
    </w:p>
    <w:p w14:paraId="64066FA5" w14:textId="164F05B2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>Visual Studio 2015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>Dev14</w:t>
      </w:r>
      <w:r w:rsidRPr="00DD5B73">
        <w:rPr>
          <w:rFonts w:ascii="Arial" w:hAnsi="Arial" w:cs="Arial"/>
          <w:i/>
          <w:iCs/>
          <w:color w:val="202122"/>
          <w:szCs w:val="22"/>
          <w:shd w:val="clear" w:color="auto" w:fill="F8F9FA"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20 </w:t>
      </w:r>
      <w:r w:rsidRPr="00DD5B73">
        <w:rPr>
          <w:rFonts w:ascii="Khmer OS Battambang" w:hAnsi="Khmer OS Battambang" w:cs="Khmer OS Battambang" w:hint="cs"/>
          <w:szCs w:val="22"/>
          <w:cs/>
        </w:rPr>
        <w:t>ខែកក្កដា ​ឆ្នាំ</w:t>
      </w:r>
      <w:r w:rsidRPr="00DD5B73">
        <w:rPr>
          <w:rFonts w:ascii="Khmer OS Battambang" w:hAnsi="Khmer OS Battambang" w:cs="Khmer OS Battambang"/>
          <w:szCs w:val="22"/>
        </w:rPr>
        <w:t xml:space="preserve">2015 Version 14.0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Arial" w:hAnsi="Arial" w:cs="Arial"/>
          <w:color w:val="202122"/>
          <w:szCs w:val="22"/>
          <w:shd w:val="clear" w:color="auto" w:fill="F8F9FA"/>
        </w:rPr>
        <w:t xml:space="preserve">Update 3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27 </w:t>
      </w:r>
      <w:r w:rsidRPr="00DD5B73">
        <w:rPr>
          <w:rFonts w:ascii="Khmer OS Battambang" w:hAnsi="Khmer OS Battambang" w:cs="Khmer OS Battambang" w:hint="cs"/>
          <w:szCs w:val="22"/>
          <w:cs/>
        </w:rPr>
        <w:t>ខែឧសភា ឆ្នាំ</w:t>
      </w:r>
      <w:r w:rsidRPr="00DD5B73">
        <w:rPr>
          <w:rFonts w:ascii="Khmer OS Battambang" w:hAnsi="Khmer OS Battambang" w:cs="Khmer OS Battambang"/>
          <w:szCs w:val="22"/>
        </w:rPr>
        <w:t>2016</w:t>
      </w:r>
    </w:p>
    <w:p w14:paraId="65F609FF" w14:textId="709A2C57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>Visual Studio 2017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 xml:space="preserve">Dev15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07 </w:t>
      </w:r>
      <w:r w:rsidRPr="00DD5B73">
        <w:rPr>
          <w:rFonts w:ascii="Khmer OS Battambang" w:hAnsi="Khmer OS Battambang" w:cs="Khmer OS Battambang" w:hint="cs"/>
          <w:szCs w:val="22"/>
          <w:cs/>
        </w:rPr>
        <w:t>ខែមីនា   ឆ្នាំ</w:t>
      </w:r>
      <w:r w:rsidRPr="00DD5B73">
        <w:rPr>
          <w:rFonts w:ascii="Khmer OS Battambang" w:hAnsi="Khmer OS Battambang" w:cs="Khmer OS Battambang"/>
          <w:szCs w:val="22"/>
        </w:rPr>
        <w:t xml:space="preserve">2017 Version 15.0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Khmer OS Battambang" w:hAnsi="Khmer OS Battambang" w:cs="Khmer OS Battambang"/>
          <w:szCs w:val="22"/>
        </w:rPr>
        <w:t>15.9.55</w:t>
      </w:r>
      <w:r w:rsidRPr="00DD5B73">
        <w:rPr>
          <w:rFonts w:ascii="Arial" w:hAnsi="Arial" w:cs="Arial"/>
          <w:color w:val="202122"/>
          <w:szCs w:val="22"/>
          <w:shd w:val="clear" w:color="auto" w:fill="F8F9FA"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13 </w:t>
      </w:r>
      <w:r w:rsidRPr="00DD5B73">
        <w:rPr>
          <w:rFonts w:ascii="Khmer OS Battambang" w:hAnsi="Khmer OS Battambang" w:cs="Khmer OS Battambang" w:hint="cs"/>
          <w:szCs w:val="22"/>
          <w:cs/>
        </w:rPr>
        <w:t>ខែឧសភា ឆ្នាំ</w:t>
      </w:r>
      <w:r w:rsidRPr="00DD5B73">
        <w:rPr>
          <w:rFonts w:ascii="Khmer OS Battambang" w:hAnsi="Khmer OS Battambang" w:cs="Khmer OS Battambang"/>
          <w:szCs w:val="22"/>
        </w:rPr>
        <w:t>2023</w:t>
      </w:r>
    </w:p>
    <w:p w14:paraId="2AEA5B8C" w14:textId="4FB1C9BA" w:rsidR="009F00AE" w:rsidRPr="00DD5B73" w:rsidRDefault="009F00AE" w:rsidP="00490B38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  <w:cs/>
        </w:rPr>
      </w:pPr>
      <w:r w:rsidRPr="00DD5B73">
        <w:rPr>
          <w:rFonts w:ascii="Khmer OS Battambang" w:hAnsi="Khmer OS Battambang" w:cs="Khmer OS Battambang"/>
          <w:szCs w:val="22"/>
        </w:rPr>
        <w:t>Visual Studio 2019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 xml:space="preserve">Dev16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02 </w:t>
      </w:r>
      <w:r w:rsidRPr="00DD5B73">
        <w:rPr>
          <w:rFonts w:ascii="Khmer OS Battambang" w:hAnsi="Khmer OS Battambang" w:cs="Khmer OS Battambang" w:hint="cs"/>
          <w:szCs w:val="22"/>
          <w:cs/>
        </w:rPr>
        <w:t>ខែមេសា ​ ឆ្នាំ</w:t>
      </w:r>
      <w:r w:rsidRPr="00DD5B73">
        <w:rPr>
          <w:rFonts w:ascii="Khmer OS Battambang" w:hAnsi="Khmer OS Battambang" w:cs="Khmer OS Battambang"/>
          <w:szCs w:val="22"/>
        </w:rPr>
        <w:t xml:space="preserve">2019 Version 16.0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Arial" w:hAnsi="Arial" w:cs="Arial"/>
          <w:color w:val="202122"/>
          <w:szCs w:val="22"/>
          <w:shd w:val="clear" w:color="auto" w:fill="F8F9FA"/>
        </w:rPr>
        <w:t xml:space="preserve">16.11.27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13 </w:t>
      </w:r>
      <w:r w:rsidRPr="00DD5B73">
        <w:rPr>
          <w:rFonts w:ascii="Khmer OS Battambang" w:hAnsi="Khmer OS Battambang" w:cs="Khmer OS Battambang" w:hint="cs"/>
          <w:szCs w:val="22"/>
          <w:cs/>
        </w:rPr>
        <w:t>ខែឧសភា ឆ្នាំ</w:t>
      </w:r>
      <w:r w:rsidRPr="00DD5B73">
        <w:rPr>
          <w:rFonts w:ascii="Khmer OS Battambang" w:hAnsi="Khmer OS Battambang" w:cs="Khmer OS Battambang"/>
          <w:szCs w:val="22"/>
        </w:rPr>
        <w:t>2023</w:t>
      </w:r>
    </w:p>
    <w:p w14:paraId="67BC2F3A" w14:textId="119AF3E1" w:rsidR="00A15CE5" w:rsidRPr="00423A6B" w:rsidRDefault="009F00AE" w:rsidP="00423A6B">
      <w:pPr>
        <w:pStyle w:val="ListParagraph"/>
        <w:numPr>
          <w:ilvl w:val="0"/>
          <w:numId w:val="16"/>
        </w:numPr>
        <w:ind w:left="567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</w:rPr>
        <w:t>Visual Studio 2019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ឈ្មោះកូដ (</w:t>
      </w:r>
      <w:r w:rsidRPr="00DD5B73">
        <w:rPr>
          <w:rFonts w:ascii="Khmer OS Battambang" w:hAnsi="Khmer OS Battambang" w:cs="Khmer OS Battambang"/>
          <w:szCs w:val="22"/>
        </w:rPr>
        <w:t>Code name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) </w:t>
      </w:r>
      <w:r w:rsidRPr="00DD5B73">
        <w:rPr>
          <w:rFonts w:ascii="Khmer OS Battambang" w:hAnsi="Khmer OS Battambang" w:cs="Khmer OS Battambang"/>
          <w:szCs w:val="22"/>
        </w:rPr>
        <w:t xml:space="preserve">Dev17 </w:t>
      </w:r>
      <w:r w:rsidRPr="00DD5B73">
        <w:rPr>
          <w:rFonts w:ascii="Khmer OS Battambang" w:hAnsi="Khmer OS Battambang" w:cs="Khmer OS Battambang" w:hint="cs"/>
          <w:szCs w:val="22"/>
          <w:cs/>
        </w:rPr>
        <w:t>ចេញថ្ងៃទី</w:t>
      </w:r>
      <w:r w:rsidRPr="00DD5B73">
        <w:rPr>
          <w:rFonts w:ascii="Khmer OS Battambang" w:hAnsi="Khmer OS Battambang" w:cs="Khmer OS Battambang"/>
          <w:szCs w:val="22"/>
        </w:rPr>
        <w:t xml:space="preserve">08 </w:t>
      </w:r>
      <w:r w:rsidRPr="00DD5B73">
        <w:rPr>
          <w:rFonts w:ascii="Khmer OS Battambang" w:hAnsi="Khmer OS Battambang" w:cs="Khmer OS Battambang" w:hint="cs"/>
          <w:szCs w:val="22"/>
          <w:cs/>
        </w:rPr>
        <w:t>ខែវិច្និកា ​ឆ្នាំ</w:t>
      </w:r>
      <w:r w:rsidRPr="00DD5B73">
        <w:rPr>
          <w:rFonts w:ascii="Khmer OS Battambang" w:hAnsi="Khmer OS Battambang" w:cs="Khmer OS Battambang"/>
          <w:szCs w:val="22"/>
        </w:rPr>
        <w:t xml:space="preserve">2021 Version 17.0 Update Version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ចុងក្រោយ </w:t>
      </w:r>
      <w:r w:rsidRPr="00DD5B73">
        <w:rPr>
          <w:rFonts w:ascii="Arial" w:hAnsi="Arial" w:cs="Arial"/>
          <w:color w:val="202122"/>
          <w:szCs w:val="22"/>
          <w:shd w:val="clear" w:color="auto" w:fill="F8F9FA"/>
        </w:rPr>
        <w:t xml:space="preserve">17.6.5 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ថ្ងៃ </w:t>
      </w:r>
      <w:r w:rsidRPr="00DD5B73">
        <w:rPr>
          <w:rFonts w:ascii="Khmer OS Battambang" w:hAnsi="Khmer OS Battambang" w:cs="Khmer OS Battambang"/>
          <w:szCs w:val="22"/>
        </w:rPr>
        <w:t xml:space="preserve">Update </w:t>
      </w:r>
      <w:r w:rsidRPr="00DD5B73">
        <w:rPr>
          <w:rFonts w:ascii="Khmer OS Battambang" w:hAnsi="Khmer OS Battambang" w:cs="Khmer OS Battambang" w:hint="cs"/>
          <w:szCs w:val="22"/>
          <w:cs/>
        </w:rPr>
        <w:t>ចុងក្រោយថ្ងៃទី</w:t>
      </w:r>
      <w:r w:rsidRPr="00DD5B73">
        <w:rPr>
          <w:rFonts w:ascii="Khmer OS Battambang" w:hAnsi="Khmer OS Battambang" w:cs="Khmer OS Battambang"/>
          <w:szCs w:val="22"/>
        </w:rPr>
        <w:t xml:space="preserve">11 </w:t>
      </w:r>
      <w:r w:rsidRPr="00DD5B73">
        <w:rPr>
          <w:rFonts w:ascii="Khmer OS Battambang" w:hAnsi="Khmer OS Battambang" w:cs="Khmer OS Battambang" w:hint="cs"/>
          <w:szCs w:val="22"/>
          <w:cs/>
        </w:rPr>
        <w:t>ខែ</w:t>
      </w:r>
      <w:r w:rsidR="000C1F34" w:rsidRPr="00DD5B73">
        <w:rPr>
          <w:rFonts w:ascii="Khmer OS Battambang" w:hAnsi="Khmer OS Battambang" w:cs="Khmer OS Battambang"/>
          <w:szCs w:val="22"/>
        </w:rPr>
        <w:t xml:space="preserve">      </w:t>
      </w:r>
      <w:r w:rsidRPr="00DD5B73">
        <w:rPr>
          <w:rFonts w:ascii="Khmer OS Battambang" w:hAnsi="Khmer OS Battambang" w:cs="Khmer OS Battambang" w:hint="cs"/>
          <w:szCs w:val="22"/>
          <w:cs/>
        </w:rPr>
        <w:t>កក្កដា ឆ្នាំ</w:t>
      </w:r>
      <w:r w:rsidRPr="00DD5B73">
        <w:rPr>
          <w:rFonts w:ascii="Khmer OS Battambang" w:hAnsi="Khmer OS Battambang" w:cs="Khmer OS Battambang"/>
          <w:szCs w:val="22"/>
        </w:rPr>
        <w:t>2023</w:t>
      </w:r>
    </w:p>
    <w:p w14:paraId="3F1F8A10" w14:textId="5F57F5BF" w:rsidR="006B6ED3" w:rsidRPr="00EF503B" w:rsidRDefault="009F00AE" w:rsidP="00423A6B">
      <w:pPr>
        <w:pStyle w:val="HD2"/>
        <w:ind w:firstLine="720"/>
        <w:jc w:val="left"/>
      </w:pPr>
      <w:bookmarkStart w:id="30" w:name="_Toc201760508"/>
      <w:r w:rsidRPr="00EF503B">
        <w:rPr>
          <w:cs/>
        </w:rPr>
        <w:t>២</w:t>
      </w:r>
      <w:r w:rsidRPr="00EF503B">
        <w:t>.</w:t>
      </w:r>
      <w:r w:rsidRPr="00EF503B">
        <w:rPr>
          <w:cs/>
        </w:rPr>
        <w:t>១</w:t>
      </w:r>
      <w:r w:rsidRPr="00EF503B">
        <w:t>.</w:t>
      </w:r>
      <w:r w:rsidRPr="00EF503B">
        <w:rPr>
          <w:rFonts w:hint="cs"/>
          <w:cs/>
        </w:rPr>
        <w:t>២</w:t>
      </w:r>
      <w:r w:rsidRPr="00EF503B">
        <w:t xml:space="preserve"> </w:t>
      </w:r>
      <w:r w:rsidRPr="00EF503B">
        <w:rPr>
          <w:cs/>
        </w:rPr>
        <w:t>អ្វីជ</w:t>
      </w:r>
      <w:r w:rsidRPr="00EF503B">
        <w:rPr>
          <w:rFonts w:hint="cs"/>
          <w:cs/>
        </w:rPr>
        <w:t xml:space="preserve">ា </w:t>
      </w:r>
      <w:r w:rsidRPr="00EF503B">
        <w:t>Microsoft Visual Basic?</w:t>
      </w:r>
      <w:bookmarkEnd w:id="30"/>
      <w:r w:rsidRPr="00EF503B">
        <w:t xml:space="preserve"> </w:t>
      </w:r>
    </w:p>
    <w:p w14:paraId="06E6AE4E" w14:textId="3E9A4395" w:rsidR="009F00AE" w:rsidRPr="00DD5B73" w:rsidRDefault="009F00AE" w:rsidP="008461DF">
      <w:pPr>
        <w:spacing w:line="240" w:lineRule="auto"/>
        <w:ind w:firstLine="720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Muol Light" w:eastAsia="Times New Roman" w:hAnsi="Khmer OS Muol Light" w:cs="Khmer OS Muol Light" w:hint="cs"/>
          <w:b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b/>
          <w:bCs/>
          <w:sz w:val="22"/>
          <w:szCs w:val="22"/>
        </w:rPr>
        <w:t>Microsoft Visual Basic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គឺជាការអនុវត្តរបស់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Microsoft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លើ ភាសា</w:t>
      </w:r>
      <w:r w:rsidRPr="00DD5B73">
        <w:rPr>
          <w:rFonts w:ascii="Khmer OS Battambang" w:hAnsi="Khmer OS Battambang" w:cs="Khmer OS Battambang"/>
          <w:sz w:val="22"/>
          <w:szCs w:val="22"/>
        </w:rPr>
        <w:t> </w:t>
      </w:r>
      <w:hyperlink r:id="rId14" w:tooltip="VB.NET" w:history="1">
        <w:r w:rsidRPr="00DD5B73">
          <w:rPr>
            <w:rFonts w:ascii="Khmer OS Battambang" w:hAnsi="Khmer OS Battambang" w:cs="Khmer OS Battambang"/>
            <w:sz w:val="22"/>
            <w:szCs w:val="22"/>
          </w:rPr>
          <w:t>VB.NET</w:t>
        </w:r>
      </w:hyperlink>
      <w:r w:rsidRPr="00DD5B73">
        <w:rPr>
          <w:rFonts w:ascii="Khmer OS Battambang" w:hAnsi="Khmer OS Battambang" w:cs="Khmer OS Battambang"/>
          <w:sz w:val="22"/>
          <w:szCs w:val="22"/>
        </w:rPr>
        <w:t> 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និងឧបករណ៍ពាក់ព័ន្ធ និងសេវាកម្មភាសា។</w:t>
      </w:r>
      <w:r w:rsidRPr="00DD5B73">
        <w:rPr>
          <w:rFonts w:ascii="Khmer OS Battambang" w:hAnsi="Khmer OS Battambang" w:cs="Khmer OS Battambang"/>
          <w:sz w:val="22"/>
          <w:szCs w:val="22"/>
        </w:rPr>
        <w:t> 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វាត្រូវបានណែនាំជាមួយ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Studio .NET (2002)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។</w:t>
      </w:r>
      <w:r w:rsidRPr="00DD5B73">
        <w:rPr>
          <w:rFonts w:ascii="Khmer OS Battambang" w:hAnsi="Khmer OS Battambang" w:cs="Khmer OS Battambang"/>
          <w:sz w:val="22"/>
          <w:szCs w:val="22"/>
        </w:rPr>
        <w:t> 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ក្រុមហ៊ុន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Microsoft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បានដាក់ទីតាំង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Basic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សម្រាប់</w:t>
      </w:r>
      <w:r w:rsidRPr="00DD5B73">
        <w:rPr>
          <w:rFonts w:ascii="Khmer OS Battambang" w:hAnsi="Khmer OS Battambang" w:cs="Khmer OS Battambang"/>
          <w:sz w:val="22"/>
          <w:szCs w:val="22"/>
        </w:rPr>
        <w:t> </w:t>
      </w:r>
      <w:hyperlink r:id="rId15" w:tooltip="ការអភិវឌ្ឍន៍កម្មវិធីរហ័ស" w:history="1">
        <w:r w:rsidRPr="00DD5B73">
          <w:rPr>
            <w:rFonts w:ascii="Khmer OS Battambang" w:hAnsi="Khmer OS Battambang" w:cs="Khmer OS Battambang"/>
            <w:sz w:val="22"/>
            <w:szCs w:val="22"/>
            <w:cs/>
          </w:rPr>
          <w:t>ការអភិវឌ្ឍន៍កម្មវិធីរហ័ស</w:t>
        </w:r>
      </w:hyperlink>
      <w:r w:rsidRPr="00DD5B73">
        <w:rPr>
          <w:rFonts w:ascii="Khmer OS Battambang" w:hAnsi="Khmer OS Battambang" w:cs="Khmer OS Battambang"/>
          <w:sz w:val="22"/>
          <w:szCs w:val="22"/>
        </w:rPr>
        <w:t>(Rapid Application Development) 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។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  Visual Basic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អាចត្រូវបានប្រើដើម្បីសរសេរកម្មវិធីទាំងពីរ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គឺកម្មវិធី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Console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ក៏ដូចជាកម្មវិធី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GUI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ផងដែរ។</w:t>
      </w:r>
      <w:r w:rsidRPr="00DD5B73">
        <w:rPr>
          <w:rFonts w:ascii="Khmer OS Battambang" w:hAnsi="Khmer OS Battambang" w:cs="Khmer OS Battambang"/>
          <w:sz w:val="22"/>
          <w:szCs w:val="22"/>
        </w:rPr>
        <w:t> 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ដូច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C#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ដែរ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Basic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ក៏គាំទ្រ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Studio Class  Designer, From Designer 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និង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Data Designer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ក្នុងចំណោមដទៃទៀត។</w:t>
      </w:r>
      <w:r w:rsidRPr="00DD5B73">
        <w:rPr>
          <w:rFonts w:ascii="Khmer OS Battambang" w:hAnsi="Khmer OS Battambang" w:cs="Khmer OS Battambang"/>
          <w:sz w:val="22"/>
          <w:szCs w:val="22"/>
        </w:rPr>
        <w:t> 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ក៏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ដូច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C#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ដែរ </w:t>
      </w:r>
      <w:r w:rsidRPr="00DD5B73">
        <w:rPr>
          <w:rFonts w:ascii="Khmer OS Battambang" w:hAnsi="Khmer OS Battambang" w:cs="Khmer OS Battambang"/>
          <w:sz w:val="22"/>
          <w:szCs w:val="22"/>
        </w:rPr>
        <w:t>VB.NET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compiler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ក៏មានជាផ្នែកនៃ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.NET Framework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ដែរ ប៉ុន្តែសេវាកម្មភាសាដែលអនុញ្ញាតឱ្យគម្រោង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VB.NET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ត្រូវបានបង្កើតឡើងជាមួយ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Visual Studio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គឺមានជាផ្នែកនៃកម្មវិធីក្រោយៗទៀត។</w:t>
      </w:r>
    </w:p>
    <w:p w14:paraId="56BE46C9" w14:textId="61905A13" w:rsidR="006B6ED3" w:rsidRPr="00EF503B" w:rsidRDefault="0083740A" w:rsidP="00423A6B">
      <w:pPr>
        <w:pStyle w:val="HD2"/>
        <w:ind w:firstLine="567"/>
        <w:jc w:val="left"/>
      </w:pPr>
      <w:bookmarkStart w:id="31" w:name="_Toc201760509"/>
      <w:r w:rsidRPr="00EF503B">
        <w:rPr>
          <w:cs/>
        </w:rPr>
        <w:t>២</w:t>
      </w:r>
      <w:r w:rsidRPr="00EF503B">
        <w:t>.</w:t>
      </w:r>
      <w:r w:rsidRPr="00EF503B">
        <w:rPr>
          <w:cs/>
        </w:rPr>
        <w:t>១</w:t>
      </w:r>
      <w:r w:rsidRPr="00EF503B">
        <w:t>.</w:t>
      </w:r>
      <w:r w:rsidR="009F00AE" w:rsidRPr="00EF503B">
        <w:rPr>
          <w:rFonts w:hint="cs"/>
          <w:cs/>
        </w:rPr>
        <w:t>៣</w:t>
      </w:r>
      <w:r w:rsidRPr="00EF503B">
        <w:t xml:space="preserve"> </w:t>
      </w:r>
      <w:r w:rsidRPr="00EF503B">
        <w:rPr>
          <w:cs/>
        </w:rPr>
        <w:t xml:space="preserve">អ្វីជា </w:t>
      </w:r>
      <w:r w:rsidRPr="00EF503B">
        <w:t>DBMS?</w:t>
      </w:r>
      <w:bookmarkEnd w:id="31"/>
    </w:p>
    <w:p w14:paraId="393677B7" w14:textId="242C68D4" w:rsidR="0083740A" w:rsidRPr="00DD5B73" w:rsidRDefault="0083740A" w:rsidP="008461DF">
      <w:pPr>
        <w:spacing w:after="0" w:line="240" w:lineRule="auto"/>
        <w:ind w:firstLine="567"/>
        <w:jc w:val="both"/>
        <w:rPr>
          <w:rFonts w:ascii="Khmer OS Battambang" w:eastAsia="Times New Roman" w:hAnsi="Khmer OS Battambang" w:cs="Khmer OS Battambang"/>
          <w:sz w:val="22"/>
          <w:szCs w:val="22"/>
        </w:rPr>
      </w:pPr>
      <w:r w:rsidRPr="00DD5B73">
        <w:rPr>
          <w:rFonts w:ascii="Khmer OS Muol Light" w:eastAsia="Times New Roman" w:hAnsi="Khmer OS Muol Light" w:cs="Khmer OS Muol Light"/>
          <w:b/>
          <w:sz w:val="22"/>
          <w:szCs w:val="22"/>
        </w:rPr>
        <w:lastRenderedPageBreak/>
        <w:t xml:space="preserve"> </w:t>
      </w:r>
      <w:r w:rsidRPr="00DD5B73">
        <w:rPr>
          <w:rFonts w:ascii="Khmer OS Battambang" w:eastAsia="Times New Roman" w:hAnsi="Khmer OS Battambang" w:cs="Khmer OS Battambang"/>
          <w:b/>
          <w:sz w:val="22"/>
          <w:szCs w:val="22"/>
        </w:rPr>
        <w:t>(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Database Management System)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គឺជា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Software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ពិសេសដើម្បីបង្កើត និងថែទាំ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database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និងអាចមានសមត្ថភាពបែងចែក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Business application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នីមួយៗដើម្បីទាញយក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data (to extract data)</w:t>
      </w:r>
      <w:r w:rsidRPr="00DD5B73">
        <w:rPr>
          <w:rFonts w:ascii="Khmer OS Battambang" w:eastAsia="Times New Roman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ដែលត្រូវប្រើដោយមិនបាច់បង្កើត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file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ដាច់ដោយឡែក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ផ្តល់និយមន័យថ្មីក្នុង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Program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របស់ខ្លួនក្នុងកុំព្យូទ័រមានន័យថា </w:t>
      </w:r>
      <w:r w:rsidRPr="00DD5B73">
        <w:rPr>
          <w:rFonts w:ascii="Khmer OS Battambang" w:eastAsia="Times New Roman" w:hAnsi="Khmer OS Battambang" w:cs="Khmer OS Battambang"/>
          <w:bCs/>
          <w:sz w:val="22"/>
          <w:szCs w:val="22"/>
        </w:rPr>
        <w:t xml:space="preserve">DBMS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ជា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Software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ដែលប្រើស</w:t>
      </w:r>
      <w:r w:rsidR="00433A02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ម្រាប់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គ្រប់គ្រង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Database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។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DBMS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ដើរតួជា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Interface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រវាង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application program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physical data file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។ នៅពេល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application program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ត្រូវការ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data, DBMS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ស្វែងរកក្នុង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database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និងតំណាង</w:t>
      </w:r>
      <w:r w:rsidR="00433A02" w:rsidRPr="00DD5B73">
        <w:rPr>
          <w:rFonts w:ascii="Khmer OS Battambang" w:hAnsi="Khmer OS Battambang" w:cs="Khmer OS Battambang" w:hint="cs"/>
          <w:sz w:val="22"/>
          <w:szCs w:val="22"/>
          <w:cs/>
        </w:rPr>
        <w:t>ឱ្យ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នោះទៅកាន់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application program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នោះ។ ការប្រើ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data file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ធម្មតា</w:t>
      </w:r>
      <w:r w:rsidRPr="00DD5B73">
        <w:rPr>
          <w:rFonts w:ascii="Khmer OS Battambang" w:hAnsi="Khmer OS Battambang" w:cs="Khmer OS Battambang"/>
          <w:sz w:val="22"/>
          <w:szCs w:val="22"/>
        </w:rPr>
        <w:t>,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​ ​អ្នកកម្មវិធីត្រូវតែកំណត់ទំហំ </w:t>
      </w:r>
      <w:r w:rsidRPr="00DD5B73">
        <w:rPr>
          <w:rFonts w:ascii="Khmer OS Battambang" w:hAnsi="Khmer OS Battambang" w:cs="Khmer OS Battambang"/>
          <w:sz w:val="22"/>
          <w:szCs w:val="22"/>
        </w:rPr>
        <w:t>(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size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និងទ</w:t>
      </w:r>
      <w:r w:rsidR="00433A02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ម្រង់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​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(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format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នៃធាតុ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data</w:t>
      </w:r>
      <w:r w:rsidRPr="00DD5B73">
        <w:rPr>
          <w:rFonts w:ascii="Khmer OS Battambang" w:eastAsia="Times New Roman" w:hAnsi="Khmer OS Battambang" w:cs="Khmer OS Battambang"/>
          <w:sz w:val="22"/>
          <w:szCs w:val="22"/>
          <w:cs/>
        </w:rPr>
        <w:t>​</w:t>
      </w:r>
      <w:r w:rsidRPr="00DD5B73">
        <w:rPr>
          <w:rFonts w:ascii="Khmer OS Battambang" w:eastAsia="Times New Roman" w:hAnsi="Khmer OS Battambang" w:cs="Khmer OS Battambang"/>
          <w:sz w:val="22"/>
          <w:szCs w:val="22"/>
          <w:vertAlign w:val="subscript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នីមួយៗត្រូវបានប្រើក្នុងកម្មវិធី ហើយបន្ទាប់មកបញ្ជាកុំព្យូទ័រថាទីតាំងនៃ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data file</w:t>
      </w:r>
      <w:r w:rsidRPr="00DD5B73">
        <w:rPr>
          <w:rFonts w:ascii="Khmer OS Battambang" w:eastAsia="Times New Roman" w:hAnsi="Khmer OS Battambang" w:cs="Khmer OS Battambang"/>
          <w:sz w:val="22"/>
          <w:szCs w:val="22"/>
          <w:vertAlign w:val="subscript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ទាំងនេះនៅកន្លែងណា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។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DBMS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ធ្វើឱ្យអ្នក</w:t>
      </w:r>
      <w:r w:rsidR="00113C65" w:rsidRPr="00DD5B73">
        <w:rPr>
          <w:rFonts w:ascii="Khmer OS Battambang" w:hAnsi="Khmer OS Battambang" w:cs="Khmer OS Battambang" w:hint="cs"/>
          <w:sz w:val="22"/>
          <w:szCs w:val="22"/>
          <w:cs/>
        </w:rPr>
        <w:t>ប្រើ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ប្រាស់ធម្មតាងាយស្រួលយល់ដឹងថាតើការងារណា នៅកន្លែងណាព្រមទាំ</w:t>
      </w:r>
      <w:r w:rsidR="00113C65" w:rsidRPr="00DD5B73">
        <w:rPr>
          <w:rFonts w:ascii="Khmer OS Battambang" w:hAnsi="Khmer OS Battambang" w:cs="Khmer OS Battambang" w:hint="cs"/>
          <w:sz w:val="22"/>
          <w:szCs w:val="22"/>
          <w:cs/>
        </w:rPr>
        <w:t>ង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យល់ពីរបៀបទាញយក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ដែល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ត្រូវបានផ្ទុកដោយការបែងចែក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Logical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Physical view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នៃ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data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។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Logical view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តំណាងឱ្យ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ដូចដែលបង្ហាញទៅកាន់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application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របស់អ្នកកម្មវិធី ឬ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application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របស់អ្នកប្រើប្រាស់ធម្មតា។ ចំណែកឯ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Physical view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តំណាងឱ្យ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ដែលបានរៀបចំពិតប្រាកដលើ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Physical storage media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។   ទោះបីមាន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physical view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នៃ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តែមួយប៉ុណ្ណោះក៏អាចមាន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Logical view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ផ្សេងៗជាច្រើន ។ </w:t>
      </w:r>
      <w:r w:rsidRPr="00DD5B73">
        <w:rPr>
          <w:rFonts w:ascii="Khmer OS Battambang" w:hAnsi="Khmer OS Battambang" w:cs="Khmer OS Battambang"/>
          <w:sz w:val="20"/>
          <w:szCs w:val="20"/>
        </w:rPr>
        <w:t>(</w:t>
      </w:r>
      <w:r w:rsidRPr="00DD5B73">
        <w:rPr>
          <w:rFonts w:ascii="Khmer OS Battambang" w:hAnsi="Khmer OS Battambang" w:cs="Khmer OS Battambang"/>
          <w:sz w:val="20"/>
          <w:szCs w:val="20"/>
          <w:cs/>
        </w:rPr>
        <w:t xml:space="preserve">ឯកសារនេះដកស្រង់ចេញពីសៀវភៅ </w:t>
      </w:r>
      <w:r w:rsidRPr="00DD5B73">
        <w:rPr>
          <w:rFonts w:ascii="Khmer OS Battambang" w:eastAsia="Times New Roman" w:hAnsi="Khmer OS Battambang" w:cs="Khmer OS Battambang"/>
          <w:sz w:val="20"/>
          <w:szCs w:val="20"/>
        </w:rPr>
        <w:t>Management Information System 7</w:t>
      </w:r>
      <w:r w:rsidRPr="00DD5B73">
        <w:rPr>
          <w:rFonts w:ascii="Khmer OS Battambang" w:eastAsia="Times New Roman" w:hAnsi="Khmer OS Battambang" w:cs="Khmer OS Battambang"/>
          <w:sz w:val="20"/>
          <w:szCs w:val="20"/>
          <w:vertAlign w:val="superscript"/>
        </w:rPr>
        <w:t>th</w:t>
      </w:r>
      <w:r w:rsidRPr="00DD5B73">
        <w:rPr>
          <w:rFonts w:ascii="Khmer OS Battambang" w:eastAsia="Times New Roman" w:hAnsi="Khmer OS Battambang" w:cs="Khmer OS Battambang"/>
          <w:sz w:val="20"/>
          <w:szCs w:val="20"/>
        </w:rPr>
        <w:t xml:space="preserve"> Edition      </w:t>
      </w:r>
      <w:r w:rsidRPr="00DD5B73">
        <w:rPr>
          <w:rFonts w:ascii="Khmer OS Battambang" w:hAnsi="Khmer OS Battambang" w:cs="Khmer OS Battambang"/>
          <w:sz w:val="20"/>
          <w:szCs w:val="20"/>
          <w:cs/>
        </w:rPr>
        <w:t xml:space="preserve">និពន្ធដោយ    </w:t>
      </w:r>
      <w:r w:rsidRPr="00DD5B73">
        <w:rPr>
          <w:rFonts w:ascii="Khmer OS Battambang" w:eastAsia="Times New Roman" w:hAnsi="Khmer OS Battambang" w:cs="Khmer OS Battambang"/>
          <w:sz w:val="20"/>
          <w:szCs w:val="20"/>
        </w:rPr>
        <w:t xml:space="preserve">Kenneth C. Laudon, Jane P. Laudon   </w:t>
      </w:r>
      <w:r w:rsidRPr="00DD5B73">
        <w:rPr>
          <w:rFonts w:ascii="Khmer OS Battambang" w:hAnsi="Khmer OS Battambang" w:cs="Khmer OS Battambang"/>
          <w:sz w:val="20"/>
          <w:szCs w:val="20"/>
          <w:cs/>
        </w:rPr>
        <w:t>ទំព័រទី២០៩</w:t>
      </w:r>
      <w:r w:rsidRPr="00DD5B73">
        <w:rPr>
          <w:rFonts w:ascii="Khmer OS Battambang" w:hAnsi="Khmer OS Battambang" w:cs="Khmer OS Battambang"/>
          <w:sz w:val="20"/>
          <w:szCs w:val="20"/>
        </w:rPr>
        <w:t xml:space="preserve">) </w:t>
      </w:r>
      <w:r w:rsidRPr="00DD5B73">
        <w:rPr>
          <w:rFonts w:ascii="Khmer OS Battambang" w:hAnsi="Khmer OS Battambang" w:cs="Khmer OS Battambang"/>
          <w:sz w:val="20"/>
          <w:szCs w:val="20"/>
          <w:cs/>
        </w:rPr>
        <w:t>។</w:t>
      </w:r>
      <w:r w:rsidRPr="00DD5B73">
        <w:rPr>
          <w:rFonts w:ascii="Khmer OS Battambang" w:eastAsia="Times New Roman" w:hAnsi="Khmer OS Battambang" w:cs="Khmer OS Battambang"/>
          <w:sz w:val="20"/>
          <w:szCs w:val="20"/>
          <w:cs/>
        </w:rPr>
        <w:t xml:space="preserve"> </w:t>
      </w:r>
    </w:p>
    <w:p w14:paraId="749EB47B" w14:textId="2FEC47EC" w:rsidR="006B6ED3" w:rsidRPr="00EF503B" w:rsidRDefault="0083740A" w:rsidP="00423A6B">
      <w:pPr>
        <w:pStyle w:val="HD2"/>
        <w:ind w:firstLine="567"/>
        <w:jc w:val="left"/>
      </w:pPr>
      <w:bookmarkStart w:id="32" w:name="_Toc201760510"/>
      <w:r w:rsidRPr="00EF503B">
        <w:rPr>
          <w:cs/>
        </w:rPr>
        <w:t>២</w:t>
      </w:r>
      <w:r w:rsidRPr="00EF503B">
        <w:t>.</w:t>
      </w:r>
      <w:r w:rsidRPr="00EF503B">
        <w:rPr>
          <w:cs/>
        </w:rPr>
        <w:t>១</w:t>
      </w:r>
      <w:r w:rsidRPr="00EF503B">
        <w:t>.</w:t>
      </w:r>
      <w:r w:rsidR="009F00AE" w:rsidRPr="00EF503B">
        <w:rPr>
          <w:rFonts w:hint="cs"/>
          <w:cs/>
        </w:rPr>
        <w:t>៤</w:t>
      </w:r>
      <w:r w:rsidRPr="00EF503B">
        <w:rPr>
          <w:rFonts w:hint="cs"/>
          <w:cs/>
        </w:rPr>
        <w:t xml:space="preserve">  </w:t>
      </w:r>
      <w:r w:rsidRPr="00EF503B">
        <w:rPr>
          <w:cs/>
        </w:rPr>
        <w:t xml:space="preserve">អ្វីជា </w:t>
      </w:r>
      <w:r w:rsidRPr="00EF503B">
        <w:t>Microsoft Access 2019 ?</w:t>
      </w:r>
      <w:bookmarkEnd w:id="32"/>
    </w:p>
    <w:p w14:paraId="49F1E432" w14:textId="49BD0CBE" w:rsidR="0083740A" w:rsidRPr="00DD5B73" w:rsidRDefault="0083740A" w:rsidP="008461DF">
      <w:pPr>
        <w:pStyle w:val="NormalWeb"/>
        <w:spacing w:before="0" w:beforeAutospacing="0" w:afterAutospacing="0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កម្មវិធី </w:t>
      </w:r>
      <w:r w:rsidRPr="00DD5B73">
        <w:rPr>
          <w:rFonts w:ascii="Khmer OS Battambang" w:hAnsi="Khmer OS Battambang" w:cs="Khmer OS Battambang"/>
          <w:sz w:val="22"/>
          <w:szCs w:val="22"/>
        </w:rPr>
        <w:t>Microsoft Access 20</w:t>
      </w:r>
      <w:r w:rsidR="00E55654" w:rsidRPr="00DD5B73">
        <w:rPr>
          <w:rFonts w:ascii="Khmer OS Battambang" w:hAnsi="Khmer OS Battambang" w:cs="Khmer OS Battambang"/>
          <w:sz w:val="22"/>
          <w:szCs w:val="22"/>
        </w:rPr>
        <w:t>19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គឺជាកម្មវិធីមួយដែល 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 xml:space="preserve">ត្រូវបានប្រើប្រាស់ដើម្បីបង្កើតជា 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</w:rPr>
        <w:t xml:space="preserve">Database 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>ដើម្បីរក្សាទុកទិន្នន័យទាំងឡាយ (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</w:rPr>
        <w:t xml:space="preserve">Access 2003-FLM, 2008) 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>។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កម្មវិធីនេះមាន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Tool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គ្រប់គ្រាន់ និងត្រូវបានបង្កើតឡើងតាំងពីឆ្នាំ១៩៩២មកម្ល៉េះ។ ទោះបីជាវាមិនទូលំទូលាយដូច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Database Platforms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ដទៃទៀតក៏ដោយ ក៏លទ្ធភាពប្រើប្រាស់របស់វានៅតែល្អគ្រប់គ្រាន់សម្រាប់រៀបចំ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data sets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ខ្នាតតូចបានផងដែរ ហើយវាក៏ជា ជម្រើសដ៏ល្អសម្រាប់ការប្រើប្រាស់ផ្ទាល់ខ្លួន ។</w:t>
      </w:r>
    </w:p>
    <w:p w14:paraId="5CC3AF39" w14:textId="5736A8A3" w:rsidR="006B6ED3" w:rsidRPr="00EF503B" w:rsidRDefault="00E92FBF" w:rsidP="00423A6B">
      <w:pPr>
        <w:pStyle w:val="HD2"/>
        <w:ind w:firstLine="567"/>
        <w:jc w:val="left"/>
      </w:pPr>
      <w:bookmarkStart w:id="33" w:name="_Toc201760511"/>
      <w:r w:rsidRPr="00EF503B">
        <w:rPr>
          <w:cs/>
        </w:rPr>
        <w:t>២</w:t>
      </w:r>
      <w:r w:rsidRPr="00EF503B">
        <w:t>.</w:t>
      </w:r>
      <w:r w:rsidRPr="00EF503B">
        <w:rPr>
          <w:cs/>
        </w:rPr>
        <w:t>១</w:t>
      </w:r>
      <w:r w:rsidRPr="00EF503B">
        <w:t>.</w:t>
      </w:r>
      <w:r w:rsidR="009F00AE" w:rsidRPr="00EF503B">
        <w:rPr>
          <w:rFonts w:hint="cs"/>
          <w:cs/>
        </w:rPr>
        <w:t>៥</w:t>
      </w:r>
      <w:r w:rsidR="009E0211" w:rsidRPr="00EF503B">
        <w:t xml:space="preserve"> </w:t>
      </w:r>
      <w:r w:rsidRPr="00EF503B">
        <w:rPr>
          <w:cs/>
        </w:rPr>
        <w:t>អ្វីជាទិន្នន័យ</w:t>
      </w:r>
      <w:r w:rsidRPr="00EF503B">
        <w:t>(Data):</w:t>
      </w:r>
      <w:bookmarkEnd w:id="33"/>
    </w:p>
    <w:p w14:paraId="0231D138" w14:textId="78C9475D" w:rsidR="00E92FBF" w:rsidRPr="00DD5B73" w:rsidRDefault="00E92FBF" w:rsidP="008461DF">
      <w:pPr>
        <w:spacing w:after="0" w:line="240" w:lineRule="auto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គឺជាការពិតនៃអ្វីមួយឬក៏ជាគោលគំនិតដែលអាចជាមនុស្ស</w:t>
      </w:r>
      <w:r w:rsidRPr="00DD5B73">
        <w:rPr>
          <w:rFonts w:ascii="Khmer OS Battambang" w:hAnsi="Khmer OS Battambang" w:cs="Khmer OS Battambang"/>
          <w:sz w:val="22"/>
          <w:szCs w:val="22"/>
        </w:rPr>
        <w:t>,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ទីកន្លែង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,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ព្រឹត្តិការណ៍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,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សកម្មភាពមួយផ្នែកនៃវត្ថុមួយចំនួន។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 </w:t>
      </w:r>
      <w:r w:rsidR="00E337B5" w:rsidRPr="00DD5B73">
        <w:rPr>
          <w:rFonts w:ascii="Khmer OS Battambang" w:hAnsi="Khmer OS Battambang" w:cs="Khmer OS Battambang"/>
          <w:sz w:val="22"/>
          <w:szCs w:val="22"/>
          <w:cs/>
        </w:rPr>
        <w:t>ជាអ្វ</w:t>
      </w:r>
      <w:r w:rsidR="00E337B5" w:rsidRPr="00DD5B73">
        <w:rPr>
          <w:rFonts w:ascii="Khmer OS Battambang" w:hAnsi="Khmer OS Battambang" w:cs="Khmer OS Battambang" w:hint="cs"/>
          <w:sz w:val="22"/>
          <w:szCs w:val="22"/>
          <w:cs/>
        </w:rPr>
        <w:t>ីដែល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បាន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Input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ទៅក្នុង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System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ជាទិន្ន័យដើម</w:t>
      </w:r>
      <w:r w:rsidR="00E337B5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​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ប្រើស</w:t>
      </w:r>
      <w:r w:rsidR="00025F2A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ម្រាប់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Process </w:t>
      </w:r>
      <w:r w:rsidR="00E337B5" w:rsidRPr="00DD5B73">
        <w:rPr>
          <w:rFonts w:ascii="Khmer OS Battambang" w:hAnsi="Khmer OS Battambang" w:cs="Khmer OS Battambang"/>
          <w:sz w:val="22"/>
          <w:szCs w:val="22"/>
          <w:cs/>
        </w:rPr>
        <w:t>ជាការកត់ត្រានៃសភាព ឬលក្ខណ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អ្វីមួយ។ </w:t>
      </w:r>
    </w:p>
    <w:p w14:paraId="33B146FF" w14:textId="41ADCC5B" w:rsidR="00EF503B" w:rsidRPr="00EF503B" w:rsidRDefault="00E92FBF" w:rsidP="00423A6B">
      <w:pPr>
        <w:pStyle w:val="HD2"/>
        <w:ind w:firstLine="567"/>
        <w:jc w:val="left"/>
      </w:pPr>
      <w:bookmarkStart w:id="34" w:name="_Toc201760512"/>
      <w:r w:rsidRPr="00EF503B">
        <w:rPr>
          <w:cs/>
        </w:rPr>
        <w:t>២</w:t>
      </w:r>
      <w:r w:rsidRPr="00EF503B">
        <w:t>.</w:t>
      </w:r>
      <w:r w:rsidRPr="00EF503B">
        <w:rPr>
          <w:cs/>
        </w:rPr>
        <w:t>១</w:t>
      </w:r>
      <w:r w:rsidRPr="00EF503B">
        <w:t>.</w:t>
      </w:r>
      <w:r w:rsidR="009F00AE" w:rsidRPr="00EF503B">
        <w:rPr>
          <w:rFonts w:hint="cs"/>
          <w:cs/>
        </w:rPr>
        <w:t>៦</w:t>
      </w:r>
      <w:r w:rsidRPr="00EF503B">
        <w:rPr>
          <w:cs/>
        </w:rPr>
        <w:t xml:space="preserve">អ្វីជាព័ត៌មាន </w:t>
      </w:r>
      <w:r w:rsidR="00791735" w:rsidRPr="00EF503B">
        <w:t>(Information</w:t>
      </w:r>
      <w:r w:rsidRPr="00EF503B">
        <w:t>)</w:t>
      </w:r>
      <w:r w:rsidR="00791735" w:rsidRPr="00EF503B">
        <w:rPr>
          <w:rFonts w:hint="cs"/>
          <w:cs/>
        </w:rPr>
        <w:t>?</w:t>
      </w:r>
      <w:bookmarkEnd w:id="34"/>
    </w:p>
    <w:p w14:paraId="4C340CFC" w14:textId="68E1A62F" w:rsidR="00E92FBF" w:rsidRPr="00DD5B73" w:rsidRDefault="00E92FBF" w:rsidP="008461DF">
      <w:pPr>
        <w:spacing w:after="0" w:line="240" w:lineRule="auto"/>
        <w:ind w:firstLine="567"/>
        <w:jc w:val="both"/>
        <w:rPr>
          <w:rFonts w:ascii="Khmer OS Battambang" w:eastAsia="Limon R1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គឺជាទិន្នន័យដែលត្រូវបានគេរៀបចំធ្វើអោយប្រសើរ ឡើងវ</w:t>
      </w:r>
      <w:r w:rsidR="00791735" w:rsidRPr="00DD5B73">
        <w:rPr>
          <w:rFonts w:ascii="Khmer OS Battambang" w:hAnsi="Khmer OS Battambang" w:cs="Khmer OS Battambang"/>
          <w:sz w:val="22"/>
          <w:szCs w:val="22"/>
          <w:cs/>
        </w:rPr>
        <w:t>ិញ និងធ្វើការបង្ហាញក្នុងទម្រង់ម</w:t>
      </w:r>
      <w:r w:rsidR="00791735" w:rsidRPr="00DD5B73">
        <w:rPr>
          <w:rFonts w:ascii="Khmer OS Battambang" w:hAnsi="Khmer OS Battambang" w:cs="Khmer OS Battambang" w:hint="cs"/>
          <w:sz w:val="22"/>
          <w:szCs w:val="22"/>
          <w:cs/>
        </w:rPr>
        <w:t>ួយ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ដែលនឹងត្រូវ</w:t>
      </w:r>
      <w:r w:rsidR="00791735" w:rsidRPr="00DD5B73">
        <w:rPr>
          <w:rFonts w:ascii="Khmer OS Battambang" w:hAnsi="Khmer OS Battambang" w:cs="Khmer OS Battambang"/>
          <w:sz w:val="22"/>
          <w:szCs w:val="22"/>
          <w:cs/>
        </w:rPr>
        <w:t>បានគេប្រើដើម្បីផ្ដល់ភាពងាយស្រួលក្នុងការធ្វើការសម្រេច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ចិត្ត ឬក៏សកម្មភាពអ្វីផ្សេងទៀត។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Information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ជាអ្វីដែលបាន </w:t>
      </w:r>
      <w:r w:rsidRPr="00DD5B73">
        <w:rPr>
          <w:rFonts w:ascii="Khmer OS Battambang" w:hAnsi="Khmer OS Battambang" w:cs="Khmer OS Battambang"/>
          <w:sz w:val="22"/>
          <w:szCs w:val="22"/>
        </w:rPr>
        <w:t>Output</w:t>
      </w:r>
      <w:r w:rsidRPr="00DD5B73">
        <w:rPr>
          <w:rFonts w:ascii="Khmer OS Battambang" w:eastAsia="Times New Roman" w:hAnsi="Khmer OS Battambang" w:cs="Khmer OS Battambang"/>
          <w:sz w:val="22"/>
          <w:szCs w:val="22"/>
          <w:vertAlign w:val="subscript"/>
        </w:rPr>
        <w:t xml:space="preserve"> </w:t>
      </w:r>
      <w:r w:rsidR="00791735" w:rsidRPr="00DD5B73">
        <w:rPr>
          <w:rFonts w:ascii="Khmer OS Battambang" w:hAnsi="Khmer OS Battambang" w:cs="Khmer OS Battambang"/>
          <w:sz w:val="22"/>
          <w:szCs w:val="22"/>
          <w:cs/>
        </w:rPr>
        <w:t>ជាព័ត៌មាន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ដែលបានចេញពី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Data </w:t>
      </w:r>
      <w:r w:rsidR="00433A02" w:rsidRPr="00DD5B73">
        <w:rPr>
          <w:rFonts w:ascii="Khmer OS Battambang" w:hAnsi="Khmer OS Battambang" w:cs="Khmer OS Battambang" w:hint="cs"/>
          <w:sz w:val="22"/>
          <w:szCs w:val="22"/>
          <w:cs/>
        </w:rPr>
        <w:t>សម្រាប់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ប្រើ</w:t>
      </w:r>
      <w:r w:rsidR="00791735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និងវិភាគ ។ </w:t>
      </w:r>
    </w:p>
    <w:p w14:paraId="3E423CCC" w14:textId="655A5E71" w:rsidR="00EF503B" w:rsidRPr="00EF503B" w:rsidRDefault="00E92FBF" w:rsidP="00423A6B">
      <w:pPr>
        <w:pStyle w:val="HD2"/>
        <w:ind w:firstLine="567"/>
        <w:jc w:val="left"/>
      </w:pPr>
      <w:bookmarkStart w:id="35" w:name="_Toc201760513"/>
      <w:r w:rsidRPr="00EF503B">
        <w:rPr>
          <w:cs/>
        </w:rPr>
        <w:t>២</w:t>
      </w:r>
      <w:r w:rsidRPr="00EF503B">
        <w:t>.</w:t>
      </w:r>
      <w:r w:rsidRPr="00EF503B">
        <w:rPr>
          <w:cs/>
        </w:rPr>
        <w:t>១</w:t>
      </w:r>
      <w:r w:rsidRPr="00EF503B">
        <w:t>.</w:t>
      </w:r>
      <w:r w:rsidR="009F00AE" w:rsidRPr="00EF503B">
        <w:rPr>
          <w:rFonts w:hint="cs"/>
          <w:cs/>
        </w:rPr>
        <w:t>៧</w:t>
      </w:r>
      <w:r w:rsidR="009E0211" w:rsidRPr="00EF503B">
        <w:t xml:space="preserve"> </w:t>
      </w:r>
      <w:r w:rsidRPr="00EF503B">
        <w:rPr>
          <w:cs/>
        </w:rPr>
        <w:t>អ្វីជាប្រព័ន្ធ</w:t>
      </w:r>
      <w:r w:rsidR="00791735" w:rsidRPr="00EF503B">
        <w:rPr>
          <w:rFonts w:hint="cs"/>
          <w:cs/>
        </w:rPr>
        <w:t xml:space="preserve"> </w:t>
      </w:r>
      <w:r w:rsidR="00791735" w:rsidRPr="00EF503B">
        <w:t>(System)</w:t>
      </w:r>
      <w:r w:rsidR="00791735" w:rsidRPr="00EF503B">
        <w:rPr>
          <w:rFonts w:hint="cs"/>
          <w:cs/>
        </w:rPr>
        <w:t>?</w:t>
      </w:r>
      <w:bookmarkEnd w:id="35"/>
    </w:p>
    <w:p w14:paraId="2AEEC60C" w14:textId="77777777" w:rsidR="00F14A9F" w:rsidRDefault="00E92FBF" w:rsidP="00F14A9F">
      <w:pPr>
        <w:spacing w:after="0" w:line="240" w:lineRule="auto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eastAsia="Limon R1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គឺជារចនាសម្ព័ន្ធមួយដែលផ្សំឡើងពីធាតុផ្សេងៗដែលទាក់ទងគ្នានិងបំពេញនូវមុខងារជាក់លាក់</w:t>
      </w:r>
    </w:p>
    <w:p w14:paraId="2779116C" w14:textId="68269353" w:rsidR="003A5EC3" w:rsidRDefault="00E92FBF" w:rsidP="00F14A9F">
      <w:pPr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មួយ។</w:t>
      </w:r>
    </w:p>
    <w:p w14:paraId="5C9F9041" w14:textId="77777777" w:rsidR="00423A6B" w:rsidRPr="00DD5B73" w:rsidRDefault="00423A6B" w:rsidP="008461DF">
      <w:pPr>
        <w:spacing w:after="0" w:line="240" w:lineRule="auto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1C83FAD5" w14:textId="28199639" w:rsidR="00EF503B" w:rsidRPr="00EF503B" w:rsidRDefault="00E92FBF" w:rsidP="00423A6B">
      <w:pPr>
        <w:pStyle w:val="HD2"/>
        <w:ind w:firstLine="567"/>
        <w:jc w:val="left"/>
      </w:pPr>
      <w:bookmarkStart w:id="36" w:name="_Toc201760514"/>
      <w:r w:rsidRPr="00EF503B">
        <w:rPr>
          <w:cs/>
        </w:rPr>
        <w:t>២</w:t>
      </w:r>
      <w:r w:rsidRPr="00EF503B">
        <w:t>.</w:t>
      </w:r>
      <w:r w:rsidRPr="00EF503B">
        <w:rPr>
          <w:cs/>
        </w:rPr>
        <w:t>១</w:t>
      </w:r>
      <w:r w:rsidRPr="00EF503B">
        <w:t>.</w:t>
      </w:r>
      <w:r w:rsidR="009F00AE" w:rsidRPr="00EF503B">
        <w:rPr>
          <w:rFonts w:hint="cs"/>
          <w:cs/>
        </w:rPr>
        <w:t>៨</w:t>
      </w:r>
      <w:r w:rsidR="009E0211" w:rsidRPr="00EF503B">
        <w:t xml:space="preserve">  </w:t>
      </w:r>
      <w:r w:rsidRPr="00EF503B">
        <w:rPr>
          <w:cs/>
        </w:rPr>
        <w:t xml:space="preserve">អ្វីជាប្រព័ន្ធព័ត៌មាន </w:t>
      </w:r>
      <w:r w:rsidRPr="00EF503B">
        <w:t>(Information System)?</w:t>
      </w:r>
      <w:bookmarkEnd w:id="36"/>
      <w:r w:rsidR="00791735" w:rsidRPr="00EF503B">
        <w:rPr>
          <w:cs/>
        </w:rPr>
        <w:t xml:space="preserve"> </w:t>
      </w:r>
    </w:p>
    <w:p w14:paraId="38E48CD8" w14:textId="29FE515C" w:rsidR="00E92FBF" w:rsidRPr="00DD5B73" w:rsidRDefault="00791735" w:rsidP="008461DF">
      <w:pPr>
        <w:spacing w:after="0" w:line="240" w:lineRule="auto"/>
        <w:ind w:firstLine="567"/>
        <w:jc w:val="both"/>
        <w:rPr>
          <w:rFonts w:ascii="Khmer OS Battambang" w:eastAsia="Limon R1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lastRenderedPageBreak/>
        <w:t>គឺជាប្រព័ន្ធមួយដែលមានមុខងារក្នុងការ</w:t>
      </w:r>
      <w:r w:rsidR="009F00AE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ផ្តល់ព័ត៌មាន</w:t>
      </w:r>
      <w:r w:rsidR="00E92FBF" w:rsidRPr="00DD5B73">
        <w:rPr>
          <w:rFonts w:ascii="Khmer OS Battambang" w:hAnsi="Khmer OS Battambang" w:cs="Khmer OS Battambang"/>
          <w:sz w:val="22"/>
          <w:szCs w:val="22"/>
          <w:cs/>
        </w:rPr>
        <w:t>សជួយ</w:t>
      </w:r>
      <w:r w:rsidR="009F00AE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ម្រាប់</w:t>
      </w:r>
      <w:r w:rsidR="00E92FBF" w:rsidRPr="00DD5B73">
        <w:rPr>
          <w:rFonts w:ascii="Khmer OS Battambang" w:hAnsi="Khmer OS Battambang" w:cs="Khmer OS Battambang"/>
          <w:sz w:val="22"/>
          <w:szCs w:val="22"/>
          <w:cs/>
        </w:rPr>
        <w:t>ក្នុងការប្រតិបត្តិការណ៍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="00E92FBF" w:rsidRPr="00DD5B73">
        <w:rPr>
          <w:rFonts w:ascii="Khmer OS Battambang" w:hAnsi="Khmer OS Battambang" w:cs="Khmer OS Battambang"/>
          <w:sz w:val="22"/>
          <w:szCs w:val="22"/>
          <w:cs/>
        </w:rPr>
        <w:t>និងការ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E92FBF" w:rsidRPr="00DD5B73">
        <w:rPr>
          <w:rFonts w:ascii="Khmer OS Battambang" w:hAnsi="Khmer OS Battambang" w:cs="Khmer OS Battambang"/>
          <w:sz w:val="22"/>
          <w:szCs w:val="22"/>
          <w:cs/>
        </w:rPr>
        <w:t>អង្គភាពពាណិជ្ជកម្ម ។</w:t>
      </w:r>
      <w:r w:rsidR="00E92FBF" w:rsidRPr="00DD5B73">
        <w:rPr>
          <w:rFonts w:ascii="Khmer OS Battambang" w:eastAsia="Limon R1" w:hAnsi="Khmer OS Battambang" w:cs="Khmer OS Battambang"/>
          <w:sz w:val="22"/>
          <w:szCs w:val="22"/>
          <w:cs/>
        </w:rPr>
        <w:t xml:space="preserve">  </w:t>
      </w:r>
    </w:p>
    <w:p w14:paraId="741F1643" w14:textId="509E445D" w:rsidR="00EF503B" w:rsidRPr="00EF503B" w:rsidRDefault="00E92FBF" w:rsidP="00F14A9F">
      <w:pPr>
        <w:pStyle w:val="HD2"/>
        <w:ind w:firstLine="567"/>
        <w:jc w:val="both"/>
      </w:pPr>
      <w:bookmarkStart w:id="37" w:name="_Toc201760515"/>
      <w:r w:rsidRPr="00EF503B">
        <w:rPr>
          <w:cs/>
        </w:rPr>
        <w:t>២</w:t>
      </w:r>
      <w:r w:rsidRPr="00EF503B">
        <w:t>.</w:t>
      </w:r>
      <w:r w:rsidRPr="00EF503B">
        <w:rPr>
          <w:cs/>
        </w:rPr>
        <w:t>១</w:t>
      </w:r>
      <w:r w:rsidRPr="00EF503B">
        <w:t>.</w:t>
      </w:r>
      <w:r w:rsidR="009F00AE" w:rsidRPr="00EF503B">
        <w:rPr>
          <w:rFonts w:hint="cs"/>
          <w:cs/>
        </w:rPr>
        <w:t>៩</w:t>
      </w:r>
      <w:r w:rsidR="009E0211" w:rsidRPr="00EF503B">
        <w:t xml:space="preserve"> </w:t>
      </w:r>
      <w:r w:rsidRPr="00EF503B">
        <w:rPr>
          <w:cs/>
        </w:rPr>
        <w:t>អ្វីជាព័ត៌មានវិទ្យា</w:t>
      </w:r>
      <w:r w:rsidR="00791735" w:rsidRPr="00EF503B">
        <w:rPr>
          <w:rFonts w:hint="cs"/>
          <w:cs/>
        </w:rPr>
        <w:t xml:space="preserve"> </w:t>
      </w:r>
      <w:r w:rsidRPr="00EF503B">
        <w:t>(Information</w:t>
      </w:r>
      <w:r w:rsidR="005F2516" w:rsidRPr="00EF503B">
        <w:rPr>
          <w:rFonts w:hint="cs"/>
          <w:cs/>
        </w:rPr>
        <w:t xml:space="preserve"> </w:t>
      </w:r>
      <w:r w:rsidRPr="00EF503B">
        <w:t>Technology)?</w:t>
      </w:r>
      <w:bookmarkEnd w:id="37"/>
      <w:r w:rsidR="005F2516" w:rsidRPr="00EF503B">
        <w:rPr>
          <w:rFonts w:hint="cs"/>
          <w:cs/>
        </w:rPr>
        <w:t xml:space="preserve"> </w:t>
      </w:r>
    </w:p>
    <w:p w14:paraId="682DB153" w14:textId="6DE1379B" w:rsidR="003A5EC3" w:rsidRPr="00DD5B73" w:rsidRDefault="00E92FBF" w:rsidP="008461DF">
      <w:pPr>
        <w:spacing w:after="0" w:line="240" w:lineRule="auto"/>
        <w:ind w:firstLine="567"/>
        <w:jc w:val="both"/>
        <w:rPr>
          <w:rFonts w:ascii="Khmer OS Battambang" w:eastAsia="Times New Roman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ព័តម៌ានវិទ្យា</w:t>
      </w:r>
      <w:r w:rsidR="005F2516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(Information Technology)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គឺជាបណ្តុំនៃបច្ចេកវិទ្យាកុំព្យូទ័ររួមមានផ្នែក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Hardware, Software, Telecommunication system, Data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Information </w:t>
      </w:r>
      <w:r w:rsidR="00791735" w:rsidRPr="00DD5B73">
        <w:rPr>
          <w:rFonts w:ascii="Khmer OS Battambang" w:hAnsi="Khmer OS Battambang" w:cs="Khmer OS Battambang"/>
          <w:sz w:val="22"/>
          <w:szCs w:val="22"/>
          <w:cs/>
        </w:rPr>
        <w:t>ដែលជួយ</w:t>
      </w:r>
      <w:r w:rsidR="007705B0" w:rsidRPr="00DD5B73">
        <w:rPr>
          <w:rFonts w:ascii="Khmer OS Battambang" w:hAnsi="Khmer OS Battambang" w:cs="Khmer OS Battambang" w:hint="cs"/>
          <w:sz w:val="22"/>
          <w:szCs w:val="22"/>
          <w:cs/>
        </w:rPr>
        <w:t>ឱ្យ</w:t>
      </w:r>
      <w:r w:rsidR="00791735" w:rsidRPr="00DD5B73">
        <w:rPr>
          <w:rFonts w:ascii="Khmer OS Battambang" w:hAnsi="Khmer OS Battambang" w:cs="Khmer OS Battambang"/>
          <w:sz w:val="22"/>
          <w:szCs w:val="22"/>
          <w:cs/>
        </w:rPr>
        <w:t>ពាណិជ្ជកម្មមួយបង្កើត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សេវាកម្មល្អ និងជួយដល់អ្នក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ក្នុងការធ្វើការស</w:t>
      </w:r>
      <w:r w:rsidR="007705B0" w:rsidRPr="00DD5B73">
        <w:rPr>
          <w:rFonts w:ascii="Khmer OS Battambang" w:hAnsi="Khmer OS Battambang" w:cs="Khmer OS Battambang" w:hint="cs"/>
          <w:sz w:val="22"/>
          <w:szCs w:val="22"/>
          <w:cs/>
        </w:rPr>
        <w:t>ម្រេច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ចិត្ត។ </w:t>
      </w:r>
    </w:p>
    <w:p w14:paraId="719872DA" w14:textId="1D869EE6" w:rsidR="00E92FBF" w:rsidRPr="00DD5B73" w:rsidRDefault="00E92FBF" w:rsidP="009140E1">
      <w:pPr>
        <w:pStyle w:val="HD3"/>
      </w:pPr>
      <w:r w:rsidRPr="00DD5B73">
        <w:rPr>
          <w:cs/>
        </w:rPr>
        <w:t>២</w:t>
      </w:r>
      <w:r w:rsidRPr="00DD5B73">
        <w:t>.</w:t>
      </w:r>
      <w:r w:rsidRPr="00DD5B73">
        <w:rPr>
          <w:cs/>
        </w:rPr>
        <w:t>២​​ ដំណើរការនៃការបង្កើតប្រព័ន្ធ</w:t>
      </w:r>
      <w:r w:rsidR="00312E94" w:rsidRPr="00DD5B73">
        <w:rPr>
          <w:rFonts w:hint="cs"/>
          <w:cs/>
        </w:rPr>
        <w:t>គ្រប់គ្រង</w:t>
      </w:r>
      <w:r w:rsidR="000C25A5" w:rsidRPr="00DD5B73">
        <w:rPr>
          <w:bCs/>
          <w:cs/>
        </w:rPr>
        <w:t>វគ្គសិក្សាបង់ថ្លៃ</w:t>
      </w:r>
      <w:r w:rsidR="000C25A5" w:rsidRPr="00DD5B73">
        <w:rPr>
          <w:bCs/>
        </w:rPr>
        <w:t>(</w:t>
      </w:r>
      <w:r w:rsidR="000C25A5" w:rsidRPr="00DD5B73">
        <w:rPr>
          <w:bCs/>
          <w:cs/>
        </w:rPr>
        <w:t>វគ្គខ្លី</w:t>
      </w:r>
      <w:r w:rsidR="000C25A5" w:rsidRPr="00DD5B73">
        <w:rPr>
          <w:bCs/>
        </w:rPr>
        <w:t>)</w:t>
      </w:r>
      <w:r w:rsidRPr="00DD5B73">
        <w:rPr>
          <w:sz w:val="28"/>
          <w:szCs w:val="28"/>
          <w:cs/>
        </w:rPr>
        <w:t xml:space="preserve"> </w:t>
      </w:r>
    </w:p>
    <w:p w14:paraId="508A91EE" w14:textId="4BC945A4" w:rsidR="009B037A" w:rsidRPr="008461DF" w:rsidRDefault="009B037A" w:rsidP="008461DF">
      <w:pPr>
        <w:tabs>
          <w:tab w:val="left" w:pos="7478"/>
        </w:tabs>
        <w:spacing w:after="0" w:line="240" w:lineRule="auto"/>
        <w:ind w:firstLine="1276"/>
        <w:rPr>
          <w:rFonts w:ascii="Century" w:hAnsi="Century" w:cs="Khmer OS Muol Light"/>
          <w:b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461DF">
        <w:rPr>
          <w:rFonts w:ascii="Century" w:hAnsi="Century" w:cs="Khmer OS Muol Light"/>
          <w:b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EC3ED8" w:rsidRPr="008461DF">
        <w:rPr>
          <w:rFonts w:ascii="Century" w:hAnsi="Century" w:cs="Khmer OS Muol Light"/>
          <w:b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Short Course</w:t>
      </w:r>
      <w:r w:rsidRPr="008461DF">
        <w:rPr>
          <w:rFonts w:ascii="Century" w:hAnsi="Century" w:cs="Khmer OS Muol Light"/>
          <w:b/>
          <w:bCs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Management System)</w:t>
      </w:r>
    </w:p>
    <w:p w14:paraId="09D47FB4" w14:textId="3BB7CC36" w:rsidR="00E92FBF" w:rsidRPr="00DD5B73" w:rsidRDefault="00E92FBF" w:rsidP="008461DF">
      <w:pPr>
        <w:spacing w:after="0" w:line="240" w:lineRule="auto"/>
        <w:ind w:firstLine="567"/>
        <w:jc w:val="both"/>
        <w:rPr>
          <w:rFonts w:ascii="Khmer OS Battambang" w:eastAsia="Times New Roman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>ដើម្បី</w:t>
      </w:r>
      <w:r w:rsidR="000C25A5"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>ជាជំហាន</w:t>
      </w:r>
      <w:r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>ឈា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>នទៅរកការអភិវឌ្ឍន៍ប្រព័ន</w:t>
      </w:r>
      <w:r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>្ធ</w:t>
      </w:r>
      <w:r w:rsidR="00762D3F"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>គ្រប់គ្រង</w:t>
      </w:r>
      <w:r w:rsidR="009C0C93"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>នេះ</w:t>
      </w:r>
      <w:r w:rsidR="009C0C93"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 xml:space="preserve"> </w:t>
      </w:r>
      <w:r w:rsidR="009C0C93"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>អោយបានស</w:t>
      </w:r>
      <w:r w:rsidR="000C1F34" w:rsidRPr="00DD5B73">
        <w:rPr>
          <w:rFonts w:ascii="Khmer OS Battambang" w:hAnsi="Khmer OS Battambang" w:cs="Khmer OS Battambang" w:hint="cs"/>
          <w:spacing w:val="-4"/>
          <w:sz w:val="22"/>
          <w:szCs w:val="22"/>
          <w:cs/>
        </w:rPr>
        <w:t>ម្រេច</w:t>
      </w:r>
      <w:r w:rsidR="009C0C93"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>ដោយជោគជ័យយើង</w:t>
      </w:r>
      <w:r w:rsidRPr="00DD5B73">
        <w:rPr>
          <w:rFonts w:ascii="Khmer OS Battambang" w:hAnsi="Khmer OS Battambang" w:cs="Khmer OS Battambang"/>
          <w:spacing w:val="-4"/>
          <w:sz w:val="22"/>
          <w:szCs w:val="22"/>
          <w:cs/>
        </w:rPr>
        <w:t>ត្រូវអនុវត្តន៍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>ទៅតាមប្រព័ន</w:t>
      </w:r>
      <w:r w:rsidRPr="00DD5B73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្ធគ</w:t>
      </w:r>
      <w:r w:rsidR="000C1F34" w:rsidRPr="00DD5B73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ម្រោង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>ដែលយើងបានសិក្សារួច</w:t>
      </w:r>
      <w:r w:rsidR="009C0C93" w:rsidRPr="00DD5B73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>និង</w:t>
      </w:r>
      <w:r w:rsidRPr="00DD5B73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ផ្អែកលើទ្រឹស្ដីដែល</w:t>
      </w:r>
      <w:r w:rsidR="009C0C93"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>មាន ។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 xml:space="preserve"> </w:t>
      </w:r>
      <w:r w:rsidRPr="00DD5B73">
        <w:rPr>
          <w:rFonts w:ascii="Khmer OS Battambang" w:eastAsia="Times New Roman" w:hAnsi="Khmer OS Battambang" w:cs="Khmer OS Battambang"/>
          <w:spacing w:val="-10"/>
          <w:sz w:val="22"/>
          <w:szCs w:val="22"/>
        </w:rPr>
        <w:t xml:space="preserve">SDLC 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>គឺជា</w:t>
      </w:r>
      <w:r w:rsidRPr="00DD5B73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ដំណើរ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>ការដែលវិភាគ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ទៅលើប្រព័ន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្ធដែ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លមាន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>Software Engineers,</w:t>
      </w:r>
      <w:r w:rsidR="008E2E16"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 </w:t>
      </w:r>
      <w:proofErr w:type="spellStart"/>
      <w:r w:rsidRPr="00DD5B73">
        <w:rPr>
          <w:rFonts w:ascii="Khmer OS Battambang" w:eastAsia="Times New Roman" w:hAnsi="Khmer OS Battambang" w:cs="Khmer OS Battambang"/>
          <w:sz w:val="22"/>
          <w:szCs w:val="22"/>
        </w:rPr>
        <w:t>Progr</w:t>
      </w:r>
      <w:proofErr w:type="spellEnd"/>
      <w:r w:rsidR="006876C5" w:rsidRPr="00DD5B73">
        <w:rPr>
          <w:rFonts w:ascii="Khmer OS Battambang" w:eastAsia="Times New Roman" w:hAnsi="Khmer OS Battambang" w:cs="Khmer OS Battambang" w:hint="cs"/>
          <w:sz w:val="22"/>
          <w:szCs w:val="22"/>
          <w:cs/>
        </w:rPr>
        <w:t>​</w:t>
      </w:r>
      <w:proofErr w:type="spellStart"/>
      <w:r w:rsidRPr="00DD5B73">
        <w:rPr>
          <w:rFonts w:ascii="Khmer OS Battambang" w:eastAsia="Times New Roman" w:hAnsi="Khmer OS Battambang" w:cs="Khmer OS Battambang"/>
          <w:sz w:val="22"/>
          <w:szCs w:val="22"/>
        </w:rPr>
        <w:t>ammers</w:t>
      </w:r>
      <w:proofErr w:type="spellEnd"/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និងអ្នកប្រើប្រាស់  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(End-Users)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បង្កើតបានជា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Information System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និង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Computer Application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។ </w:t>
      </w:r>
    </w:p>
    <w:p w14:paraId="3833D3FD" w14:textId="4EBABF83" w:rsidR="00E92FBF" w:rsidRPr="00DD5B73" w:rsidRDefault="00E92FBF" w:rsidP="008461DF">
      <w:pPr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  <w:cs/>
        </w:rPr>
      </w:pP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 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ab/>
        <w:t xml:space="preserve">System Development Life Cycle (SDLC)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ចែកចេញជា </w:t>
      </w:r>
      <w:r w:rsidRPr="00DD5B73">
        <w:rPr>
          <w:rFonts w:ascii="Khmer OS Battambang" w:eastAsia="Times New Roman" w:hAnsi="Khmer OS Battambang" w:cs="Khmer OS Battambang"/>
          <w:sz w:val="22"/>
          <w:szCs w:val="22"/>
        </w:rPr>
        <w:t xml:space="preserve">5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ំណា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ក់កាលគឺ</w:t>
      </w:r>
      <w:r w:rsidRPr="00DD5B73">
        <w:rPr>
          <w:rFonts w:ascii="Khmer OS Battambang" w:hAnsi="Khmer OS Battambang" w:cs="Khmer OS Battambang"/>
          <w:sz w:val="22"/>
          <w:szCs w:val="22"/>
        </w:rPr>
        <w:t>:</w:t>
      </w:r>
      <w:r w:rsidRPr="00DD5B73">
        <w:rPr>
          <w:rFonts w:ascii="Khmer OS Battambang" w:hAnsi="Khmer OS Battambang" w:cs="Khmer OS Battambang"/>
          <w:sz w:val="22"/>
          <w:szCs w:val="22"/>
        </w:rPr>
        <w:tab/>
        <w:t xml:space="preserve"> </w:t>
      </w:r>
    </w:p>
    <w:p w14:paraId="360CE338" w14:textId="61B730E2" w:rsidR="001B72C4" w:rsidRPr="00DD5B73" w:rsidRDefault="00E92FBF" w:rsidP="008461DF">
      <w:pPr>
        <w:pStyle w:val="ListParagraph"/>
        <w:numPr>
          <w:ilvl w:val="0"/>
          <w:numId w:val="3"/>
        </w:numPr>
        <w:suppressAutoHyphens/>
        <w:ind w:left="851" w:hanging="28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ការរៀបចំផែនការនៃប្រព័ន្ធ</w:t>
      </w:r>
      <w:r w:rsidRPr="00DD5B73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Pr="00DD5B73">
        <w:rPr>
          <w:rFonts w:ascii="Khmer OS Battambang" w:hAnsi="Khmer OS Battambang" w:cs="Khmer OS Battambang"/>
          <w:szCs w:val="22"/>
        </w:rPr>
        <w:t xml:space="preserve">(System Planning) </w:t>
      </w:r>
    </w:p>
    <w:p w14:paraId="3C546C7C" w14:textId="0E96EE2D" w:rsidR="001B72C4" w:rsidRPr="00DD5B73" w:rsidRDefault="00E92FBF" w:rsidP="008461DF">
      <w:pPr>
        <w:pStyle w:val="ListParagraph"/>
        <w:numPr>
          <w:ilvl w:val="0"/>
          <w:numId w:val="3"/>
        </w:numPr>
        <w:suppressAutoHyphens/>
        <w:ind w:left="851" w:hanging="28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ការវិភាគប្រព័ន្ធ</w:t>
      </w:r>
      <w:r w:rsidRPr="00DD5B73">
        <w:rPr>
          <w:rFonts w:ascii="Khmer OS Battambang" w:hAnsi="Khmer OS Battambang" w:cs="Khmer OS Battambang"/>
          <w:szCs w:val="22"/>
        </w:rPr>
        <w:t xml:space="preserve">(System Analysis) </w:t>
      </w:r>
    </w:p>
    <w:p w14:paraId="601AFDCA" w14:textId="3E08B380" w:rsidR="001B72C4" w:rsidRPr="00DD5B73" w:rsidRDefault="00E92FBF" w:rsidP="008461DF">
      <w:pPr>
        <w:pStyle w:val="ListParagraph"/>
        <w:numPr>
          <w:ilvl w:val="0"/>
          <w:numId w:val="3"/>
        </w:numPr>
        <w:suppressAutoHyphens/>
        <w:ind w:left="851" w:hanging="28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ការ</w:t>
      </w:r>
      <w:r w:rsidR="00762D3F" w:rsidRPr="00DD5B73">
        <w:rPr>
          <w:rFonts w:ascii="Khmer OS Battambang" w:hAnsi="Khmer OS Battambang" w:cs="Khmer OS Battambang"/>
          <w:szCs w:val="22"/>
          <w:cs/>
          <w:lang w:bidi="km-KH"/>
        </w:rPr>
        <w:t>គ្រប់គ្រង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>ប្រព័ន្ធ</w:t>
      </w:r>
      <w:r w:rsidRPr="00DD5B73">
        <w:rPr>
          <w:rFonts w:ascii="Khmer OS Battambang" w:hAnsi="Khmer OS Battambang" w:cs="Khmer OS Battambang"/>
          <w:szCs w:val="22"/>
        </w:rPr>
        <w:t xml:space="preserve">(System Design) </w:t>
      </w:r>
    </w:p>
    <w:p w14:paraId="56BE3558" w14:textId="12BD5C5F" w:rsidR="001B72C4" w:rsidRPr="00DD5B73" w:rsidRDefault="00E92FBF" w:rsidP="008461DF">
      <w:pPr>
        <w:pStyle w:val="ListParagraph"/>
        <w:numPr>
          <w:ilvl w:val="0"/>
          <w:numId w:val="3"/>
        </w:numPr>
        <w:suppressAutoHyphens/>
        <w:ind w:left="851" w:hanging="28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ការអនុវត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្តន៍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 xml:space="preserve">ប្រព័ន្ធ </w:t>
      </w:r>
      <w:r w:rsidRPr="00DD5B73">
        <w:rPr>
          <w:rFonts w:ascii="Khmer OS Battambang" w:hAnsi="Khmer OS Battambang" w:cs="Khmer OS Battambang"/>
          <w:szCs w:val="22"/>
        </w:rPr>
        <w:t xml:space="preserve">(System Implementation) </w:t>
      </w:r>
    </w:p>
    <w:p w14:paraId="0F3E30F0" w14:textId="0D7B3EE1" w:rsidR="00B53359" w:rsidRPr="00DD5B73" w:rsidRDefault="00E92FBF" w:rsidP="008461DF">
      <w:pPr>
        <w:pStyle w:val="ListParagraph"/>
        <w:numPr>
          <w:ilvl w:val="0"/>
          <w:numId w:val="3"/>
        </w:numPr>
        <w:suppressAutoHyphens/>
        <w:ind w:left="851" w:hanging="28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ការប្រតបត្ត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 xml:space="preserve">ិ និង 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>ទ្រទ្រង់ប្រព័ន្ធ</w:t>
      </w:r>
      <w:r w:rsidRPr="00DD5B73">
        <w:rPr>
          <w:rFonts w:ascii="Khmer OS Battambang" w:hAnsi="Khmer OS Battambang" w:cs="Khmer OS Battambang"/>
          <w:szCs w:val="22"/>
        </w:rPr>
        <w:t xml:space="preserve">(System Operation and Support) </w:t>
      </w:r>
    </w:p>
    <w:p w14:paraId="0F7DDDFD" w14:textId="6C8F187F" w:rsidR="00ED0181" w:rsidRDefault="00ED0181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48ABC476" w14:textId="009CB452" w:rsidR="008461DF" w:rsidRDefault="008461DF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6BE4BEA" w14:textId="77777777" w:rsidR="008461DF" w:rsidRPr="00DD5B73" w:rsidRDefault="008461DF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6AB9ED80" w14:textId="507011F9" w:rsidR="00ED0181" w:rsidRPr="00DD5B73" w:rsidRDefault="00A15CE5" w:rsidP="008461DF">
      <w:pPr>
        <w:tabs>
          <w:tab w:val="left" w:pos="567"/>
          <w:tab w:val="left" w:pos="3860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rFonts w:ascii="Khmer OS Muol Light" w:hAnsi="Khmer OS Muol Light" w:cs="Khmer OS Muol Light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113920" behindDoc="0" locked="0" layoutInCell="1" allowOverlap="1" wp14:anchorId="77B5CA7C" wp14:editId="25C0FAD7">
                <wp:simplePos x="0" y="0"/>
                <wp:positionH relativeFrom="column">
                  <wp:posOffset>-212090</wp:posOffset>
                </wp:positionH>
                <wp:positionV relativeFrom="paragraph">
                  <wp:posOffset>101209</wp:posOffset>
                </wp:positionV>
                <wp:extent cx="5610860" cy="2457450"/>
                <wp:effectExtent l="0" t="0" r="27940" b="1905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0860" cy="2457450"/>
                          <a:chOff x="0" y="0"/>
                          <a:chExt cx="5610957" cy="2457939"/>
                        </a:xfrm>
                      </wpg:grpSpPr>
                      <wps:wsp>
                        <wps:cNvPr id="2" name="Rectangle: Rounded Corners 2"/>
                        <wps:cNvSpPr/>
                        <wps:spPr>
                          <a:xfrm>
                            <a:off x="2033954" y="11724"/>
                            <a:ext cx="1200150" cy="406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0A175F" w14:textId="2CE960AC" w:rsidR="00C3093E" w:rsidRPr="00E151FE" w:rsidRDefault="00C3093E" w:rsidP="00E151FE">
                              <w:pPr>
                                <w:jc w:val="center"/>
                                <w:rPr>
                                  <w:rFonts w:ascii="Century" w:hAnsi="Century"/>
                                </w:rPr>
                              </w:pPr>
                              <w:r w:rsidRPr="00E151FE">
                                <w:rPr>
                                  <w:rFonts w:ascii="Century" w:hAnsi="Century"/>
                                </w:rPr>
                                <w:t>Planning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Connector: Elbow 4"/>
                        <wps:cNvCnPr/>
                        <wps:spPr>
                          <a:xfrm flipV="1">
                            <a:off x="662354" y="181708"/>
                            <a:ext cx="1365250" cy="342900"/>
                          </a:xfrm>
                          <a:prstGeom prst="bentConnector3">
                            <a:avLst>
                              <a:gd name="adj1" fmla="val -10085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Connector: Elbow 5"/>
                        <wps:cNvCnPr/>
                        <wps:spPr>
                          <a:xfrm>
                            <a:off x="3241430" y="193431"/>
                            <a:ext cx="1625600" cy="406400"/>
                          </a:xfrm>
                          <a:prstGeom prst="bentConnector3">
                            <a:avLst>
                              <a:gd name="adj1" fmla="val 10001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720957" y="0"/>
                            <a:ext cx="1196975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990A5A" w14:textId="03C0D5F5" w:rsidR="00C3093E" w:rsidRPr="00312E76" w:rsidRDefault="00C3093E" w:rsidP="00312E76">
                              <w:pPr>
                                <w:tabs>
                                  <w:tab w:val="left" w:pos="567"/>
                                </w:tabs>
                                <w:spacing w:after="0" w:line="240" w:lineRule="auto"/>
                                <w:jc w:val="center"/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Obsolete solution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317573" y="11724"/>
                            <a:ext cx="1457960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15A305" w14:textId="594810F4" w:rsidR="00C3093E" w:rsidRPr="00312E76" w:rsidRDefault="00C3093E" w:rsidP="00312E76">
                              <w:pPr>
                                <w:tabs>
                                  <w:tab w:val="left" w:pos="567"/>
                                </w:tabs>
                                <w:spacing w:after="0" w:line="240" w:lineRule="auto"/>
                                <w:jc w:val="center"/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Problem to be soloved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2" name="Rectangle: Rounded Corners 12"/>
                        <wps:cNvSpPr/>
                        <wps:spPr>
                          <a:xfrm>
                            <a:off x="0" y="533400"/>
                            <a:ext cx="1200150" cy="527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A75C7C" w14:textId="504A1E78" w:rsidR="00C3093E" w:rsidRPr="00E151FE" w:rsidRDefault="00C3093E" w:rsidP="00312E76">
                              <w:pPr>
                                <w:rPr>
                                  <w:rFonts w:ascii="Century" w:hAnsi="Century"/>
                                </w:rPr>
                              </w:pPr>
                              <w:r>
                                <w:rPr>
                                  <w:rFonts w:ascii="Century" w:hAnsi="Century"/>
                                </w:rPr>
                                <w:t xml:space="preserve">  Operation and Support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: Rounded Corners 13"/>
                        <wps:cNvSpPr/>
                        <wps:spPr>
                          <a:xfrm>
                            <a:off x="4208584" y="603739"/>
                            <a:ext cx="1200150" cy="5143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F4683C" w14:textId="63B83F8F" w:rsidR="00C3093E" w:rsidRPr="00E151FE" w:rsidRDefault="00C3093E" w:rsidP="00312E76">
                              <w:pPr>
                                <w:rPr>
                                  <w:rFonts w:ascii="Century" w:hAnsi="Century"/>
                                </w:rPr>
                              </w:pPr>
                              <w:r>
                                <w:rPr>
                                  <w:rFonts w:ascii="Century" w:hAnsi="Century"/>
                                </w:rPr>
                                <w:t xml:space="preserve">   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onnector: Elbow 27"/>
                        <wps:cNvCnPr/>
                        <wps:spPr>
                          <a:xfrm flipH="1" flipV="1">
                            <a:off x="550984" y="1046285"/>
                            <a:ext cx="349250" cy="1143000"/>
                          </a:xfrm>
                          <a:prstGeom prst="bentConnector3">
                            <a:avLst>
                              <a:gd name="adj1" fmla="val 10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46538" y="1447800"/>
                            <a:ext cx="819150" cy="469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7942B2" w14:textId="45E56ED6" w:rsidR="00C3093E" w:rsidRPr="00837B03" w:rsidRDefault="00C3093E" w:rsidP="00837B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7B03">
                                <w:rPr>
                                  <w:sz w:val="16"/>
                                  <w:szCs w:val="16"/>
                                </w:rPr>
                                <w:t>Implemented</w:t>
                              </w:r>
                            </w:p>
                            <w:p w14:paraId="0DD9D0F3" w14:textId="1C21BD83" w:rsidR="00C3093E" w:rsidRPr="00837B03" w:rsidRDefault="00C3093E" w:rsidP="00837B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7B03">
                                <w:rPr>
                                  <w:sz w:val="16"/>
                                  <w:szCs w:val="16"/>
                                </w:rPr>
                                <w:t>solution</w:t>
                              </w:r>
                            </w:p>
                            <w:p w14:paraId="4E4BC38A" w14:textId="565698FA" w:rsidR="00C3093E" w:rsidRPr="00837B03" w:rsidRDefault="00C3093E" w:rsidP="00312E7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796F8BD4" w14:textId="47544737" w:rsidR="00C3093E" w:rsidRDefault="00C3093E" w:rsidP="00312E76">
                              <w:pPr>
                                <w:jc w:val="center"/>
                              </w:pPr>
                            </w:p>
                            <w:p w14:paraId="073CE4EC" w14:textId="77777777" w:rsidR="00C3093E" w:rsidRDefault="00C3093E" w:rsidP="00312E7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Connector: Elbow 31"/>
                        <wps:cNvCnPr/>
                        <wps:spPr>
                          <a:xfrm>
                            <a:off x="1236784" y="914400"/>
                            <a:ext cx="323850" cy="1092200"/>
                          </a:xfrm>
                          <a:prstGeom prst="bentConnector3">
                            <a:avLst>
                              <a:gd name="adj1" fmla="val 9959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160584" y="1131277"/>
                            <a:ext cx="908050" cy="654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DF5B66" w14:textId="77777777" w:rsidR="00C3093E" w:rsidRDefault="00C3093E" w:rsidP="00837B03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Implementation</w:t>
                              </w:r>
                            </w:p>
                            <w:p w14:paraId="27D173A2" w14:textId="77777777" w:rsidR="00C3093E" w:rsidRDefault="00C3093E" w:rsidP="00837B03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        error  </w:t>
                              </w:r>
                            </w:p>
                            <w:p w14:paraId="659E1DB2" w14:textId="18F1FE36" w:rsidR="00C3093E" w:rsidRPr="00837B03" w:rsidRDefault="00C3093E" w:rsidP="00837B03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    to be fixed</w:t>
                              </w:r>
                            </w:p>
                            <w:p w14:paraId="7DE626E1" w14:textId="77777777" w:rsidR="00C3093E" w:rsidRPr="00837B03" w:rsidRDefault="00C3093E" w:rsidP="00837B0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016E7131" w14:textId="77777777" w:rsidR="00C3093E" w:rsidRDefault="00C3093E" w:rsidP="00837B03">
                              <w:pPr>
                                <w:jc w:val="center"/>
                              </w:pPr>
                            </w:p>
                            <w:p w14:paraId="04F90433" w14:textId="77777777" w:rsidR="00C3093E" w:rsidRDefault="00C3093E" w:rsidP="00837B03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: Rounded Corners 41"/>
                        <wps:cNvSpPr/>
                        <wps:spPr>
                          <a:xfrm>
                            <a:off x="926123" y="2022231"/>
                            <a:ext cx="1479550" cy="406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86BF0A" w14:textId="3A96B59E" w:rsidR="00C3093E" w:rsidRPr="00E151FE" w:rsidRDefault="00C3093E" w:rsidP="00837B03">
                              <w:pPr>
                                <w:jc w:val="center"/>
                                <w:rPr>
                                  <w:rFonts w:ascii="Century" w:hAnsi="Century"/>
                                </w:rPr>
                              </w:pPr>
                              <w:r>
                                <w:rPr>
                                  <w:rFonts w:ascii="Century" w:hAnsi="Century"/>
                                </w:rPr>
                                <w:t>Implementation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 flipH="1" flipV="1">
                            <a:off x="2423746" y="2209800"/>
                            <a:ext cx="1009650" cy="127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2502834" y="1998709"/>
                            <a:ext cx="818515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2E5974" w14:textId="5C0FD9F5" w:rsidR="00C3093E" w:rsidRPr="00312E76" w:rsidRDefault="00C3093E" w:rsidP="00837B03">
                              <w:pPr>
                                <w:tabs>
                                  <w:tab w:val="left" w:pos="567"/>
                                </w:tabs>
                                <w:spacing w:after="0" w:line="240" w:lineRule="auto"/>
                                <w:jc w:val="center"/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Acceptable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2555586" y="2162826"/>
                            <a:ext cx="653415" cy="26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701FAD2" w14:textId="15568EF9" w:rsidR="00C3093E" w:rsidRPr="00312E76" w:rsidRDefault="00C3093E" w:rsidP="00837B03">
                              <w:pPr>
                                <w:tabs>
                                  <w:tab w:val="left" w:pos="567"/>
                                </w:tabs>
                                <w:spacing w:after="0" w:line="240" w:lineRule="auto"/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2" name="Rectangle: Rounded Corners 52"/>
                        <wps:cNvSpPr/>
                        <wps:spPr>
                          <a:xfrm>
                            <a:off x="3323492" y="2051539"/>
                            <a:ext cx="1200150" cy="406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014D33" w14:textId="2FFA0AE8" w:rsidR="00C3093E" w:rsidRPr="00E151FE" w:rsidRDefault="00C3093E" w:rsidP="00837B03">
                              <w:pPr>
                                <w:jc w:val="center"/>
                                <w:rPr>
                                  <w:rFonts w:ascii="Century" w:hAnsi="Century"/>
                                </w:rPr>
                              </w:pPr>
                              <w:r>
                                <w:rPr>
                                  <w:rFonts w:ascii="Century" w:hAnsi="Century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onnector: Elbow 53"/>
                        <wps:cNvCnPr/>
                        <wps:spPr>
                          <a:xfrm>
                            <a:off x="4208584" y="1084385"/>
                            <a:ext cx="311150" cy="1193800"/>
                          </a:xfrm>
                          <a:prstGeom prst="bentConnector3">
                            <a:avLst>
                              <a:gd name="adj1" fmla="val 22508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296507" y="1307124"/>
                            <a:ext cx="1314450" cy="717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6CA233" w14:textId="18A3D5F8" w:rsidR="00C3093E" w:rsidRDefault="00C3093E" w:rsidP="001F587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  Problem analysis </w:t>
                              </w:r>
                            </w:p>
                            <w:p w14:paraId="60545951" w14:textId="792747A3" w:rsidR="00C3093E" w:rsidRDefault="00C3093E" w:rsidP="001F587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ab/>
                                <w:t>and</w:t>
                              </w:r>
                            </w:p>
                            <w:p w14:paraId="72F42588" w14:textId="3B4FBCF5" w:rsidR="00C3093E" w:rsidRPr="00837B03" w:rsidRDefault="00C3093E" w:rsidP="001F587E"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solution requirements</w:t>
                              </w:r>
                            </w:p>
                            <w:p w14:paraId="3A976195" w14:textId="039F7DA5" w:rsidR="00C3093E" w:rsidRPr="00837B03" w:rsidRDefault="00C3093E" w:rsidP="001F587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5C876FE9" w14:textId="77777777" w:rsidR="00C3093E" w:rsidRDefault="00C3093E" w:rsidP="001F587E">
                              <w:pPr>
                                <w:jc w:val="center"/>
                              </w:pPr>
                            </w:p>
                            <w:p w14:paraId="52DD353B" w14:textId="77777777" w:rsidR="00C3093E" w:rsidRDefault="00C3093E" w:rsidP="001F587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1693955" y="586037"/>
                            <a:ext cx="2038350" cy="28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720A94" w14:textId="0C4FA6FC" w:rsidR="00C3093E" w:rsidRPr="001F587E" w:rsidRDefault="00C3093E" w:rsidP="001F587E">
                              <w:pPr>
                                <w:tabs>
                                  <w:tab w:val="left" w:pos="567"/>
                                </w:tabs>
                                <w:spacing w:after="0" w:line="240" w:lineRule="auto"/>
                                <w:jc w:val="center"/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F587E">
                                <w:rPr>
                                  <w:rFonts w:ascii="Century" w:hAnsi="Century" w:cs="Khmer OS Muol Light"/>
                                  <w:bCs/>
                                  <w:noProof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Related problem to be sloved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57" name="Connector: Elbow 57"/>
                        <wps:cNvCnPr/>
                        <wps:spPr>
                          <a:xfrm>
                            <a:off x="1213338" y="873370"/>
                            <a:ext cx="2692400" cy="1162050"/>
                          </a:xfrm>
                          <a:prstGeom prst="bentConnector3">
                            <a:avLst>
                              <a:gd name="adj1" fmla="val 9984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364523" y="1201616"/>
                            <a:ext cx="1009650" cy="469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84A258" w14:textId="4BB7B70A" w:rsidR="00C3093E" w:rsidRDefault="00C3093E" w:rsidP="001F587E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New solution</w:t>
                              </w:r>
                            </w:p>
                            <w:p w14:paraId="61F5CBC7" w14:textId="294BDD05" w:rsidR="00C3093E" w:rsidRPr="00837B03" w:rsidRDefault="00C3093E" w:rsidP="001F587E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to same problem</w:t>
                              </w:r>
                            </w:p>
                            <w:p w14:paraId="5854AB76" w14:textId="77777777" w:rsidR="00C3093E" w:rsidRPr="00837B03" w:rsidRDefault="00C3093E" w:rsidP="001F587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4342AF20" w14:textId="77777777" w:rsidR="00C3093E" w:rsidRDefault="00C3093E" w:rsidP="001F587E">
                              <w:pPr>
                                <w:jc w:val="center"/>
                              </w:pPr>
                            </w:p>
                            <w:p w14:paraId="70453B15" w14:textId="77777777" w:rsidR="00C3093E" w:rsidRDefault="00C3093E" w:rsidP="001F587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B5CA7C" id="Group 7" o:spid="_x0000_s1055" style="position:absolute;margin-left:-16.7pt;margin-top:7.95pt;width:441.8pt;height:193.5pt;z-index:252113920" coordsize="56109,24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">
                <v:roundrect id="Rectangle: Rounded Corners 2" o:spid="_x0000_s1056" style="position:absolute;left:20339;top:117;width:12002;height:40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140A175F" w14:textId="2CE960AC" w:rsidR="00C3093E" w:rsidRPr="00E151FE" w:rsidRDefault="00C3093E" w:rsidP="00E151FE">
                        <w:pPr>
                          <w:jc w:val="center"/>
                          <w:rPr>
                            <w:rFonts w:ascii="Century" w:hAnsi="Century"/>
                          </w:rPr>
                        </w:pPr>
                        <w:r w:rsidRPr="00E151FE">
                          <w:rPr>
                            <w:rFonts w:ascii="Century" w:hAnsi="Century"/>
                          </w:rPr>
                          <w:t>Planning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4" o:spid="_x0000_s1057" type="#_x0000_t34" style="position:absolute;left:6623;top:1817;width:13653;height:342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" adj="-2178" strokecolor="black [3213]" strokeweight=".5pt">
                  <v:stroke endarrow="block"/>
                </v:shape>
                <v:shape id="Connector: Elbow 5" o:spid="_x0000_s1058" type="#_x0000_t34" style="position:absolute;left:32414;top:1934;width:16256;height:406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" adj="21604" strokecolor="black [3200]" strokeweight=".5pt">
                  <v:stroke endarrow="block"/>
                </v:shape>
                <v:shape id="Text Box 6" o:spid="_x0000_s1059" type="#_x0000_t202" style="position:absolute;left:7209;width:11970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" filled="f" stroked="f">
                  <v:textbox style="mso-fit-shape-to-text:t">
                    <w:txbxContent>
                      <w:p w14:paraId="3F990A5A" w14:textId="03C0D5F5" w:rsidR="00C3093E" w:rsidRPr="00312E76" w:rsidRDefault="00C3093E" w:rsidP="00312E76">
                        <w:pPr>
                          <w:tabs>
                            <w:tab w:val="left" w:pos="567"/>
                          </w:tabs>
                          <w:spacing w:after="0" w:line="240" w:lineRule="auto"/>
                          <w:jc w:val="center"/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Obsolete solution</w:t>
                        </w:r>
                      </w:p>
                    </w:txbxContent>
                  </v:textbox>
                </v:shape>
                <v:shape id="Text Box 10" o:spid="_x0000_s1060" type="#_x0000_t202" style="position:absolute;left:33175;top:117;width:14580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rb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6+UUG0Mt/AAAA//8DAFBLAQItABQABgAIAAAAIQDb4fbL7gAAAIUBAAATAAAAAAAAAAAA&#10;AAAAAAAAAABbQ29udGVudF9UeXBlc10ueG1sUEsBAi0AFAAGAAgAAAAhAFr0LFu/AAAAFQEAAAsA&#10;AAAAAAAAAAAAAAAAHwEAAF9yZWxzLy5yZWxzUEsBAi0AFAAGAAgAAAAhAAFA+tvEAAAA2wAAAA8A&#10;AAAAAAAAAAAAAAAABwIAAGRycy9kb3ducmV2LnhtbFBLBQYAAAAAAwADALcAAAD4AgAAAAA=&#10;" filled="f" stroked="f">
                  <v:textbox style="mso-fit-shape-to-text:t">
                    <w:txbxContent>
                      <w:p w14:paraId="5515A305" w14:textId="594810F4" w:rsidR="00C3093E" w:rsidRPr="00312E76" w:rsidRDefault="00C3093E" w:rsidP="00312E76">
                        <w:pPr>
                          <w:tabs>
                            <w:tab w:val="left" w:pos="567"/>
                          </w:tabs>
                          <w:spacing w:after="0" w:line="240" w:lineRule="auto"/>
                          <w:jc w:val="center"/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Problem to be soloved</w:t>
                        </w:r>
                      </w:p>
                    </w:txbxContent>
                  </v:textbox>
                </v:shape>
                <v:roundrect id="Rectangle: Rounded Corners 12" o:spid="_x0000_s1061" style="position:absolute;top:5334;width:12001;height:52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01A75C7C" w14:textId="504A1E78" w:rsidR="00C3093E" w:rsidRPr="00E151FE" w:rsidRDefault="00C3093E" w:rsidP="00312E76">
                        <w:pPr>
                          <w:rPr>
                            <w:rFonts w:ascii="Century" w:hAnsi="Century"/>
                          </w:rPr>
                        </w:pPr>
                        <w:r>
                          <w:rPr>
                            <w:rFonts w:ascii="Century" w:hAnsi="Century"/>
                          </w:rPr>
                          <w:t xml:space="preserve">  Operation and Support</w:t>
                        </w:r>
                      </w:p>
                    </w:txbxContent>
                  </v:textbox>
                </v:roundrect>
                <v:roundrect id="Rectangle: Rounded Corners 13" o:spid="_x0000_s1062" style="position:absolute;left:42085;top:6037;width:12002;height:5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" fillcolor="white [3201]" strokecolor="black [3200]" strokeweight="1pt">
                  <v:stroke joinstyle="miter"/>
                  <v:textbox>
                    <w:txbxContent>
                      <w:p w14:paraId="68F4683C" w14:textId="63B83F8F" w:rsidR="00C3093E" w:rsidRPr="00E151FE" w:rsidRDefault="00C3093E" w:rsidP="00312E76">
                        <w:pPr>
                          <w:rPr>
                            <w:rFonts w:ascii="Century" w:hAnsi="Century"/>
                          </w:rPr>
                        </w:pPr>
                        <w:r>
                          <w:rPr>
                            <w:rFonts w:ascii="Century" w:hAnsi="Century"/>
                          </w:rPr>
                          <w:t xml:space="preserve">    Analysis</w:t>
                        </w:r>
                      </w:p>
                    </w:txbxContent>
                  </v:textbox>
                </v:roundrect>
                <v:shape id="Connector: Elbow 27" o:spid="_x0000_s1063" type="#_x0000_t34" style="position:absolute;left:5509;top:10462;width:3493;height:1143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" adj="21600" strokecolor="black [3200]" strokeweight=".5pt">
                  <v:stroke endarrow="block"/>
                </v:shape>
                <v:rect id="Rectangle 30" o:spid="_x0000_s1064" style="position:absolute;left:1465;top:14478;width:8191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" fillcolor="white [3201]" strokecolor="white [3212]" strokeweight="1pt">
                  <v:textbox>
                    <w:txbxContent>
                      <w:p w14:paraId="5C7942B2" w14:textId="45E56ED6" w:rsidR="00C3093E" w:rsidRPr="00837B03" w:rsidRDefault="00C3093E" w:rsidP="00837B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37B03">
                          <w:rPr>
                            <w:sz w:val="16"/>
                            <w:szCs w:val="16"/>
                          </w:rPr>
                          <w:t>Implemented</w:t>
                        </w:r>
                      </w:p>
                      <w:p w14:paraId="0DD9D0F3" w14:textId="1C21BD83" w:rsidR="00C3093E" w:rsidRPr="00837B03" w:rsidRDefault="00C3093E" w:rsidP="00837B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837B03">
                          <w:rPr>
                            <w:sz w:val="16"/>
                            <w:szCs w:val="16"/>
                          </w:rPr>
                          <w:t>solution</w:t>
                        </w:r>
                      </w:p>
                      <w:p w14:paraId="4E4BC38A" w14:textId="565698FA" w:rsidR="00C3093E" w:rsidRPr="00837B03" w:rsidRDefault="00C3093E" w:rsidP="00312E7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  <w:p w14:paraId="796F8BD4" w14:textId="47544737" w:rsidR="00C3093E" w:rsidRDefault="00C3093E" w:rsidP="00312E76">
                        <w:pPr>
                          <w:jc w:val="center"/>
                        </w:pPr>
                      </w:p>
                      <w:p w14:paraId="073CE4EC" w14:textId="77777777" w:rsidR="00C3093E" w:rsidRDefault="00C3093E" w:rsidP="00312E76">
                        <w:pPr>
                          <w:jc w:val="center"/>
                        </w:pPr>
                      </w:p>
                    </w:txbxContent>
                  </v:textbox>
                </v:rect>
                <v:shape id="Connector: Elbow 31" o:spid="_x0000_s1065" type="#_x0000_t34" style="position:absolute;left:12367;top:9144;width:3239;height:109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" adj="21512" strokecolor="black [3200]" strokeweight=".5pt">
                  <v:stroke endarrow="block"/>
                </v:shape>
                <v:rect id="Rectangle 32" o:spid="_x0000_s1066" style="position:absolute;left:11605;top:11312;width:9081;height:6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" fillcolor="white [3201]" strokecolor="white [3212]" strokeweight="1pt">
                  <v:textbox>
                    <w:txbxContent>
                      <w:p w14:paraId="4BDF5B66" w14:textId="77777777" w:rsidR="00C3093E" w:rsidRDefault="00C3093E" w:rsidP="00837B03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Implementation</w:t>
                        </w:r>
                      </w:p>
                      <w:p w14:paraId="27D173A2" w14:textId="77777777" w:rsidR="00C3093E" w:rsidRDefault="00C3093E" w:rsidP="00837B03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         error  </w:t>
                        </w:r>
                      </w:p>
                      <w:p w14:paraId="659E1DB2" w14:textId="18F1FE36" w:rsidR="00C3093E" w:rsidRPr="00837B03" w:rsidRDefault="00C3093E" w:rsidP="00837B03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     to be fixed</w:t>
                        </w:r>
                      </w:p>
                      <w:p w14:paraId="7DE626E1" w14:textId="77777777" w:rsidR="00C3093E" w:rsidRPr="00837B03" w:rsidRDefault="00C3093E" w:rsidP="00837B0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  <w:p w14:paraId="016E7131" w14:textId="77777777" w:rsidR="00C3093E" w:rsidRDefault="00C3093E" w:rsidP="00837B03">
                        <w:pPr>
                          <w:jc w:val="center"/>
                        </w:pPr>
                      </w:p>
                      <w:p w14:paraId="04F90433" w14:textId="77777777" w:rsidR="00C3093E" w:rsidRDefault="00C3093E" w:rsidP="00837B03">
                        <w:pPr>
                          <w:jc w:val="center"/>
                        </w:pPr>
                      </w:p>
                    </w:txbxContent>
                  </v:textbox>
                </v:rect>
                <v:roundrect id="Rectangle: Rounded Corners 41" o:spid="_x0000_s1067" style="position:absolute;left:9261;top:20222;width:14795;height:40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5386BF0A" w14:textId="3A96B59E" w:rsidR="00C3093E" w:rsidRPr="00E151FE" w:rsidRDefault="00C3093E" w:rsidP="00837B03">
                        <w:pPr>
                          <w:jc w:val="center"/>
                          <w:rPr>
                            <w:rFonts w:ascii="Century" w:hAnsi="Century"/>
                          </w:rPr>
                        </w:pPr>
                        <w:r>
                          <w:rPr>
                            <w:rFonts w:ascii="Century" w:hAnsi="Century"/>
                          </w:rPr>
                          <w:t>Implementation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9" o:spid="_x0000_s1068" type="#_x0000_t32" style="position:absolute;left:24237;top:22098;width:10096;height:12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" strokecolor="black [3200]" strokeweight=".5pt">
                  <v:stroke endarrow="block" joinstyle="miter"/>
                </v:shape>
                <v:shape id="Text Box 50" o:spid="_x0000_s1069" type="#_x0000_t202" style="position:absolute;left:25028;top:19987;width:8185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" filled="f" stroked="f">
                  <v:textbox style="mso-fit-shape-to-text:t">
                    <w:txbxContent>
                      <w:p w14:paraId="7A2E5974" w14:textId="5C0FD9F5" w:rsidR="00C3093E" w:rsidRPr="00312E76" w:rsidRDefault="00C3093E" w:rsidP="00837B03">
                        <w:pPr>
                          <w:tabs>
                            <w:tab w:val="left" w:pos="567"/>
                          </w:tabs>
                          <w:spacing w:after="0" w:line="240" w:lineRule="auto"/>
                          <w:jc w:val="center"/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Acceptable</w:t>
                        </w:r>
                      </w:p>
                    </w:txbxContent>
                  </v:textbox>
                </v:shape>
                <v:shape id="Text Box 51" o:spid="_x0000_s1070" type="#_x0000_t202" style="position:absolute;left:25555;top:21628;width:6535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" filled="f" stroked="f">
                  <v:textbox style="mso-fit-shape-to-text:t">
                    <w:txbxContent>
                      <w:p w14:paraId="4701FAD2" w14:textId="15568EF9" w:rsidR="00C3093E" w:rsidRPr="00312E76" w:rsidRDefault="00C3093E" w:rsidP="00837B03">
                        <w:pPr>
                          <w:tabs>
                            <w:tab w:val="left" w:pos="567"/>
                          </w:tabs>
                          <w:spacing w:after="0" w:line="240" w:lineRule="auto"/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solution</w:t>
                        </w:r>
                      </w:p>
                    </w:txbxContent>
                  </v:textbox>
                </v:shape>
                <v:roundrect id="Rectangle: Rounded Corners 52" o:spid="_x0000_s1071" style="position:absolute;left:33234;top:20515;width:12002;height:40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" fillcolor="white [3201]" strokecolor="black [3200]" strokeweight="1pt">
                  <v:stroke joinstyle="miter"/>
                  <v:textbox>
                    <w:txbxContent>
                      <w:p w14:paraId="41014D33" w14:textId="2FFA0AE8" w:rsidR="00C3093E" w:rsidRPr="00E151FE" w:rsidRDefault="00C3093E" w:rsidP="00837B03">
                        <w:pPr>
                          <w:jc w:val="center"/>
                          <w:rPr>
                            <w:rFonts w:ascii="Century" w:hAnsi="Century"/>
                          </w:rPr>
                        </w:pPr>
                        <w:r>
                          <w:rPr>
                            <w:rFonts w:ascii="Century" w:hAnsi="Century"/>
                          </w:rPr>
                          <w:t>Design</w:t>
                        </w:r>
                      </w:p>
                    </w:txbxContent>
                  </v:textbox>
                </v:roundrect>
                <v:shape id="Connector: Elbow 53" o:spid="_x0000_s1072" type="#_x0000_t34" style="position:absolute;left:42085;top:10843;width:3112;height:11938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" adj="48618" strokecolor="black [3200]" strokeweight=".5pt">
                  <v:stroke endarrow="block"/>
                </v:shape>
                <v:rect id="Rectangle 54" o:spid="_x0000_s1073" style="position:absolute;left:42965;top:13071;width:13144;height:7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" fillcolor="white [3201]" strokecolor="white [3212]" strokeweight="1pt">
                  <v:textbox>
                    <w:txbxContent>
                      <w:p w14:paraId="386CA233" w14:textId="18A3D5F8" w:rsidR="00C3093E" w:rsidRDefault="00C3093E" w:rsidP="001F587E"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 xml:space="preserve">   Problem analysis </w:t>
                        </w:r>
                      </w:p>
                      <w:p w14:paraId="60545951" w14:textId="792747A3" w:rsidR="00C3093E" w:rsidRDefault="00C3093E" w:rsidP="001F587E"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ab/>
                          <w:t>and</w:t>
                        </w:r>
                      </w:p>
                      <w:p w14:paraId="72F42588" w14:textId="3B4FBCF5" w:rsidR="00C3093E" w:rsidRPr="00837B03" w:rsidRDefault="00C3093E" w:rsidP="001F587E"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solution requirements</w:t>
                        </w:r>
                      </w:p>
                      <w:p w14:paraId="3A976195" w14:textId="039F7DA5" w:rsidR="00C3093E" w:rsidRPr="00837B03" w:rsidRDefault="00C3093E" w:rsidP="001F587E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  <w:p w14:paraId="5C876FE9" w14:textId="77777777" w:rsidR="00C3093E" w:rsidRDefault="00C3093E" w:rsidP="001F587E">
                        <w:pPr>
                          <w:jc w:val="center"/>
                        </w:pPr>
                      </w:p>
                      <w:p w14:paraId="52DD353B" w14:textId="77777777" w:rsidR="00C3093E" w:rsidRDefault="00C3093E" w:rsidP="001F587E">
                        <w:pPr>
                          <w:jc w:val="center"/>
                        </w:pPr>
                      </w:p>
                    </w:txbxContent>
                  </v:textbox>
                </v:rect>
                <v:shape id="Text Box 56" o:spid="_x0000_s1074" type="#_x0000_t202" style="position:absolute;left:16939;top:5860;width:20384;height:28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" filled="f" stroked="f">
                  <v:textbox style="mso-fit-shape-to-text:t">
                    <w:txbxContent>
                      <w:p w14:paraId="01720A94" w14:textId="0C4FA6FC" w:rsidR="00C3093E" w:rsidRPr="001F587E" w:rsidRDefault="00C3093E" w:rsidP="001F587E">
                        <w:pPr>
                          <w:tabs>
                            <w:tab w:val="left" w:pos="567"/>
                          </w:tabs>
                          <w:spacing w:after="0" w:line="240" w:lineRule="auto"/>
                          <w:jc w:val="center"/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F587E">
                          <w:rPr>
                            <w:rFonts w:ascii="Century" w:hAnsi="Century" w:cs="Khmer OS Muol Light"/>
                            <w:bCs/>
                            <w:noProof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Related problem to be sloved</w:t>
                        </w:r>
                      </w:p>
                    </w:txbxContent>
                  </v:textbox>
                </v:shape>
                <v:shape id="Connector: Elbow 57" o:spid="_x0000_s1075" type="#_x0000_t34" style="position:absolute;left:12133;top:8733;width:26924;height:1162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" adj="21566" strokecolor="black [3200]" strokeweight=".5pt">
                  <v:stroke endarrow="block"/>
                </v:shape>
                <v:rect id="Rectangle 58" o:spid="_x0000_s1076" style="position:absolute;left:33645;top:12016;width:10096;height:4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" fillcolor="white [3201]" strokecolor="white [3212]" strokeweight="1pt">
                  <v:textbox>
                    <w:txbxContent>
                      <w:p w14:paraId="0184A258" w14:textId="4BB7B70A" w:rsidR="00C3093E" w:rsidRDefault="00C3093E" w:rsidP="001F587E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New solution</w:t>
                        </w:r>
                      </w:p>
                      <w:p w14:paraId="61F5CBC7" w14:textId="294BDD05" w:rsidR="00C3093E" w:rsidRPr="00837B03" w:rsidRDefault="00C3093E" w:rsidP="001F587E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to same problem</w:t>
                        </w:r>
                      </w:p>
                      <w:p w14:paraId="5854AB76" w14:textId="77777777" w:rsidR="00C3093E" w:rsidRPr="00837B03" w:rsidRDefault="00C3093E" w:rsidP="001F587E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  <w:p w14:paraId="4342AF20" w14:textId="77777777" w:rsidR="00C3093E" w:rsidRDefault="00C3093E" w:rsidP="001F587E">
                        <w:pPr>
                          <w:jc w:val="center"/>
                        </w:pPr>
                      </w:p>
                      <w:p w14:paraId="70453B15" w14:textId="77777777" w:rsidR="00C3093E" w:rsidRDefault="00C3093E" w:rsidP="001F587E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E151FE">
        <w:rPr>
          <w:rFonts w:ascii="Khmer OS Muol Light" w:hAnsi="Khmer OS Muol Light" w:cs="Khmer OS Muol Light"/>
          <w:b/>
          <w:bCs/>
          <w:sz w:val="28"/>
          <w:szCs w:val="28"/>
        </w:rPr>
        <w:tab/>
      </w:r>
      <w:r w:rsidR="00E151FE">
        <w:rPr>
          <w:rFonts w:ascii="Khmer OS Muol Light" w:hAnsi="Khmer OS Muol Light" w:cs="Khmer OS Muol Light"/>
          <w:b/>
          <w:bCs/>
          <w:sz w:val="28"/>
          <w:szCs w:val="28"/>
        </w:rPr>
        <w:tab/>
      </w:r>
    </w:p>
    <w:p w14:paraId="79D94959" w14:textId="4FAB1915" w:rsidR="00ED0181" w:rsidRPr="00DD5B73" w:rsidRDefault="007D4D77" w:rsidP="008461DF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2B93DE3" wp14:editId="7763D794">
                <wp:simplePos x="0" y="0"/>
                <wp:positionH relativeFrom="column">
                  <wp:posOffset>983615</wp:posOffset>
                </wp:positionH>
                <wp:positionV relativeFrom="paragraph">
                  <wp:posOffset>229235</wp:posOffset>
                </wp:positionV>
                <wp:extent cx="2990850" cy="0"/>
                <wp:effectExtent l="0" t="76200" r="1905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085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91643" id="Straight Arrow Connector 23" o:spid="_x0000_s1026" type="#_x0000_t32" style="position:absolute;margin-left:77.45pt;margin-top:18.05pt;width:235.5pt;height:0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14:paraId="1FDFD338" w14:textId="26A500F9" w:rsidR="00ED0181" w:rsidRPr="00DD5B73" w:rsidRDefault="00ED0181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68B6D6CB" w14:textId="0CA85896" w:rsidR="00ED0181" w:rsidRPr="00DD5B73" w:rsidRDefault="00ED0181" w:rsidP="008461DF">
      <w:pPr>
        <w:spacing w:after="99" w:line="240" w:lineRule="auto"/>
        <w:ind w:left="49" w:firstLine="518"/>
        <w:rPr>
          <w:rFonts w:ascii="Khmer OS Muol Light" w:eastAsia="Limon R2" w:hAnsi="Khmer OS Muol Light" w:cs="Khmer OS Muol Light"/>
          <w:sz w:val="22"/>
          <w:szCs w:val="22"/>
        </w:rPr>
      </w:pPr>
    </w:p>
    <w:p w14:paraId="6099CC38" w14:textId="1D0DE106" w:rsidR="00ED0181" w:rsidRPr="00DD5B73" w:rsidRDefault="00ED0181" w:rsidP="008461DF">
      <w:pPr>
        <w:spacing w:after="99" w:line="240" w:lineRule="auto"/>
        <w:ind w:left="49" w:firstLine="518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2FA0431" w14:textId="5C722EFE" w:rsidR="0092141F" w:rsidRPr="00DD5B73" w:rsidRDefault="0092141F" w:rsidP="008461DF">
      <w:pPr>
        <w:spacing w:after="99" w:line="240" w:lineRule="auto"/>
        <w:ind w:left="49" w:firstLine="518"/>
        <w:rPr>
          <w:rFonts w:ascii="Khmer OS Muol Light" w:eastAsia="Limon R2" w:hAnsi="Khmer OS Muol Light" w:cs="Khmer OS Muol Light"/>
          <w:sz w:val="22"/>
          <w:szCs w:val="22"/>
        </w:rPr>
      </w:pPr>
    </w:p>
    <w:p w14:paraId="230BFD2B" w14:textId="77777777" w:rsidR="00601863" w:rsidRDefault="00601863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420F5293" w14:textId="0D48E834" w:rsidR="000F49AD" w:rsidRDefault="000F49AD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3DC42E5A" w14:textId="49AD3A2F" w:rsidR="00561B9F" w:rsidRPr="006B1C10" w:rsidRDefault="004A7AE8" w:rsidP="006B1C10">
      <w:pPr>
        <w:jc w:val="center"/>
      </w:pPr>
      <w:r>
        <w:rPr>
          <w:rFonts w:ascii="Khmer OS Battambang" w:hAnsi="Khmer OS Battambang" w:cs="Khmer OS Battambang" w:hint="cs"/>
          <w:szCs w:val="22"/>
          <w:cs/>
        </w:rPr>
        <w:t>រូបភាពទី ២</w:t>
      </w:r>
      <w:r>
        <w:rPr>
          <w:rFonts w:ascii="Khmer OS Battambang" w:hAnsi="Khmer OS Battambang" w:cs="Khmer OS Battambang"/>
          <w:szCs w:val="22"/>
        </w:rPr>
        <w:t>.</w:t>
      </w:r>
      <w:r>
        <w:rPr>
          <w:rFonts w:ascii="Khmer OS Battambang" w:hAnsi="Khmer OS Battambang" w:cs="Khmer OS Battambang" w:hint="cs"/>
          <w:szCs w:val="22"/>
          <w:cs/>
          <w:lang w:eastAsia="zh-TW"/>
        </w:rPr>
        <w:t>១</w:t>
      </w:r>
      <w:r w:rsidRPr="00624D3F">
        <w:rPr>
          <w:rFonts w:ascii="Khmer OS Muol Light" w:eastAsia="Times New Roman" w:hAnsi="Khmer OS Muol Light" w:cs="Khmer OS Muol Light"/>
        </w:rPr>
        <w:t xml:space="preserve"> </w:t>
      </w:r>
      <w:r w:rsidRPr="00895C62">
        <w:rPr>
          <w:rFonts w:ascii="Khmer OS Muol Light" w:eastAsia="Times New Roman" w:hAnsi="Khmer OS Muol Light" w:cs="Khmer OS Muol Light"/>
        </w:rPr>
        <w:t>Systems Development Life Cycle</w:t>
      </w:r>
    </w:p>
    <w:p w14:paraId="7FA30E22" w14:textId="6CAB1B68" w:rsidR="008E6DCA" w:rsidRPr="00DD5B73" w:rsidRDefault="008E6DCA" w:rsidP="006E5FF4">
      <w:pPr>
        <w:pStyle w:val="HD3"/>
        <w:ind w:firstLine="567"/>
        <w:jc w:val="left"/>
        <w:rPr>
          <w:rFonts w:eastAsia="Times New Roman"/>
        </w:rPr>
      </w:pPr>
      <w:r w:rsidRPr="00DD5B73">
        <w:rPr>
          <w:cs/>
        </w:rPr>
        <w:t>២</w:t>
      </w:r>
      <w:r w:rsidRPr="00DD5B73">
        <w:t>.</w:t>
      </w:r>
      <w:r w:rsidRPr="00DD5B73">
        <w:rPr>
          <w:cs/>
        </w:rPr>
        <w:t>២</w:t>
      </w:r>
      <w:r w:rsidRPr="00DD5B73">
        <w:t>.</w:t>
      </w:r>
      <w:r w:rsidRPr="00DD5B73">
        <w:rPr>
          <w:cs/>
        </w:rPr>
        <w:t>១ ការរៀបចំផែនការនៃប្រព័ន្ធ</w:t>
      </w:r>
      <w:r w:rsidRPr="00DD5B73">
        <w:rPr>
          <w:rFonts w:eastAsia="Limon R1"/>
          <w:cs/>
        </w:rPr>
        <w:t xml:space="preserve"> </w:t>
      </w:r>
      <w:r w:rsidRPr="00DD5B73">
        <w:rPr>
          <w:rFonts w:eastAsia="Times New Roman"/>
        </w:rPr>
        <w:t xml:space="preserve">(System Planning) </w:t>
      </w:r>
    </w:p>
    <w:p w14:paraId="2D62341A" w14:textId="246862FA" w:rsidR="008E6DCA" w:rsidRDefault="00E8408D" w:rsidP="008461DF">
      <w:pPr>
        <w:spacing w:after="0" w:line="240" w:lineRule="auto"/>
        <w:ind w:firstLine="567"/>
        <w:jc w:val="both"/>
        <w:rPr>
          <w:rFonts w:ascii="Khmer OS Battambang" w:hAnsi="Khmer OS Battambang" w:cs="Khmer OS Battambang"/>
          <w:spacing w:val="-10"/>
          <w:sz w:val="22"/>
          <w:szCs w:val="22"/>
        </w:rPr>
      </w:pPr>
      <w:r w:rsidRPr="00DD5B73">
        <w:rPr>
          <w:rFonts w:ascii="Khmer OS Muol Light" w:eastAsia="Times New Roman" w:hAnsi="Khmer OS Muol Light" w:cs="Khmer OS Muol Light"/>
          <w:sz w:val="22"/>
          <w:szCs w:val="22"/>
        </w:rPr>
        <w:lastRenderedPageBreak/>
        <w:t>System Planning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 xml:space="preserve"> </w:t>
      </w:r>
      <w:r w:rsidR="00375C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គ</w:t>
      </w:r>
      <w:r w:rsidR="000B77E0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>ឺ</w:t>
      </w:r>
      <w:r w:rsidR="00375C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ជាសហការគ្នារវាងអ្នកប្រើប្រាស់​ និង​ </w:t>
      </w:r>
      <w:r w:rsidR="00375CD2">
        <w:rPr>
          <w:rFonts w:ascii="Khmer OS Battambang" w:hAnsi="Khmer OS Battambang" w:cs="Khmer OS Battambang"/>
          <w:spacing w:val="-10"/>
          <w:sz w:val="22"/>
          <w:szCs w:val="22"/>
        </w:rPr>
        <w:t xml:space="preserve">IT Manager </w:t>
      </w:r>
      <w:r w:rsidR="00375C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ដើម</w:t>
      </w:r>
      <w:r w:rsidR="000B77E0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្បី</w:t>
      </w:r>
      <w:r w:rsidR="00375C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រៀបចំផែនការយ៉ាងណាទើបបានជា​ ប្រព័ន្</w:t>
      </w:r>
      <w:r w:rsidR="009A3D9C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ធ</w:t>
      </w:r>
      <w:r w:rsidR="00375C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ព័ត៌មានដែលអាចប</w:t>
      </w:r>
      <w:r w:rsidR="000B77E0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ម្រើ</w:t>
      </w:r>
      <w:r w:rsidR="00375C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សេចក្តីត្រូវការផ្នែកព័ត៌មានអោយបានរហ័សនិងមានប្រយោជន៍។​ ផ្នែកនេះគឺស្វែងរកគោលដៅ​ </w:t>
      </w:r>
      <w:r w:rsidR="00375CD2">
        <w:rPr>
          <w:rFonts w:ascii="Khmer OS Battambang" w:hAnsi="Khmer OS Battambang" w:cs="Khmer OS Battambang"/>
          <w:spacing w:val="-10"/>
          <w:sz w:val="22"/>
          <w:szCs w:val="22"/>
        </w:rPr>
        <w:t xml:space="preserve">Technologies </w:t>
      </w:r>
      <w:r w:rsidR="00375C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និង​</w:t>
      </w:r>
      <w:r w:rsidR="00375CD2">
        <w:rPr>
          <w:rFonts w:ascii="Khmer OS Battambang" w:hAnsi="Khmer OS Battambang" w:cs="Khmer OS Battambang"/>
          <w:spacing w:val="-10"/>
          <w:sz w:val="22"/>
          <w:szCs w:val="22"/>
        </w:rPr>
        <w:t xml:space="preserve"> Appli</w:t>
      </w:r>
      <w:r w:rsidR="003B37A1">
        <w:rPr>
          <w:rFonts w:ascii="Khmer OS Battambang" w:hAnsi="Khmer OS Battambang" w:cs="Khmer OS Battambang"/>
          <w:spacing w:val="-10"/>
          <w:sz w:val="22"/>
          <w:szCs w:val="22"/>
        </w:rPr>
        <w:t xml:space="preserve">cation </w:t>
      </w:r>
    </w:p>
    <w:p w14:paraId="42069AAD" w14:textId="66A74EA3" w:rsidR="009A3D9C" w:rsidRDefault="003B37A1" w:rsidP="008461DF">
      <w:pPr>
        <w:spacing w:after="0" w:line="240" w:lineRule="auto"/>
        <w:jc w:val="both"/>
        <w:rPr>
          <w:rFonts w:ascii="Khmer OS Battambang" w:hAnsi="Khmer OS Battambang" w:cs="Khmer OS Battambang"/>
          <w:spacing w:val="-10"/>
          <w:sz w:val="22"/>
          <w:szCs w:val="22"/>
        </w:rPr>
      </w:pP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ទាំងនោះត្រូវបានគេដាក់ជាអត្ថិភាព</w:t>
      </w:r>
      <w:r w:rsidR="009A3D9C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ចម្បង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ហើយមានសារៈសំខាន់ចំពោះ 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 xml:space="preserve">Business 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ក្នុងនោះរួមបញ្ចូល ទាំងការរៀបចំប្រព័ន្ធគម្រោងប្រព័ន្ធព័ត៌មាន​ និងប្រភពព័ត៌មាន។​​​ ការ</w:t>
      </w:r>
      <w:r w:rsidR="009A3D9C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រៀប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ចំផែនការនៃប្រព័ន្ធជាជំហាន​​ ដំបូងនៃការ</w:t>
      </w:r>
      <w:r w:rsidR="005F29C4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បង្កើតប្រព័ន្ធព័ត៌មាន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​ ។ </w:t>
      </w:r>
      <w:r w:rsidR="005F29C4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គោលបំណងសំខាន់ក្នុងផ្នែកនេះគឺ ជាការសិក្សាអំពីយុទ្ធសាស្រ្ត នៃក្រុមហ៊ុនរួចជ្រើសរើសយកប្រព័ន្ធព័ត៌មានដែលអាចយកមកប្រើ​ដើម្បី ជួយដល់ក្រុមហ៊ុន ក្នុងការអនុវត្តន៍នូវយុទ្ធសាស្រ្តរបស់ខ្លួន។​ </w:t>
      </w:r>
      <w:r w:rsidR="00722355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គោលបំណងនៃការរៀបចំគម្រោងគឺជាការបញ្ជាក់ប្រភេទយ៉ាងច្បាស់លាស់ពីព្រំដែននៃ</w:t>
      </w:r>
      <w:r w:rsidR="00722355">
        <w:rPr>
          <w:rFonts w:ascii="Khmer OS Battambang" w:hAnsi="Khmer OS Battambang" w:cs="Khmer OS Battambang"/>
          <w:spacing w:val="-10"/>
          <w:sz w:val="22"/>
          <w:szCs w:val="22"/>
        </w:rPr>
        <w:t xml:space="preserve"> Business </w:t>
      </w:r>
      <w:r w:rsidR="00722355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 </w:t>
      </w:r>
      <w:r w:rsidR="00EC2509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ឬ</w:t>
      </w:r>
      <w:r w:rsidR="00722355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ក៏បញ្ហាតាមរយៈការអនុវត្តន៍ ការចាប់ផ្ដើមវិនិយោគទន់ដែលគេហៅ​ ថាភាពជឿជាក់បាន នៃការ</w:t>
      </w:r>
      <w:r w:rsidR="00EC2509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សិក្សា។ </w:t>
      </w:r>
      <w:r w:rsidR="005F29C4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 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ការចាប់ផ្តើមវិនិយោគទន់ដំបូង</w:t>
      </w:r>
      <w:r w:rsidR="0082470D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គឺជាជំហាននៃការកែរកចាប់កំហុស ព្រោះបញ្ហាផ្សេង​ៗ​ នឹងប៉ះពាល់ដល់ការបញ្ចូលពីដំណើរការនៃការអនុវត្តន៍របស់យើង។​ អ្វីដែលផលិតបាន </w:t>
      </w:r>
      <w:r w:rsidR="00EC2509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ឬ</w:t>
      </w:r>
      <w:r w:rsidR="0082470D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ដែលបានចែកចាយហើយគឺជារបាយការណ៍ដែលពិពណ៌នាអំពី </w:t>
      </w:r>
      <w:r w:rsidR="0082470D">
        <w:rPr>
          <w:rFonts w:ascii="Khmer OS Battambang" w:hAnsi="Khmer OS Battambang" w:cs="Khmer OS Battambang"/>
          <w:spacing w:val="-10"/>
          <w:sz w:val="22"/>
          <w:szCs w:val="22"/>
        </w:rPr>
        <w:t xml:space="preserve">Business </w:t>
      </w:r>
      <w:r w:rsidR="0082470D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ការរំលឹកឡើងវិញ</w:t>
      </w:r>
      <w:r w:rsidR="00EC2509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​ </w:t>
      </w:r>
      <w:r w:rsidR="0082470D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រវាងប្រាក់ចំណេញ​ និងតម្លៃដែល</w:t>
      </w:r>
      <w:r w:rsidR="009A3D9C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យើង​សង្ឃឹមទុកជាមុន និងការផ្ដល់យោបល់វាយតម្លៃ នៃសកម្មភាព ពឹងផ្អែកទៅលើសេដ្ឋកិច្ចបច្ចេកទេស និងកត្តាជាក់ស្ដែង។</w:t>
      </w:r>
    </w:p>
    <w:p w14:paraId="015A2535" w14:textId="165FF92F" w:rsidR="009A3D9C" w:rsidRDefault="00EC2509" w:rsidP="008461DF">
      <w:pPr>
        <w:spacing w:after="0" w:line="240" w:lineRule="auto"/>
        <w:jc w:val="both"/>
        <w:rPr>
          <w:rFonts w:ascii="Khmer OS Battambang" w:hAnsi="Khmer OS Battambang" w:cs="Khmer OS Battambang"/>
          <w:spacing w:val="-10"/>
          <w:sz w:val="22"/>
          <w:szCs w:val="22"/>
          <w:cs/>
        </w:rPr>
      </w:pP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​​​ </w:t>
      </w:r>
      <w:r>
        <w:rPr>
          <w:rFonts w:ascii="Khmer OS Battambang" w:hAnsi="Khmer OS Battambang" w:cs="Khmer OS Battambang"/>
          <w:spacing w:val="-10"/>
          <w:sz w:val="22"/>
          <w:szCs w:val="22"/>
          <w:cs/>
        </w:rPr>
        <w:tab/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រីឯអ្នកវិភាគប្រព័ន្ធ (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 xml:space="preserve"> System Analyst 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)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 xml:space="preserve"> 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និងទទួលបាននូវសំណើរស្ដីអំពីការផ្លាស់ប្ដូរឬក៏ពង្រីកនូវប្រព័ន្ធ។ ជំហ៊ានដំបូងគឺការកើតឡើងដោយគិតពិចារណានិងសិក្សាបន្ថែម </w:t>
      </w:r>
      <w:r w:rsidR="00BC74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អ្នកវិភាគប្រព័ន្ធ </w:t>
      </w:r>
      <w:r w:rsidR="00BC74D2">
        <w:rPr>
          <w:rFonts w:ascii="Khmer OS Battambang" w:hAnsi="Khmer OS Battambang" w:cs="Khmer OS Battambang"/>
          <w:spacing w:val="-10"/>
          <w:sz w:val="22"/>
          <w:szCs w:val="22"/>
        </w:rPr>
        <w:t xml:space="preserve">( System Analyst </w:t>
      </w:r>
      <w:r w:rsidR="00BC74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)</w:t>
      </w:r>
      <w:r w:rsidR="00BC74D2">
        <w:rPr>
          <w:rFonts w:ascii="Khmer OS Battambang" w:hAnsi="Khmer OS Battambang" w:cs="Khmer OS Battambang"/>
          <w:spacing w:val="-10"/>
          <w:sz w:val="22"/>
          <w:szCs w:val="22"/>
        </w:rPr>
        <w:t xml:space="preserve"> </w:t>
      </w:r>
      <w:r w:rsidR="00BC74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អាចស្វែងយល់ផងដែរនូវ </w:t>
      </w:r>
      <w:r w:rsidR="00BC74D2">
        <w:rPr>
          <w:rFonts w:ascii="Khmer OS Battambang" w:hAnsi="Khmer OS Battambang" w:cs="Khmer OS Battambang"/>
          <w:spacing w:val="-10"/>
          <w:sz w:val="22"/>
          <w:szCs w:val="22"/>
        </w:rPr>
        <w:t xml:space="preserve">System Functions </w:t>
      </w:r>
      <w:r w:rsidR="00BC74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ដែលល្អ</w:t>
      </w:r>
      <w:r w:rsidR="00BC74D2">
        <w:rPr>
          <w:rFonts w:ascii="Khmer OS Battambang" w:hAnsi="Khmer OS Battambang" w:cs="Khmer OS Battambang"/>
          <w:spacing w:val="-10"/>
          <w:sz w:val="22"/>
          <w:szCs w:val="22"/>
        </w:rPr>
        <w:t xml:space="preserve"> </w:t>
      </w:r>
      <w:r w:rsidR="00BC74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រីឯអ្នកប្រើប្រាស់</w:t>
      </w:r>
      <w:r w:rsidR="00BC74D2">
        <w:rPr>
          <w:rFonts w:ascii="Khmer OS Battambang" w:hAnsi="Khmer OS Battambang" w:cs="Khmer OS Battambang"/>
          <w:spacing w:val="-10"/>
          <w:sz w:val="22"/>
          <w:szCs w:val="22"/>
        </w:rPr>
        <w:t xml:space="preserve"> ( Users ) </w:t>
      </w:r>
      <w:r w:rsidR="00BC74D2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វិញគេត្រូវធ្វើការបង្ហាត់បង្រៀនច្រើន។ </w:t>
      </w:r>
    </w:p>
    <w:p w14:paraId="72E15C29" w14:textId="78CB5EE5" w:rsidR="009A3D9C" w:rsidRDefault="00BC74D2" w:rsidP="008461DF">
      <w:pPr>
        <w:spacing w:after="0" w:line="240" w:lineRule="auto"/>
        <w:jc w:val="both"/>
        <w:rPr>
          <w:rFonts w:ascii="Khmer OS Battambang" w:hAnsi="Khmer OS Battambang" w:cs="Khmer OS Battambang"/>
          <w:spacing w:val="-10"/>
          <w:sz w:val="22"/>
          <w:szCs w:val="22"/>
        </w:rPr>
      </w:pP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នៅក្នុងស្ថានភាពខ្លះអ្នកប្រហែលជារួមបញ្ចូលផងដែរពីការរំលឹក នូវទំហំនៃប្រព័ន្ធពេញលេញគឺវាមានសារៈសំខាន់ណាស់។ </w:t>
      </w:r>
      <w:r w:rsidR="00E51C28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ប្រសិនបើដំណើរការអនុវត្តន៍នៅតែបន្តជំហ៊ានបន្តបន្ទាប់គឺការវិភាគប្រព័ន្ធ</w:t>
      </w:r>
      <w:r w:rsidR="00341FE6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​ (</w:t>
      </w:r>
      <w:r w:rsidR="00341FE6">
        <w:rPr>
          <w:rFonts w:ascii="Khmer OS Battambang" w:hAnsi="Khmer OS Battambang" w:cs="Khmer OS Battambang"/>
          <w:spacing w:val="-10"/>
          <w:sz w:val="22"/>
          <w:szCs w:val="22"/>
        </w:rPr>
        <w:t xml:space="preserve"> System Analyst </w:t>
      </w:r>
      <w:r w:rsidR="00341FE6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)</w:t>
      </w:r>
      <w:r w:rsidR="00E51C28"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។</w:t>
      </w:r>
    </w:p>
    <w:p w14:paraId="2D048016" w14:textId="67A787C0" w:rsidR="00341FE6" w:rsidRPr="00A76656" w:rsidRDefault="00341FE6" w:rsidP="008461DF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spacing w:val="-10"/>
          <w:sz w:val="20"/>
          <w:szCs w:val="20"/>
          <w:cs/>
        </w:rPr>
      </w:pPr>
      <w:r w:rsidRPr="00A76656">
        <w:rPr>
          <w:rFonts w:ascii="Khmer OS Battambang" w:hAnsi="Khmer OS Battambang" w:cs="Khmer OS Battambang"/>
          <w:spacing w:val="-10"/>
          <w:sz w:val="20"/>
          <w:szCs w:val="20"/>
        </w:rPr>
        <w:t>(</w:t>
      </w:r>
      <w:r w:rsidRPr="00A76656">
        <w:rPr>
          <w:rFonts w:ascii="Khmer OS Battambang" w:hAnsi="Khmer OS Battambang" w:cs="Khmer OS Battambang" w:hint="cs"/>
          <w:spacing w:val="-10"/>
          <w:sz w:val="20"/>
          <w:szCs w:val="20"/>
          <w:cs/>
        </w:rPr>
        <w:t xml:space="preserve">ឯកសារនេះដកស្រង់ចេញពីសៀវភៅ </w:t>
      </w:r>
      <w:r w:rsidRPr="00A76656">
        <w:rPr>
          <w:rFonts w:ascii="Khmer OS Battambang" w:hAnsi="Khmer OS Battambang" w:cs="Khmer OS Battambang"/>
          <w:spacing w:val="-10"/>
          <w:sz w:val="20"/>
          <w:szCs w:val="20"/>
        </w:rPr>
        <w:t>System Analyst and Design 4</w:t>
      </w:r>
      <w:r w:rsidRPr="00A76656">
        <w:rPr>
          <w:rFonts w:ascii="Khmer OS Battambang" w:hAnsi="Khmer OS Battambang" w:cs="Khmer OS Battambang"/>
          <w:spacing w:val="-10"/>
          <w:sz w:val="20"/>
          <w:szCs w:val="20"/>
          <w:vertAlign w:val="superscript"/>
        </w:rPr>
        <w:t xml:space="preserve">th </w:t>
      </w:r>
      <w:r w:rsidRPr="00A76656">
        <w:rPr>
          <w:rFonts w:ascii="Khmer OS Battambang" w:hAnsi="Khmer OS Battambang" w:cs="Khmer OS Battambang"/>
          <w:spacing w:val="-10"/>
          <w:sz w:val="20"/>
          <w:szCs w:val="20"/>
        </w:rPr>
        <w:t xml:space="preserve">Edition </w:t>
      </w:r>
      <w:r w:rsidRPr="00A76656">
        <w:rPr>
          <w:rFonts w:ascii="Khmer OS Battambang" w:hAnsi="Khmer OS Battambang" w:cs="Khmer OS Battambang" w:hint="cs"/>
          <w:spacing w:val="-10"/>
          <w:sz w:val="20"/>
          <w:szCs w:val="20"/>
          <w:cs/>
        </w:rPr>
        <w:t>និងនិពន្ធដោយ​</w:t>
      </w:r>
      <w:r w:rsidRPr="00A76656">
        <w:rPr>
          <w:rFonts w:ascii="Khmer OS Battambang" w:hAnsi="Khmer OS Battambang" w:cs="Khmer OS Battambang"/>
          <w:spacing w:val="-10"/>
          <w:sz w:val="20"/>
          <w:szCs w:val="20"/>
        </w:rPr>
        <w:t xml:space="preserve"> Gray B. Shelly, Thomas J. Rosenblatt </w:t>
      </w:r>
      <w:r w:rsidRPr="00A76656">
        <w:rPr>
          <w:rFonts w:ascii="Khmer OS Battambang" w:hAnsi="Khmer OS Battambang" w:cs="Khmer OS Battambang" w:hint="cs"/>
          <w:spacing w:val="-10"/>
          <w:sz w:val="20"/>
          <w:szCs w:val="20"/>
          <w:cs/>
        </w:rPr>
        <w:t>ទំព័រទី ១</w:t>
      </w:r>
      <w:r w:rsidRPr="00A76656">
        <w:rPr>
          <w:rFonts w:ascii="Khmer OS Battambang" w:hAnsi="Khmer OS Battambang" w:cs="Khmer OS Battambang"/>
          <w:spacing w:val="-10"/>
          <w:sz w:val="20"/>
          <w:szCs w:val="20"/>
        </w:rPr>
        <w:t>.</w:t>
      </w:r>
      <w:r w:rsidRPr="00A76656">
        <w:rPr>
          <w:rFonts w:ascii="Khmer OS Battambang" w:hAnsi="Khmer OS Battambang" w:cs="Khmer OS Battambang" w:hint="cs"/>
          <w:spacing w:val="-10"/>
          <w:sz w:val="20"/>
          <w:szCs w:val="20"/>
          <w:cs/>
        </w:rPr>
        <w:t>២០</w:t>
      </w:r>
      <w:r w:rsidRPr="00A76656">
        <w:rPr>
          <w:rFonts w:ascii="Khmer OS Battambang" w:hAnsi="Khmer OS Battambang" w:cs="Khmer OS Battambang"/>
          <w:spacing w:val="-10"/>
          <w:sz w:val="20"/>
          <w:szCs w:val="20"/>
        </w:rPr>
        <w:t>)</w:t>
      </w:r>
    </w:p>
    <w:p w14:paraId="2B7585C4" w14:textId="7515B693" w:rsidR="008E6DCA" w:rsidRPr="00DD5B73" w:rsidRDefault="00E8408D" w:rsidP="006B1C10">
      <w:pPr>
        <w:pStyle w:val="HD2"/>
        <w:ind w:firstLine="567"/>
        <w:jc w:val="left"/>
        <w:rPr>
          <w:rFonts w:eastAsia="Times New Roman"/>
        </w:rPr>
      </w:pPr>
      <w:bookmarkStart w:id="38" w:name="_Toc201760516"/>
      <w:r w:rsidRPr="00DD5B73">
        <w:rPr>
          <w:cs/>
        </w:rPr>
        <w:t>២</w:t>
      </w:r>
      <w:r w:rsidRPr="00DD5B73">
        <w:t>.</w:t>
      </w:r>
      <w:r w:rsidRPr="00DD5B73">
        <w:rPr>
          <w:cs/>
        </w:rPr>
        <w:t>២</w:t>
      </w:r>
      <w:r w:rsidRPr="00DD5B73">
        <w:t>.</w:t>
      </w:r>
      <w:r w:rsidRPr="00DD5B73">
        <w:rPr>
          <w:cs/>
        </w:rPr>
        <w:t>២ ការវិភាគប្រព័ន្ធ</w:t>
      </w:r>
      <w:r w:rsidRPr="00DD5B73">
        <w:rPr>
          <w:rFonts w:eastAsia="Limon R1"/>
          <w:cs/>
        </w:rPr>
        <w:t xml:space="preserve"> </w:t>
      </w:r>
      <w:r w:rsidRPr="00DD5B73">
        <w:rPr>
          <w:rFonts w:eastAsia="Times New Roman"/>
        </w:rPr>
        <w:t>(System Analysis):</w:t>
      </w:r>
      <w:bookmarkEnd w:id="38"/>
      <w:r w:rsidRPr="00DD5B73">
        <w:rPr>
          <w:rFonts w:eastAsia="Times New Roman"/>
        </w:rPr>
        <w:t xml:space="preserve">  </w:t>
      </w:r>
    </w:p>
    <w:p w14:paraId="04C20424" w14:textId="46AA57E9" w:rsidR="008E6DCA" w:rsidRDefault="00E8408D" w:rsidP="008461DF">
      <w:pPr>
        <w:spacing w:after="0" w:line="240" w:lineRule="auto"/>
        <w:ind w:firstLine="567"/>
        <w:jc w:val="both"/>
        <w:rPr>
          <w:rFonts w:ascii="Khmer OS Battambang" w:hAnsi="Khmer OS Battambang" w:cs="Khmer OS Battambang"/>
          <w:spacing w:val="-10"/>
          <w:sz w:val="22"/>
          <w:szCs w:val="22"/>
          <w:lang w:eastAsia="zh-TW"/>
        </w:rPr>
      </w:pPr>
      <w:r w:rsidRPr="00DD5B73">
        <w:rPr>
          <w:rFonts w:ascii="Khmer OS Muol Light" w:eastAsia="Times New Roman" w:hAnsi="Khmer OS Muol Light" w:cs="Khmer OS Muol Light"/>
          <w:sz w:val="22"/>
          <w:szCs w:val="22"/>
        </w:rPr>
        <w:t>System Analysis</w:t>
      </w:r>
      <w:r w:rsidRPr="00DD5B73">
        <w:rPr>
          <w:rFonts w:ascii="Khmer OS Battambang" w:hAnsi="Khmer OS Battambang" w:cs="Khmer OS Battambang"/>
          <w:spacing w:val="-10"/>
          <w:sz w:val="22"/>
          <w:szCs w:val="22"/>
          <w:cs/>
        </w:rPr>
        <w:t xml:space="preserve"> </w:t>
      </w:r>
      <w:r w:rsidR="00CD7F8D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>គឺវិភាគសិក្សាលំអិតបញ្ហាការលំបាកដើម្បីកំណត់តម្រូវការចាំបាច់ក្នុងការបំបាក់បញ្ហា និងតម្រូវការសម្រាប់ការកសាងប្រព័ន្ធព័ត៌មាន។ គោលបំណងចាំបាច់</w:t>
      </w:r>
      <w:r w:rsidR="00F50E9B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>ក្នុងដំណាក់កាលនេះគឺការវិភាគយ៉ាងលម្អិត និងរកអោយឃើញនូវគ្រប់ព័ត៌មានទាំងអស់</w:t>
      </w:r>
      <w:r w:rsidR="0072150D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 xml:space="preserve">ដែលអាចផ្គត់ផ្គង់ដល់អង្គភាព។ </w:t>
      </w:r>
      <w:r w:rsidR="0072150D"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System Analysis </w:t>
      </w:r>
      <w:r w:rsidR="0072150D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>គឺសំដៅទៅលើវិភាគពីរយ៉ាងគឺ វិភាគស្</w:t>
      </w:r>
      <w:r w:rsidR="00A402C7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 xml:space="preserve">ថានភាពបច្ចុប្បន្នរបស់អង្គភាព និង​វិភាគតម្រូវការសម្រាប់ការបង្កើតប្រព័ន្ធថ្មី។ ជំហ៊ានដំបូងគឺ </w:t>
      </w:r>
      <w:proofErr w:type="spellStart"/>
      <w:r w:rsidR="00A402C7"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>Requriement</w:t>
      </w:r>
      <w:proofErr w:type="spellEnd"/>
      <w:r w:rsidR="00A402C7"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 Modeling </w:t>
      </w:r>
      <w:r w:rsidR="00A402C7">
        <w:rPr>
          <w:rFonts w:ascii="Khmer OS Battambang" w:eastAsiaTheme="minorEastAsia" w:hAnsi="Khmer OS Battambang" w:cs="Khmer OS Battambang" w:hint="cs"/>
          <w:spacing w:val="-10"/>
          <w:sz w:val="22"/>
          <w:szCs w:val="22"/>
          <w:cs/>
          <w:lang w:eastAsia="zh-CN"/>
        </w:rPr>
        <w:t>ជាអ្នកកំណត់</w:t>
      </w:r>
      <w:r w:rsidR="0083543D">
        <w:rPr>
          <w:rFonts w:ascii="Khmer OS Battambang" w:eastAsiaTheme="minorEastAsia" w:hAnsi="Khmer OS Battambang" w:cs="Khmer OS Battambang" w:hint="cs"/>
          <w:spacing w:val="-10"/>
          <w:sz w:val="22"/>
          <w:szCs w:val="22"/>
          <w:cs/>
          <w:lang w:eastAsia="zh-CN"/>
        </w:rPr>
        <w:t>ទីកន្លែង​​ និង ពណ៌នាពីដំណាក់ការនៃពាណិជ្ជកម្ម (</w:t>
      </w:r>
      <w:r w:rsidR="0083543D"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 Business </w:t>
      </w:r>
      <w:r w:rsidR="0083543D">
        <w:rPr>
          <w:rFonts w:ascii="Khmer OS Battambang" w:eastAsiaTheme="minorEastAsia" w:hAnsi="Khmer OS Battambang" w:cs="Khmer OS Battambang" w:hint="cs"/>
          <w:spacing w:val="-10"/>
          <w:sz w:val="22"/>
          <w:szCs w:val="22"/>
          <w:cs/>
          <w:lang w:eastAsia="zh-CN"/>
        </w:rPr>
        <w:t>)</w:t>
      </w:r>
      <w:r w:rsidR="0083543D"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 </w:t>
      </w:r>
      <w:r w:rsidR="0083543D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 xml:space="preserve">។ </w:t>
      </w:r>
      <w:proofErr w:type="spellStart"/>
      <w:r w:rsidR="0083543D"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>Requriement</w:t>
      </w:r>
      <w:proofErr w:type="spellEnd"/>
      <w:r w:rsidR="0083543D"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 Modeling </w:t>
      </w:r>
      <w:r w:rsidR="0083543D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>កំពុងបន្តការស៊ើបអង្កេតក្នុងកំឡុងពេលដែលចាប់ផ្ដើមដំបូងនូវគម្រោងប្រព័ន្ធដែលចាំបាច់ត្រូវរួម</w:t>
      </w:r>
      <w:r w:rsidR="00147570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 xml:space="preserve">បញ្ចូលនូវបច្ចេកវិទ្យា ជាក់ស្ដែងដូចជាការសម្ភាសន៍ការស្រាវជ្រាវ ការសង្កេតការណ៍និងគំរូផ្សេងៗ។ ការងារបន្ទាប់មកទៀត គឺ </w:t>
      </w:r>
      <w:r w:rsidR="00147570" w:rsidRPr="00147570"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>Data M</w:t>
      </w:r>
      <w:r w:rsidR="00147570"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odeling </w:t>
      </w:r>
      <w:r w:rsidR="00147570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>និង</w:t>
      </w:r>
      <w:r w:rsidR="00147570">
        <w:rPr>
          <w:rFonts w:ascii="Khmer OS Battambang" w:hAnsi="Khmer OS Battambang" w:cs="Khmer OS Battambang"/>
          <w:spacing w:val="-10"/>
          <w:sz w:val="22"/>
          <w:szCs w:val="22"/>
          <w:lang w:eastAsia="zh-TW"/>
        </w:rPr>
        <w:t xml:space="preserve"> Object Modeling </w:t>
      </w:r>
      <w:r w:rsidR="00147570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 xml:space="preserve">ជាអ្នកបង្កើតនូវ </w:t>
      </w:r>
      <w:r w:rsidR="00147570">
        <w:rPr>
          <w:rFonts w:ascii="Khmer OS Battambang" w:hAnsi="Khmer OS Battambang" w:cs="Khmer OS Battambang"/>
          <w:spacing w:val="-10"/>
          <w:sz w:val="22"/>
          <w:szCs w:val="22"/>
          <w:lang w:eastAsia="zh-TW"/>
        </w:rPr>
        <w:t xml:space="preserve">Logical Model </w:t>
      </w:r>
      <w:r w:rsidR="00A10A87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 xml:space="preserve">សម្រាប់ </w:t>
      </w:r>
      <w:r w:rsidR="00147570">
        <w:rPr>
          <w:rFonts w:ascii="Khmer OS Battambang" w:hAnsi="Khmer OS Battambang" w:cs="Khmer OS Battambang"/>
          <w:spacing w:val="-10"/>
          <w:sz w:val="22"/>
          <w:szCs w:val="22"/>
          <w:lang w:eastAsia="zh-TW"/>
        </w:rPr>
        <w:t xml:space="preserve">Business Process </w:t>
      </w:r>
      <w:r w:rsidR="00A10A87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>ហើយត្រូវតែស្របទៅនឹងប្រព័ន្ធដំណើរការ។</w:t>
      </w:r>
    </w:p>
    <w:p w14:paraId="0FFB57C5" w14:textId="6FE16B40" w:rsidR="00A10A87" w:rsidRDefault="00A10A87" w:rsidP="008461DF">
      <w:pPr>
        <w:spacing w:after="0" w:line="240" w:lineRule="auto"/>
        <w:ind w:firstLine="567"/>
        <w:jc w:val="both"/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</w:pPr>
      <w:r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 xml:space="preserve">សរុបមកលទ្ធផលដែលយើងទទួលបានក្នុងដំណាក់ </w:t>
      </w:r>
      <w:r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System </w:t>
      </w:r>
      <w:proofErr w:type="spellStart"/>
      <w:r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>Requrements</w:t>
      </w:r>
      <w:proofErr w:type="spellEnd"/>
      <w:r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 Document </w:t>
      </w:r>
      <w:r>
        <w:rPr>
          <w:rFonts w:ascii="Khmer OS Battambang" w:eastAsiaTheme="minorEastAsia" w:hAnsi="Khmer OS Battambang" w:cs="Khmer OS Battambang" w:hint="cs"/>
          <w:spacing w:val="-10"/>
          <w:sz w:val="22"/>
          <w:szCs w:val="22"/>
          <w:cs/>
          <w:lang w:eastAsia="zh-CN"/>
        </w:rPr>
        <w:t xml:space="preserve">។ </w:t>
      </w:r>
      <w:r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System </w:t>
      </w:r>
      <w:proofErr w:type="spellStart"/>
      <w:r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>Requriements</w:t>
      </w:r>
      <w:proofErr w:type="spellEnd"/>
      <w:r>
        <w:rPr>
          <w:rFonts w:ascii="Khmer OS Battambang" w:eastAsiaTheme="minorEastAsia" w:hAnsi="Khmer OS Battambang" w:cs="Khmer OS Battambang"/>
          <w:spacing w:val="-10"/>
          <w:sz w:val="22"/>
          <w:szCs w:val="22"/>
          <w:lang w:eastAsia="zh-CN"/>
        </w:rPr>
        <w:t xml:space="preserve"> Document </w:t>
      </w:r>
      <w:r>
        <w:rPr>
          <w:rFonts w:ascii="Khmer OS Battambang" w:eastAsiaTheme="minorEastAsia" w:hAnsi="Khmer OS Battambang" w:cs="Khmer OS Battambang" w:hint="cs"/>
          <w:spacing w:val="-10"/>
          <w:sz w:val="22"/>
          <w:szCs w:val="22"/>
          <w:cs/>
          <w:lang w:eastAsia="zh-CN"/>
        </w:rPr>
        <w:t>គឺពិពណ៌នាអំពីការ គ្រប់គ្រងនិងតម្រូវការរបស់</w:t>
      </w:r>
      <w:r w:rsidR="00B061DC">
        <w:rPr>
          <w:rFonts w:ascii="Khmer OS Battambang" w:eastAsiaTheme="minorEastAsia" w:hAnsi="Khmer OS Battambang" w:cs="Khmer OS Battambang" w:hint="cs"/>
          <w:spacing w:val="-10"/>
          <w:sz w:val="22"/>
          <w:szCs w:val="22"/>
          <w:cs/>
          <w:lang w:eastAsia="zh-CN"/>
        </w:rPr>
        <w:t xml:space="preserve">អ្នកប្រើប្រាស់ថែមទាំងគម្រោងនិងតម្លៃផ្សេងៗទៀត។ </w:t>
      </w:r>
    </w:p>
    <w:p w14:paraId="35DC5D94" w14:textId="5DB4CD4B" w:rsidR="00B061DC" w:rsidRPr="00A76656" w:rsidRDefault="00B061DC" w:rsidP="008461DF">
      <w:pPr>
        <w:spacing w:after="0" w:line="240" w:lineRule="auto"/>
        <w:ind w:firstLine="567"/>
        <w:jc w:val="both"/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</w:pPr>
      <w:r>
        <w:rPr>
          <w:rFonts w:ascii="Khmer OS Battambang" w:eastAsiaTheme="minorEastAsia" w:hAnsi="Khmer OS Battambang" w:cs="Khmer OS Battambang"/>
          <w:spacing w:val="-10"/>
          <w:sz w:val="22"/>
          <w:szCs w:val="22"/>
          <w:cs/>
          <w:lang w:eastAsia="zh-CN"/>
        </w:rPr>
        <w:tab/>
      </w:r>
      <w:r w:rsidRPr="00A76656">
        <w:rPr>
          <w:rFonts w:ascii="Khmer OS Battambang" w:eastAsiaTheme="minorEastAsia" w:hAnsi="Khmer OS Battambang" w:cs="Khmer OS Battambang" w:hint="cs"/>
          <w:spacing w:val="-10"/>
          <w:sz w:val="20"/>
          <w:szCs w:val="20"/>
          <w:cs/>
          <w:lang w:eastAsia="zh-CN"/>
        </w:rPr>
        <w:t xml:space="preserve">(​ ឯកសារនេះដក ស្រង់ចេញ​​ ពីសៀវភៅ </w:t>
      </w:r>
      <w:r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  <w:t>System Analysis and 4</w:t>
      </w:r>
      <w:r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vertAlign w:val="superscript"/>
          <w:lang w:eastAsia="zh-CN"/>
        </w:rPr>
        <w:t xml:space="preserve">th </w:t>
      </w:r>
      <w:r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  <w:t xml:space="preserve"> Edition </w:t>
      </w:r>
      <w:r w:rsidRPr="00A76656">
        <w:rPr>
          <w:rFonts w:ascii="Khmer OS Battambang" w:hAnsi="Khmer OS Battambang" w:cs="Khmer OS Battambang" w:hint="cs"/>
          <w:spacing w:val="-10"/>
          <w:sz w:val="20"/>
          <w:szCs w:val="20"/>
          <w:cs/>
          <w:lang w:eastAsia="zh-TW"/>
        </w:rPr>
        <w:t xml:space="preserve">និពន្ធដោយ </w:t>
      </w:r>
      <w:r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  <w:t xml:space="preserve">Gary B, Shelly, Thomas J, Cashman, Harry J. Rosenbaltt </w:t>
      </w:r>
      <w:r w:rsidRPr="00A76656">
        <w:rPr>
          <w:rFonts w:ascii="Khmer OS Battambang" w:hAnsi="Khmer OS Battambang" w:cs="Khmer OS Battambang" w:hint="cs"/>
          <w:spacing w:val="-10"/>
          <w:sz w:val="20"/>
          <w:szCs w:val="20"/>
          <w:cs/>
          <w:lang w:eastAsia="zh-TW"/>
        </w:rPr>
        <w:t xml:space="preserve">ទំព័រទី​ </w:t>
      </w:r>
      <w:r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  <w:t>1.20</w:t>
      </w:r>
      <w:r w:rsidRPr="00A76656">
        <w:rPr>
          <w:rFonts w:ascii="Khmer OS Battambang" w:eastAsiaTheme="minorEastAsia" w:hAnsi="Khmer OS Battambang" w:cs="Khmer OS Battambang" w:hint="cs"/>
          <w:spacing w:val="-10"/>
          <w:sz w:val="20"/>
          <w:szCs w:val="20"/>
          <w:cs/>
          <w:lang w:eastAsia="zh-CN"/>
        </w:rPr>
        <w:t>)</w:t>
      </w:r>
    </w:p>
    <w:p w14:paraId="7C34ADAE" w14:textId="2BC051B4" w:rsidR="001E5A7C" w:rsidRDefault="001E5A7C" w:rsidP="008461DF">
      <w:pPr>
        <w:spacing w:after="0" w:line="240" w:lineRule="auto"/>
        <w:ind w:firstLine="567"/>
        <w:jc w:val="both"/>
        <w:rPr>
          <w:rFonts w:ascii="Khmer OS Battambang" w:hAnsi="Khmer OS Battambang" w:cs="Khmer OS Battambang"/>
          <w:spacing w:val="-10"/>
          <w:sz w:val="22"/>
          <w:szCs w:val="22"/>
          <w:lang w:eastAsia="zh-TW"/>
        </w:rPr>
      </w:pPr>
      <w:r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>ក្នុងជំហ៊ាននេះយើងសិក្សាលើពីរចំណុចសំខាន់ៗគឺៈ</w:t>
      </w:r>
    </w:p>
    <w:p w14:paraId="0C0B294E" w14:textId="249A3996" w:rsidR="001E5A7C" w:rsidRPr="001E5A7C" w:rsidRDefault="001E5A7C" w:rsidP="00490B38">
      <w:pPr>
        <w:pStyle w:val="ListParagraph"/>
        <w:numPr>
          <w:ilvl w:val="0"/>
          <w:numId w:val="19"/>
        </w:numPr>
        <w:jc w:val="both"/>
        <w:rPr>
          <w:rFonts w:ascii="Khmer OS Battambang" w:eastAsia="PMingLiU" w:hAnsi="Khmer OS Battambang" w:cs="Khmer OS Battambang"/>
          <w:spacing w:val="-10"/>
          <w:szCs w:val="22"/>
          <w:u w:val="double"/>
          <w:lang w:eastAsia="zh-TW"/>
        </w:rPr>
      </w:pP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lastRenderedPageBreak/>
        <w:t>Process Analysis</w:t>
      </w:r>
    </w:p>
    <w:p w14:paraId="4B9FFF71" w14:textId="3F7469B5" w:rsidR="001E5A7C" w:rsidRPr="001E5A7C" w:rsidRDefault="001E5A7C" w:rsidP="00490B38">
      <w:pPr>
        <w:pStyle w:val="ListParagraph"/>
        <w:numPr>
          <w:ilvl w:val="0"/>
          <w:numId w:val="19"/>
        </w:numPr>
        <w:jc w:val="both"/>
        <w:rPr>
          <w:rFonts w:ascii="Khmer OS Battambang" w:eastAsia="PMingLiU" w:hAnsi="Khmer OS Battambang" w:cs="Khmer OS Battambang"/>
          <w:spacing w:val="-10"/>
          <w:szCs w:val="22"/>
          <w:u w:val="double"/>
          <w:lang w:eastAsia="zh-TW"/>
        </w:rPr>
      </w:pP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>Data Analysis</w:t>
      </w:r>
    </w:p>
    <w:p w14:paraId="70080B09" w14:textId="00040046" w:rsidR="001E5A7C" w:rsidRDefault="001E5A7C" w:rsidP="008461DF">
      <w:pPr>
        <w:spacing w:line="240" w:lineRule="auto"/>
        <w:ind w:left="567"/>
        <w:jc w:val="both"/>
        <w:rPr>
          <w:rFonts w:ascii="Khmer OS Battambang" w:hAnsi="Khmer OS Battambang" w:cs="Khmer OS Battambang"/>
          <w:spacing w:val="-10"/>
          <w:szCs w:val="22"/>
          <w:lang w:eastAsia="zh-TW"/>
        </w:rPr>
      </w:pPr>
      <w:r w:rsidRPr="001E5A7C">
        <w:rPr>
          <w:rFonts w:ascii="Khmer OS Battambang" w:hAnsi="Khmer OS Battambang" w:cs="Khmer OS Battambang"/>
          <w:spacing w:val="-10"/>
          <w:szCs w:val="22"/>
          <w:lang w:eastAsia="zh-TW"/>
        </w:rPr>
        <w:t>Proc</w:t>
      </w:r>
      <w:r>
        <w:rPr>
          <w:rFonts w:ascii="Khmer OS Battambang" w:hAnsi="Khmer OS Battambang" w:cs="Khmer OS Battambang"/>
          <w:spacing w:val="-10"/>
          <w:szCs w:val="22"/>
          <w:lang w:eastAsia="zh-TW"/>
        </w:rPr>
        <w:t xml:space="preserve">ess Analysis </w:t>
      </w:r>
      <w:r>
        <w:rPr>
          <w:rFonts w:ascii="Khmer OS Battambang" w:hAnsi="Khmer OS Battambang" w:cs="Khmer OS Battambang" w:hint="cs"/>
          <w:spacing w:val="-10"/>
          <w:szCs w:val="22"/>
          <w:cs/>
          <w:lang w:eastAsia="zh-TW"/>
        </w:rPr>
        <w:t>ជាយុទ្ធសាស្រ្ត</w:t>
      </w:r>
      <w:r>
        <w:rPr>
          <w:rFonts w:ascii="Khmer OS Battambang" w:hAnsi="Khmer OS Battambang" w:cs="Khmer OS Battambang"/>
          <w:spacing w:val="-10"/>
          <w:szCs w:val="22"/>
          <w:lang w:eastAsia="zh-TW"/>
        </w:rPr>
        <w:t xml:space="preserve"> (Method)</w:t>
      </w:r>
      <w:r>
        <w:rPr>
          <w:rFonts w:ascii="Khmer OS Battambang" w:hAnsi="Khmer OS Battambang" w:cs="Khmer OS Battambang" w:hint="cs"/>
          <w:spacing w:val="-10"/>
          <w:szCs w:val="22"/>
          <w:cs/>
          <w:lang w:eastAsia="zh-TW"/>
        </w:rPr>
        <w:t xml:space="preserve"> ដើម្បីបំលែង </w:t>
      </w:r>
      <w:r>
        <w:rPr>
          <w:rFonts w:ascii="Khmer OS Battambang" w:hAnsi="Khmer OS Battambang" w:cs="Khmer OS Battambang"/>
          <w:spacing w:val="-10"/>
          <w:szCs w:val="22"/>
          <w:lang w:eastAsia="zh-TW"/>
        </w:rPr>
        <w:t xml:space="preserve">Input </w:t>
      </w:r>
      <w:r>
        <w:rPr>
          <w:rFonts w:ascii="Khmer OS Battambang" w:hAnsi="Khmer OS Battambang" w:cs="Khmer OS Battambang" w:hint="cs"/>
          <w:spacing w:val="-10"/>
          <w:szCs w:val="22"/>
          <w:cs/>
          <w:lang w:eastAsia="zh-TW"/>
        </w:rPr>
        <w:t xml:space="preserve">អោយទៅជា​ </w:t>
      </w:r>
      <w:r>
        <w:rPr>
          <w:rFonts w:ascii="Khmer OS Battambang" w:hAnsi="Khmer OS Battambang" w:cs="Khmer OS Battambang"/>
          <w:spacing w:val="-10"/>
          <w:szCs w:val="22"/>
          <w:lang w:eastAsia="zh-TW"/>
        </w:rPr>
        <w:t>Output</w:t>
      </w:r>
      <w:r>
        <w:rPr>
          <w:rFonts w:ascii="Khmer OS Battambang" w:hAnsi="Khmer OS Battambang" w:cs="Khmer OS Battambang" w:hint="cs"/>
          <w:spacing w:val="-10"/>
          <w:szCs w:val="22"/>
          <w:cs/>
          <w:lang w:eastAsia="zh-TW"/>
        </w:rPr>
        <w:t>​ ។</w:t>
      </w:r>
    </w:p>
    <w:p w14:paraId="3B18D975" w14:textId="20440024" w:rsidR="001E5A7C" w:rsidRDefault="001E5A7C" w:rsidP="008461DF">
      <w:pPr>
        <w:spacing w:line="240" w:lineRule="auto"/>
        <w:jc w:val="both"/>
        <w:rPr>
          <w:rFonts w:ascii="Khmer OS Battambang" w:hAnsi="Khmer OS Battambang" w:cs="Khmer OS Battambang"/>
          <w:spacing w:val="-10"/>
          <w:szCs w:val="22"/>
          <w:lang w:eastAsia="zh-TW"/>
        </w:rPr>
      </w:pPr>
      <w:r>
        <w:rPr>
          <w:rFonts w:ascii="Khmer OS Battambang" w:hAnsi="Khmer OS Battambang" w:cs="Khmer OS Battambang"/>
          <w:spacing w:val="-10"/>
          <w:szCs w:val="22"/>
          <w:lang w:eastAsia="zh-TW"/>
        </w:rPr>
        <w:t xml:space="preserve">Process Modeling </w:t>
      </w:r>
      <w:r>
        <w:rPr>
          <w:rFonts w:ascii="Khmer OS Battambang" w:hAnsi="Khmer OS Battambang" w:cs="Khmer OS Battambang" w:hint="cs"/>
          <w:spacing w:val="-10"/>
          <w:szCs w:val="22"/>
          <w:cs/>
          <w:lang w:eastAsia="zh-TW"/>
        </w:rPr>
        <w:t>ដែលយកមកប្រើមាន៖</w:t>
      </w:r>
    </w:p>
    <w:p w14:paraId="6BC61A6D" w14:textId="36E73ABA" w:rsidR="001E5A7C" w:rsidRPr="00612A7C" w:rsidRDefault="003838E4" w:rsidP="00490B38">
      <w:pPr>
        <w:pStyle w:val="ListParagraph"/>
        <w:numPr>
          <w:ilvl w:val="0"/>
          <w:numId w:val="20"/>
        </w:numPr>
        <w:ind w:left="1276"/>
        <w:jc w:val="both"/>
        <w:rPr>
          <w:rFonts w:ascii="Khmer OS Battambang" w:eastAsia="PMingLiU" w:hAnsi="Khmer OS Battambang" w:cs="Khmer OS Battambang"/>
          <w:spacing w:val="-10"/>
          <w:szCs w:val="22"/>
          <w:lang w:eastAsia="zh-TW"/>
        </w:rPr>
      </w:pP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 xml:space="preserve">Context Diagram: </w:t>
      </w:r>
      <w:r w:rsidR="001E62A1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ក្នុងអំឡុងពេលនៃ </w:t>
      </w: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 xml:space="preserve">Requirement Modeling </w:t>
      </w:r>
      <w:r w:rsidR="001E62A1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បានធ្វើការ​ សម្ភាសន៍ចងក្រងនូវឯកសារ និងវិធីផ្សេងៗទៀតចំពោះការប្រមូលយក នូវហេតុការណ៍ អំពីរប្រព័ន្ធហើយនិងបានរៀនពីរបៀបផ្សេងៗទៀតរបស់មនុស្ស </w:t>
      </w:r>
      <w:r w:rsidR="001E62A1"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Department, Data, Processes </w:t>
      </w:r>
      <w:r w:rsidR="001E62A1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ដើម្បីបំពេញនូវ</w:t>
      </w:r>
      <w:r w:rsidR="001E62A1"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 Support Business Operation </w:t>
      </w:r>
      <w:r w:rsidR="001E62A1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។ ឥឡូវយើងសង្កេត </w:t>
      </w:r>
      <w:r w:rsidR="00612A7C"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Graphical Model </w:t>
      </w:r>
      <w:r w:rsidR="001E62A1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នៃប្រព័ន្ធបព័ត៌មាន</w:t>
      </w:r>
      <w:r w:rsidR="00612A7C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 </w:t>
      </w:r>
      <w:r w:rsidR="00612A7C"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(Information System) </w:t>
      </w:r>
      <w:r w:rsidR="00612A7C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ដោយផ្អែកលើលទ្ធផល</w:t>
      </w:r>
      <w:r w:rsidR="00612A7C"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 Fact-finding </w:t>
      </w:r>
      <w:r w:rsidR="00612A7C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។</w:t>
      </w:r>
    </w:p>
    <w:p w14:paraId="0C82F873" w14:textId="1A90F083" w:rsidR="00612A7C" w:rsidRPr="00A76656" w:rsidRDefault="00612A7C" w:rsidP="008461DF">
      <w:pPr>
        <w:spacing w:line="240" w:lineRule="auto"/>
        <w:ind w:firstLine="567"/>
        <w:jc w:val="both"/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</w:pPr>
      <w:r w:rsidRPr="00A76656">
        <w:rPr>
          <w:rFonts w:ascii="Khmer OS Battambang" w:eastAsiaTheme="minorEastAsia" w:hAnsi="Khmer OS Battambang" w:cs="Khmer OS Battambang" w:hint="cs"/>
          <w:spacing w:val="-10"/>
          <w:sz w:val="20"/>
          <w:szCs w:val="20"/>
          <w:cs/>
          <w:lang w:eastAsia="zh-CN"/>
        </w:rPr>
        <w:t xml:space="preserve">(​ ឯកសារនេះដកស្រង់ចេញ​​ពីសៀវភៅ </w:t>
      </w:r>
      <w:r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  <w:t>System Analysis and 4</w:t>
      </w:r>
      <w:r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vertAlign w:val="superscript"/>
          <w:lang w:eastAsia="zh-CN"/>
        </w:rPr>
        <w:t xml:space="preserve">th </w:t>
      </w:r>
      <w:r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  <w:t xml:space="preserve"> Edition </w:t>
      </w:r>
      <w:r w:rsidRPr="00A76656">
        <w:rPr>
          <w:rFonts w:ascii="Khmer OS Battambang" w:hAnsi="Khmer OS Battambang" w:cs="Khmer OS Battambang" w:hint="cs"/>
          <w:spacing w:val="-10"/>
          <w:sz w:val="20"/>
          <w:szCs w:val="20"/>
          <w:cs/>
          <w:lang w:eastAsia="zh-TW"/>
        </w:rPr>
        <w:t xml:space="preserve">និពន្ធដោយ </w:t>
      </w:r>
      <w:r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  <w:t xml:space="preserve">Gary B, Shelly, Thomas J, Cashman, Harry J. Rosenbaltt </w:t>
      </w:r>
      <w:r w:rsidRPr="00A76656">
        <w:rPr>
          <w:rFonts w:ascii="Khmer OS Battambang" w:hAnsi="Khmer OS Battambang" w:cs="Khmer OS Battambang" w:hint="cs"/>
          <w:spacing w:val="-10"/>
          <w:sz w:val="20"/>
          <w:szCs w:val="20"/>
          <w:cs/>
          <w:lang w:eastAsia="zh-TW"/>
        </w:rPr>
        <w:t>ទំព័រទី​</w:t>
      </w:r>
      <w:r w:rsidR="002A3FF4" w:rsidRPr="00A76656">
        <w:rPr>
          <w:rFonts w:ascii="Khmer OS Battambang" w:eastAsiaTheme="minorEastAsia" w:hAnsi="Khmer OS Battambang" w:cs="Khmer OS Battambang"/>
          <w:spacing w:val="-10"/>
          <w:sz w:val="20"/>
          <w:szCs w:val="20"/>
          <w:lang w:eastAsia="zh-CN"/>
        </w:rPr>
        <w:t>4.6</w:t>
      </w:r>
      <w:r w:rsidRPr="00A76656">
        <w:rPr>
          <w:rFonts w:ascii="Khmer OS Battambang" w:eastAsiaTheme="minorEastAsia" w:hAnsi="Khmer OS Battambang" w:cs="Khmer OS Battambang" w:hint="cs"/>
          <w:spacing w:val="-10"/>
          <w:sz w:val="20"/>
          <w:szCs w:val="20"/>
          <w:cs/>
          <w:lang w:eastAsia="zh-CN"/>
        </w:rPr>
        <w:t>)</w:t>
      </w:r>
    </w:p>
    <w:p w14:paraId="53933DED" w14:textId="3699979B" w:rsidR="002A3FF4" w:rsidRDefault="008305CC" w:rsidP="008461DF">
      <w:pPr>
        <w:tabs>
          <w:tab w:val="left" w:pos="3264"/>
        </w:tabs>
        <w:spacing w:line="240" w:lineRule="auto"/>
        <w:ind w:firstLine="567"/>
        <w:jc w:val="both"/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noProof/>
          <w:spacing w:val="-10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D59EB54" wp14:editId="0AB7F000">
                <wp:simplePos x="0" y="0"/>
                <wp:positionH relativeFrom="column">
                  <wp:posOffset>3659505</wp:posOffset>
                </wp:positionH>
                <wp:positionV relativeFrom="paragraph">
                  <wp:posOffset>398145</wp:posOffset>
                </wp:positionV>
                <wp:extent cx="967740" cy="0"/>
                <wp:effectExtent l="0" t="76200" r="2286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83C35" id="Straight Arrow Connector 55" o:spid="_x0000_s1026" type="#_x0000_t32" style="position:absolute;margin-left:288.15pt;margin-top:31.35pt;width:76.2pt;height:0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Khmer OS Battambang" w:eastAsiaTheme="minorEastAsia" w:hAnsi="Khmer OS Battambang" w:cs="Khmer OS Battambang"/>
          <w:noProof/>
          <w:spacing w:val="-10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72B0675" wp14:editId="4D7EEDBE">
                <wp:simplePos x="0" y="0"/>
                <wp:positionH relativeFrom="column">
                  <wp:posOffset>1205865</wp:posOffset>
                </wp:positionH>
                <wp:positionV relativeFrom="paragraph">
                  <wp:posOffset>398145</wp:posOffset>
                </wp:positionV>
                <wp:extent cx="944880" cy="0"/>
                <wp:effectExtent l="0" t="76200" r="2667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88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A8A04" id="Straight Arrow Connector 15" o:spid="_x0000_s1026" type="#_x0000_t32" style="position:absolute;margin-left:94.95pt;margin-top:31.35pt;width:74.4pt;height:0;z-index:25211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2A3FF4">
        <w:rPr>
          <w:rFonts w:ascii="Khmer OS Battambang" w:eastAsiaTheme="minorEastAsia" w:hAnsi="Khmer OS Battambang" w:cs="Khmer OS Battambang"/>
          <w:noProof/>
          <w:spacing w:val="-10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5232AF3" wp14:editId="19735F47">
                <wp:simplePos x="0" y="0"/>
                <wp:positionH relativeFrom="column">
                  <wp:posOffset>4627245</wp:posOffset>
                </wp:positionH>
                <wp:positionV relativeFrom="paragraph">
                  <wp:posOffset>192405</wp:posOffset>
                </wp:positionV>
                <wp:extent cx="1356360" cy="685800"/>
                <wp:effectExtent l="0" t="0" r="1524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685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044C51" w14:textId="207C6B7B" w:rsidR="00C3093E" w:rsidRDefault="00C3093E" w:rsidP="002A3FF4">
                            <w:pPr>
                              <w:jc w:val="center"/>
                            </w:pPr>
                            <w:r>
                              <w:t>External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32AF3" id="Rectangle 11" o:spid="_x0000_s1077" style="position:absolute;left:0;text-align:left;margin-left:364.35pt;margin-top:15.15pt;width:106.8pt;height:54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" fillcolor="white [3201]" strokecolor="black [3213]" strokeweight="1pt">
                <v:textbox>
                  <w:txbxContent>
                    <w:p w14:paraId="05044C51" w14:textId="207C6B7B" w:rsidR="00C3093E" w:rsidRDefault="00C3093E" w:rsidP="002A3FF4">
                      <w:pPr>
                        <w:jc w:val="center"/>
                      </w:pPr>
                      <w:r>
                        <w:t>External Entity</w:t>
                      </w:r>
                    </w:p>
                  </w:txbxContent>
                </v:textbox>
              </v:rect>
            </w:pict>
          </mc:Fallback>
        </mc:AlternateContent>
      </w:r>
      <w:r w:rsidR="002A3FF4">
        <w:rPr>
          <w:rFonts w:ascii="Khmer OS Battambang" w:eastAsiaTheme="minorEastAsia" w:hAnsi="Khmer OS Battambang" w:cs="Khmer OS Battambang"/>
          <w:noProof/>
          <w:spacing w:val="-10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946BA74" wp14:editId="7A1AE4AE">
                <wp:simplePos x="0" y="0"/>
                <wp:positionH relativeFrom="column">
                  <wp:posOffset>2105025</wp:posOffset>
                </wp:positionH>
                <wp:positionV relativeFrom="paragraph">
                  <wp:posOffset>62865</wp:posOffset>
                </wp:positionV>
                <wp:extent cx="1600200" cy="99060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990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10E1C" w14:textId="7928BDE4" w:rsidR="00C3093E" w:rsidRDefault="00C3093E" w:rsidP="002A3FF4">
                            <w:pPr>
                              <w:spacing w:line="240" w:lineRule="auto"/>
                              <w:jc w:val="center"/>
                            </w:pPr>
                            <w:r>
                              <w:t>System</w:t>
                            </w:r>
                          </w:p>
                          <w:p w14:paraId="2B09DD53" w14:textId="35DE4330" w:rsidR="00C3093E" w:rsidRDefault="00C3093E" w:rsidP="002A3FF4">
                            <w:pPr>
                              <w:spacing w:line="240" w:lineRule="auto"/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6BA74" id="Oval 9" o:spid="_x0000_s1078" style="position:absolute;left:0;text-align:left;margin-left:165.75pt;margin-top:4.95pt;width:126pt;height:78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" fillcolor="white [3201]" strokecolor="black [3213]" strokeweight="1pt">
                <v:stroke joinstyle="miter"/>
                <v:textbox>
                  <w:txbxContent>
                    <w:p w14:paraId="29310E1C" w14:textId="7928BDE4" w:rsidR="00C3093E" w:rsidRDefault="00C3093E" w:rsidP="002A3FF4">
                      <w:pPr>
                        <w:spacing w:line="240" w:lineRule="auto"/>
                        <w:jc w:val="center"/>
                      </w:pPr>
                      <w:r>
                        <w:t>System</w:t>
                      </w:r>
                    </w:p>
                    <w:p w14:paraId="2B09DD53" w14:textId="35DE4330" w:rsidR="00C3093E" w:rsidRDefault="00C3093E" w:rsidP="002A3FF4">
                      <w:pPr>
                        <w:spacing w:line="240" w:lineRule="auto"/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2A3FF4">
        <w:rPr>
          <w:rFonts w:ascii="Khmer OS Battambang" w:eastAsiaTheme="minorEastAsia" w:hAnsi="Khmer OS Battambang" w:cs="Khmer OS Battambang"/>
          <w:noProof/>
          <w:spacing w:val="-10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CF3FE71" wp14:editId="74C3E8C2">
                <wp:simplePos x="0" y="0"/>
                <wp:positionH relativeFrom="column">
                  <wp:posOffset>9525</wp:posOffset>
                </wp:positionH>
                <wp:positionV relativeFrom="paragraph">
                  <wp:posOffset>154305</wp:posOffset>
                </wp:positionV>
                <wp:extent cx="1196340" cy="678180"/>
                <wp:effectExtent l="0" t="0" r="228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67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D0108" w14:textId="1468E318" w:rsidR="00C3093E" w:rsidRDefault="00C3093E" w:rsidP="002A3FF4">
                            <w:pPr>
                              <w:jc w:val="center"/>
                            </w:pPr>
                            <w:r>
                              <w:t>External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3FE71" id="Rectangle 8" o:spid="_x0000_s1079" style="position:absolute;left:0;text-align:left;margin-left:.75pt;margin-top:12.15pt;width:94.2pt;height:53.4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" fillcolor="white [3201]" strokecolor="black [3213]" strokeweight="1pt">
                <v:textbox>
                  <w:txbxContent>
                    <w:p w14:paraId="6E2D0108" w14:textId="1468E318" w:rsidR="00C3093E" w:rsidRDefault="00C3093E" w:rsidP="002A3FF4">
                      <w:pPr>
                        <w:jc w:val="center"/>
                      </w:pPr>
                      <w:r>
                        <w:t>External Entity</w:t>
                      </w:r>
                    </w:p>
                  </w:txbxContent>
                </v:textbox>
              </v:rect>
            </w:pict>
          </mc:Fallback>
        </mc:AlternateContent>
      </w:r>
      <w:r w:rsidR="002A3FF4"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ab/>
      </w:r>
    </w:p>
    <w:p w14:paraId="7610DBD1" w14:textId="5F3BC8AB" w:rsidR="002A3FF4" w:rsidRDefault="008305CC" w:rsidP="008461DF">
      <w:pPr>
        <w:tabs>
          <w:tab w:val="left" w:pos="6876"/>
        </w:tabs>
        <w:spacing w:line="240" w:lineRule="auto"/>
        <w:ind w:firstLine="567"/>
        <w:jc w:val="both"/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noProof/>
          <w:spacing w:val="-10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138E3BBD" wp14:editId="1AC55CEE">
                <wp:simplePos x="0" y="0"/>
                <wp:positionH relativeFrom="column">
                  <wp:posOffset>3659505</wp:posOffset>
                </wp:positionH>
                <wp:positionV relativeFrom="paragraph">
                  <wp:posOffset>293370</wp:posOffset>
                </wp:positionV>
                <wp:extent cx="967740" cy="0"/>
                <wp:effectExtent l="38100" t="76200" r="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FFFF3" id="Straight Arrow Connector 59" o:spid="_x0000_s1026" type="#_x0000_t32" style="position:absolute;margin-left:288.15pt;margin-top:23.1pt;width:76.2pt;height:0;flip:x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Khmer OS Battambang" w:eastAsiaTheme="minorEastAsia" w:hAnsi="Khmer OS Battambang" w:cs="Khmer OS Battambang"/>
          <w:noProof/>
          <w:spacing w:val="-10"/>
          <w:szCs w:val="22"/>
          <w:lang w:eastAsia="zh-CN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C1AE7D1" wp14:editId="208AD315">
                <wp:simplePos x="0" y="0"/>
                <wp:positionH relativeFrom="column">
                  <wp:posOffset>1205865</wp:posOffset>
                </wp:positionH>
                <wp:positionV relativeFrom="paragraph">
                  <wp:posOffset>293370</wp:posOffset>
                </wp:positionV>
                <wp:extent cx="922020" cy="0"/>
                <wp:effectExtent l="38100" t="76200" r="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554E" id="Straight Arrow Connector 16" o:spid="_x0000_s1026" type="#_x0000_t32" style="position:absolute;margin-left:94.95pt;margin-top:23.1pt;width:72.6pt;height:0;flip:x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 w:rsidR="002A3FF4"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ab/>
      </w:r>
    </w:p>
    <w:p w14:paraId="19539487" w14:textId="5D984145" w:rsidR="002A3FF4" w:rsidRDefault="002A3FF4" w:rsidP="008461DF">
      <w:pPr>
        <w:tabs>
          <w:tab w:val="left" w:pos="3264"/>
        </w:tabs>
        <w:spacing w:line="240" w:lineRule="auto"/>
        <w:ind w:firstLine="567"/>
        <w:jc w:val="both"/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</w:pPr>
    </w:p>
    <w:p w14:paraId="350CDEEA" w14:textId="6A1F39E8" w:rsidR="009B406D" w:rsidRDefault="009B406D" w:rsidP="008461DF">
      <w:pPr>
        <w:tabs>
          <w:tab w:val="left" w:pos="3264"/>
        </w:tabs>
        <w:spacing w:line="240" w:lineRule="auto"/>
        <w:ind w:firstLine="567"/>
        <w:jc w:val="center"/>
        <w:rPr>
          <w:rFonts w:ascii="Khmer OS Battambang" w:hAnsi="Khmer OS Battambang" w:cs="Khmer OS Battambang"/>
          <w:spacing w:val="-10"/>
          <w:szCs w:val="22"/>
          <w:lang w:eastAsia="zh-TW"/>
        </w:rPr>
      </w:pPr>
      <w:r>
        <w:rPr>
          <w:rFonts w:ascii="Khmer OS Battambang" w:hAnsi="Khmer OS Battambang" w:cs="Khmer OS Battambang" w:hint="cs"/>
          <w:spacing w:val="-10"/>
          <w:szCs w:val="22"/>
          <w:cs/>
          <w:lang w:eastAsia="zh-TW"/>
        </w:rPr>
        <w:t>រូបភាពទី</w:t>
      </w:r>
      <w:r>
        <w:rPr>
          <w:rFonts w:ascii="Khmer OS Battambang" w:hAnsi="Khmer OS Battambang" w:cs="Khmer OS Battambang"/>
          <w:spacing w:val="-10"/>
          <w:szCs w:val="22"/>
          <w:lang w:eastAsia="zh-TW"/>
        </w:rPr>
        <w:t xml:space="preserve"> </w:t>
      </w:r>
      <w:r>
        <w:rPr>
          <w:rFonts w:ascii="Khmer OS Battambang" w:hAnsi="Khmer OS Battambang" w:cs="Khmer OS Battambang" w:hint="cs"/>
          <w:spacing w:val="-10"/>
          <w:szCs w:val="22"/>
          <w:cs/>
          <w:lang w:eastAsia="zh-TW"/>
        </w:rPr>
        <w:t xml:space="preserve">២.២ </w:t>
      </w:r>
      <w:r>
        <w:rPr>
          <w:rFonts w:ascii="Khmer OS Battambang" w:hAnsi="Khmer OS Battambang" w:cs="Khmer OS Battambang"/>
          <w:spacing w:val="-10"/>
          <w:szCs w:val="22"/>
          <w:lang w:eastAsia="zh-TW"/>
        </w:rPr>
        <w:t>Context Diagram</w:t>
      </w:r>
    </w:p>
    <w:p w14:paraId="4AFD664D" w14:textId="17CE3A15" w:rsidR="00721E41" w:rsidRDefault="00721E41" w:rsidP="00490B38">
      <w:pPr>
        <w:pStyle w:val="ListParagraph"/>
        <w:numPr>
          <w:ilvl w:val="0"/>
          <w:numId w:val="20"/>
        </w:numPr>
        <w:tabs>
          <w:tab w:val="left" w:pos="3264"/>
        </w:tabs>
        <w:jc w:val="both"/>
        <w:rPr>
          <w:rFonts w:ascii="Khmer OS Battambang" w:eastAsia="PMingLiU" w:hAnsi="Khmer OS Battambang" w:cs="Khmer OS Battambang"/>
          <w:spacing w:val="-10"/>
          <w:szCs w:val="22"/>
          <w:lang w:eastAsia="zh-TW"/>
        </w:rPr>
      </w:pP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 xml:space="preserve">Data Flow Diagram (DFD): </w:t>
      </w: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ដ្យាក្រាម</w:t>
      </w:r>
      <w:r w:rsidR="00D216AE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មួយបង្ហាញពីររបៀប​ ផ្លាស់ប្ដូរ ទិន្នន័យ តាមរយៈប្រព័ន្ធព័ត៌មាន​ ប៉ុន្តែមិនបានបង្ហាញនូវ </w:t>
      </w:r>
      <w:r w:rsidR="00D216AE" w:rsidRPr="00D216AE"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>Program Logic</w:t>
      </w:r>
      <w:r w:rsidR="00D216AE"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 </w:t>
      </w:r>
      <w:r w:rsidR="005D0209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ឬក៏ជំហ៊ាន </w:t>
      </w:r>
      <w:r w:rsidR="00D216AE"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Processing </w:t>
      </w:r>
      <w:r w:rsidR="005D0209"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ទេ​ ។</w:t>
      </w:r>
      <w:r w:rsidR="005D0209"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 Data Flow Diagram </w:t>
      </w:r>
      <w:r w:rsidR="005D0209">
        <w:rPr>
          <w:rFonts w:ascii="Khmer OS Battambang" w:eastAsia="PMingLiU" w:hAnsi="Khmer OS Battambang" w:cs="Khmer OS Battambang" w:hint="cs"/>
          <w:spacing w:val="-10"/>
          <w:szCs w:val="22"/>
          <w:cs/>
          <w:lang w:eastAsia="zh-TW" w:bidi="km-KH"/>
        </w:rPr>
        <w:t xml:space="preserve">បានរៀបចំបង្ហាញឡើងវិញ </w:t>
      </w:r>
      <w:r w:rsidR="005D0209"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  <w:t xml:space="preserve">Logical Model </w:t>
      </w:r>
      <w:r w:rsidR="005D0209">
        <w:rPr>
          <w:rFonts w:ascii="Khmer OS Battambang" w:eastAsia="PMingLiU" w:hAnsi="Khmer OS Battambang" w:cs="Khmer OS Battambang" w:hint="cs"/>
          <w:spacing w:val="-10"/>
          <w:szCs w:val="22"/>
          <w:cs/>
          <w:lang w:eastAsia="zh-TW" w:bidi="km-KH"/>
        </w:rPr>
        <w:t>ដែលបង្ហាញពីអ្វីដែលប្រព័ន្ធត្រូវធ្វើ​ និងមិនត្រូវធ្វើ</w:t>
      </w:r>
    </w:p>
    <w:p w14:paraId="0272194C" w14:textId="7B6A0181" w:rsidR="003B075A" w:rsidRDefault="003B075A" w:rsidP="00490B38">
      <w:pPr>
        <w:pStyle w:val="ListParagraph"/>
        <w:numPr>
          <w:ilvl w:val="0"/>
          <w:numId w:val="20"/>
        </w:numPr>
        <w:tabs>
          <w:tab w:val="left" w:pos="3264"/>
        </w:tabs>
        <w:jc w:val="both"/>
        <w:rPr>
          <w:rFonts w:ascii="Khmer OS Battambang" w:eastAsia="PMingLiU" w:hAnsi="Khmer OS Battambang" w:cs="Khmer OS Battambang"/>
          <w:spacing w:val="-10"/>
          <w:szCs w:val="22"/>
          <w:lang w:eastAsia="zh-TW"/>
        </w:rPr>
      </w:pPr>
      <w:r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  <w:t xml:space="preserve">Data Flow Diagram Symbols: </w:t>
      </w:r>
      <w:r>
        <w:rPr>
          <w:rFonts w:ascii="Khmer OS Battambang" w:eastAsia="PMingLiU" w:hAnsi="Khmer OS Battambang" w:cs="Khmer OS Battambang" w:hint="cs"/>
          <w:spacing w:val="-10"/>
          <w:szCs w:val="22"/>
          <w:cs/>
          <w:lang w:eastAsia="zh-TW" w:bidi="km-KH"/>
        </w:rPr>
        <w:t xml:space="preserve">ការប្រើនិមិត្តសញ្ញានៃ </w:t>
      </w:r>
      <w:r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  <w:t xml:space="preserve">DFD </w:t>
      </w:r>
      <w:r>
        <w:rPr>
          <w:rFonts w:ascii="Khmer OS Battambang" w:eastAsia="PMingLiU" w:hAnsi="Khmer OS Battambang" w:cs="Khmer OS Battambang" w:hint="cs"/>
          <w:spacing w:val="-10"/>
          <w:szCs w:val="22"/>
          <w:cs/>
          <w:lang w:eastAsia="zh-TW" w:bidi="km-KH"/>
        </w:rPr>
        <w:t>មា​ន មូលដ្ឋានគ្រឹះ ៤ ចំណុចគឺ</w:t>
      </w:r>
    </w:p>
    <w:p w14:paraId="5AEFDE2D" w14:textId="391BD292" w:rsidR="003B075A" w:rsidRDefault="003B075A" w:rsidP="008461DF">
      <w:pPr>
        <w:pStyle w:val="ListParagraph"/>
        <w:tabs>
          <w:tab w:val="left" w:pos="3264"/>
        </w:tabs>
        <w:ind w:left="1440"/>
        <w:jc w:val="both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 xml:space="preserve">Process, Data Flow, Data Store, External Entity </w:t>
      </w:r>
      <w:r>
        <w:rPr>
          <w:rFonts w:ascii="Khmer OS Battambang" w:eastAsia="PMingLiU" w:hAnsi="Khmer OS Battambang" w:cs="Khmer OS Battambang" w:hint="cs"/>
          <w:spacing w:val="-10"/>
          <w:szCs w:val="22"/>
          <w:cs/>
          <w:lang w:eastAsia="zh-TW" w:bidi="km-KH"/>
        </w:rPr>
        <w:t>។</w:t>
      </w:r>
    </w:p>
    <w:p w14:paraId="593C9FA8" w14:textId="2EC8493E" w:rsidR="003B075A" w:rsidRDefault="003B075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54AE937C" w14:textId="59BC4D5B" w:rsidR="00D3258A" w:rsidRDefault="00D3258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27F07AB2" w14:textId="4F9FC1F3" w:rsidR="000031BE" w:rsidRDefault="000031BE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3EE06576" w14:textId="41A14612" w:rsidR="000031BE" w:rsidRDefault="000031BE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6309F116" w14:textId="0F72BCF3" w:rsidR="000031BE" w:rsidRDefault="000031BE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3FC77598" w14:textId="2A330844" w:rsidR="000031BE" w:rsidRDefault="000031BE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02D0DCD1" w14:textId="77777777" w:rsidR="00561B9F" w:rsidRDefault="00561B9F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36B08330" w14:textId="2CA5A427" w:rsidR="00D3258A" w:rsidRDefault="00D3258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69972C3B" w14:textId="4C5B0C17" w:rsidR="00D3258A" w:rsidRDefault="00D3258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BEBBADA" wp14:editId="08D07E16">
                <wp:simplePos x="0" y="0"/>
                <wp:positionH relativeFrom="column">
                  <wp:posOffset>80450</wp:posOffset>
                </wp:positionH>
                <wp:positionV relativeFrom="paragraph">
                  <wp:posOffset>100525</wp:posOffset>
                </wp:positionV>
                <wp:extent cx="5615354" cy="3481754"/>
                <wp:effectExtent l="0" t="0" r="23495" b="2349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5354" cy="3481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81E4572" w14:textId="07A8BC1F" w:rsidR="00C3093E" w:rsidRPr="00B24E7B" w:rsidRDefault="00C3093E" w:rsidP="009C59DD">
                            <w:pPr>
                              <w:tabs>
                                <w:tab w:val="left" w:pos="3264"/>
                              </w:tabs>
                              <w:rPr>
                                <w:rFonts w:ascii="Khmer OS Battambang" w:hAnsi="Khmer OS Battambang" w:cs="Khmer OS Battambang"/>
                                <w:sz w:val="20"/>
                                <w:szCs w:val="20"/>
                                <w:cs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4E7B">
                              <w:rPr>
                                <w:rFonts w:ascii="Khmer OS Battambang" w:hAnsi="Khmer OS Battambang" w:cs="Khmer OS Battambang" w:hint="cs"/>
                                <w:sz w:val="20"/>
                                <w:szCs w:val="20"/>
                                <w:cs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និមិត្តសញ្ញារបស់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sz w:val="20"/>
                                <w:szCs w:val="20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 w:val="20"/>
                                <w:szCs w:val="20"/>
                                <w:cs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​​​​      ឈ្មោះនិមិត្តសញ្ញា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sz w:val="20"/>
                                <w:szCs w:val="20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 w:val="20"/>
                                <w:szCs w:val="20"/>
                                <w:cs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និមិត្តសញ្ញារបស់</w:t>
                            </w:r>
                          </w:p>
                          <w:p w14:paraId="56C9E954" w14:textId="39DC57D5" w:rsidR="00C3093E" w:rsidRDefault="00C3093E" w:rsidP="00D3258A">
                            <w:pPr>
                              <w:tabs>
                                <w:tab w:val="left" w:pos="3264"/>
                              </w:tabs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24E7B"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Gane and Sarson</w:t>
                            </w:r>
                            <w:r>
                              <w:rPr>
                                <w:rFonts w:ascii="Khmer OS Battambang" w:eastAsiaTheme="minorEastAsia" w:hAnsi="Khmer OS Battambang" w:cs="Khmer OS Battambang" w:hint="cs"/>
                                <w:sz w:val="20"/>
                                <w:szCs w:val="20"/>
                                <w:cs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​​​​​​​​​​​​​​​​​​​​​                           </w:t>
                            </w:r>
                            <w:r>
                              <w:rPr>
                                <w:rFonts w:ascii="Khmer OS Battambang" w:eastAsiaTheme="minorEastAsia" w:hAnsi="Khmer OS Battambang" w:cs="Khmer OS Battambang" w:hint="cs"/>
                                <w:sz w:val="20"/>
                                <w:szCs w:val="20"/>
                                <w:cs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(</w:t>
                            </w:r>
                            <w:r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Symbol Name</w:t>
                            </w:r>
                            <w:r>
                              <w:rPr>
                                <w:rFonts w:ascii="Khmer OS Battambang" w:eastAsiaTheme="minorEastAsia" w:hAnsi="Khmer OS Battambang" w:cs="Khmer OS Battambang" w:hint="cs"/>
                                <w:sz w:val="20"/>
                                <w:szCs w:val="20"/>
                                <w:cs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)​​​​​​​​​​​​​</w:t>
                            </w:r>
                            <w:r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Yourdon</w:t>
                            </w:r>
                          </w:p>
                          <w:p w14:paraId="1C559C2E" w14:textId="77777777" w:rsidR="00C3093E" w:rsidRDefault="00C3093E" w:rsidP="00D3258A">
                            <w:pPr>
                              <w:tabs>
                                <w:tab w:val="left" w:pos="3264"/>
                              </w:tabs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;                                                             Process  </w:t>
                            </w:r>
                          </w:p>
                          <w:p w14:paraId="4711D021" w14:textId="77777777" w:rsidR="00C3093E" w:rsidRDefault="00C3093E" w:rsidP="00D3258A">
                            <w:pPr>
                              <w:tabs>
                                <w:tab w:val="left" w:pos="3264"/>
                              </w:tabs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AB86C84" w14:textId="77777777" w:rsidR="00C3093E" w:rsidRDefault="00C3093E" w:rsidP="00D3258A">
                            <w:pPr>
                              <w:tabs>
                                <w:tab w:val="left" w:pos="3264"/>
                              </w:tabs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Data Flow           </w:t>
                            </w:r>
                          </w:p>
                          <w:p w14:paraId="694083EA" w14:textId="77777777" w:rsidR="00C3093E" w:rsidRDefault="00C3093E" w:rsidP="00D3258A">
                            <w:pPr>
                              <w:tabs>
                                <w:tab w:val="left" w:pos="3264"/>
                              </w:tabs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</w:t>
                            </w:r>
                          </w:p>
                          <w:p w14:paraId="46B65E31" w14:textId="77777777" w:rsidR="00C3093E" w:rsidRDefault="00C3093E" w:rsidP="00D3258A">
                            <w:pPr>
                              <w:tabs>
                                <w:tab w:val="left" w:pos="3264"/>
                              </w:tabs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Data Store      </w:t>
                            </w:r>
                          </w:p>
                          <w:p w14:paraId="3A90A92D" w14:textId="77777777" w:rsidR="00C3093E" w:rsidRDefault="00C3093E" w:rsidP="00D3258A">
                            <w:pPr>
                              <w:tabs>
                                <w:tab w:val="left" w:pos="3264"/>
                              </w:tabs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9C140CE" w14:textId="01E2AD57" w:rsidR="00C3093E" w:rsidRPr="00B24E7B" w:rsidRDefault="00C3093E" w:rsidP="00D3258A">
                            <w:pPr>
                              <w:tabs>
                                <w:tab w:val="left" w:pos="3264"/>
                              </w:tabs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                                   External Entity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BBADA" id="Text Box 61" o:spid="_x0000_s1080" type="#_x0000_t202" style="position:absolute;left:0;text-align:left;margin-left:6.35pt;margin-top:7.9pt;width:442.15pt;height:274.1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" filled="f" strokecolor="black [3213]">
                <v:textbox>
                  <w:txbxContent>
                    <w:p w14:paraId="481E4572" w14:textId="07A8BC1F" w:rsidR="00C3093E" w:rsidRPr="00B24E7B" w:rsidRDefault="00C3093E" w:rsidP="009C59DD">
                      <w:pPr>
                        <w:tabs>
                          <w:tab w:val="left" w:pos="3264"/>
                        </w:tabs>
                        <w:rPr>
                          <w:rFonts w:ascii="Khmer OS Battambang" w:hAnsi="Khmer OS Battambang" w:cs="Khmer OS Battambang"/>
                          <w:sz w:val="20"/>
                          <w:szCs w:val="20"/>
                          <w:cs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4E7B">
                        <w:rPr>
                          <w:rFonts w:ascii="Khmer OS Battambang" w:hAnsi="Khmer OS Battambang" w:cs="Khmer OS Battambang" w:hint="cs"/>
                          <w:sz w:val="20"/>
                          <w:szCs w:val="20"/>
                          <w:cs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និមិត្តសញ្ញារបស់</w:t>
                      </w:r>
                      <w:r>
                        <w:rPr>
                          <w:rFonts w:ascii="Khmer OS Battambang" w:hAnsi="Khmer OS Battambang" w:cs="Khmer OS Battambang"/>
                          <w:sz w:val="20"/>
                          <w:szCs w:val="20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</w:t>
                      </w:r>
                      <w:r>
                        <w:rPr>
                          <w:rFonts w:ascii="Khmer OS Battambang" w:hAnsi="Khmer OS Battambang" w:cs="Khmer OS Battambang" w:hint="cs"/>
                          <w:sz w:val="20"/>
                          <w:szCs w:val="20"/>
                          <w:cs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​​​​      ឈ្មោះនិមិត្តសញ្ញា</w:t>
                      </w:r>
                      <w:r>
                        <w:rPr>
                          <w:rFonts w:ascii="Khmer OS Battambang" w:hAnsi="Khmer OS Battambang" w:cs="Khmer OS Battambang"/>
                          <w:sz w:val="20"/>
                          <w:szCs w:val="20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</w:t>
                      </w:r>
                      <w:r>
                        <w:rPr>
                          <w:rFonts w:ascii="Khmer OS Battambang" w:hAnsi="Khmer OS Battambang" w:cs="Khmer OS Battambang" w:hint="cs"/>
                          <w:sz w:val="20"/>
                          <w:szCs w:val="20"/>
                          <w:cs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និមិត្តសញ្ញារបស់</w:t>
                      </w:r>
                    </w:p>
                    <w:p w14:paraId="56C9E954" w14:textId="39DC57D5" w:rsidR="00C3093E" w:rsidRDefault="00C3093E" w:rsidP="00D3258A">
                      <w:pPr>
                        <w:tabs>
                          <w:tab w:val="left" w:pos="3264"/>
                        </w:tabs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24E7B"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Gane and Sarson</w:t>
                      </w:r>
                      <w:r>
                        <w:rPr>
                          <w:rFonts w:ascii="Khmer OS Battambang" w:eastAsiaTheme="minorEastAsia" w:hAnsi="Khmer OS Battambang" w:cs="Khmer OS Battambang" w:hint="cs"/>
                          <w:sz w:val="20"/>
                          <w:szCs w:val="20"/>
                          <w:cs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​​​​​​​​​​​​​​​​​​​​​                           </w:t>
                      </w:r>
                      <w:r>
                        <w:rPr>
                          <w:rFonts w:ascii="Khmer OS Battambang" w:eastAsiaTheme="minorEastAsia" w:hAnsi="Khmer OS Battambang" w:cs="Khmer OS Battambang" w:hint="cs"/>
                          <w:sz w:val="20"/>
                          <w:szCs w:val="20"/>
                          <w:cs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(</w:t>
                      </w:r>
                      <w:r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Symbol Name</w:t>
                      </w:r>
                      <w:r>
                        <w:rPr>
                          <w:rFonts w:ascii="Khmer OS Battambang" w:eastAsiaTheme="minorEastAsia" w:hAnsi="Khmer OS Battambang" w:cs="Khmer OS Battambang" w:hint="cs"/>
                          <w:sz w:val="20"/>
                          <w:szCs w:val="20"/>
                          <w:cs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)​​​​​​​​​​​​​</w:t>
                      </w:r>
                      <w:r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Yourdon</w:t>
                      </w:r>
                    </w:p>
                    <w:p w14:paraId="1C559C2E" w14:textId="77777777" w:rsidR="00C3093E" w:rsidRDefault="00C3093E" w:rsidP="00D3258A">
                      <w:pPr>
                        <w:tabs>
                          <w:tab w:val="left" w:pos="3264"/>
                        </w:tabs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;                                                             Process  </w:t>
                      </w:r>
                    </w:p>
                    <w:p w14:paraId="4711D021" w14:textId="77777777" w:rsidR="00C3093E" w:rsidRDefault="00C3093E" w:rsidP="00D3258A">
                      <w:pPr>
                        <w:tabs>
                          <w:tab w:val="left" w:pos="3264"/>
                        </w:tabs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AB86C84" w14:textId="77777777" w:rsidR="00C3093E" w:rsidRDefault="00C3093E" w:rsidP="00D3258A">
                      <w:pPr>
                        <w:tabs>
                          <w:tab w:val="left" w:pos="3264"/>
                        </w:tabs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 Data Flow           </w:t>
                      </w:r>
                    </w:p>
                    <w:p w14:paraId="694083EA" w14:textId="77777777" w:rsidR="00C3093E" w:rsidRDefault="00C3093E" w:rsidP="00D3258A">
                      <w:pPr>
                        <w:tabs>
                          <w:tab w:val="left" w:pos="3264"/>
                        </w:tabs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 </w:t>
                      </w:r>
                    </w:p>
                    <w:p w14:paraId="46B65E31" w14:textId="77777777" w:rsidR="00C3093E" w:rsidRDefault="00C3093E" w:rsidP="00D3258A">
                      <w:pPr>
                        <w:tabs>
                          <w:tab w:val="left" w:pos="3264"/>
                        </w:tabs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 Data Store      </w:t>
                      </w:r>
                    </w:p>
                    <w:p w14:paraId="3A90A92D" w14:textId="77777777" w:rsidR="00C3093E" w:rsidRDefault="00C3093E" w:rsidP="00D3258A">
                      <w:pPr>
                        <w:tabs>
                          <w:tab w:val="left" w:pos="3264"/>
                        </w:tabs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9C140CE" w14:textId="01E2AD57" w:rsidR="00C3093E" w:rsidRPr="00B24E7B" w:rsidRDefault="00C3093E" w:rsidP="00D3258A">
                      <w:pPr>
                        <w:tabs>
                          <w:tab w:val="left" w:pos="3264"/>
                        </w:tabs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                                   External Entity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0329B40F" w14:textId="71ED63E3" w:rsidR="00D3258A" w:rsidRDefault="00D3258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3B1DDD66" w14:textId="03C36C0C" w:rsidR="00D3258A" w:rsidRDefault="00D3258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7B14C19A" w14:textId="2C3B816A" w:rsidR="00D3258A" w:rsidRDefault="009C59DD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01E086EB" wp14:editId="4181C0F9">
                <wp:simplePos x="0" y="0"/>
                <wp:positionH relativeFrom="column">
                  <wp:posOffset>4523203</wp:posOffset>
                </wp:positionH>
                <wp:positionV relativeFrom="paragraph">
                  <wp:posOffset>65307</wp:posOffset>
                </wp:positionV>
                <wp:extent cx="996461" cy="497840"/>
                <wp:effectExtent l="0" t="0" r="13335" b="1651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461" cy="4978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D60F21" id="Oval 21" o:spid="_x0000_s1026" style="position:absolute;margin-left:356.15pt;margin-top:5.15pt;width:78.45pt;height:39.2pt;z-index:252126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" fillcolor="white [3201]" strokecolor="black [3213]" strokeweight="1pt">
                <v:stroke joinstyle="miter"/>
              </v:oval>
            </w:pict>
          </mc:Fallback>
        </mc:AlternateContent>
      </w:r>
      <w:r w:rsidR="00B24E7B"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AA83F77" wp14:editId="29D4E607">
                <wp:simplePos x="0" y="0"/>
                <wp:positionH relativeFrom="column">
                  <wp:posOffset>180096</wp:posOffset>
                </wp:positionH>
                <wp:positionV relativeFrom="paragraph">
                  <wp:posOffset>229430</wp:posOffset>
                </wp:positionV>
                <wp:extent cx="98425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2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93BCB" id="Straight Connector 17" o:spid="_x0000_s1026" style="position:absolute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2pt,18.05pt" to="91.7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" strokecolor="black [3200]" strokeweight="1pt">
                <v:stroke joinstyle="miter"/>
              </v:line>
            </w:pict>
          </mc:Fallback>
        </mc:AlternateContent>
      </w:r>
      <w:r w:rsidR="00B24E7B"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BB1F31B" wp14:editId="67895EA7">
                <wp:simplePos x="0" y="0"/>
                <wp:positionH relativeFrom="column">
                  <wp:posOffset>179705</wp:posOffset>
                </wp:positionH>
                <wp:positionV relativeFrom="paragraph">
                  <wp:posOffset>94370</wp:posOffset>
                </wp:positionV>
                <wp:extent cx="984739" cy="498231"/>
                <wp:effectExtent l="0" t="0" r="25400" b="1651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9" cy="498231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330CED" id="Rectangle: Rounded Corners 14" o:spid="_x0000_s1026" style="position:absolute;margin-left:14.15pt;margin-top:7.45pt;width:77.55pt;height:39.2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" fillcolor="white [3201]" strokecolor="black [3213]" strokeweight="1pt">
                <v:stroke joinstyle="miter"/>
              </v:roundrect>
            </w:pict>
          </mc:Fallback>
        </mc:AlternateContent>
      </w:r>
    </w:p>
    <w:p w14:paraId="45A0DF8E" w14:textId="47AD1643" w:rsidR="00D3258A" w:rsidRDefault="00D3258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563BF3B6" w14:textId="5501721F" w:rsidR="00D3258A" w:rsidRDefault="00D3258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3383E368" w14:textId="1FAEA347" w:rsidR="00D3258A" w:rsidRDefault="00AB5E15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09BAA354" wp14:editId="1C010AC8">
                <wp:simplePos x="0" y="0"/>
                <wp:positionH relativeFrom="column">
                  <wp:posOffset>4582111</wp:posOffset>
                </wp:positionH>
                <wp:positionV relativeFrom="paragraph">
                  <wp:posOffset>241740</wp:posOffset>
                </wp:positionV>
                <wp:extent cx="973016" cy="0"/>
                <wp:effectExtent l="0" t="76200" r="1778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016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99EBF" id="Straight Arrow Connector 60" o:spid="_x0000_s1026" type="#_x0000_t32" style="position:absolute;margin-left:360.8pt;margin-top:19.05pt;width:76.6pt;height:0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  <w:r w:rsidR="009C59DD"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3D1AA22D" wp14:editId="6F075386">
                <wp:simplePos x="0" y="0"/>
                <wp:positionH relativeFrom="column">
                  <wp:posOffset>215021</wp:posOffset>
                </wp:positionH>
                <wp:positionV relativeFrom="paragraph">
                  <wp:posOffset>241446</wp:posOffset>
                </wp:positionV>
                <wp:extent cx="949081" cy="0"/>
                <wp:effectExtent l="0" t="76200" r="2286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081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2F0B8" id="Straight Arrow Connector 43" o:spid="_x0000_s1026" type="#_x0000_t32" style="position:absolute;margin-left:16.95pt;margin-top:19pt;width:74.75pt;height:0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</w:p>
    <w:p w14:paraId="5AFD5499" w14:textId="43A349B3" w:rsidR="00D3258A" w:rsidRDefault="00D3258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</w:p>
    <w:p w14:paraId="6A4F22E1" w14:textId="1D95E799" w:rsidR="00D3258A" w:rsidRDefault="00AB5E15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1AE2876A" wp14:editId="071C36B7">
                <wp:simplePos x="0" y="0"/>
                <wp:positionH relativeFrom="column">
                  <wp:posOffset>4582111</wp:posOffset>
                </wp:positionH>
                <wp:positionV relativeFrom="paragraph">
                  <wp:posOffset>263623</wp:posOffset>
                </wp:positionV>
                <wp:extent cx="972820" cy="0"/>
                <wp:effectExtent l="0" t="0" r="0" b="0"/>
                <wp:wrapNone/>
                <wp:docPr id="215821572" name="Straight Connector 21582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8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CF908" id="Straight Connector 215821572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8pt,20.75pt" to="437.4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" strokecolor="black [3200]" strokeweight="1pt">
                <v:stroke joinstyle="miter"/>
              </v:line>
            </w:pict>
          </mc:Fallback>
        </mc:AlternateContent>
      </w:r>
    </w:p>
    <w:p w14:paraId="2972E00C" w14:textId="2C6DB629" w:rsidR="00D3258A" w:rsidRDefault="00AB5E15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7F205BC" wp14:editId="606BC7D8">
                <wp:simplePos x="0" y="0"/>
                <wp:positionH relativeFrom="column">
                  <wp:posOffset>426280</wp:posOffset>
                </wp:positionH>
                <wp:positionV relativeFrom="paragraph">
                  <wp:posOffset>65845</wp:posOffset>
                </wp:positionV>
                <wp:extent cx="0" cy="275492"/>
                <wp:effectExtent l="0" t="0" r="38100" b="29845"/>
                <wp:wrapNone/>
                <wp:docPr id="215821571" name="Straight Connector 21582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549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0B98F" id="Straight Connector 215821571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55pt,5.2pt" to="33.55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583499E" wp14:editId="21DEA09B">
                <wp:simplePos x="0" y="0"/>
                <wp:positionH relativeFrom="column">
                  <wp:posOffset>215265</wp:posOffset>
                </wp:positionH>
                <wp:positionV relativeFrom="paragraph">
                  <wp:posOffset>65845</wp:posOffset>
                </wp:positionV>
                <wp:extent cx="0" cy="275492"/>
                <wp:effectExtent l="0" t="0" r="38100" b="29845"/>
                <wp:wrapNone/>
                <wp:docPr id="215821570" name="Straight Connector 21582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5492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72E75" id="Straight Connector 215821570" o:spid="_x0000_s1026" style="position:absolute;z-index:252131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6.95pt,5.2pt" to="16.95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31B40FC" wp14:editId="74C42CCD">
                <wp:simplePos x="0" y="0"/>
                <wp:positionH relativeFrom="column">
                  <wp:posOffset>215265</wp:posOffset>
                </wp:positionH>
                <wp:positionV relativeFrom="paragraph">
                  <wp:posOffset>65845</wp:posOffset>
                </wp:positionV>
                <wp:extent cx="984738" cy="0"/>
                <wp:effectExtent l="0" t="0" r="0" b="0"/>
                <wp:wrapNone/>
                <wp:docPr id="215821568" name="Straight Connector 21582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738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B6B12" id="Straight Connector 215821568" o:spid="_x0000_s1026" style="position:absolute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5pt,5.2pt" to="94.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" strokecolor="black [3200]" strokeweight="1pt">
                <v:stroke joinstyle="miter"/>
              </v:line>
            </w:pict>
          </mc:Fallback>
        </mc:AlternateContent>
      </w:r>
    </w:p>
    <w:p w14:paraId="1526F504" w14:textId="700DE2CB" w:rsidR="00D3258A" w:rsidRDefault="00AB5E15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5FC27517" wp14:editId="24F7B427">
                <wp:simplePos x="0" y="0"/>
                <wp:positionH relativeFrom="column">
                  <wp:posOffset>4582112</wp:posOffset>
                </wp:positionH>
                <wp:positionV relativeFrom="paragraph">
                  <wp:posOffset>38686</wp:posOffset>
                </wp:positionV>
                <wp:extent cx="972820" cy="0"/>
                <wp:effectExtent l="0" t="0" r="0" b="0"/>
                <wp:wrapNone/>
                <wp:docPr id="215821573" name="Straight Connector 21582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282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EA8C39" id="Straight Connector 215821573" o:spid="_x0000_s1026" style="position:absolute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0.8pt,3.05pt" to="437.4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" strokecolor="black [3200]" strokeweight="1pt">
                <v:stroke joinstyle="miter"/>
              </v:line>
            </w:pict>
          </mc:Fallback>
        </mc:AlternateContent>
      </w:r>
      <w:r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670618B0" wp14:editId="4DC7036D">
                <wp:simplePos x="0" y="0"/>
                <wp:positionH relativeFrom="column">
                  <wp:posOffset>215265</wp:posOffset>
                </wp:positionH>
                <wp:positionV relativeFrom="paragraph">
                  <wp:posOffset>79717</wp:posOffset>
                </wp:positionV>
                <wp:extent cx="984250" cy="0"/>
                <wp:effectExtent l="0" t="0" r="0" b="0"/>
                <wp:wrapNone/>
                <wp:docPr id="215821569" name="Straight Connector 21582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25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93F74" id="Straight Connector 215821569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5pt,6.3pt" to="94.4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" strokecolor="black [3200]" strokeweight="1pt">
                <v:stroke joinstyle="miter"/>
              </v:line>
            </w:pict>
          </mc:Fallback>
        </mc:AlternateContent>
      </w:r>
    </w:p>
    <w:p w14:paraId="117F783D" w14:textId="7D9EB5C2" w:rsidR="00D3258A" w:rsidRDefault="004B4C83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CAFDDA5" wp14:editId="66DB3C78">
                <wp:simplePos x="0" y="0"/>
                <wp:positionH relativeFrom="column">
                  <wp:posOffset>4523496</wp:posOffset>
                </wp:positionH>
                <wp:positionV relativeFrom="paragraph">
                  <wp:posOffset>134620</wp:posOffset>
                </wp:positionV>
                <wp:extent cx="1031435" cy="363122"/>
                <wp:effectExtent l="0" t="0" r="16510" b="18415"/>
                <wp:wrapNone/>
                <wp:docPr id="215821576" name="Rectangle 21582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35" cy="36312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D456B" id="Rectangle 215821576" o:spid="_x0000_s1026" style="position:absolute;margin-left:356.2pt;margin-top:10.6pt;width:81.2pt;height:28.6pt;z-index:25213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" fillcolor="white [3201]" strokecolor="#272727 [2749]" strokeweight="1pt"/>
            </w:pict>
          </mc:Fallback>
        </mc:AlternateContent>
      </w:r>
      <w:r w:rsidR="0054725D"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3709C76" wp14:editId="03ABB990">
                <wp:simplePos x="0" y="0"/>
                <wp:positionH relativeFrom="column">
                  <wp:posOffset>262109</wp:posOffset>
                </wp:positionH>
                <wp:positionV relativeFrom="paragraph">
                  <wp:posOffset>192942</wp:posOffset>
                </wp:positionV>
                <wp:extent cx="1014046" cy="345831"/>
                <wp:effectExtent l="0" t="0" r="15240" b="16510"/>
                <wp:wrapNone/>
                <wp:docPr id="215821575" name="Rectangle 21582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46" cy="34583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1C7D6" id="Rectangle 215821575" o:spid="_x0000_s1026" style="position:absolute;margin-left:20.65pt;margin-top:15.2pt;width:79.85pt;height:27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" fillcolor="white [3201]" strokecolor="black [3213]" strokeweight="1pt"/>
            </w:pict>
          </mc:Fallback>
        </mc:AlternateContent>
      </w:r>
      <w:r w:rsidR="0054725D">
        <w:rPr>
          <w:rFonts w:ascii="Khmer OS Battambang" w:eastAsia="PMingLiU" w:hAnsi="Khmer OS Battambang" w:cs="Khmer OS Battambang"/>
          <w:noProof/>
          <w:spacing w:val="-10"/>
          <w:szCs w:val="22"/>
          <w:lang w:eastAsia="zh-TW" w:bidi="km-KH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BE20101" wp14:editId="6DFA875A">
                <wp:simplePos x="0" y="0"/>
                <wp:positionH relativeFrom="column">
                  <wp:posOffset>186055</wp:posOffset>
                </wp:positionH>
                <wp:positionV relativeFrom="paragraph">
                  <wp:posOffset>105019</wp:posOffset>
                </wp:positionV>
                <wp:extent cx="1014046" cy="363415"/>
                <wp:effectExtent l="0" t="0" r="15240" b="17780"/>
                <wp:wrapNone/>
                <wp:docPr id="215821574" name="Rectangle 21582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046" cy="36341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DB38F4" id="Rectangle 215821574" o:spid="_x0000_s1026" style="position:absolute;margin-left:14.65pt;margin-top:8.25pt;width:79.85pt;height:28.6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" fillcolor="#555 [2160]" strokecolor="black [3200]" strokeweight="1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14:paraId="13ED2C63" w14:textId="77777777" w:rsidR="00D3258A" w:rsidRPr="003B075A" w:rsidRDefault="00D3258A" w:rsidP="008461DF">
      <w:pPr>
        <w:pStyle w:val="ListParagraph"/>
        <w:tabs>
          <w:tab w:val="left" w:pos="3264"/>
        </w:tabs>
        <w:ind w:left="1440"/>
        <w:rPr>
          <w:rFonts w:ascii="Khmer OS Battambang" w:eastAsia="PMingLiU" w:hAnsi="Khmer OS Battambang" w:cs="Khmer OS Battambang"/>
          <w:spacing w:val="-10"/>
          <w:szCs w:val="22"/>
          <w:cs/>
          <w:lang w:eastAsia="zh-TW" w:bidi="km-KH"/>
        </w:rPr>
      </w:pPr>
    </w:p>
    <w:p w14:paraId="35A973D0" w14:textId="77777777" w:rsidR="0054725D" w:rsidRDefault="0054725D" w:rsidP="008461DF">
      <w:pPr>
        <w:spacing w:after="100" w:line="240" w:lineRule="auto"/>
        <w:ind w:firstLine="567"/>
        <w:rPr>
          <w:rFonts w:ascii="Khmer OS Muol Light" w:hAnsi="Khmer OS Muol Light" w:cs="Khmer OS Muol Light"/>
          <w:color w:val="000000"/>
          <w:szCs w:val="22"/>
        </w:rPr>
      </w:pPr>
    </w:p>
    <w:p w14:paraId="1155272D" w14:textId="5D02959D" w:rsidR="00935BBE" w:rsidRDefault="00935BBE" w:rsidP="008461DF">
      <w:pPr>
        <w:spacing w:after="100" w:line="240" w:lineRule="auto"/>
        <w:ind w:firstLine="567"/>
        <w:jc w:val="center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 w:rsidRPr="00935BBE">
        <w:rPr>
          <w:rFonts w:ascii="Khmer OS Battambang" w:hAnsi="Khmer OS Battambang" w:cs="Khmer OS Battambang"/>
          <w:color w:val="000000"/>
          <w:szCs w:val="22"/>
          <w:cs/>
          <w:lang w:eastAsia="zh-TW"/>
        </w:rPr>
        <w:t>រូបទី ២.៣ និមិត្តសញ្ញា</w:t>
      </w:r>
      <w:r>
        <w:rPr>
          <w:rFonts w:ascii="Khmer OS Muol Light" w:hAnsi="Khmer OS Muol Light" w:cs="Khmer OS Muol Light" w:hint="cs"/>
          <w:color w:val="000000"/>
          <w:szCs w:val="22"/>
          <w:cs/>
          <w:lang w:eastAsia="zh-TW"/>
        </w:rPr>
        <w:t xml:space="preserve"> </w:t>
      </w: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DFD</w:t>
      </w:r>
    </w:p>
    <w:p w14:paraId="47327EBA" w14:textId="052495B0" w:rsidR="00935BBE" w:rsidRPr="00935BBE" w:rsidRDefault="00935BBE" w:rsidP="00490B38">
      <w:pPr>
        <w:pStyle w:val="ListParagraph"/>
        <w:numPr>
          <w:ilvl w:val="0"/>
          <w:numId w:val="21"/>
        </w:numPr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 xml:space="preserve">Process Symbol: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មានតួនាទីសម្រាប់ទទួលនូវការបញ្ចូលទ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ិ</w:t>
      </w:r>
      <w:r w:rsidR="0077478D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ន្នន័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យ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(Input Data)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និងបំលែងទ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ិ</w:t>
      </w:r>
      <w:r w:rsidR="0077478D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ន្នន័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យអោយទៅជាលទ្ធផល​ (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>Output Data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)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។</w:t>
      </w:r>
    </w:p>
    <w:p w14:paraId="0C681AAF" w14:textId="31A1230F" w:rsidR="00935BBE" w:rsidRPr="00935BBE" w:rsidRDefault="00935BBE" w:rsidP="00490B38">
      <w:pPr>
        <w:pStyle w:val="ListParagraph"/>
        <w:numPr>
          <w:ilvl w:val="0"/>
          <w:numId w:val="21"/>
        </w:numPr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Data Flow Symbol: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មានតួនាទីប្រាប់ជាចរន្តរត់នៃសុំណុំទិ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ន្ន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័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យ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(a set of data)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ដែលធ្វើការផ្លាស់ប្ដូរពីផ្នែកមួយទៅផ្នែកមួយទៀត ។</w:t>
      </w:r>
    </w:p>
    <w:p w14:paraId="163100E3" w14:textId="452213E5" w:rsidR="00FD4853" w:rsidRPr="00FD4853" w:rsidRDefault="00FD4853" w:rsidP="00490B38">
      <w:pPr>
        <w:pStyle w:val="ListParagraph"/>
        <w:numPr>
          <w:ilvl w:val="0"/>
          <w:numId w:val="21"/>
        </w:numPr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Data Store Symbol: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មានតួនាទីប្រាប់ពី​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Files or tables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ឬកន្លែងដែលផ្ទុកទិ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ន្ន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័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យ​​ ។</w:t>
      </w:r>
    </w:p>
    <w:p w14:paraId="39677035" w14:textId="678F2B45" w:rsidR="00FD4853" w:rsidRPr="009F6216" w:rsidRDefault="00FD4853" w:rsidP="00490B38">
      <w:pPr>
        <w:pStyle w:val="ListParagraph"/>
        <w:numPr>
          <w:ilvl w:val="0"/>
          <w:numId w:val="21"/>
        </w:numPr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External Entity Symbol: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មានតួនាទីប្រាប់ពីស្ថាប័ន អាចជាមនុស្ស ឬផ្នែកណាមួយនៃស្ថាប័នឬប្រព័ន្ធផ្សេងៗទៀតដែលបានផ្ដល់ ឬទទួលយកទិ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ន្ន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័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យ ពីប្រព័ន្ធដែលវាភ្ជាប់ទៅនឹង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Process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ដោយ​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Data Flow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។ ខាងក្រោមគឺជារូបភាពដែលបង្ហាញពីភាពត្រឹមត្រូវឬមិនត្រឹមត្រូវនៃការគូស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data flow diagram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តាម​​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rule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ខាមក្រោម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>:</w:t>
      </w:r>
    </w:p>
    <w:p w14:paraId="479D4582" w14:textId="0DAC3552" w:rsidR="009F6216" w:rsidRPr="009F6216" w:rsidRDefault="009F6216" w:rsidP="00490B38">
      <w:pPr>
        <w:pStyle w:val="ListParagraph"/>
        <w:numPr>
          <w:ilvl w:val="0"/>
          <w:numId w:val="21"/>
        </w:numPr>
        <w:tabs>
          <w:tab w:val="right" w:pos="9072"/>
        </w:tabs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គ្មាន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Process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ណាដែលមានតែ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Output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នោះទេ</w:t>
      </w:r>
    </w:p>
    <w:p w14:paraId="674068C9" w14:textId="2F636182" w:rsidR="00836BB3" w:rsidRDefault="000047CA" w:rsidP="008461DF">
      <w:pPr>
        <w:spacing w:after="100" w:line="240" w:lineRule="auto"/>
        <w:ind w:left="144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148736" behindDoc="0" locked="0" layoutInCell="1" allowOverlap="1" wp14:anchorId="12A07D3D" wp14:editId="3F2770D2">
                <wp:simplePos x="0" y="0"/>
                <wp:positionH relativeFrom="column">
                  <wp:posOffset>4525328</wp:posOffset>
                </wp:positionH>
                <wp:positionV relativeFrom="paragraph">
                  <wp:posOffset>295275</wp:posOffset>
                </wp:positionV>
                <wp:extent cx="865749" cy="339969"/>
                <wp:effectExtent l="0" t="38100" r="67945" b="60325"/>
                <wp:wrapNone/>
                <wp:docPr id="529505415" name="Group 529505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749" cy="339969"/>
                          <a:chOff x="0" y="0"/>
                          <a:chExt cx="865749" cy="339969"/>
                        </a:xfrm>
                      </wpg:grpSpPr>
                      <wps:wsp>
                        <wps:cNvPr id="215821584" name="Oval 215821584"/>
                        <wps:cNvSpPr/>
                        <wps:spPr>
                          <a:xfrm>
                            <a:off x="242887" y="0"/>
                            <a:ext cx="381000" cy="339969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21585" name="Straight Arrow Connector 215821585"/>
                        <wps:cNvCnPr/>
                        <wps:spPr>
                          <a:xfrm>
                            <a:off x="0" y="185738"/>
                            <a:ext cx="246184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86" name="Straight Arrow Connector 215821586"/>
                        <wps:cNvCnPr/>
                        <wps:spPr>
                          <a:xfrm flipV="1">
                            <a:off x="623887" y="0"/>
                            <a:ext cx="240323" cy="116205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87" name="Straight Arrow Connector 215821587"/>
                        <wps:cNvCnPr/>
                        <wps:spPr>
                          <a:xfrm>
                            <a:off x="590550" y="252413"/>
                            <a:ext cx="275199" cy="6994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7475A3" id="Group 529505415" o:spid="_x0000_s1026" style="position:absolute;margin-left:356.35pt;margin-top:23.25pt;width:68.15pt;height:26.75pt;z-index:252148736" coordsize="8657,3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">
                <v:oval id="Oval 215821584" o:spid="_x0000_s1027" style="position:absolute;left:2428;width:3810;height:3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" fillcolor="white [3201]" strokecolor="black [3213]" strokeweight="1pt">
                  <v:stroke joinstyle="miter"/>
                </v:oval>
                <v:shape id="Straight Arrow Connector 215821585" o:spid="_x0000_s1028" type="#_x0000_t32" style="position:absolute;top:1857;width:246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" strokecolor="black [3200]" strokeweight="1pt">
                  <v:stroke endarrow="block" joinstyle="miter"/>
                </v:shape>
                <v:shape id="Straight Arrow Connector 215821586" o:spid="_x0000_s1029" type="#_x0000_t32" style="position:absolute;left:6238;width:2404;height:11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" strokecolor="black [3200]" strokeweight="1pt">
                  <v:stroke endarrow="block" joinstyle="miter"/>
                </v:shape>
                <v:shape id="Straight Arrow Connector 215821587" o:spid="_x0000_s1030" type="#_x0000_t32" style="position:absolute;left:5905;top:2524;width:2752;height:6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" strokecolor="black [3200]" strokeweight="1pt">
                  <v:stroke endarrow="block" joinstyle="miter"/>
                </v:shape>
              </v:group>
            </w:pict>
          </mc:Fallback>
        </mc:AlternateContent>
      </w:r>
      <w:r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 wp14:anchorId="3726DC6D" wp14:editId="671FFC22">
                <wp:simplePos x="0" y="0"/>
                <wp:positionH relativeFrom="column">
                  <wp:posOffset>982028</wp:posOffset>
                </wp:positionH>
                <wp:positionV relativeFrom="paragraph">
                  <wp:posOffset>295275</wp:posOffset>
                </wp:positionV>
                <wp:extent cx="631385" cy="416169"/>
                <wp:effectExtent l="0" t="38100" r="73660" b="2222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85" cy="416169"/>
                          <a:chOff x="0" y="0"/>
                          <a:chExt cx="631385" cy="416169"/>
                        </a:xfrm>
                      </wpg:grpSpPr>
                      <wps:wsp>
                        <wps:cNvPr id="215821577" name="Oval 215821577"/>
                        <wps:cNvSpPr/>
                        <wps:spPr>
                          <a:xfrm>
                            <a:off x="0" y="38100"/>
                            <a:ext cx="363415" cy="328246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21580" name="Straight Arrow Connector 215821580"/>
                        <wps:cNvCnPr/>
                        <wps:spPr>
                          <a:xfrm flipV="1">
                            <a:off x="328612" y="42863"/>
                            <a:ext cx="275492" cy="78105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81" name="Straight Arrow Connector 215821581"/>
                        <wps:cNvCnPr/>
                        <wps:spPr>
                          <a:xfrm>
                            <a:off x="361950" y="261938"/>
                            <a:ext cx="269435" cy="45719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82" name="Straight Connector 215821582"/>
                        <wps:cNvCnPr/>
                        <wps:spPr>
                          <a:xfrm flipH="1">
                            <a:off x="0" y="0"/>
                            <a:ext cx="328246" cy="416169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83" name="Straight Connector 215821583"/>
                        <wps:cNvCnPr/>
                        <wps:spPr>
                          <a:xfrm>
                            <a:off x="0" y="0"/>
                            <a:ext cx="363415" cy="41592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442783" id="Group 62" o:spid="_x0000_s1026" style="position:absolute;margin-left:77.35pt;margin-top:23.25pt;width:49.7pt;height:32.75pt;z-index:252143616" coordsize="6313,4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">
                <v:oval id="Oval 215821577" o:spid="_x0000_s1027" style="position:absolute;top:381;width:3634;height:3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" fillcolor="white [3201]" strokecolor="black [3213]" strokeweight="1pt">
                  <v:stroke joinstyle="miter"/>
                </v:oval>
                <v:shape id="Straight Arrow Connector 215821580" o:spid="_x0000_s1028" type="#_x0000_t32" style="position:absolute;left:3286;top:428;width:2755;height:7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" strokecolor="black [3200]" strokeweight="1pt">
                  <v:stroke endarrow="block" joinstyle="miter"/>
                </v:shape>
                <v:shape id="Straight Arrow Connector 215821581" o:spid="_x0000_s1029" type="#_x0000_t32" style="position:absolute;left:3619;top:2619;width:2694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" strokecolor="black [3200]" strokeweight="1pt">
                  <v:stroke endarrow="block" joinstyle="miter"/>
                </v:shape>
                <v:line id="Straight Connector 215821582" o:spid="_x0000_s1030" style="position:absolute;flip:x;visibility:visible;mso-wrap-style:square" from="0,0" to="3282,4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" strokecolor="black [3200]" strokeweight=".5pt">
                  <v:stroke joinstyle="miter"/>
                </v:line>
                <v:line id="Straight Connector 215821583" o:spid="_x0000_s1031" style="position:absolute;visibility:visible;mso-wrap-style:square" from="0,0" to="3634,4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" strokecolor="black [3200]" strokeweight=".5pt">
                  <v:stroke joinstyle="miter"/>
                </v:line>
              </v:group>
            </w:pict>
          </mc:Fallback>
        </mc:AlternateContent>
      </w:r>
      <w:r w:rsidR="00836BB3"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Incorrect                                                                        Correct</w:t>
      </w:r>
    </w:p>
    <w:p w14:paraId="3A760DD5" w14:textId="3FFCFD0B" w:rsidR="00836BB3" w:rsidRDefault="000E592D" w:rsidP="008461DF">
      <w:pPr>
        <w:tabs>
          <w:tab w:val="right" w:pos="9072"/>
        </w:tabs>
        <w:spacing w:after="100" w:line="240" w:lineRule="auto"/>
        <w:ind w:left="144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ab/>
      </w:r>
    </w:p>
    <w:p w14:paraId="61905019" w14:textId="73CDE313" w:rsidR="000E592D" w:rsidRPr="000E592D" w:rsidRDefault="000E592D" w:rsidP="00490B38">
      <w:pPr>
        <w:pStyle w:val="ListParagraph"/>
        <w:numPr>
          <w:ilvl w:val="0"/>
          <w:numId w:val="22"/>
        </w:numPr>
        <w:tabs>
          <w:tab w:val="right" w:pos="9072"/>
        </w:tabs>
        <w:spacing w:after="10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គ្មាន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Process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ណាដែលមានតែ </w:t>
      </w:r>
      <w:r w:rsidR="009F6216"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>Input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នោះទេ</w:t>
      </w:r>
    </w:p>
    <w:p w14:paraId="3FC68727" w14:textId="1B771714" w:rsidR="00836BB3" w:rsidRDefault="000B5219" w:rsidP="008461DF">
      <w:pPr>
        <w:spacing w:after="100" w:line="240" w:lineRule="auto"/>
        <w:ind w:left="144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156928" behindDoc="0" locked="0" layoutInCell="1" allowOverlap="1" wp14:anchorId="29B98CF6" wp14:editId="51188801">
                <wp:simplePos x="0" y="0"/>
                <wp:positionH relativeFrom="column">
                  <wp:posOffset>909403</wp:posOffset>
                </wp:positionH>
                <wp:positionV relativeFrom="paragraph">
                  <wp:posOffset>361485</wp:posOffset>
                </wp:positionV>
                <wp:extent cx="592015" cy="398145"/>
                <wp:effectExtent l="0" t="0" r="36830" b="20955"/>
                <wp:wrapNone/>
                <wp:docPr id="529505416" name="Group 529505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15" cy="398145"/>
                          <a:chOff x="0" y="0"/>
                          <a:chExt cx="592015" cy="398145"/>
                        </a:xfrm>
                      </wpg:grpSpPr>
                      <wps:wsp>
                        <wps:cNvPr id="215821589" name="Oval 215821589"/>
                        <wps:cNvSpPr/>
                        <wps:spPr>
                          <a:xfrm>
                            <a:off x="228600" y="0"/>
                            <a:ext cx="363220" cy="345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21590" name="Straight Connector 215821590"/>
                        <wps:cNvCnPr/>
                        <wps:spPr>
                          <a:xfrm flipH="1">
                            <a:off x="228600" y="0"/>
                            <a:ext cx="363220" cy="39814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91" name="Straight Connector 215821591"/>
                        <wps:cNvCnPr/>
                        <wps:spPr>
                          <a:xfrm>
                            <a:off x="228600" y="0"/>
                            <a:ext cx="363415" cy="398145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92" name="Straight Arrow Connector 215821592"/>
                        <wps:cNvCnPr/>
                        <wps:spPr>
                          <a:xfrm>
                            <a:off x="0" y="47625"/>
                            <a:ext cx="228600" cy="93784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94" name="Straight Arrow Connector 215821594"/>
                        <wps:cNvCnPr/>
                        <wps:spPr>
                          <a:xfrm flipV="1">
                            <a:off x="0" y="219075"/>
                            <a:ext cx="228600" cy="75809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2CB004" id="Group 529505416" o:spid="_x0000_s1026" style="position:absolute;margin-left:71.6pt;margin-top:28.45pt;width:46.6pt;height:31.35pt;z-index:252156928" coordsize="5920,3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">
                <v:oval id="Oval 215821589" o:spid="_x0000_s1027" style="position:absolute;left:2286;width:3632;height:3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" fillcolor="white [3201]" strokecolor="black [3213]" strokeweight="1pt">
                  <v:stroke joinstyle="miter"/>
                </v:oval>
                <v:line id="Straight Connector 215821590" o:spid="_x0000_s1028" style="position:absolute;flip:x;visibility:visible;mso-wrap-style:square" from="2286,0" to="5918,3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" strokecolor="black [3200]" strokeweight=".5pt">
                  <v:stroke joinstyle="miter"/>
                </v:line>
                <v:line id="Straight Connector 215821591" o:spid="_x0000_s1029" style="position:absolute;visibility:visible;mso-wrap-style:square" from="2286,0" to="5920,3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" strokecolor="black [3200]" strokeweight=".5pt">
                  <v:stroke joinstyle="miter"/>
                </v:line>
                <v:shape id="Straight Arrow Connector 215821592" o:spid="_x0000_s1030" type="#_x0000_t32" style="position:absolute;top:476;width:2286;height:9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" strokecolor="black [3200]" strokeweight="1pt">
                  <v:stroke endarrow="block" joinstyle="miter"/>
                </v:shape>
                <v:shape id="Straight Arrow Connector 215821594" o:spid="_x0000_s1031" type="#_x0000_t32" style="position:absolute;top:2190;width:2286;height:75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" strokecolor="black [3200]" strokeweight="1pt">
                  <v:stroke endarrow="block" joinstyle="miter"/>
                </v:shape>
              </v:group>
            </w:pict>
          </mc:Fallback>
        </mc:AlternateContent>
      </w:r>
      <w:r w:rsidR="000E592D"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Incorrect                                                                        Correct</w:t>
      </w:r>
    </w:p>
    <w:p w14:paraId="7BAEFE5C" w14:textId="42BD0F04" w:rsidR="007231CF" w:rsidRDefault="000B5219" w:rsidP="008461DF">
      <w:pPr>
        <w:spacing w:after="100" w:line="240" w:lineRule="auto"/>
        <w:ind w:left="144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161024" behindDoc="0" locked="0" layoutInCell="1" allowOverlap="1" wp14:anchorId="3CA2C73B" wp14:editId="35267E88">
                <wp:simplePos x="0" y="0"/>
                <wp:positionH relativeFrom="column">
                  <wp:posOffset>4583625</wp:posOffset>
                </wp:positionH>
                <wp:positionV relativeFrom="paragraph">
                  <wp:posOffset>44987</wp:posOffset>
                </wp:positionV>
                <wp:extent cx="905241" cy="345440"/>
                <wp:effectExtent l="0" t="0" r="66675" b="16510"/>
                <wp:wrapNone/>
                <wp:docPr id="529505424" name="Group 529505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241" cy="345440"/>
                          <a:chOff x="0" y="0"/>
                          <a:chExt cx="905241" cy="345440"/>
                        </a:xfrm>
                      </wpg:grpSpPr>
                      <wps:wsp>
                        <wps:cNvPr id="215821588" name="Oval 215821588"/>
                        <wps:cNvSpPr/>
                        <wps:spPr>
                          <a:xfrm>
                            <a:off x="261937" y="0"/>
                            <a:ext cx="363220" cy="345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21595" name="Straight Arrow Connector 215821595"/>
                        <wps:cNvCnPr/>
                        <wps:spPr>
                          <a:xfrm>
                            <a:off x="0" y="52387"/>
                            <a:ext cx="263720" cy="45719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96" name="Straight Arrow Connector 215821596"/>
                        <wps:cNvCnPr/>
                        <wps:spPr>
                          <a:xfrm flipV="1">
                            <a:off x="0" y="190500"/>
                            <a:ext cx="263720" cy="82062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597" name="Straight Arrow Connector 215821597"/>
                        <wps:cNvCnPr/>
                        <wps:spPr>
                          <a:xfrm>
                            <a:off x="623887" y="185737"/>
                            <a:ext cx="281354" cy="5861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A5F615" id="Group 529505424" o:spid="_x0000_s1026" style="position:absolute;margin-left:360.9pt;margin-top:3.55pt;width:71.3pt;height:27.2pt;z-index:252161024" coordsize="9052,3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">
                <v:oval id="Oval 215821588" o:spid="_x0000_s1027" style="position:absolute;left:2619;width:3632;height:34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" fillcolor="white [3201]" strokecolor="black [3213]" strokeweight="1pt">
                  <v:stroke joinstyle="miter"/>
                </v:oval>
                <v:shape id="Straight Arrow Connector 215821595" o:spid="_x0000_s1028" type="#_x0000_t32" style="position:absolute;top:523;width:2637;height:4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" strokecolor="black [3200]" strokeweight="1pt">
                  <v:stroke endarrow="block" joinstyle="miter"/>
                </v:shape>
                <v:shape id="Straight Arrow Connector 215821596" o:spid="_x0000_s1029" type="#_x0000_t32" style="position:absolute;top:1905;width:2637;height:82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" strokecolor="black [3200]" strokeweight="1pt">
                  <v:stroke endarrow="block" joinstyle="miter"/>
                </v:shape>
                <v:shape id="Straight Arrow Connector 215821597" o:spid="_x0000_s1030" type="#_x0000_t32" style="position:absolute;left:6238;top:1857;width:2814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" strokecolor="black [3200]" strokeweight="1pt">
                  <v:stroke endarrow="block" joinstyle="miter"/>
                </v:shape>
              </v:group>
            </w:pict>
          </mc:Fallback>
        </mc:AlternateContent>
      </w:r>
    </w:p>
    <w:p w14:paraId="699D01D9" w14:textId="35F71781" w:rsidR="000E592D" w:rsidRDefault="000E592D" w:rsidP="008461DF">
      <w:pPr>
        <w:spacing w:after="100" w:line="240" w:lineRule="auto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</w:p>
    <w:p w14:paraId="30843DF7" w14:textId="77777777" w:rsidR="00DA1672" w:rsidRPr="00DA1672" w:rsidRDefault="00DA1672" w:rsidP="008461DF">
      <w:pPr>
        <w:spacing w:after="100" w:line="240" w:lineRule="auto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</w:p>
    <w:p w14:paraId="4E3928E5" w14:textId="1BEB64BC" w:rsidR="000E592D" w:rsidRPr="00DA1672" w:rsidRDefault="002607F7" w:rsidP="00490B38">
      <w:pPr>
        <w:pStyle w:val="ListParagraph"/>
        <w:numPr>
          <w:ilvl w:val="0"/>
          <w:numId w:val="22"/>
        </w:numPr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Process </w:t>
      </w:r>
      <w:r w:rsidR="00DA1672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នីមួយៗត្រូវមានឈ្មោះ</w:t>
      </w:r>
    </w:p>
    <w:p w14:paraId="186954EA" w14:textId="4C31C3BC" w:rsidR="00DA1672" w:rsidRPr="00DA1672" w:rsidRDefault="00DA1672" w:rsidP="00490B38">
      <w:pPr>
        <w:pStyle w:val="ListParagraph"/>
        <w:numPr>
          <w:ilvl w:val="0"/>
          <w:numId w:val="22"/>
        </w:numPr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ទិ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ន្ន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័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យ​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( Data )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មិនអាចចេញពី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Data Store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 ទៅ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Data Store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មួយទៀតដោយផ្ទាល់បានទេ​ ។</w:t>
      </w:r>
    </w:p>
    <w:p w14:paraId="7B9511D9" w14:textId="66B1CB47" w:rsidR="00DA1672" w:rsidRPr="00DA1672" w:rsidRDefault="00DA1672" w:rsidP="00490B38">
      <w:pPr>
        <w:pStyle w:val="ListParagraph"/>
        <w:numPr>
          <w:ilvl w:val="0"/>
          <w:numId w:val="22"/>
        </w:numPr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ត្រូវតែឆ្លងកាត់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>Process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 ជាមុនសិន </w:t>
      </w:r>
    </w:p>
    <w:p w14:paraId="4DD062D8" w14:textId="182CC414" w:rsidR="00DA1672" w:rsidRPr="00DA1672" w:rsidRDefault="000047CA" w:rsidP="008461DF">
      <w:pPr>
        <w:spacing w:after="100" w:line="240" w:lineRule="auto"/>
        <w:ind w:left="144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178432" behindDoc="0" locked="0" layoutInCell="1" allowOverlap="1" wp14:anchorId="086AF7FB" wp14:editId="20D0FE07">
                <wp:simplePos x="0" y="0"/>
                <wp:positionH relativeFrom="column">
                  <wp:posOffset>624840</wp:posOffset>
                </wp:positionH>
                <wp:positionV relativeFrom="paragraph">
                  <wp:posOffset>283528</wp:posOffset>
                </wp:positionV>
                <wp:extent cx="883285" cy="668216"/>
                <wp:effectExtent l="0" t="0" r="31115" b="36830"/>
                <wp:wrapNone/>
                <wp:docPr id="529505436" name="Group 529505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285" cy="668216"/>
                          <a:chOff x="0" y="0"/>
                          <a:chExt cx="883285" cy="668216"/>
                        </a:xfrm>
                      </wpg:grpSpPr>
                      <wpg:grpSp>
                        <wpg:cNvPr id="529505427" name="Group 529505427"/>
                        <wpg:cNvGrpSpPr/>
                        <wpg:grpSpPr>
                          <a:xfrm>
                            <a:off x="0" y="85725"/>
                            <a:ext cx="883285" cy="504825"/>
                            <a:chOff x="0" y="0"/>
                            <a:chExt cx="883285" cy="504825"/>
                          </a:xfrm>
                        </wpg:grpSpPr>
                        <wps:wsp>
                          <wps:cNvPr id="215821603" name="Straight Connector 215821603"/>
                          <wps:cNvCnPr/>
                          <wps:spPr>
                            <a:xfrm>
                              <a:off x="0" y="0"/>
                              <a:ext cx="597877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821602" name="Straight Connector 215821602"/>
                          <wps:cNvCnPr/>
                          <wps:spPr>
                            <a:xfrm>
                              <a:off x="0" y="171450"/>
                              <a:ext cx="59753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821601" name="Straight Connector 215821601"/>
                          <wps:cNvCnPr/>
                          <wps:spPr>
                            <a:xfrm>
                              <a:off x="0" y="0"/>
                              <a:ext cx="0" cy="1699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821606" name="Straight Connector 215821606"/>
                          <wps:cNvCnPr/>
                          <wps:spPr>
                            <a:xfrm>
                              <a:off x="285750" y="333375"/>
                              <a:ext cx="59753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821605" name="Straight Connector 215821605"/>
                          <wps:cNvCnPr/>
                          <wps:spPr>
                            <a:xfrm>
                              <a:off x="285750" y="504825"/>
                              <a:ext cx="59753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821604" name="Straight Connector 215821604"/>
                          <wps:cNvCnPr/>
                          <wps:spPr>
                            <a:xfrm>
                              <a:off x="285750" y="333375"/>
                              <a:ext cx="0" cy="1699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821610" name="Straight Arrow Connector 215821610"/>
                          <wps:cNvCnPr/>
                          <wps:spPr>
                            <a:xfrm>
                              <a:off x="209550" y="171450"/>
                              <a:ext cx="416169" cy="164123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29505426" name="Group 529505426"/>
                        <wpg:cNvGrpSpPr/>
                        <wpg:grpSpPr>
                          <a:xfrm>
                            <a:off x="76200" y="0"/>
                            <a:ext cx="568569" cy="668216"/>
                            <a:chOff x="0" y="0"/>
                            <a:chExt cx="568569" cy="668216"/>
                          </a:xfrm>
                        </wpg:grpSpPr>
                        <wps:wsp>
                          <wps:cNvPr id="215821611" name="Straight Connector 215821611"/>
                          <wps:cNvCnPr/>
                          <wps:spPr>
                            <a:xfrm flipH="1">
                              <a:off x="0" y="0"/>
                              <a:ext cx="568569" cy="62718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821612" name="Straight Connector 215821612"/>
                          <wps:cNvCnPr/>
                          <wps:spPr>
                            <a:xfrm>
                              <a:off x="0" y="0"/>
                              <a:ext cx="568325" cy="66821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C490C2" id="Group 529505436" o:spid="_x0000_s1026" style="position:absolute;margin-left:49.2pt;margin-top:22.35pt;width:69.55pt;height:52.6pt;z-index:252178432" coordsize="8832,6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">
                <v:group id="Group 529505427" o:spid="_x0000_s1027" style="position:absolute;top:857;width:8832;height:5048" coordsize="8832,5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">
                  <v:line id="Straight Connector 215821603" o:spid="_x0000_s1028" style="position:absolute;visibility:visible;mso-wrap-style:square" from="0,0" to="597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" strokecolor="black [3200]" strokeweight="1pt">
                    <v:stroke joinstyle="miter"/>
                  </v:line>
                  <v:line id="Straight Connector 215821602" o:spid="_x0000_s1029" style="position:absolute;visibility:visible;mso-wrap-style:square" from="0,1714" to="5975,1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" strokecolor="black [3200]" strokeweight="1pt">
                    <v:stroke joinstyle="miter"/>
                  </v:line>
                  <v:line id="Straight Connector 215821601" o:spid="_x0000_s1030" style="position:absolute;visibility:visible;mso-wrap-style:square" from="0,0" to="0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" strokecolor="black [3200]" strokeweight="1pt">
                    <v:stroke joinstyle="miter"/>
                  </v:line>
                  <v:line id="Straight Connector 215821606" o:spid="_x0000_s1031" style="position:absolute;visibility:visible;mso-wrap-style:square" from="2857,3333" to="8832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" strokecolor="black [3200]" strokeweight="1pt">
                    <v:stroke joinstyle="miter"/>
                  </v:line>
                  <v:line id="Straight Connector 215821605" o:spid="_x0000_s1032" style="position:absolute;visibility:visible;mso-wrap-style:square" from="2857,5048" to="8832,5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" strokecolor="black [3200]" strokeweight="1pt">
                    <v:stroke joinstyle="miter"/>
                  </v:line>
                  <v:line id="Straight Connector 215821604" o:spid="_x0000_s1033" style="position:absolute;visibility:visible;mso-wrap-style:square" from="2857,3333" to="2857,5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" strokecolor="black [3200]" strokeweight="1pt">
                    <v:stroke joinstyle="miter"/>
                  </v:line>
                  <v:shape id="Straight Arrow Connector 215821610" o:spid="_x0000_s1034" type="#_x0000_t32" style="position:absolute;left:2095;top:1714;width:4162;height:16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" strokecolor="black [3200]" strokeweight="1pt">
                    <v:stroke endarrow="block" joinstyle="miter"/>
                  </v:shape>
                </v:group>
                <v:group id="Group 529505426" o:spid="_x0000_s1035" style="position:absolute;left:762;width:5685;height:6682" coordsize="5685,6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">
                  <v:line id="Straight Connector 215821611" o:spid="_x0000_s1036" style="position:absolute;flip:x;visibility:visible;mso-wrap-style:square" from="0,0" to="5685,6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" strokecolor="black [3200]" strokeweight=".5pt">
                    <v:stroke joinstyle="miter"/>
                  </v:line>
                  <v:line id="Straight Connector 215821612" o:spid="_x0000_s1037" style="position:absolute;visibility:visible;mso-wrap-style:square" from="0,0" to="5683,6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  <w:r w:rsidR="00DA1672"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Incorrect                                                                       Correct</w:t>
      </w:r>
    </w:p>
    <w:p w14:paraId="12A6E03B" w14:textId="4F29CF56" w:rsidR="00836BB3" w:rsidRDefault="000047CA" w:rsidP="008461DF">
      <w:pPr>
        <w:spacing w:after="100" w:line="240" w:lineRule="auto"/>
        <w:ind w:left="144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2190720" behindDoc="0" locked="0" layoutInCell="1" allowOverlap="1" wp14:anchorId="1E4C4B51" wp14:editId="0CAE051F">
                <wp:simplePos x="0" y="0"/>
                <wp:positionH relativeFrom="column">
                  <wp:posOffset>3801428</wp:posOffset>
                </wp:positionH>
                <wp:positionV relativeFrom="paragraph">
                  <wp:posOffset>34608</wp:posOffset>
                </wp:positionV>
                <wp:extent cx="1950427" cy="252046"/>
                <wp:effectExtent l="0" t="0" r="31115" b="15240"/>
                <wp:wrapNone/>
                <wp:docPr id="529505425" name="Group 529505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0427" cy="252046"/>
                          <a:chOff x="0" y="0"/>
                          <a:chExt cx="1950427" cy="252046"/>
                        </a:xfrm>
                      </wpg:grpSpPr>
                      <wps:wsp>
                        <wps:cNvPr id="215821615" name="Straight Connector 215821615"/>
                        <wps:cNvCnPr/>
                        <wps:spPr>
                          <a:xfrm>
                            <a:off x="4762" y="61912"/>
                            <a:ext cx="597877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613" name="Straight Connector 215821613"/>
                        <wps:cNvCnPr/>
                        <wps:spPr>
                          <a:xfrm>
                            <a:off x="4762" y="228600"/>
                            <a:ext cx="59753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614" name="Straight Connector 215821614"/>
                        <wps:cNvCnPr/>
                        <wps:spPr>
                          <a:xfrm>
                            <a:off x="0" y="61912"/>
                            <a:ext cx="0" cy="16998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621" name="Straight Connector 215821621"/>
                        <wps:cNvCnPr/>
                        <wps:spPr>
                          <a:xfrm>
                            <a:off x="1352550" y="61912"/>
                            <a:ext cx="597877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619" name="Straight Connector 215821619"/>
                        <wps:cNvCnPr/>
                        <wps:spPr>
                          <a:xfrm>
                            <a:off x="1352550" y="228600"/>
                            <a:ext cx="59753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620" name="Straight Connector 215821620"/>
                        <wps:cNvCnPr/>
                        <wps:spPr>
                          <a:xfrm>
                            <a:off x="1352550" y="52387"/>
                            <a:ext cx="0" cy="1695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623" name="Oval 215821623"/>
                        <wps:cNvSpPr/>
                        <wps:spPr>
                          <a:xfrm>
                            <a:off x="814387" y="0"/>
                            <a:ext cx="269143" cy="252046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21624" name="Straight Arrow Connector 215821624"/>
                        <wps:cNvCnPr/>
                        <wps:spPr>
                          <a:xfrm>
                            <a:off x="557212" y="152400"/>
                            <a:ext cx="257859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821625" name="Straight Arrow Connector 215821625"/>
                        <wps:cNvCnPr/>
                        <wps:spPr>
                          <a:xfrm>
                            <a:off x="1085850" y="142875"/>
                            <a:ext cx="270119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76F1C8" id="Group 529505425" o:spid="_x0000_s1026" style="position:absolute;margin-left:299.35pt;margin-top:2.75pt;width:153.6pt;height:19.85pt;z-index:252190720" coordsize="19504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">
                <v:line id="Straight Connector 215821615" o:spid="_x0000_s1027" style="position:absolute;visibility:visible;mso-wrap-style:square" from="47,619" to="6026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" strokecolor="black [3200]" strokeweight="1pt">
                  <v:stroke joinstyle="miter"/>
                </v:line>
                <v:line id="Straight Connector 215821613" o:spid="_x0000_s1028" style="position:absolute;visibility:visible;mso-wrap-style:square" from="47,2286" to="6022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" strokecolor="black [3200]" strokeweight="1pt">
                  <v:stroke joinstyle="miter"/>
                </v:line>
                <v:line id="Straight Connector 215821614" o:spid="_x0000_s1029" style="position:absolute;visibility:visible;mso-wrap-style:square" from="0,619" to="0,2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" strokecolor="black [3200]" strokeweight="1pt">
                  <v:stroke joinstyle="miter"/>
                </v:line>
                <v:line id="Straight Connector 215821621" o:spid="_x0000_s1030" style="position:absolute;visibility:visible;mso-wrap-style:square" from="13525,619" to="19504,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" strokecolor="black [3200]" strokeweight="1pt">
                  <v:stroke joinstyle="miter"/>
                </v:line>
                <v:line id="Straight Connector 215821619" o:spid="_x0000_s1031" style="position:absolute;visibility:visible;mso-wrap-style:square" from="13525,2286" to="195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" strokecolor="black [3200]" strokeweight="1pt">
                  <v:stroke joinstyle="miter"/>
                </v:line>
                <v:line id="Straight Connector 215821620" o:spid="_x0000_s1032" style="position:absolute;visibility:visible;mso-wrap-style:square" from="13525,523" to="13525,2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" strokecolor="black [3200]" strokeweight="1pt">
                  <v:stroke joinstyle="miter"/>
                </v:line>
                <v:oval id="Oval 215821623" o:spid="_x0000_s1033" style="position:absolute;left:8143;width:2692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" fillcolor="white [3201]" strokecolor="black [3213]" strokeweight="1pt">
                  <v:stroke joinstyle="miter"/>
                </v:oval>
                <v:shape id="Straight Arrow Connector 215821624" o:spid="_x0000_s1034" type="#_x0000_t32" style="position:absolute;left:5572;top:1524;width:257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" strokecolor="black [3213]" strokeweight="1pt">
                  <v:stroke endarrow="block" joinstyle="miter"/>
                </v:shape>
                <v:shape id="Straight Arrow Connector 215821625" o:spid="_x0000_s1035" type="#_x0000_t32" style="position:absolute;left:10858;top:1428;width:27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" strokecolor="black [3200]" strokeweight="1pt">
                  <v:stroke endarrow="block" joinstyle="miter"/>
                </v:shape>
              </v:group>
            </w:pict>
          </mc:Fallback>
        </mc:AlternateContent>
      </w:r>
    </w:p>
    <w:p w14:paraId="63CE5FB7" w14:textId="272BCA74" w:rsidR="00DA1672" w:rsidRDefault="00DA1672" w:rsidP="008461DF">
      <w:pPr>
        <w:spacing w:after="100" w:line="240" w:lineRule="auto"/>
        <w:ind w:left="144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 xml:space="preserve">    </w:t>
      </w:r>
    </w:p>
    <w:p w14:paraId="79CE6949" w14:textId="53F0FC2A" w:rsidR="0077478D" w:rsidRDefault="0077478D" w:rsidP="00490B38">
      <w:pPr>
        <w:pStyle w:val="ListParagraph"/>
        <w:numPr>
          <w:ilvl w:val="0"/>
          <w:numId w:val="23"/>
        </w:numPr>
        <w:spacing w:after="100"/>
        <w:jc w:val="both"/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Data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មិនអាចចូលទៅកន្លែងផ្ទុកទ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ិ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ន្នន័យ</w:t>
      </w:r>
      <w:r w:rsidR="006218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​​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(Data Store) </w:t>
      </w:r>
      <w:r w:rsidR="00621830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ដោយផ្ទាល់ពីប្រភេទខាងក្រៅនោះទេវាត្រូវឆ្លងកាត់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>Process</w:t>
      </w:r>
      <w:r w:rsidR="00621830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 ដែលទទួល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 Data </w:t>
      </w:r>
      <w:r w:rsidR="00621830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ពីប្រភព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>(Source)</w:t>
      </w:r>
      <w:r w:rsidR="00621830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 នោះ ។</w:t>
      </w:r>
    </w:p>
    <w:p w14:paraId="344628F1" w14:textId="559D0AED" w:rsidR="00621830" w:rsidRPr="0077478D" w:rsidRDefault="00D63195" w:rsidP="008461DF">
      <w:pPr>
        <w:pStyle w:val="ListParagraph"/>
        <w:spacing w:after="100"/>
        <w:ind w:left="1440"/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noProof/>
          <w:color w:val="000000"/>
          <w:szCs w:val="22"/>
          <w:lang w:eastAsia="zh-CN" w:bidi="km-KH"/>
        </w:rPr>
        <mc:AlternateContent>
          <mc:Choice Requires="wpg">
            <w:drawing>
              <wp:anchor distT="0" distB="0" distL="114300" distR="114300" simplePos="0" relativeHeight="252201984" behindDoc="0" locked="0" layoutInCell="1" allowOverlap="1" wp14:anchorId="04B91572" wp14:editId="0B07410B">
                <wp:simplePos x="0" y="0"/>
                <wp:positionH relativeFrom="column">
                  <wp:posOffset>562928</wp:posOffset>
                </wp:positionH>
                <wp:positionV relativeFrom="paragraph">
                  <wp:posOffset>264795</wp:posOffset>
                </wp:positionV>
                <wp:extent cx="1155846" cy="410308"/>
                <wp:effectExtent l="0" t="0" r="25400" b="27940"/>
                <wp:wrapNone/>
                <wp:docPr id="529505437" name="Group 529505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5846" cy="410308"/>
                          <a:chOff x="0" y="0"/>
                          <a:chExt cx="1155846" cy="410308"/>
                        </a:xfrm>
                      </wpg:grpSpPr>
                      <wpg:grpSp>
                        <wpg:cNvPr id="1069548101" name="Group 1069548101"/>
                        <wpg:cNvGrpSpPr/>
                        <wpg:grpSpPr>
                          <a:xfrm>
                            <a:off x="552450" y="133350"/>
                            <a:ext cx="603396" cy="169985"/>
                            <a:chOff x="0" y="0"/>
                            <a:chExt cx="603396" cy="169985"/>
                          </a:xfrm>
                        </wpg:grpSpPr>
                        <wps:wsp>
                          <wps:cNvPr id="215821629" name="Straight Connector 215821629"/>
                          <wps:cNvCnPr/>
                          <wps:spPr>
                            <a:xfrm>
                              <a:off x="0" y="0"/>
                              <a:ext cx="597877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821627" name="Straight Connector 215821627"/>
                          <wps:cNvCnPr/>
                          <wps:spPr>
                            <a:xfrm>
                              <a:off x="5861" y="169985"/>
                              <a:ext cx="59753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5821628" name="Straight Connector 215821628"/>
                          <wps:cNvCnPr/>
                          <wps:spPr>
                            <a:xfrm>
                              <a:off x="5861" y="0"/>
                              <a:ext cx="0" cy="1699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5821630" name="Straight Arrow Connector 215821630"/>
                        <wps:cNvCnPr/>
                        <wps:spPr>
                          <a:xfrm>
                            <a:off x="271462" y="209550"/>
                            <a:ext cx="28189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84657289" name="Group 1784657289"/>
                        <wpg:cNvGrpSpPr/>
                        <wpg:grpSpPr>
                          <a:xfrm>
                            <a:off x="0" y="0"/>
                            <a:ext cx="662549" cy="410308"/>
                            <a:chOff x="0" y="0"/>
                            <a:chExt cx="662549" cy="410308"/>
                          </a:xfrm>
                        </wpg:grpSpPr>
                        <wps:wsp>
                          <wps:cNvPr id="215821626" name="Rectangle 215821626"/>
                          <wps:cNvSpPr/>
                          <wps:spPr>
                            <a:xfrm>
                              <a:off x="0" y="93784"/>
                              <a:ext cx="275492" cy="23446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821631" name="Straight Connector 215821631"/>
                          <wps:cNvCnPr/>
                          <wps:spPr>
                            <a:xfrm flipH="1">
                              <a:off x="275492" y="5861"/>
                              <a:ext cx="387057" cy="381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280" name="Straight Connector 1784657280"/>
                          <wps:cNvCnPr/>
                          <wps:spPr>
                            <a:xfrm>
                              <a:off x="222738" y="0"/>
                              <a:ext cx="386520" cy="4103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9375EE6" id="Group 529505437" o:spid="_x0000_s1026" style="position:absolute;margin-left:44.35pt;margin-top:20.85pt;width:91pt;height:32.3pt;z-index:252201984" coordsize="11558,4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">
                <v:group id="Group 1069548101" o:spid="_x0000_s1027" style="position:absolute;left:5524;top:1333;width:6034;height:1700" coordsize="6033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">
                  <v:line id="Straight Connector 215821629" o:spid="_x0000_s1028" style="position:absolute;visibility:visible;mso-wrap-style:square" from="0,0" to="597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" strokecolor="black [3200]" strokeweight="1pt">
                    <v:stroke joinstyle="miter"/>
                  </v:line>
                  <v:line id="Straight Connector 215821627" o:spid="_x0000_s1029" style="position:absolute;visibility:visible;mso-wrap-style:square" from="58,1699" to="6033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" strokecolor="black [3200]" strokeweight="1pt">
                    <v:stroke joinstyle="miter"/>
                  </v:line>
                  <v:line id="Straight Connector 215821628" o:spid="_x0000_s1030" style="position:absolute;visibility:visible;mso-wrap-style:square" from="58,0" to="58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" strokecolor="black [3200]" strokeweight="1pt">
                    <v:stroke joinstyle="miter"/>
                  </v:line>
                </v:group>
                <v:shape id="Straight Arrow Connector 215821630" o:spid="_x0000_s1031" type="#_x0000_t32" style="position:absolute;left:2714;top:2095;width:28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" strokecolor="black [3200]" strokeweight="1pt">
                  <v:stroke endarrow="block" joinstyle="miter"/>
                </v:shape>
                <v:group id="Group 1784657289" o:spid="_x0000_s1032" style="position:absolute;width:6625;height:4103" coordsize="6625,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">
                  <v:rect id="Rectangle 215821626" o:spid="_x0000_s1033" style="position:absolute;top:937;width:2754;height:2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" fillcolor="white [3201]" strokecolor="black [3213]" strokeweight="1pt"/>
                  <v:line id="Straight Connector 215821631" o:spid="_x0000_s1034" style="position:absolute;flip:x;visibility:visible;mso-wrap-style:square" from="2754,58" to="6625,3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" strokecolor="black [3200]" strokeweight=".5pt">
                    <v:stroke joinstyle="miter"/>
                  </v:line>
                  <v:line id="Straight Connector 1784657280" o:spid="_x0000_s1035" style="position:absolute;visibility:visible;mso-wrap-style:square" from="2227,0" to="6092,4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  <w:r w:rsidR="00621830"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Incorrect                                                                              </w:t>
      </w:r>
      <w:r w:rsidR="00F16C05"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>Correct</w:t>
      </w:r>
    </w:p>
    <w:p w14:paraId="1D93FC90" w14:textId="63CA15B8" w:rsidR="004520A1" w:rsidRDefault="004E5304" w:rsidP="008461DF">
      <w:pPr>
        <w:spacing w:after="100" w:line="240" w:lineRule="auto"/>
        <w:ind w:left="144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0E64D024" wp14:editId="3057011D">
                <wp:simplePos x="0" y="0"/>
                <wp:positionH relativeFrom="column">
                  <wp:posOffset>3943203</wp:posOffset>
                </wp:positionH>
                <wp:positionV relativeFrom="paragraph">
                  <wp:posOffset>8548</wp:posOffset>
                </wp:positionV>
                <wp:extent cx="1811216" cy="252046"/>
                <wp:effectExtent l="0" t="0" r="36830" b="15240"/>
                <wp:wrapNone/>
                <wp:docPr id="1784657311" name="Group 1784657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216" cy="252046"/>
                          <a:chOff x="0" y="0"/>
                          <a:chExt cx="1811216" cy="252046"/>
                        </a:xfrm>
                      </wpg:grpSpPr>
                      <wps:wsp>
                        <wps:cNvPr id="1784657281" name="Rectangle 1784657281"/>
                        <wps:cNvSpPr/>
                        <wps:spPr>
                          <a:xfrm>
                            <a:off x="0" y="17585"/>
                            <a:ext cx="287215" cy="234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657282" name="Oval 1784657282"/>
                        <wps:cNvSpPr/>
                        <wps:spPr>
                          <a:xfrm>
                            <a:off x="674077" y="0"/>
                            <a:ext cx="269631" cy="252046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657283" name="Straight Arrow Connector 1784657283"/>
                        <wps:cNvCnPr/>
                        <wps:spPr>
                          <a:xfrm>
                            <a:off x="287216" y="140677"/>
                            <a:ext cx="38696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84657300" name="Group 1784657300"/>
                        <wpg:cNvGrpSpPr/>
                        <wpg:grpSpPr>
                          <a:xfrm>
                            <a:off x="1213339" y="64477"/>
                            <a:ext cx="597877" cy="169985"/>
                            <a:chOff x="0" y="0"/>
                            <a:chExt cx="597877" cy="169985"/>
                          </a:xfrm>
                        </wpg:grpSpPr>
                        <wps:wsp>
                          <wps:cNvPr id="1784657285" name="Straight Connector 1784657285"/>
                          <wps:cNvCnPr/>
                          <wps:spPr>
                            <a:xfrm>
                              <a:off x="0" y="0"/>
                              <a:ext cx="0" cy="1699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286" name="Straight Connector 1784657286"/>
                          <wps:cNvCnPr/>
                          <wps:spPr>
                            <a:xfrm>
                              <a:off x="0" y="0"/>
                              <a:ext cx="597877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284" name="Straight Connector 1784657284"/>
                          <wps:cNvCnPr/>
                          <wps:spPr>
                            <a:xfrm>
                              <a:off x="0" y="169985"/>
                              <a:ext cx="59753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84657287" name="Straight Arrow Connector 1784657287"/>
                        <wps:cNvCnPr/>
                        <wps:spPr>
                          <a:xfrm>
                            <a:off x="943708" y="140677"/>
                            <a:ext cx="26963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AD410" id="Group 1784657311" o:spid="_x0000_s1026" style="position:absolute;margin-left:310.5pt;margin-top:.65pt;width:142.6pt;height:19.85pt;z-index:252216320" coordsize="18112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">
                <v:rect id="Rectangle 1784657281" o:spid="_x0000_s1027" style="position:absolute;top:175;width:2872;height:2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" fillcolor="white [3201]" strokecolor="black [3213]" strokeweight="1pt"/>
                <v:oval id="Oval 1784657282" o:spid="_x0000_s1028" style="position:absolute;left:6740;width:2697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" fillcolor="white [3201]" strokecolor="black [3213]" strokeweight="1pt">
                  <v:stroke joinstyle="miter"/>
                </v:oval>
                <v:shape id="Straight Arrow Connector 1784657283" o:spid="_x0000_s1029" type="#_x0000_t32" style="position:absolute;left:2872;top:1406;width:38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" strokecolor="black [3200]" strokeweight="1pt">
                  <v:stroke endarrow="block" joinstyle="miter"/>
                </v:shape>
                <v:group id="Group 1784657300" o:spid="_x0000_s1030" style="position:absolute;left:12133;top:644;width:5979;height:1700" coordsize="5978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">
                  <v:line id="Straight Connector 1784657285" o:spid="_x0000_s1031" style="position:absolute;visibility:visible;mso-wrap-style:square" from="0,0" to="0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" strokecolor="black [3200]" strokeweight="1pt">
                    <v:stroke joinstyle="miter"/>
                  </v:line>
                  <v:line id="Straight Connector 1784657286" o:spid="_x0000_s1032" style="position:absolute;visibility:visible;mso-wrap-style:square" from="0,0" to="597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" strokecolor="black [3200]" strokeweight="1pt">
                    <v:stroke joinstyle="miter"/>
                  </v:line>
                  <v:line id="Straight Connector 1784657284" o:spid="_x0000_s1033" style="position:absolute;visibility:visible;mso-wrap-style:square" from="0,1699" to="5975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" strokecolor="black [3200]" strokeweight="1pt">
                    <v:stroke joinstyle="miter"/>
                  </v:line>
                </v:group>
                <v:shape id="Straight Arrow Connector 1784657287" o:spid="_x0000_s1034" type="#_x0000_t32" style="position:absolute;left:9437;top:1406;width:2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" strokecolor="black [3200]" strokeweight="1pt">
                  <v:stroke endarrow="block" joinstyle="miter"/>
                </v:shape>
              </v:group>
            </w:pict>
          </mc:Fallback>
        </mc:AlternateContent>
      </w:r>
      <w:r w:rsidR="004339A3"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ab/>
      </w:r>
    </w:p>
    <w:p w14:paraId="204CBCE6" w14:textId="43D11387" w:rsidR="004E5304" w:rsidRPr="004E5304" w:rsidRDefault="008C6A0A" w:rsidP="00490B38">
      <w:pPr>
        <w:pStyle w:val="ListParagraph"/>
        <w:numPr>
          <w:ilvl w:val="0"/>
          <w:numId w:val="23"/>
        </w:numPr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ទិន្នន័យមិនអាចចេញពី​ </w:t>
      </w: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Data Store</w:t>
      </w:r>
      <w:r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 xml:space="preserve">​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ទៅ</w:t>
      </w: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 xml:space="preserve"> External Entity</w:t>
      </w:r>
      <w:r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 xml:space="preserve">​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ដោយផ្ទាល់បានទេវាត្រូវឆ្លងកាត់តាម</w:t>
      </w:r>
    </w:p>
    <w:p w14:paraId="0150DB45" w14:textId="146F4922" w:rsidR="00035C3E" w:rsidRPr="008C6A0A" w:rsidRDefault="00A8200E" w:rsidP="008461DF">
      <w:pPr>
        <w:pStyle w:val="ListParagraph"/>
        <w:spacing w:after="100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39CEA7E7" wp14:editId="14D27F44">
                <wp:simplePos x="0" y="0"/>
                <wp:positionH relativeFrom="column">
                  <wp:posOffset>4035864</wp:posOffset>
                </wp:positionH>
                <wp:positionV relativeFrom="paragraph">
                  <wp:posOffset>138775</wp:posOffset>
                </wp:positionV>
                <wp:extent cx="1388110" cy="445135"/>
                <wp:effectExtent l="0" t="0" r="0" b="0"/>
                <wp:wrapNone/>
                <wp:docPr id="1069548115" name="Text Box 1069548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110" cy="445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17F9C9" w14:textId="77777777" w:rsidR="00C3093E" w:rsidRPr="00F16C05" w:rsidRDefault="00C3093E" w:rsidP="00B94636">
                            <w:pPr>
                              <w:spacing w:after="100"/>
                              <w:ind w:left="360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color w:val="000000"/>
                                <w:szCs w:val="22"/>
                                <w:lang w:eastAsia="zh-CN"/>
                              </w:rPr>
                              <w:t>Correct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EA7E7" id="Text Box 1069548115" o:spid="_x0000_s1081" type="#_x0000_t202" style="position:absolute;left:0;text-align:left;margin-left:317.8pt;margin-top:10.95pt;width:109.3pt;height:35.0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" filled="f" stroked="f">
                <v:textbox>
                  <w:txbxContent>
                    <w:p w14:paraId="6217F9C9" w14:textId="77777777" w:rsidR="00C3093E" w:rsidRPr="00F16C05" w:rsidRDefault="00C3093E" w:rsidP="00B94636">
                      <w:pPr>
                        <w:spacing w:after="100"/>
                        <w:ind w:left="360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color w:val="000000"/>
                          <w:szCs w:val="22"/>
                          <w:lang w:eastAsia="zh-CN"/>
                        </w:rPr>
                        <w:t>Correct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1A0969FA" wp14:editId="6A69235A">
                <wp:simplePos x="0" y="0"/>
                <wp:positionH relativeFrom="column">
                  <wp:posOffset>379779</wp:posOffset>
                </wp:positionH>
                <wp:positionV relativeFrom="paragraph">
                  <wp:posOffset>179021</wp:posOffset>
                </wp:positionV>
                <wp:extent cx="1388604" cy="445477"/>
                <wp:effectExtent l="0" t="0" r="0" b="0"/>
                <wp:wrapNone/>
                <wp:docPr id="1784657306" name="Text Box 1784657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604" cy="445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A3A9F4" w14:textId="44CB718D" w:rsidR="00C3093E" w:rsidRPr="004E5304" w:rsidRDefault="00C3093E" w:rsidP="004E5304">
                            <w:pPr>
                              <w:spacing w:after="100"/>
                              <w:ind w:left="360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72"/>
                                <w:szCs w:val="7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5304">
                              <w:rPr>
                                <w:rFonts w:ascii="Khmer OS Battambang" w:eastAsiaTheme="minorEastAsia" w:hAnsi="Khmer OS Battambang" w:cs="Khmer OS Battambang"/>
                                <w:color w:val="000000"/>
                                <w:szCs w:val="22"/>
                                <w:lang w:eastAsia="zh-CN"/>
                              </w:rPr>
                              <w:t>Incorrect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969FA" id="Text Box 1784657306" o:spid="_x0000_s1082" type="#_x0000_t202" style="position:absolute;left:0;text-align:left;margin-left:29.9pt;margin-top:14.1pt;width:109.35pt;height:35.1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" filled="f" stroked="f">
                <v:textbox>
                  <w:txbxContent>
                    <w:p w14:paraId="20A3A9F4" w14:textId="44CB718D" w:rsidR="00C3093E" w:rsidRPr="004E5304" w:rsidRDefault="00C3093E" w:rsidP="004E5304">
                      <w:pPr>
                        <w:spacing w:after="100"/>
                        <w:ind w:left="360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72"/>
                          <w:szCs w:val="7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5304">
                        <w:rPr>
                          <w:rFonts w:ascii="Khmer OS Battambang" w:eastAsiaTheme="minorEastAsia" w:hAnsi="Khmer OS Battambang" w:cs="Khmer OS Battambang"/>
                          <w:color w:val="000000"/>
                          <w:szCs w:val="22"/>
                          <w:lang w:eastAsia="zh-CN"/>
                        </w:rPr>
                        <w:t>Incorrect</w:t>
                      </w:r>
                    </w:p>
                  </w:txbxContent>
                </v:textbox>
              </v:shape>
            </w:pict>
          </mc:Fallback>
        </mc:AlternateContent>
      </w:r>
      <w:r w:rsidR="008C6A0A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រយៈ</w:t>
      </w:r>
      <w:r w:rsidR="008C6A0A"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 xml:space="preserve"> Process</w:t>
      </w:r>
      <w:r w:rsidR="008C6A0A"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 xml:space="preserve"> </w:t>
      </w:r>
      <w:r w:rsidR="008C6A0A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។</w:t>
      </w:r>
    </w:p>
    <w:p w14:paraId="3FACB170" w14:textId="611DD573" w:rsidR="004339A3" w:rsidRDefault="00D63195" w:rsidP="008461DF">
      <w:pPr>
        <w:pStyle w:val="ListParagraph"/>
        <w:spacing w:after="10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226560" behindDoc="0" locked="0" layoutInCell="1" allowOverlap="1" wp14:anchorId="6EDAF4B8" wp14:editId="5E7E10C1">
                <wp:simplePos x="0" y="0"/>
                <wp:positionH relativeFrom="column">
                  <wp:posOffset>3946208</wp:posOffset>
                </wp:positionH>
                <wp:positionV relativeFrom="paragraph">
                  <wp:posOffset>280035</wp:posOffset>
                </wp:positionV>
                <wp:extent cx="1811020" cy="251460"/>
                <wp:effectExtent l="0" t="0" r="17780" b="15240"/>
                <wp:wrapNone/>
                <wp:docPr id="1784657312" name="Group 1784657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811020" cy="251460"/>
                          <a:chOff x="0" y="0"/>
                          <a:chExt cx="1811216" cy="252046"/>
                        </a:xfrm>
                      </wpg:grpSpPr>
                      <wps:wsp>
                        <wps:cNvPr id="1784657313" name="Rectangle 1784657313"/>
                        <wps:cNvSpPr/>
                        <wps:spPr>
                          <a:xfrm>
                            <a:off x="0" y="17585"/>
                            <a:ext cx="287215" cy="234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657314" name="Oval 1784657314"/>
                        <wps:cNvSpPr/>
                        <wps:spPr>
                          <a:xfrm>
                            <a:off x="674077" y="0"/>
                            <a:ext cx="269631" cy="252046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657315" name="Straight Arrow Connector 1784657315"/>
                        <wps:cNvCnPr/>
                        <wps:spPr>
                          <a:xfrm flipH="1">
                            <a:off x="287216" y="140677"/>
                            <a:ext cx="38696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84657316" name="Group 1784657316"/>
                        <wpg:cNvGrpSpPr/>
                        <wpg:grpSpPr>
                          <a:xfrm>
                            <a:off x="1213339" y="64149"/>
                            <a:ext cx="597877" cy="170313"/>
                            <a:chOff x="0" y="-328"/>
                            <a:chExt cx="597877" cy="170313"/>
                          </a:xfrm>
                        </wpg:grpSpPr>
                        <wps:wsp>
                          <wps:cNvPr id="1784657317" name="Straight Connector 1784657317"/>
                          <wps:cNvCnPr/>
                          <wps:spPr>
                            <a:xfrm>
                              <a:off x="591738" y="-328"/>
                              <a:ext cx="0" cy="1699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318" name="Straight Connector 1784657318"/>
                          <wps:cNvCnPr/>
                          <wps:spPr>
                            <a:xfrm>
                              <a:off x="0" y="0"/>
                              <a:ext cx="597877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319" name="Straight Connector 1784657319"/>
                          <wps:cNvCnPr/>
                          <wps:spPr>
                            <a:xfrm>
                              <a:off x="0" y="169985"/>
                              <a:ext cx="59753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84657320" name="Straight Arrow Connector 1784657320"/>
                        <wps:cNvCnPr/>
                        <wps:spPr>
                          <a:xfrm flipH="1">
                            <a:off x="943708" y="140677"/>
                            <a:ext cx="269631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D78048" id="Group 1784657312" o:spid="_x0000_s1026" style="position:absolute;margin-left:310.75pt;margin-top:22.05pt;width:142.6pt;height:19.8pt;flip:x;z-index:252226560;mso-width-relative:margin" coordsize="18112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">
                <v:rect id="Rectangle 1784657313" o:spid="_x0000_s1027" style="position:absolute;top:175;width:2872;height:2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" fillcolor="white [3201]" strokecolor="black [3213]" strokeweight="1pt"/>
                <v:oval id="Oval 1784657314" o:spid="_x0000_s1028" style="position:absolute;left:6740;width:2697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" fillcolor="white [3201]" strokecolor="black [3213]" strokeweight="1pt">
                  <v:stroke joinstyle="miter"/>
                </v:oval>
                <v:shape id="Straight Arrow Connector 1784657315" o:spid="_x0000_s1029" type="#_x0000_t32" style="position:absolute;left:2872;top:1406;width:386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" strokecolor="black [3200]" strokeweight="1pt">
                  <v:stroke endarrow="block" joinstyle="miter"/>
                </v:shape>
                <v:group id="Group 1784657316" o:spid="_x0000_s1030" style="position:absolute;left:12133;top:641;width:5979;height:1703" coordorigin=",-3" coordsize="5978,1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">
                  <v:line id="Straight Connector 1784657317" o:spid="_x0000_s1031" style="position:absolute;visibility:visible;mso-wrap-style:square" from="5917,-3" to="5917,1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" strokecolor="black [3200]" strokeweight="1pt">
                    <v:stroke joinstyle="miter"/>
                  </v:line>
                  <v:line id="Straight Connector 1784657318" o:spid="_x0000_s1032" style="position:absolute;visibility:visible;mso-wrap-style:square" from="0,0" to="597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" strokecolor="black [3200]" strokeweight="1pt">
                    <v:stroke joinstyle="miter"/>
                  </v:line>
                  <v:line id="Straight Connector 1784657319" o:spid="_x0000_s1033" style="position:absolute;visibility:visible;mso-wrap-style:square" from="0,1699" to="5975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" strokecolor="black [3200]" strokeweight="1pt">
                    <v:stroke joinstyle="miter"/>
                  </v:line>
                </v:group>
                <v:shape id="Straight Arrow Connector 1784657320" o:spid="_x0000_s1034" type="#_x0000_t32" style="position:absolute;left:9437;top:1406;width:269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" strokecolor="black [3200]" strokeweight="1pt">
                  <v:stroke endarrow="block" joinstyle="miter"/>
                </v:shape>
              </v:group>
            </w:pict>
          </mc:Fallback>
        </mc:AlternateContent>
      </w:r>
      <w:r w:rsidR="00F16C05"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222464" behindDoc="0" locked="0" layoutInCell="1" allowOverlap="1" wp14:anchorId="6A9204D0" wp14:editId="2555ACE2">
                <wp:simplePos x="0" y="0"/>
                <wp:positionH relativeFrom="column">
                  <wp:posOffset>600222</wp:posOffset>
                </wp:positionH>
                <wp:positionV relativeFrom="paragraph">
                  <wp:posOffset>220980</wp:posOffset>
                </wp:positionV>
                <wp:extent cx="1217930" cy="410210"/>
                <wp:effectExtent l="0" t="0" r="20320" b="27940"/>
                <wp:wrapNone/>
                <wp:docPr id="1784657305" name="Group 1784657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7930" cy="410210"/>
                          <a:chOff x="0" y="0"/>
                          <a:chExt cx="1218418" cy="410210"/>
                        </a:xfrm>
                      </wpg:grpSpPr>
                      <wpg:grpSp>
                        <wpg:cNvPr id="1784657290" name="Group 1784657290"/>
                        <wpg:cNvGrpSpPr/>
                        <wpg:grpSpPr>
                          <a:xfrm flipH="1">
                            <a:off x="381000" y="0"/>
                            <a:ext cx="837418" cy="410210"/>
                            <a:chOff x="-175579" y="0"/>
                            <a:chExt cx="838128" cy="410308"/>
                          </a:xfrm>
                        </wpg:grpSpPr>
                        <wps:wsp>
                          <wps:cNvPr id="1784657291" name="Rectangle 1784657291"/>
                          <wps:cNvSpPr/>
                          <wps:spPr>
                            <a:xfrm>
                              <a:off x="-175579" y="93784"/>
                              <a:ext cx="275492" cy="23446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657292" name="Straight Connector 1784657292"/>
                          <wps:cNvCnPr/>
                          <wps:spPr>
                            <a:xfrm flipH="1">
                              <a:off x="275492" y="5861"/>
                              <a:ext cx="387057" cy="381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293" name="Straight Connector 1784657293"/>
                          <wps:cNvCnPr/>
                          <wps:spPr>
                            <a:xfrm>
                              <a:off x="222738" y="0"/>
                              <a:ext cx="386520" cy="4103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84657294" name="Straight Arrow Connector 1784657294"/>
                        <wps:cNvCnPr/>
                        <wps:spPr>
                          <a:xfrm>
                            <a:off x="615462" y="228600"/>
                            <a:ext cx="322336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84657301" name="Group 1784657301"/>
                        <wpg:cNvGrpSpPr/>
                        <wpg:grpSpPr>
                          <a:xfrm flipV="1">
                            <a:off x="0" y="140677"/>
                            <a:ext cx="597877" cy="169985"/>
                            <a:chOff x="0" y="0"/>
                            <a:chExt cx="597877" cy="169985"/>
                          </a:xfrm>
                        </wpg:grpSpPr>
                        <wps:wsp>
                          <wps:cNvPr id="1784657302" name="Straight Connector 1784657302"/>
                          <wps:cNvCnPr/>
                          <wps:spPr>
                            <a:xfrm>
                              <a:off x="0" y="0"/>
                              <a:ext cx="0" cy="1699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303" name="Straight Connector 1784657303"/>
                          <wps:cNvCnPr/>
                          <wps:spPr>
                            <a:xfrm>
                              <a:off x="0" y="0"/>
                              <a:ext cx="597877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304" name="Straight Connector 1784657304"/>
                          <wps:cNvCnPr/>
                          <wps:spPr>
                            <a:xfrm>
                              <a:off x="0" y="169985"/>
                              <a:ext cx="59753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5EC28EA" id="Group 1784657305" o:spid="_x0000_s1026" style="position:absolute;margin-left:47.25pt;margin-top:17.4pt;width:95.9pt;height:32.3pt;z-index:252222464" coordsize="12184,4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">
                <v:group id="Group 1784657290" o:spid="_x0000_s1027" style="position:absolute;left:3810;width:8374;height:4102;flip:x" coordorigin="-1755" coordsize="8381,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">
                  <v:rect id="Rectangle 1784657291" o:spid="_x0000_s1028" style="position:absolute;left:-1755;top:937;width:2754;height:2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" fillcolor="white [3201]" strokecolor="black [3213]" strokeweight="1pt"/>
                  <v:line id="Straight Connector 1784657292" o:spid="_x0000_s1029" style="position:absolute;flip:x;visibility:visible;mso-wrap-style:square" from="2754,58" to="6625,3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" strokecolor="black [3200]" strokeweight=".5pt">
                    <v:stroke joinstyle="miter"/>
                  </v:line>
                  <v:line id="Straight Connector 1784657293" o:spid="_x0000_s1030" style="position:absolute;visibility:visible;mso-wrap-style:square" from="2227,0" to="6092,4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" strokecolor="black [3200]" strokeweight=".5pt">
                    <v:stroke joinstyle="miter"/>
                  </v:line>
                </v:group>
                <v:shape id="Straight Arrow Connector 1784657294" o:spid="_x0000_s1031" type="#_x0000_t32" style="position:absolute;left:6154;top:2286;width:32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" strokecolor="black [3213]">
                  <v:stroke endarrow="block" joinstyle="miter"/>
                </v:shape>
                <v:group id="Group 1784657301" o:spid="_x0000_s1032" style="position:absolute;top:1406;width:5978;height:1700;flip:y" coordsize="5978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">
                  <v:line id="Straight Connector 1784657302" o:spid="_x0000_s1033" style="position:absolute;visibility:visible;mso-wrap-style:square" from="0,0" to="0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" strokecolor="black [3200]" strokeweight="1pt">
                    <v:stroke joinstyle="miter"/>
                  </v:line>
                  <v:line id="Straight Connector 1784657303" o:spid="_x0000_s1034" style="position:absolute;visibility:visible;mso-wrap-style:square" from="0,0" to="597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" strokecolor="black [3200]" strokeweight="1pt">
                    <v:stroke joinstyle="miter"/>
                  </v:line>
                  <v:line id="Straight Connector 1784657304" o:spid="_x0000_s1035" style="position:absolute;visibility:visible;mso-wrap-style:square" from="0,1699" to="5975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66203F58" w14:textId="6C0A7566" w:rsidR="004339A3" w:rsidRDefault="004339A3" w:rsidP="008461DF">
      <w:pPr>
        <w:tabs>
          <w:tab w:val="left" w:pos="3803"/>
        </w:tabs>
        <w:spacing w:after="100" w:line="240" w:lineRule="auto"/>
        <w:ind w:left="1440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</w:p>
    <w:p w14:paraId="347EFF51" w14:textId="6136F1E7" w:rsidR="00DA1672" w:rsidRPr="000D5DE4" w:rsidRDefault="000D5DE4" w:rsidP="00490B38">
      <w:pPr>
        <w:pStyle w:val="ListParagraph"/>
        <w:numPr>
          <w:ilvl w:val="0"/>
          <w:numId w:val="23"/>
        </w:numPr>
        <w:spacing w:after="100"/>
        <w:rPr>
          <w:rFonts w:ascii="Khmer OS Muol Light" w:eastAsiaTheme="minorEastAsia" w:hAnsi="Khmer OS Muol Light" w:cs="Khmer OS Battambang"/>
          <w:color w:val="000000"/>
          <w:szCs w:val="22"/>
          <w:lang w:eastAsia="zh-CN"/>
        </w:rPr>
      </w:pPr>
      <w:r w:rsidRPr="000D5DE4">
        <w:rPr>
          <w:rFonts w:ascii="Khmer OS Muol Light" w:eastAsiaTheme="minorEastAsia" w:hAnsi="Khmer OS Muol Light" w:cs="Khmer OS Battambang" w:hint="eastAsia"/>
          <w:color w:val="000000"/>
          <w:szCs w:val="22"/>
          <w:lang w:eastAsia="zh-CN"/>
        </w:rPr>
        <w:t>Data</w:t>
      </w:r>
      <w:r w:rsidRPr="000D5DE4">
        <w:rPr>
          <w:rFonts w:ascii="Khmer OS Muol Light" w:eastAsiaTheme="minorEastAsia" w:hAnsi="Khmer OS Muol Light" w:cs="Khmer OS Battambang"/>
          <w:color w:val="000000"/>
          <w:szCs w:val="22"/>
          <w:lang w:eastAsia="zh-CN"/>
        </w:rPr>
        <w:t xml:space="preserve"> </w:t>
      </w:r>
      <w:r w:rsidRPr="000D5DE4">
        <w:rPr>
          <w:rFonts w:ascii="Khmer OS Muol Light" w:eastAsiaTheme="minorEastAsia" w:hAnsi="Khmer OS Muol Light" w:cs="Khmer OS Battambang" w:hint="eastAsia"/>
          <w:color w:val="000000"/>
          <w:szCs w:val="22"/>
          <w:lang w:eastAsia="zh-CN"/>
        </w:rPr>
        <w:t>Store</w:t>
      </w:r>
      <w:r w:rsidRPr="000D5DE4">
        <w:rPr>
          <w:rFonts w:ascii="Khmer OS Muol Light" w:eastAsiaTheme="minorEastAsia" w:hAnsi="Khmer OS Muol Light" w:cs="Khmer OS Battambang"/>
          <w:color w:val="000000"/>
          <w:szCs w:val="22"/>
          <w:lang w:eastAsia="zh-CN"/>
        </w:rPr>
        <w:t xml:space="preserve"> </w:t>
      </w:r>
      <w:r w:rsidRPr="000D5DE4">
        <w:rPr>
          <w:rFonts w:ascii="Khmer OS Muol Light" w:eastAsia="PMingLiU" w:hAnsi="Khmer OS Muol Light" w:cs="Khmer OS Battambang" w:hint="cs"/>
          <w:color w:val="000000"/>
          <w:szCs w:val="22"/>
          <w:cs/>
          <w:lang w:eastAsia="zh-TW" w:bidi="km-KH"/>
        </w:rPr>
        <w:t>ត្រូវមានឈ្មោះ</w:t>
      </w:r>
    </w:p>
    <w:p w14:paraId="3C8F243B" w14:textId="40CBC79C" w:rsidR="000D5DE4" w:rsidRPr="000D5DE4" w:rsidRDefault="00F16C05" w:rsidP="00490B38">
      <w:pPr>
        <w:pStyle w:val="ListParagraph"/>
        <w:numPr>
          <w:ilvl w:val="0"/>
          <w:numId w:val="23"/>
        </w:numPr>
        <w:spacing w:after="100"/>
        <w:rPr>
          <w:rFonts w:ascii="Khmer OS Muol Light" w:eastAsiaTheme="minorEastAsia" w:hAnsi="Khmer OS Muol Light" w:cs="Khmer OS Battambang"/>
          <w:color w:val="000000"/>
          <w:szCs w:val="22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4BBBB7B" wp14:editId="62D61BBD">
                <wp:simplePos x="0" y="0"/>
                <wp:positionH relativeFrom="column">
                  <wp:posOffset>4035865</wp:posOffset>
                </wp:positionH>
                <wp:positionV relativeFrom="paragraph">
                  <wp:posOffset>422275</wp:posOffset>
                </wp:positionV>
                <wp:extent cx="1388604" cy="445477"/>
                <wp:effectExtent l="0" t="0" r="0" b="0"/>
                <wp:wrapNone/>
                <wp:docPr id="1784657340" name="Text Box 1784657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604" cy="445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157BF9" w14:textId="23AC233F" w:rsidR="00C3093E" w:rsidRPr="00F16C05" w:rsidRDefault="00C3093E" w:rsidP="00F16C05">
                            <w:pPr>
                              <w:spacing w:after="100"/>
                              <w:ind w:left="360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color w:val="000000"/>
                                <w:szCs w:val="22"/>
                                <w:lang w:eastAsia="zh-CN"/>
                              </w:rPr>
                              <w:t>Correct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BBB7B" id="Text Box 1784657340" o:spid="_x0000_s1083" type="#_x0000_t202" style="position:absolute;left:0;text-align:left;margin-left:317.8pt;margin-top:33.25pt;width:109.35pt;height:35.1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" filled="f" stroked="f">
                <v:textbox>
                  <w:txbxContent>
                    <w:p w14:paraId="26157BF9" w14:textId="23AC233F" w:rsidR="00C3093E" w:rsidRPr="00F16C05" w:rsidRDefault="00C3093E" w:rsidP="00F16C05">
                      <w:pPr>
                        <w:spacing w:after="100"/>
                        <w:ind w:left="360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color w:val="000000"/>
                          <w:szCs w:val="22"/>
                          <w:lang w:eastAsia="zh-CN"/>
                        </w:rPr>
                        <w:t>Correct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8D127F2" wp14:editId="4AF2FFFF">
                <wp:simplePos x="0" y="0"/>
                <wp:positionH relativeFrom="column">
                  <wp:posOffset>332984</wp:posOffset>
                </wp:positionH>
                <wp:positionV relativeFrom="paragraph">
                  <wp:posOffset>463429</wp:posOffset>
                </wp:positionV>
                <wp:extent cx="1388604" cy="445477"/>
                <wp:effectExtent l="0" t="0" r="0" b="0"/>
                <wp:wrapNone/>
                <wp:docPr id="1784657325" name="Text Box 1784657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604" cy="445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4C8479" w14:textId="77777777" w:rsidR="00C3093E" w:rsidRPr="004E5304" w:rsidRDefault="00C3093E" w:rsidP="00F16C05">
                            <w:pPr>
                              <w:spacing w:after="100"/>
                              <w:ind w:left="360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72"/>
                                <w:szCs w:val="7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5304">
                              <w:rPr>
                                <w:rFonts w:ascii="Khmer OS Battambang" w:eastAsiaTheme="minorEastAsia" w:hAnsi="Khmer OS Battambang" w:cs="Khmer OS Battambang"/>
                                <w:color w:val="000000"/>
                                <w:szCs w:val="22"/>
                                <w:lang w:eastAsia="zh-CN"/>
                              </w:rPr>
                              <w:t>Incorrect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127F2" id="Text Box 1784657325" o:spid="_x0000_s1084" type="#_x0000_t202" style="position:absolute;left:0;text-align:left;margin-left:26.2pt;margin-top:36.5pt;width:109.35pt;height:35.1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" filled="f" stroked="f">
                <v:textbox>
                  <w:txbxContent>
                    <w:p w14:paraId="304C8479" w14:textId="77777777" w:rsidR="00C3093E" w:rsidRPr="004E5304" w:rsidRDefault="00C3093E" w:rsidP="00F16C05">
                      <w:pPr>
                        <w:spacing w:after="100"/>
                        <w:ind w:left="360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72"/>
                          <w:szCs w:val="7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5304">
                        <w:rPr>
                          <w:rFonts w:ascii="Khmer OS Battambang" w:eastAsiaTheme="minorEastAsia" w:hAnsi="Khmer OS Battambang" w:cs="Khmer OS Battambang"/>
                          <w:color w:val="000000"/>
                          <w:szCs w:val="22"/>
                          <w:lang w:eastAsia="zh-CN"/>
                        </w:rPr>
                        <w:t>Incorrect</w:t>
                      </w:r>
                    </w:p>
                  </w:txbxContent>
                </v:textbox>
              </v:shape>
            </w:pict>
          </mc:Fallback>
        </mc:AlternateContent>
      </w:r>
      <w:r w:rsidR="000D5DE4" w:rsidRPr="000D5DE4">
        <w:rPr>
          <w:rFonts w:ascii="Khmer OS Muol Light" w:eastAsiaTheme="minorEastAsia" w:hAnsi="Khmer OS Muol Light" w:cs="Khmer OS Battambang" w:hint="eastAsia"/>
          <w:color w:val="000000"/>
          <w:szCs w:val="22"/>
          <w:lang w:eastAsia="zh-CN"/>
        </w:rPr>
        <w:t>Data</w:t>
      </w:r>
      <w:r w:rsidR="000D5DE4" w:rsidRPr="000D5DE4">
        <w:rPr>
          <w:rFonts w:ascii="Khmer OS Muol Light" w:eastAsiaTheme="minorEastAsia" w:hAnsi="Khmer OS Muol Light" w:cs="Khmer OS Battambang"/>
          <w:color w:val="000000"/>
          <w:szCs w:val="22"/>
          <w:lang w:eastAsia="zh-CN"/>
        </w:rPr>
        <w:t xml:space="preserve"> </w:t>
      </w:r>
      <w:r w:rsidR="000D5DE4" w:rsidRPr="000D5DE4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មិនអាចចេញពី​ </w:t>
      </w:r>
      <w:r w:rsidR="000D5DE4" w:rsidRPr="000D5DE4">
        <w:rPr>
          <w:rFonts w:ascii="Khmer OS Muol Light" w:eastAsiaTheme="minorEastAsia" w:hAnsi="Khmer OS Muol Light" w:cs="Khmer OS Battambang"/>
          <w:color w:val="000000"/>
          <w:szCs w:val="22"/>
          <w:lang w:eastAsia="zh-CN"/>
        </w:rPr>
        <w:t>External Entity</w:t>
      </w:r>
      <w:r w:rsidR="000D5DE4" w:rsidRPr="000D5DE4">
        <w:rPr>
          <w:rFonts w:ascii="Khmer OS Muol Light" w:eastAsiaTheme="minorEastAsia" w:hAnsi="Khmer OS Muol Light" w:cs="Khmer OS Battambang" w:hint="cs"/>
          <w:color w:val="000000"/>
          <w:szCs w:val="22"/>
          <w:cs/>
          <w:lang w:eastAsia="zh-CN" w:bidi="km-KH"/>
        </w:rPr>
        <w:t xml:space="preserve">​ </w:t>
      </w:r>
      <w:r w:rsidR="000D5DE4">
        <w:rPr>
          <w:rFonts w:ascii="Khmer OS Muol Light" w:eastAsia="PMingLiU" w:hAnsi="Khmer OS Muol Light" w:cs="Khmer OS Battambang" w:hint="cs"/>
          <w:color w:val="000000"/>
          <w:szCs w:val="22"/>
          <w:cs/>
          <w:lang w:eastAsia="zh-TW" w:bidi="km-KH"/>
        </w:rPr>
        <w:t>មួយទៅ ដោយផ្ទាល់បានទេវាត្រូវ</w:t>
      </w:r>
      <w:r>
        <w:rPr>
          <w:rFonts w:ascii="Khmer OS Muol Light" w:eastAsia="PMingLiU" w:hAnsi="Khmer OS Muol Light" w:cs="Khmer OS Battambang" w:hint="cs"/>
          <w:color w:val="000000"/>
          <w:szCs w:val="22"/>
          <w:cs/>
          <w:lang w:eastAsia="zh-TW" w:bidi="km-KH"/>
        </w:rPr>
        <w:t xml:space="preserve">ឆ្លងកាត់តាមរយៈ​ </w:t>
      </w: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Process</w:t>
      </w:r>
      <w:r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។</w:t>
      </w:r>
    </w:p>
    <w:p w14:paraId="5F87B25A" w14:textId="3A923357" w:rsidR="00DA1672" w:rsidRPr="000D5DE4" w:rsidRDefault="00D63195" w:rsidP="008461DF">
      <w:pPr>
        <w:spacing w:after="100" w:line="240" w:lineRule="auto"/>
        <w:ind w:left="1440"/>
        <w:rPr>
          <w:rFonts w:ascii="Khmer OS Muol Light" w:eastAsiaTheme="minorEastAsia" w:hAnsi="Khmer OS Muol Light" w:cs="Khmer OS Battambang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Battambang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235776" behindDoc="0" locked="0" layoutInCell="1" allowOverlap="1" wp14:anchorId="15C85312" wp14:editId="6753A769">
                <wp:simplePos x="0" y="0"/>
                <wp:positionH relativeFrom="column">
                  <wp:posOffset>591503</wp:posOffset>
                </wp:positionH>
                <wp:positionV relativeFrom="paragraph">
                  <wp:posOffset>322580</wp:posOffset>
                </wp:positionV>
                <wp:extent cx="937136" cy="410308"/>
                <wp:effectExtent l="0" t="0" r="15875" b="27940"/>
                <wp:wrapNone/>
                <wp:docPr id="529505438" name="Group 529505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7136" cy="410308"/>
                          <a:chOff x="0" y="0"/>
                          <a:chExt cx="937136" cy="410308"/>
                        </a:xfrm>
                      </wpg:grpSpPr>
                      <wpg:grpSp>
                        <wpg:cNvPr id="1784657321" name="Group 1784657321"/>
                        <wpg:cNvGrpSpPr/>
                        <wpg:grpSpPr>
                          <a:xfrm>
                            <a:off x="0" y="0"/>
                            <a:ext cx="662549" cy="410308"/>
                            <a:chOff x="0" y="0"/>
                            <a:chExt cx="662549" cy="410308"/>
                          </a:xfrm>
                        </wpg:grpSpPr>
                        <wps:wsp>
                          <wps:cNvPr id="1784657322" name="Rectangle 1784657322"/>
                          <wps:cNvSpPr/>
                          <wps:spPr>
                            <a:xfrm>
                              <a:off x="0" y="93784"/>
                              <a:ext cx="275492" cy="23446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657323" name="Straight Connector 1784657323"/>
                          <wps:cNvCnPr/>
                          <wps:spPr>
                            <a:xfrm flipH="1">
                              <a:off x="275492" y="5861"/>
                              <a:ext cx="387057" cy="381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324" name="Straight Connector 1784657324"/>
                          <wps:cNvCnPr/>
                          <wps:spPr>
                            <a:xfrm>
                              <a:off x="222738" y="0"/>
                              <a:ext cx="386520" cy="4103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84657326" name="Straight Arrow Connector 1784657326"/>
                        <wps:cNvCnPr/>
                        <wps:spPr>
                          <a:xfrm>
                            <a:off x="276225" y="233363"/>
                            <a:ext cx="392284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4657327" name="Rectangle 1784657327"/>
                        <wps:cNvSpPr/>
                        <wps:spPr>
                          <a:xfrm flipH="1">
                            <a:off x="661987" y="100013"/>
                            <a:ext cx="275149" cy="234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4444B" id="Group 529505438" o:spid="_x0000_s1026" style="position:absolute;margin-left:46.6pt;margin-top:25.4pt;width:73.8pt;height:32.3pt;z-index:252235776" coordsize="9371,4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">
                <v:group id="Group 1784657321" o:spid="_x0000_s1027" style="position:absolute;width:6625;height:4103" coordsize="6625,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">
                  <v:rect id="Rectangle 1784657322" o:spid="_x0000_s1028" style="position:absolute;top:937;width:2754;height:2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" fillcolor="white [3201]" strokecolor="black [3213]" strokeweight="1pt"/>
                  <v:line id="Straight Connector 1784657323" o:spid="_x0000_s1029" style="position:absolute;flip:x;visibility:visible;mso-wrap-style:square" from="2754,58" to="6625,3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" strokecolor="black [3200]" strokeweight=".5pt">
                    <v:stroke joinstyle="miter"/>
                  </v:line>
                  <v:line id="Straight Connector 1784657324" o:spid="_x0000_s1030" style="position:absolute;visibility:visible;mso-wrap-style:square" from="2227,0" to="6092,4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" strokecolor="black [3200]" strokeweight=".5pt">
                    <v:stroke joinstyle="miter"/>
                  </v:line>
                </v:group>
                <v:shape id="Straight Arrow Connector 1784657326" o:spid="_x0000_s1031" type="#_x0000_t32" style="position:absolute;left:2762;top:2333;width:39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" strokecolor="black [3213]">
                  <v:stroke endarrow="block" joinstyle="miter"/>
                </v:shape>
                <v:rect id="Rectangle 1784657327" o:spid="_x0000_s1032" style="position:absolute;left:6619;top:1000;width:2752;height:234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" fillcolor="white [3201]" strokecolor="black [3213]" strokeweight="1pt"/>
              </v:group>
            </w:pict>
          </mc:Fallback>
        </mc:AlternateContent>
      </w:r>
    </w:p>
    <w:p w14:paraId="5F4241B3" w14:textId="794B18D7" w:rsidR="00DA1672" w:rsidRPr="000D5DE4" w:rsidRDefault="00D63195" w:rsidP="008461DF">
      <w:pPr>
        <w:spacing w:after="100" w:line="240" w:lineRule="auto"/>
        <w:ind w:left="1440"/>
        <w:rPr>
          <w:rFonts w:ascii="Khmer OS Muol Light" w:eastAsiaTheme="minorEastAsia" w:hAnsi="Khmer OS Muol Light" w:cs="Khmer OS Battambang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Battambang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242944" behindDoc="0" locked="0" layoutInCell="1" allowOverlap="1" wp14:anchorId="5104DAA7" wp14:editId="0F4A55D1">
                <wp:simplePos x="0" y="0"/>
                <wp:positionH relativeFrom="column">
                  <wp:posOffset>4231488</wp:posOffset>
                </wp:positionH>
                <wp:positionV relativeFrom="paragraph">
                  <wp:posOffset>34925</wp:posOffset>
                </wp:positionV>
                <wp:extent cx="1484824" cy="277268"/>
                <wp:effectExtent l="0" t="0" r="20320" b="27940"/>
                <wp:wrapNone/>
                <wp:docPr id="529505456" name="Group 529505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4824" cy="277268"/>
                          <a:chOff x="0" y="0"/>
                          <a:chExt cx="1484824" cy="277268"/>
                        </a:xfrm>
                      </wpg:grpSpPr>
                      <wpg:grpSp>
                        <wpg:cNvPr id="1784657328" name="Group 1784657328"/>
                        <wpg:cNvGrpSpPr/>
                        <wpg:grpSpPr>
                          <a:xfrm>
                            <a:off x="0" y="0"/>
                            <a:ext cx="1213339" cy="252046"/>
                            <a:chOff x="0" y="0"/>
                            <a:chExt cx="1213339" cy="252046"/>
                          </a:xfrm>
                        </wpg:grpSpPr>
                        <wps:wsp>
                          <wps:cNvPr id="1784657329" name="Rectangle 1784657329"/>
                          <wps:cNvSpPr/>
                          <wps:spPr>
                            <a:xfrm>
                              <a:off x="0" y="17585"/>
                              <a:ext cx="287215" cy="23431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657330" name="Oval 1784657330"/>
                          <wps:cNvSpPr/>
                          <wps:spPr>
                            <a:xfrm>
                              <a:off x="674077" y="0"/>
                              <a:ext cx="269631" cy="25204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657332" name="Straight Arrow Connector 1784657332"/>
                          <wps:cNvCnPr/>
                          <wps:spPr>
                            <a:xfrm>
                              <a:off x="287216" y="140677"/>
                              <a:ext cx="386960" cy="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84657337" name="Straight Arrow Connector 1784657337"/>
                          <wps:cNvCnPr/>
                          <wps:spPr>
                            <a:xfrm>
                              <a:off x="943708" y="140677"/>
                              <a:ext cx="269631" cy="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784657341" name="Rectangle 1784657341"/>
                        <wps:cNvSpPr/>
                        <wps:spPr>
                          <a:xfrm flipH="1">
                            <a:off x="1209675" y="42863"/>
                            <a:ext cx="275149" cy="234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78A52" id="Group 529505456" o:spid="_x0000_s1026" style="position:absolute;margin-left:333.2pt;margin-top:2.75pt;width:116.9pt;height:21.85pt;z-index:252242944" coordsize="14848,2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">
                <v:group id="Group 1784657328" o:spid="_x0000_s1027" style="position:absolute;width:12133;height:2520" coordsize="12133,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">
                  <v:rect id="Rectangle 1784657329" o:spid="_x0000_s1028" style="position:absolute;top:175;width:2872;height:23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" fillcolor="white [3201]" strokecolor="black [3213]" strokeweight="1pt"/>
                  <v:oval id="Oval 1784657330" o:spid="_x0000_s1029" style="position:absolute;left:6740;width:2697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" fillcolor="white [3201]" strokecolor="black [3213]" strokeweight="1pt">
                    <v:stroke joinstyle="miter"/>
                  </v:oval>
                  <v:shape id="Straight Arrow Connector 1784657332" o:spid="_x0000_s1030" type="#_x0000_t32" style="position:absolute;left:2872;top:1406;width:38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" strokecolor="black [3200]" strokeweight="1pt">
                    <v:stroke endarrow="block" joinstyle="miter"/>
                  </v:shape>
                  <v:shape id="Straight Arrow Connector 1784657337" o:spid="_x0000_s1031" type="#_x0000_t32" style="position:absolute;left:9437;top:1406;width:26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" strokecolor="black [3200]" strokeweight="1pt">
                    <v:stroke endarrow="block" joinstyle="miter"/>
                  </v:shape>
                </v:group>
                <v:rect id="Rectangle 1784657341" o:spid="_x0000_s1032" style="position:absolute;left:12096;top:428;width:2752;height:234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" fillcolor="white [3201]" strokecolor="black [3213]" strokeweight="1pt"/>
              </v:group>
            </w:pict>
          </mc:Fallback>
        </mc:AlternateContent>
      </w:r>
    </w:p>
    <w:p w14:paraId="4ED2591F" w14:textId="4895BB8C" w:rsidR="00F16C05" w:rsidRDefault="00F16C05" w:rsidP="00490B38">
      <w:pPr>
        <w:pStyle w:val="ListParagraph"/>
        <w:numPr>
          <w:ilvl w:val="0"/>
          <w:numId w:val="24"/>
        </w:numPr>
        <w:spacing w:after="100"/>
        <w:ind w:left="709" w:hanging="283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 xml:space="preserve">External Entity </w:t>
      </w:r>
      <w:r w:rsidR="00482C30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ត្រូវមានឈ្មោះ</w:t>
      </w:r>
    </w:p>
    <w:p w14:paraId="5824BDD4" w14:textId="1C6C033B" w:rsidR="00F16C05" w:rsidRPr="00482C30" w:rsidRDefault="00F16C05" w:rsidP="00490B38">
      <w:pPr>
        <w:pStyle w:val="ListParagraph"/>
        <w:numPr>
          <w:ilvl w:val="0"/>
          <w:numId w:val="24"/>
        </w:numPr>
        <w:spacing w:after="100"/>
        <w:ind w:left="709" w:hanging="283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 xml:space="preserve">Data Flow </w:t>
      </w:r>
      <w:r w:rsidR="00482C30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ចេញពី​ </w:t>
      </w:r>
      <w:r w:rsidR="00482C30"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Symbol </w:t>
      </w:r>
      <w:r w:rsidR="00482C30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មួយទៅ </w:t>
      </w:r>
      <w:r w:rsidR="00482C30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​ </w:t>
      </w:r>
      <w:r w:rsidR="00482C30"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>Symbol</w:t>
      </w:r>
      <w:r w:rsidR="00482C30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​ ទៀតមានទិសដៅតែមួយគត់</w:t>
      </w:r>
    </w:p>
    <w:p w14:paraId="3F7E980A" w14:textId="74C919E5" w:rsidR="00482C30" w:rsidRDefault="00B94636" w:rsidP="008461DF">
      <w:pPr>
        <w:pStyle w:val="ListParagraph"/>
        <w:spacing w:after="100"/>
        <w:ind w:left="709"/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91D4179" wp14:editId="31CAF144">
                <wp:simplePos x="0" y="0"/>
                <wp:positionH relativeFrom="column">
                  <wp:posOffset>4036206</wp:posOffset>
                </wp:positionH>
                <wp:positionV relativeFrom="paragraph">
                  <wp:posOffset>38100</wp:posOffset>
                </wp:positionV>
                <wp:extent cx="1388604" cy="445477"/>
                <wp:effectExtent l="0" t="0" r="0" b="0"/>
                <wp:wrapNone/>
                <wp:docPr id="1069548114" name="Text Box 1069548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604" cy="445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18EC3" w14:textId="77777777" w:rsidR="00C3093E" w:rsidRPr="00F16C05" w:rsidRDefault="00C3093E" w:rsidP="00B94636">
                            <w:pPr>
                              <w:spacing w:after="100"/>
                              <w:ind w:left="360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22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color w:val="000000"/>
                                <w:szCs w:val="22"/>
                                <w:lang w:eastAsia="zh-CN"/>
                              </w:rPr>
                              <w:t>Correct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D4179" id="Text Box 1069548114" o:spid="_x0000_s1085" type="#_x0000_t202" style="position:absolute;left:0;text-align:left;margin-left:317.8pt;margin-top:3pt;width:109.35pt;height:35.1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" filled="f" stroked="f">
                <v:textbox>
                  <w:txbxContent>
                    <w:p w14:paraId="5BC18EC3" w14:textId="77777777" w:rsidR="00C3093E" w:rsidRPr="00F16C05" w:rsidRDefault="00C3093E" w:rsidP="00B94636">
                      <w:pPr>
                        <w:spacing w:after="100"/>
                        <w:ind w:left="360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22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color w:val="000000"/>
                          <w:szCs w:val="22"/>
                          <w:lang w:eastAsia="zh-CN"/>
                        </w:rPr>
                        <w:t>Correct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31C6638" wp14:editId="51969C56">
                <wp:simplePos x="0" y="0"/>
                <wp:positionH relativeFrom="column">
                  <wp:posOffset>332691</wp:posOffset>
                </wp:positionH>
                <wp:positionV relativeFrom="paragraph">
                  <wp:posOffset>43717</wp:posOffset>
                </wp:positionV>
                <wp:extent cx="1388604" cy="445477"/>
                <wp:effectExtent l="0" t="0" r="0" b="0"/>
                <wp:wrapNone/>
                <wp:docPr id="1069548113" name="Text Box 1069548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604" cy="445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B4E92D" w14:textId="77777777" w:rsidR="00C3093E" w:rsidRPr="004E5304" w:rsidRDefault="00C3093E" w:rsidP="00B94636">
                            <w:pPr>
                              <w:spacing w:after="100"/>
                              <w:ind w:left="360"/>
                              <w:jc w:val="center"/>
                              <w:rPr>
                                <w:rFonts w:ascii="Khmer OS Battambang" w:hAnsi="Khmer OS Battambang" w:cs="Khmer OS Battambang"/>
                                <w:color w:val="000000" w:themeColor="text1"/>
                                <w:sz w:val="72"/>
                                <w:szCs w:val="7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E5304">
                              <w:rPr>
                                <w:rFonts w:ascii="Khmer OS Battambang" w:eastAsiaTheme="minorEastAsia" w:hAnsi="Khmer OS Battambang" w:cs="Khmer OS Battambang"/>
                                <w:color w:val="000000"/>
                                <w:szCs w:val="22"/>
                                <w:lang w:eastAsia="zh-CN"/>
                              </w:rPr>
                              <w:t>Incorrect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C6638" id="Text Box 1069548113" o:spid="_x0000_s1086" type="#_x0000_t202" style="position:absolute;left:0;text-align:left;margin-left:26.2pt;margin-top:3.45pt;width:109.35pt;height:35.1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" filled="f" stroked="f">
                <v:textbox>
                  <w:txbxContent>
                    <w:p w14:paraId="59B4E92D" w14:textId="77777777" w:rsidR="00C3093E" w:rsidRPr="004E5304" w:rsidRDefault="00C3093E" w:rsidP="00B94636">
                      <w:pPr>
                        <w:spacing w:after="100"/>
                        <w:ind w:left="360"/>
                        <w:jc w:val="center"/>
                        <w:rPr>
                          <w:rFonts w:ascii="Khmer OS Battambang" w:hAnsi="Khmer OS Battambang" w:cs="Khmer OS Battambang"/>
                          <w:color w:val="000000" w:themeColor="text1"/>
                          <w:sz w:val="72"/>
                          <w:szCs w:val="7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E5304">
                        <w:rPr>
                          <w:rFonts w:ascii="Khmer OS Battambang" w:eastAsiaTheme="minorEastAsia" w:hAnsi="Khmer OS Battambang" w:cs="Khmer OS Battambang"/>
                          <w:color w:val="000000"/>
                          <w:szCs w:val="22"/>
                          <w:lang w:eastAsia="zh-CN"/>
                        </w:rPr>
                        <w:t>Incorrect</w:t>
                      </w:r>
                    </w:p>
                  </w:txbxContent>
                </v:textbox>
              </v:shape>
            </w:pict>
          </mc:Fallback>
        </mc:AlternateContent>
      </w:r>
    </w:p>
    <w:p w14:paraId="72CE3DC0" w14:textId="77777777" w:rsidR="00B94636" w:rsidRDefault="00B94636" w:rsidP="008461DF">
      <w:pPr>
        <w:pStyle w:val="ListParagraph"/>
        <w:spacing w:after="100"/>
        <w:ind w:left="709"/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</w:pPr>
    </w:p>
    <w:p w14:paraId="476DF48C" w14:textId="75157EB8" w:rsidR="00482C30" w:rsidRDefault="00D63195" w:rsidP="008461DF">
      <w:pPr>
        <w:pStyle w:val="ListParagraph"/>
        <w:spacing w:after="100"/>
        <w:ind w:left="709"/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60352" behindDoc="0" locked="0" layoutInCell="1" allowOverlap="1" wp14:anchorId="54AB57EC" wp14:editId="19F878E5">
                <wp:simplePos x="0" y="0"/>
                <wp:positionH relativeFrom="column">
                  <wp:posOffset>4354171</wp:posOffset>
                </wp:positionH>
                <wp:positionV relativeFrom="paragraph">
                  <wp:posOffset>67573</wp:posOffset>
                </wp:positionV>
                <wp:extent cx="1397611" cy="298938"/>
                <wp:effectExtent l="0" t="0" r="31750" b="25400"/>
                <wp:wrapNone/>
                <wp:docPr id="529505467" name="Group 529505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7611" cy="298938"/>
                          <a:chOff x="0" y="0"/>
                          <a:chExt cx="1397611" cy="298938"/>
                        </a:xfrm>
                      </wpg:grpSpPr>
                      <wps:wsp>
                        <wps:cNvPr id="1069548106" name="Oval 1069548106"/>
                        <wps:cNvSpPr/>
                        <wps:spPr>
                          <a:xfrm>
                            <a:off x="0" y="0"/>
                            <a:ext cx="316132" cy="29893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548107" name="Straight Arrow Connector 1069548107"/>
                        <wps:cNvCnPr/>
                        <wps:spPr>
                          <a:xfrm>
                            <a:off x="309563" y="138113"/>
                            <a:ext cx="392284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9548108" name="Straight Arrow Connector 1069548108"/>
                        <wps:cNvCnPr/>
                        <wps:spPr>
                          <a:xfrm flipH="1">
                            <a:off x="309563" y="228600"/>
                            <a:ext cx="391795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69548109" name="Group 1069548109"/>
                        <wpg:cNvGrpSpPr/>
                        <wpg:grpSpPr>
                          <a:xfrm>
                            <a:off x="700088" y="80963"/>
                            <a:ext cx="697523" cy="198853"/>
                            <a:chOff x="0" y="0"/>
                            <a:chExt cx="603396" cy="169985"/>
                          </a:xfrm>
                        </wpg:grpSpPr>
                        <wps:wsp>
                          <wps:cNvPr id="1069548110" name="Straight Connector 1069548110"/>
                          <wps:cNvCnPr/>
                          <wps:spPr>
                            <a:xfrm>
                              <a:off x="0" y="0"/>
                              <a:ext cx="597877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9548111" name="Straight Connector 1069548111"/>
                          <wps:cNvCnPr/>
                          <wps:spPr>
                            <a:xfrm>
                              <a:off x="5861" y="169985"/>
                              <a:ext cx="59753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9548112" name="Straight Connector 1069548112"/>
                          <wps:cNvCnPr/>
                          <wps:spPr>
                            <a:xfrm>
                              <a:off x="5861" y="0"/>
                              <a:ext cx="0" cy="1699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D24C44B" id="Group 529505467" o:spid="_x0000_s1026" style="position:absolute;margin-left:342.85pt;margin-top:5.3pt;width:110.05pt;height:23.55pt;z-index:252260352" coordsize="13976,2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">
                <v:oval id="Oval 1069548106" o:spid="_x0000_s1027" style="position:absolute;width:3161;height:29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" fillcolor="white [3201]" strokecolor="black [3213]" strokeweight="1pt">
                  <v:stroke joinstyle="miter"/>
                </v:oval>
                <v:shape id="Straight Arrow Connector 1069548107" o:spid="_x0000_s1028" type="#_x0000_t32" style="position:absolute;left:3095;top:1381;width:392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" strokecolor="black [3213]">
                  <v:stroke endarrow="block" joinstyle="miter"/>
                </v:shape>
                <v:shape id="Straight Arrow Connector 1069548108" o:spid="_x0000_s1029" type="#_x0000_t32" style="position:absolute;left:3095;top:2286;width:39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" strokecolor="black [3213]">
                  <v:stroke endarrow="block" joinstyle="miter"/>
                </v:shape>
                <v:group id="Group 1069548109" o:spid="_x0000_s1030" style="position:absolute;left:7000;top:809;width:6976;height:1989" coordsize="6033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">
                  <v:line id="Straight Connector 1069548110" o:spid="_x0000_s1031" style="position:absolute;visibility:visible;mso-wrap-style:square" from="0,0" to="597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" strokecolor="black [3200]" strokeweight="1pt">
                    <v:stroke joinstyle="miter"/>
                  </v:line>
                  <v:line id="Straight Connector 1069548111" o:spid="_x0000_s1032" style="position:absolute;visibility:visible;mso-wrap-style:square" from="58,1699" to="6033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" strokecolor="black [3200]" strokeweight="1pt">
                    <v:stroke joinstyle="miter"/>
                  </v:line>
                  <v:line id="Straight Connector 1069548112" o:spid="_x0000_s1033" style="position:absolute;visibility:visible;mso-wrap-style:square" from="58,0" to="58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51136" behindDoc="0" locked="0" layoutInCell="1" allowOverlap="1" wp14:anchorId="1DB1E678" wp14:editId="6C42A103">
                <wp:simplePos x="0" y="0"/>
                <wp:positionH relativeFrom="column">
                  <wp:posOffset>567690</wp:posOffset>
                </wp:positionH>
                <wp:positionV relativeFrom="paragraph">
                  <wp:posOffset>29528</wp:posOffset>
                </wp:positionV>
                <wp:extent cx="1308246" cy="410308"/>
                <wp:effectExtent l="0" t="0" r="25400" b="27940"/>
                <wp:wrapNone/>
                <wp:docPr id="529505466" name="Group 529505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8246" cy="410308"/>
                          <a:chOff x="0" y="0"/>
                          <a:chExt cx="1308246" cy="410308"/>
                        </a:xfrm>
                      </wpg:grpSpPr>
                      <wpg:grpSp>
                        <wpg:cNvPr id="1784657343" name="Group 1784657343"/>
                        <wpg:cNvGrpSpPr/>
                        <wpg:grpSpPr>
                          <a:xfrm>
                            <a:off x="280988" y="0"/>
                            <a:ext cx="439811" cy="410308"/>
                            <a:chOff x="222738" y="0"/>
                            <a:chExt cx="439811" cy="410308"/>
                          </a:xfrm>
                        </wpg:grpSpPr>
                        <wps:wsp>
                          <wps:cNvPr id="1069548097" name="Straight Connector 1069548097"/>
                          <wps:cNvCnPr/>
                          <wps:spPr>
                            <a:xfrm flipH="1">
                              <a:off x="275492" y="5861"/>
                              <a:ext cx="387057" cy="381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9548098" name="Straight Connector 1069548098"/>
                          <wps:cNvCnPr/>
                          <wps:spPr>
                            <a:xfrm>
                              <a:off x="222738" y="0"/>
                              <a:ext cx="386520" cy="4103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69548099" name="Oval 1069548099"/>
                        <wps:cNvSpPr/>
                        <wps:spPr>
                          <a:xfrm>
                            <a:off x="0" y="85725"/>
                            <a:ext cx="269522" cy="25146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548100" name="Straight Arrow Connector 1069548100"/>
                        <wps:cNvCnPr/>
                        <wps:spPr>
                          <a:xfrm>
                            <a:off x="266700" y="228600"/>
                            <a:ext cx="439371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69548102" name="Group 1069548102"/>
                        <wpg:cNvGrpSpPr/>
                        <wpg:grpSpPr>
                          <a:xfrm>
                            <a:off x="704850" y="133350"/>
                            <a:ext cx="603396" cy="169985"/>
                            <a:chOff x="0" y="0"/>
                            <a:chExt cx="603396" cy="169985"/>
                          </a:xfrm>
                        </wpg:grpSpPr>
                        <wps:wsp>
                          <wps:cNvPr id="1069548103" name="Straight Connector 1069548103"/>
                          <wps:cNvCnPr/>
                          <wps:spPr>
                            <a:xfrm>
                              <a:off x="0" y="0"/>
                              <a:ext cx="597877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9548104" name="Straight Connector 1069548104"/>
                          <wps:cNvCnPr/>
                          <wps:spPr>
                            <a:xfrm>
                              <a:off x="5861" y="169985"/>
                              <a:ext cx="597535" cy="0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9548105" name="Straight Connector 1069548105"/>
                          <wps:cNvCnPr/>
                          <wps:spPr>
                            <a:xfrm>
                              <a:off x="5861" y="0"/>
                              <a:ext cx="0" cy="169985"/>
                            </a:xfrm>
                            <a:prstGeom prst="line">
                              <a:avLst/>
                            </a:prstGeom>
                            <a:ln w="1270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2A5812" id="Group 529505466" o:spid="_x0000_s1026" style="position:absolute;margin-left:44.7pt;margin-top:2.35pt;width:103pt;height:32.3pt;z-index:252251136" coordsize="13082,4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">
                <v:group id="Group 1784657343" o:spid="_x0000_s1027" style="position:absolute;left:2809;width:4398;height:4103" coordorigin="2227" coordsize="4398,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">
                  <v:line id="Straight Connector 1069548097" o:spid="_x0000_s1028" style="position:absolute;flip:x;visibility:visible;mso-wrap-style:square" from="2754,58" to="6625,3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" strokecolor="black [3200]" strokeweight=".5pt">
                    <v:stroke joinstyle="miter"/>
                  </v:line>
                  <v:line id="Straight Connector 1069548098" o:spid="_x0000_s1029" style="position:absolute;visibility:visible;mso-wrap-style:square" from="2227,0" to="6092,4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" strokecolor="black [3200]" strokeweight=".5pt">
                    <v:stroke joinstyle="miter"/>
                  </v:line>
                </v:group>
                <v:oval id="Oval 1069548099" o:spid="_x0000_s1030" style="position:absolute;top:857;width:2695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" fillcolor="white [3201]" strokecolor="black [3213]" strokeweight="1pt">
                  <v:stroke joinstyle="miter"/>
                </v:oval>
                <v:shape id="Straight Arrow Connector 1069548100" o:spid="_x0000_s1031" type="#_x0000_t32" style="position:absolute;left:2667;top:2286;width:43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" strokecolor="black [3213]">
                  <v:stroke startarrow="block" endarrow="block" joinstyle="miter"/>
                </v:shape>
                <v:group id="Group 1069548102" o:spid="_x0000_s1032" style="position:absolute;left:7048;top:1333;width:6034;height:1700" coordsize="6033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">
                  <v:line id="Straight Connector 1069548103" o:spid="_x0000_s1033" style="position:absolute;visibility:visible;mso-wrap-style:square" from="0,0" to="597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" strokecolor="black [3200]" strokeweight="1pt">
                    <v:stroke joinstyle="miter"/>
                  </v:line>
                  <v:line id="Straight Connector 1069548104" o:spid="_x0000_s1034" style="position:absolute;visibility:visible;mso-wrap-style:square" from="58,1699" to="6033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" strokecolor="black [3200]" strokeweight="1pt">
                    <v:stroke joinstyle="miter"/>
                  </v:line>
                  <v:line id="Straight Connector 1069548105" o:spid="_x0000_s1035" style="position:absolute;visibility:visible;mso-wrap-style:square" from="58,0" to="58,1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47B05BBD" w14:textId="6CF008AE" w:rsidR="00482C30" w:rsidRDefault="00482C30" w:rsidP="008461DF">
      <w:pPr>
        <w:pStyle w:val="ListParagraph"/>
        <w:spacing w:after="100"/>
        <w:ind w:left="709"/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</w:pPr>
    </w:p>
    <w:p w14:paraId="4F89EC0E" w14:textId="77777777" w:rsidR="000B5219" w:rsidRDefault="000B5219" w:rsidP="008461DF">
      <w:pPr>
        <w:pStyle w:val="ListParagraph"/>
        <w:spacing w:after="100"/>
        <w:ind w:left="709"/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</w:pPr>
    </w:p>
    <w:p w14:paraId="466C5E60" w14:textId="78ED32FF" w:rsidR="00FD5279" w:rsidRPr="00A8200E" w:rsidRDefault="00FD5279" w:rsidP="00490B38">
      <w:pPr>
        <w:pStyle w:val="ListParagraph"/>
        <w:numPr>
          <w:ilvl w:val="0"/>
          <w:numId w:val="24"/>
        </w:numPr>
        <w:spacing w:after="100"/>
        <w:ind w:left="709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Data Flow</w:t>
      </w:r>
      <w:r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 xml:space="preserve">​​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បែកខ្នែង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(Fork in Data Flow)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មានន័យថា​ </w:t>
      </w:r>
      <w:r>
        <w:rPr>
          <w:rFonts w:ascii="Khmer OS Battambang" w:eastAsiaTheme="minorEastAsia" w:hAnsi="Khmer OS Battambang" w:cs="Khmer OS Battambang" w:hint="eastAsia"/>
          <w:color w:val="000000"/>
          <w:szCs w:val="22"/>
          <w:lang w:eastAsia="zh-CN" w:bidi="km-KH"/>
        </w:rPr>
        <w:t>Data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 xml:space="preserve">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ដូចគ្នាចេញពី ទីតាំងណាមួយទៅកាន់ </w:t>
      </w: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Process</w:t>
      </w:r>
      <w:r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>​</w:t>
      </w:r>
      <w:r>
        <w:rPr>
          <w:rFonts w:ascii="Khmer OS Muol Light" w:eastAsiaTheme="minorEastAsia" w:hAnsi="Khmer OS Muol Light" w:cs="Khmer OS Muol Light"/>
          <w:color w:val="000000"/>
          <w:szCs w:val="22"/>
          <w:lang w:eastAsia="zh-CN" w:bidi="km-KH"/>
        </w:rPr>
        <w:t xml:space="preserve">, Data </w:t>
      </w:r>
      <w:r w:rsidR="00A8200E">
        <w:rPr>
          <w:rFonts w:ascii="Khmer OS Muol Light" w:eastAsiaTheme="minorEastAsia" w:hAnsi="Khmer OS Muol Light" w:cs="Khmer OS Muol Light"/>
          <w:color w:val="000000"/>
          <w:szCs w:val="22"/>
          <w:lang w:eastAsia="zh-CN" w:bidi="km-KH"/>
        </w:rPr>
        <w:t xml:space="preserve">Store External Entities </w:t>
      </w:r>
      <w:r w:rsidR="00A8200E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ពីរ​ ឬច្រើន​។</w:t>
      </w:r>
    </w:p>
    <w:p w14:paraId="5440B370" w14:textId="13B7B898" w:rsidR="00A8200E" w:rsidRDefault="000031BE" w:rsidP="008461DF">
      <w:pPr>
        <w:pStyle w:val="ListParagraph"/>
        <w:spacing w:after="100"/>
        <w:ind w:left="1440"/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1D1FDEA" wp14:editId="5327D64B">
                <wp:simplePos x="0" y="0"/>
                <wp:positionH relativeFrom="column">
                  <wp:posOffset>4362669</wp:posOffset>
                </wp:positionH>
                <wp:positionV relativeFrom="paragraph">
                  <wp:posOffset>225425</wp:posOffset>
                </wp:positionV>
                <wp:extent cx="1828800" cy="1828800"/>
                <wp:effectExtent l="0" t="0" r="0" b="4445"/>
                <wp:wrapNone/>
                <wp:docPr id="529505421" name="Text Box 529505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20E693" w14:textId="77777777" w:rsidR="00C3093E" w:rsidRPr="00214E64" w:rsidRDefault="00C3093E" w:rsidP="00214E64">
                            <w:pPr>
                              <w:pStyle w:val="ListParagraph"/>
                              <w:spacing w:after="100"/>
                              <w:ind w:left="709"/>
                              <w:jc w:val="center"/>
                              <w:rPr>
                                <w:rFonts w:ascii="Khmer OS Battambang" w:eastAsia="PMingLiU" w:hAnsi="Khmer OS Battambang" w:cs="Khmer OS Battambang"/>
                                <w:color w:val="000000" w:themeColor="text1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="PMingLiU" w:hAnsi="Khmer OS Battambang" w:cs="Khmer OS Battambang"/>
                                <w:color w:val="000000" w:themeColor="text1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  <w:p w14:paraId="043A776A" w14:textId="026C25C7" w:rsidR="00C3093E" w:rsidRPr="00214E64" w:rsidRDefault="00C3093E" w:rsidP="00214E64">
                            <w:pPr>
                              <w:pStyle w:val="ListParagraph"/>
                              <w:spacing w:after="100"/>
                              <w:ind w:left="709"/>
                              <w:jc w:val="center"/>
                              <w:rPr>
                                <w:rFonts w:ascii="Khmer OS Battambang" w:eastAsia="PMingLiU" w:hAnsi="Khmer OS Battambang" w:cs="Khmer OS Battambang"/>
                                <w:color w:val="000000" w:themeColor="text1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="PMingLiU" w:hAnsi="Khmer OS Battambang" w:cs="Khmer OS Battambang"/>
                                <w:color w:val="000000" w:themeColor="text1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1FDEA" id="Text Box 529505421" o:spid="_x0000_s1087" type="#_x0000_t202" style="position:absolute;left:0;text-align:left;margin-left:343.5pt;margin-top:17.75pt;width:2in;height:2in;z-index:2522849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" filled="f" stroked="f">
                <v:textbox style="mso-fit-shape-to-text:t">
                  <w:txbxContent>
                    <w:p w14:paraId="3720E693" w14:textId="77777777" w:rsidR="00C3093E" w:rsidRPr="00214E64" w:rsidRDefault="00C3093E" w:rsidP="00214E64">
                      <w:pPr>
                        <w:pStyle w:val="ListParagraph"/>
                        <w:spacing w:after="100"/>
                        <w:ind w:left="709"/>
                        <w:jc w:val="center"/>
                        <w:rPr>
                          <w:rFonts w:ascii="Khmer OS Battambang" w:eastAsia="PMingLiU" w:hAnsi="Khmer OS Battambang" w:cs="Khmer OS Battambang"/>
                          <w:color w:val="000000" w:themeColor="text1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="PMingLiU" w:hAnsi="Khmer OS Battambang" w:cs="Khmer OS Battambang"/>
                          <w:color w:val="000000" w:themeColor="text1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  <w:p w14:paraId="043A776A" w14:textId="026C25C7" w:rsidR="00C3093E" w:rsidRPr="00214E64" w:rsidRDefault="00C3093E" w:rsidP="00214E64">
                      <w:pPr>
                        <w:pStyle w:val="ListParagraph"/>
                        <w:spacing w:after="100"/>
                        <w:ind w:left="709"/>
                        <w:jc w:val="center"/>
                        <w:rPr>
                          <w:rFonts w:ascii="Khmer OS Battambang" w:eastAsia="PMingLiU" w:hAnsi="Khmer OS Battambang" w:cs="Khmer OS Battambang"/>
                          <w:color w:val="000000" w:themeColor="text1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="PMingLiU" w:hAnsi="Khmer OS Battambang" w:cs="Khmer OS Battambang"/>
                          <w:color w:val="000000" w:themeColor="text1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eastAsia="PMingLiU" w:hAnsi="Khmer OS Battambang" w:cs="Khmer OS Battambang"/>
          <w:noProof/>
          <w:color w:val="000000"/>
          <w:szCs w:val="22"/>
          <w:lang w:eastAsia="zh-TW" w:bidi="km-KH"/>
        </w:rPr>
        <mc:AlternateContent>
          <mc:Choice Requires="wpg">
            <w:drawing>
              <wp:anchor distT="0" distB="0" distL="114300" distR="114300" simplePos="0" relativeHeight="252300288" behindDoc="0" locked="0" layoutInCell="1" allowOverlap="1" wp14:anchorId="6C30A92A" wp14:editId="3A54CBCB">
                <wp:simplePos x="0" y="0"/>
                <wp:positionH relativeFrom="column">
                  <wp:posOffset>4546242</wp:posOffset>
                </wp:positionH>
                <wp:positionV relativeFrom="paragraph">
                  <wp:posOffset>221615</wp:posOffset>
                </wp:positionV>
                <wp:extent cx="1030605" cy="629153"/>
                <wp:effectExtent l="0" t="0" r="17145" b="19050"/>
                <wp:wrapNone/>
                <wp:docPr id="529505470" name="Group 529505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605" cy="629153"/>
                          <a:chOff x="0" y="0"/>
                          <a:chExt cx="1030605" cy="629153"/>
                        </a:xfrm>
                      </wpg:grpSpPr>
                      <wpg:grpSp>
                        <wpg:cNvPr id="529505408" name="Group 529505408"/>
                        <wpg:cNvGrpSpPr/>
                        <wpg:grpSpPr>
                          <a:xfrm>
                            <a:off x="0" y="0"/>
                            <a:ext cx="1030605" cy="497840"/>
                            <a:chOff x="0" y="0"/>
                            <a:chExt cx="1030898" cy="498430"/>
                          </a:xfrm>
                        </wpg:grpSpPr>
                        <wps:wsp>
                          <wps:cNvPr id="529505409" name="Oval 529505409"/>
                          <wps:cNvSpPr/>
                          <wps:spPr>
                            <a:xfrm>
                              <a:off x="0" y="181708"/>
                              <a:ext cx="269522" cy="25146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505410" name="Straight Connector 529505410"/>
                          <wps:cNvCnPr/>
                          <wps:spPr>
                            <a:xfrm>
                              <a:off x="263769" y="328247"/>
                              <a:ext cx="22860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29505411" name="Group 529505411"/>
                          <wpg:cNvGrpSpPr/>
                          <wpg:grpSpPr>
                            <a:xfrm>
                              <a:off x="492368" y="143608"/>
                              <a:ext cx="276666" cy="354822"/>
                              <a:chOff x="-1" y="0"/>
                              <a:chExt cx="276666" cy="354822"/>
                            </a:xfrm>
                          </wpg:grpSpPr>
                          <wps:wsp>
                            <wps:cNvPr id="529505412" name="Straight Arrow Connector 529505412"/>
                            <wps:cNvCnPr/>
                            <wps:spPr>
                              <a:xfrm flipV="1">
                                <a:off x="2345" y="0"/>
                                <a:ext cx="274320" cy="189865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9505413" name="Straight Arrow Connector 529505413"/>
                            <wps:cNvCnPr/>
                            <wps:spPr>
                              <a:xfrm>
                                <a:off x="-1" y="173210"/>
                                <a:ext cx="275714" cy="181612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29505414" name="Oval 529505414"/>
                          <wps:cNvSpPr/>
                          <wps:spPr>
                            <a:xfrm>
                              <a:off x="773723" y="0"/>
                              <a:ext cx="257175" cy="257982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29505435" name="Oval 529505435"/>
                        <wps:cNvSpPr/>
                        <wps:spPr>
                          <a:xfrm>
                            <a:off x="766763" y="371475"/>
                            <a:ext cx="257102" cy="257678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AB9F0" id="Group 529505470" o:spid="_x0000_s1026" style="position:absolute;margin-left:357.95pt;margin-top:17.45pt;width:81.15pt;height:49.55pt;z-index:252300288" coordsize="10306,6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">
                <v:group id="Group 529505408" o:spid="_x0000_s1027" style="position:absolute;width:10306;height:4978" coordsize="10308,4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">
                  <v:oval id="Oval 529505409" o:spid="_x0000_s1028" style="position:absolute;top:1817;width:2695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" fillcolor="white [3201]" strokecolor="black [3213]" strokeweight="1pt">
                    <v:stroke joinstyle="miter"/>
                  </v:oval>
                  <v:line id="Straight Connector 529505410" o:spid="_x0000_s1029" style="position:absolute;visibility:visible;mso-wrap-style:square" from="2637,3282" to="4923,3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" strokecolor="black [3200]">
                    <v:stroke joinstyle="miter"/>
                  </v:line>
                  <v:group id="Group 529505411" o:spid="_x0000_s1030" style="position:absolute;left:4923;top:1436;width:2767;height:3548" coordorigin="-1" coordsize="276666,354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">
                    <v:shape id="Straight Arrow Connector 529505412" o:spid="_x0000_s1031" type="#_x0000_t32" style="position:absolute;left:2345;width:274320;height:1898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" strokecolor="black [3213]">
                      <v:stroke endarrow="block" joinstyle="miter"/>
                    </v:shape>
                    <v:shape id="Straight Arrow Connector 529505413" o:spid="_x0000_s1032" type="#_x0000_t32" style="position:absolute;left:-1;top:173210;width:275714;height:1816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" strokecolor="black [3213]">
                      <v:stroke endarrow="block" joinstyle="miter"/>
                    </v:shape>
                  </v:group>
                  <v:oval id="Oval 529505414" o:spid="_x0000_s1033" style="position:absolute;left:7737;width:2571;height:2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" fillcolor="white [3201]" strokecolor="black [3213]" strokeweight="1pt">
                    <v:stroke joinstyle="miter"/>
                  </v:oval>
                </v:group>
                <v:oval id="Oval 529505435" o:spid="_x0000_s1034" style="position:absolute;left:7667;top:3714;width:2571;height:2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" fillcolor="white [3201]" strokecolor="black [3213]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53815586" wp14:editId="621B0EB3">
                <wp:simplePos x="0" y="0"/>
                <wp:positionH relativeFrom="column">
                  <wp:posOffset>393775</wp:posOffset>
                </wp:positionH>
                <wp:positionV relativeFrom="paragraph">
                  <wp:posOffset>224155</wp:posOffset>
                </wp:positionV>
                <wp:extent cx="1828800" cy="1828800"/>
                <wp:effectExtent l="0" t="0" r="0" b="4445"/>
                <wp:wrapNone/>
                <wp:docPr id="529505420" name="Text Box 529505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03B5F9" w14:textId="42201767" w:rsidR="00C3093E" w:rsidRPr="00214E64" w:rsidRDefault="00C3093E" w:rsidP="00214E64">
                            <w:pPr>
                              <w:pStyle w:val="ListParagraph"/>
                              <w:spacing w:after="100"/>
                              <w:ind w:left="709"/>
                              <w:jc w:val="center"/>
                              <w:rPr>
                                <w:rFonts w:ascii="Khmer OS Battambang" w:eastAsia="PMingLiU" w:hAnsi="Khmer OS Battambang" w:cs="Khmer OS Battambang"/>
                                <w:color w:val="000000" w:themeColor="text1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="PMingLiU" w:hAnsi="Khmer OS Battambang" w:cs="Khmer OS Battambang"/>
                                <w:color w:val="000000" w:themeColor="text1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  <w:p w14:paraId="09CE8706" w14:textId="531EA21B" w:rsidR="00C3093E" w:rsidRPr="00214E64" w:rsidRDefault="00C3093E" w:rsidP="00214E64">
                            <w:pPr>
                              <w:pStyle w:val="ListParagraph"/>
                              <w:spacing w:after="100"/>
                              <w:ind w:left="709"/>
                              <w:jc w:val="center"/>
                              <w:rPr>
                                <w:rFonts w:ascii="Khmer OS Battambang" w:eastAsia="PMingLiU" w:hAnsi="Khmer OS Battambang" w:cs="Khmer OS Battambang"/>
                                <w:color w:val="000000" w:themeColor="text1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="PMingLiU" w:hAnsi="Khmer OS Battambang" w:cs="Khmer OS Battambang"/>
                                <w:color w:val="000000" w:themeColor="text1"/>
                                <w:szCs w:val="22"/>
                                <w:lang w:eastAsia="zh-TW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15586" id="Text Box 529505420" o:spid="_x0000_s1088" type="#_x0000_t202" style="position:absolute;left:0;text-align:left;margin-left:31pt;margin-top:17.65pt;width:2in;height:2in;z-index:2522828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" filled="f" stroked="f">
                <v:textbox style="mso-fit-shape-to-text:t">
                  <w:txbxContent>
                    <w:p w14:paraId="7A03B5F9" w14:textId="42201767" w:rsidR="00C3093E" w:rsidRPr="00214E64" w:rsidRDefault="00C3093E" w:rsidP="00214E64">
                      <w:pPr>
                        <w:pStyle w:val="ListParagraph"/>
                        <w:spacing w:after="100"/>
                        <w:ind w:left="709"/>
                        <w:jc w:val="center"/>
                        <w:rPr>
                          <w:rFonts w:ascii="Khmer OS Battambang" w:eastAsia="PMingLiU" w:hAnsi="Khmer OS Battambang" w:cs="Khmer OS Battambang"/>
                          <w:color w:val="000000" w:themeColor="text1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="PMingLiU" w:hAnsi="Khmer OS Battambang" w:cs="Khmer OS Battambang"/>
                          <w:color w:val="000000" w:themeColor="text1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  <w:p w14:paraId="09CE8706" w14:textId="531EA21B" w:rsidR="00C3093E" w:rsidRPr="00214E64" w:rsidRDefault="00C3093E" w:rsidP="00214E64">
                      <w:pPr>
                        <w:pStyle w:val="ListParagraph"/>
                        <w:spacing w:after="100"/>
                        <w:ind w:left="709"/>
                        <w:jc w:val="center"/>
                        <w:rPr>
                          <w:rFonts w:ascii="Khmer OS Battambang" w:eastAsia="PMingLiU" w:hAnsi="Khmer OS Battambang" w:cs="Khmer OS Battambang"/>
                          <w:color w:val="000000" w:themeColor="text1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="PMingLiU" w:hAnsi="Khmer OS Battambang" w:cs="Khmer OS Battambang"/>
                          <w:color w:val="000000" w:themeColor="text1"/>
                          <w:szCs w:val="22"/>
                          <w:lang w:eastAsia="zh-TW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3ECCAFDA" wp14:editId="430FCEB5">
                <wp:simplePos x="0" y="0"/>
                <wp:positionH relativeFrom="column">
                  <wp:posOffset>589915</wp:posOffset>
                </wp:positionH>
                <wp:positionV relativeFrom="paragraph">
                  <wp:posOffset>186055</wp:posOffset>
                </wp:positionV>
                <wp:extent cx="1030605" cy="633916"/>
                <wp:effectExtent l="0" t="0" r="17145" b="13970"/>
                <wp:wrapNone/>
                <wp:docPr id="1625977856" name="Group 1625977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605" cy="633916"/>
                          <a:chOff x="0" y="0"/>
                          <a:chExt cx="1030605" cy="633916"/>
                        </a:xfrm>
                      </wpg:grpSpPr>
                      <wpg:grpSp>
                        <wpg:cNvPr id="529505417" name="Group 529505417"/>
                        <wpg:cNvGrpSpPr/>
                        <wpg:grpSpPr>
                          <a:xfrm>
                            <a:off x="196850" y="133350"/>
                            <a:ext cx="439420" cy="410210"/>
                            <a:chOff x="222738" y="0"/>
                            <a:chExt cx="439811" cy="410308"/>
                          </a:xfrm>
                        </wpg:grpSpPr>
                        <wps:wsp>
                          <wps:cNvPr id="529505418" name="Straight Connector 529505418"/>
                          <wps:cNvCnPr/>
                          <wps:spPr>
                            <a:xfrm flipH="1">
                              <a:off x="275492" y="5861"/>
                              <a:ext cx="387057" cy="381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505419" name="Straight Connector 529505419"/>
                          <wps:cNvCnPr/>
                          <wps:spPr>
                            <a:xfrm>
                              <a:off x="222738" y="0"/>
                              <a:ext cx="386520" cy="4103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29505468" name="Group 529505468"/>
                        <wpg:cNvGrpSpPr/>
                        <wpg:grpSpPr>
                          <a:xfrm>
                            <a:off x="0" y="0"/>
                            <a:ext cx="1030605" cy="633916"/>
                            <a:chOff x="0" y="0"/>
                            <a:chExt cx="1030605" cy="633916"/>
                          </a:xfrm>
                        </wpg:grpSpPr>
                        <wpg:grpSp>
                          <wpg:cNvPr id="63" name="Group 63"/>
                          <wpg:cNvGrpSpPr/>
                          <wpg:grpSpPr>
                            <a:xfrm>
                              <a:off x="0" y="0"/>
                              <a:ext cx="1030605" cy="503555"/>
                              <a:chOff x="0" y="0"/>
                              <a:chExt cx="1030898" cy="503995"/>
                            </a:xfrm>
                          </wpg:grpSpPr>
                          <wps:wsp>
                            <wps:cNvPr id="1069548116" name="Oval 1069548116"/>
                            <wps:cNvSpPr/>
                            <wps:spPr>
                              <a:xfrm>
                                <a:off x="0" y="181708"/>
                                <a:ext cx="269522" cy="25146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9548118" name="Straight Connector 1069548118"/>
                            <wps:cNvCnPr/>
                            <wps:spPr>
                              <a:xfrm>
                                <a:off x="263769" y="328247"/>
                                <a:ext cx="228600" cy="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69548121" name="Group 1069548121"/>
                            <wpg:cNvGrpSpPr/>
                            <wpg:grpSpPr>
                              <a:xfrm>
                                <a:off x="492516" y="143608"/>
                                <a:ext cx="276518" cy="360387"/>
                                <a:chOff x="147" y="0"/>
                                <a:chExt cx="276518" cy="360387"/>
                              </a:xfrm>
                            </wpg:grpSpPr>
                            <wps:wsp>
                              <wps:cNvPr id="1069548119" name="Straight Arrow Connector 1069548119"/>
                              <wps:cNvCnPr/>
                              <wps:spPr>
                                <a:xfrm flipV="1">
                                  <a:off x="2345" y="0"/>
                                  <a:ext cx="274320" cy="189865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9548120" name="Straight Arrow Connector 1069548120"/>
                              <wps:cNvCnPr/>
                              <wps:spPr>
                                <a:xfrm>
                                  <a:off x="147" y="172729"/>
                                  <a:ext cx="275124" cy="187658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5" name="Oval 25"/>
                            <wps:cNvSpPr/>
                            <wps:spPr>
                              <a:xfrm>
                                <a:off x="773723" y="0"/>
                                <a:ext cx="257175" cy="257982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9505434" name="Oval 529505434"/>
                          <wps:cNvSpPr/>
                          <wps:spPr>
                            <a:xfrm>
                              <a:off x="771525" y="376238"/>
                              <a:ext cx="257102" cy="257678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865B4A" id="Group 1625977856" o:spid="_x0000_s1026" style="position:absolute;margin-left:46.45pt;margin-top:14.65pt;width:81.15pt;height:49.9pt;z-index:252297216" coordsize="10306,6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">
                <v:group id="Group 529505417" o:spid="_x0000_s1027" style="position:absolute;left:1968;top:1333;width:4394;height:4102" coordorigin="2227" coordsize="4398,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">
                  <v:line id="Straight Connector 529505418" o:spid="_x0000_s1028" style="position:absolute;flip:x;visibility:visible;mso-wrap-style:square" from="2754,58" to="6625,3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" strokecolor="black [3200]" strokeweight=".5pt">
                    <v:stroke joinstyle="miter"/>
                  </v:line>
                  <v:line id="Straight Connector 529505419" o:spid="_x0000_s1029" style="position:absolute;visibility:visible;mso-wrap-style:square" from="2227,0" to="6092,4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" strokecolor="black [3200]" strokeweight=".5pt">
                    <v:stroke joinstyle="miter"/>
                  </v:line>
                </v:group>
                <v:group id="Group 529505468" o:spid="_x0000_s1030" style="position:absolute;width:10306;height:6339" coordsize="10306,6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">
                  <v:group id="Group 63" o:spid="_x0000_s1031" style="position:absolute;width:10306;height:5035" coordsize="10308,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<v:oval id="Oval 1069548116" o:spid="_x0000_s1032" style="position:absolute;top:1817;width:2695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" fillcolor="white [3201]" strokecolor="black [3213]" strokeweight="1pt">
                      <v:stroke joinstyle="miter"/>
                    </v:oval>
                    <v:line id="Straight Connector 1069548118" o:spid="_x0000_s1033" style="position:absolute;visibility:visible;mso-wrap-style:square" from="2637,3282" to="4923,3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" strokecolor="black [3200]">
                      <v:stroke joinstyle="miter"/>
                    </v:line>
                    <v:group id="Group 1069548121" o:spid="_x0000_s1034" style="position:absolute;left:4925;top:1436;width:2765;height:3603" coordorigin="147" coordsize="276518,360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">
                      <v:shape id="Straight Arrow Connector 1069548119" o:spid="_x0000_s1035" type="#_x0000_t32" style="position:absolute;left:2345;width:274320;height:18986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" strokecolor="black [3213]">
                        <v:stroke endarrow="block" joinstyle="miter"/>
                      </v:shape>
                      <v:shape id="Straight Arrow Connector 1069548120" o:spid="_x0000_s1036" type="#_x0000_t32" style="position:absolute;left:147;top:172729;width:275124;height:1876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" strokecolor="black [3213]">
                        <v:stroke endarrow="block" joinstyle="miter"/>
                      </v:shape>
                    </v:group>
                    <v:oval id="Oval 25" o:spid="_x0000_s1037" style="position:absolute;left:7737;width:2571;height:2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" fillcolor="white [3201]" strokecolor="black [3213]" strokeweight="1pt">
                      <v:stroke joinstyle="miter"/>
                    </v:oval>
                  </v:group>
                  <v:oval id="Oval 529505434" o:spid="_x0000_s1038" style="position:absolute;left:7715;top:3762;width:2571;height:2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" fillcolor="white [3201]" strokecolor="black [3213]" strokeweight="1pt">
                    <v:stroke joinstyle="miter"/>
                  </v:oval>
                </v:group>
              </v:group>
            </w:pict>
          </mc:Fallback>
        </mc:AlternateContent>
      </w:r>
      <w:r w:rsidR="00047071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>Incorrect</w:t>
      </w:r>
      <w:r w:rsidR="00047071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ab/>
      </w:r>
      <w:r w:rsidR="00047071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ab/>
      </w:r>
      <w:r w:rsidR="00047071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ab/>
      </w:r>
      <w:r w:rsidR="00047071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ab/>
      </w:r>
      <w:r w:rsidR="00047071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ab/>
      </w:r>
      <w:r w:rsidR="00047071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ab/>
      </w:r>
      <w:r w:rsidR="00047071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ab/>
        <w:t>Correct</w:t>
      </w:r>
    </w:p>
    <w:p w14:paraId="56CCC4B5" w14:textId="1F54CFE1" w:rsidR="00A8200E" w:rsidRDefault="00A8200E" w:rsidP="008461DF">
      <w:pPr>
        <w:pStyle w:val="ListParagraph"/>
        <w:spacing w:after="100"/>
        <w:ind w:left="709"/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</w:pPr>
    </w:p>
    <w:p w14:paraId="7A9409CC" w14:textId="5B2EFB01" w:rsidR="00A8200E" w:rsidRDefault="007B4BFA" w:rsidP="008461DF">
      <w:pPr>
        <w:pStyle w:val="ListParagraph"/>
        <w:spacing w:after="100"/>
        <w:ind w:left="709"/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                                                                                                    </w:t>
      </w:r>
    </w:p>
    <w:p w14:paraId="07A90C2D" w14:textId="612F6E6C" w:rsidR="001649C8" w:rsidRDefault="007B4BFA" w:rsidP="008461DF">
      <w:pPr>
        <w:pStyle w:val="ListParagraph"/>
        <w:spacing w:after="100"/>
        <w:ind w:left="709"/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                      </w:t>
      </w:r>
    </w:p>
    <w:p w14:paraId="73AC1519" w14:textId="63353F29" w:rsidR="00A35B97" w:rsidRDefault="00A35B97" w:rsidP="00490B38">
      <w:pPr>
        <w:pStyle w:val="ListParagraph"/>
        <w:numPr>
          <w:ilvl w:val="0"/>
          <w:numId w:val="24"/>
        </w:numPr>
        <w:spacing w:after="100"/>
        <w:ind w:left="709"/>
        <w:jc w:val="both"/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Data Flow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ចូលរួមគ្នា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(A join in a Data Flow)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មានន័យថា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>Data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 ដូចគ្នាចេញពី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Processes, Data store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ឬ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>External Entity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 ពីរឬច្រើនផ្សេងៗគ្នាទៅកាន់ទីតាំងមួយ​ ។</w:t>
      </w:r>
    </w:p>
    <w:p w14:paraId="5E083991" w14:textId="0BCAB8BD" w:rsidR="00214E64" w:rsidRDefault="00E606FD" w:rsidP="008461DF">
      <w:pPr>
        <w:pStyle w:val="ListParagraph"/>
        <w:spacing w:after="100"/>
        <w:ind w:left="1440"/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</w:pP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>Incorrect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 w:bidi="km-KH"/>
        </w:rPr>
        <w:tab/>
        <w:t>Correct</w:t>
      </w:r>
      <w:r w:rsidR="007B4BFA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                                     </w:t>
      </w:r>
    </w:p>
    <w:p w14:paraId="06FE3572" w14:textId="4FFDA98C" w:rsidR="00214E64" w:rsidRDefault="00E606FD" w:rsidP="008461DF">
      <w:pPr>
        <w:pStyle w:val="ListParagraph"/>
        <w:spacing w:after="100"/>
        <w:ind w:left="709"/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</w:pPr>
      <w:r>
        <w:rPr>
          <w:rFonts w:ascii="Khmer OS Battambang" w:eastAsia="PMingLiU" w:hAnsi="Khmer OS Battambang" w:cs="Khmer OS Battambang"/>
          <w:noProof/>
          <w:color w:val="000000"/>
          <w:szCs w:val="22"/>
          <w:lang w:eastAsia="zh-TW" w:bidi="km-KH"/>
        </w:rPr>
        <mc:AlternateContent>
          <mc:Choice Requires="wpg">
            <w:drawing>
              <wp:anchor distT="0" distB="0" distL="114300" distR="114300" simplePos="0" relativeHeight="252293120" behindDoc="0" locked="0" layoutInCell="1" allowOverlap="1" wp14:anchorId="21A2E817" wp14:editId="5079BBE3">
                <wp:simplePos x="0" y="0"/>
                <wp:positionH relativeFrom="column">
                  <wp:posOffset>4332605</wp:posOffset>
                </wp:positionH>
                <wp:positionV relativeFrom="paragraph">
                  <wp:posOffset>116205</wp:posOffset>
                </wp:positionV>
                <wp:extent cx="1036763" cy="609600"/>
                <wp:effectExtent l="0" t="0" r="11430" b="19050"/>
                <wp:wrapNone/>
                <wp:docPr id="529505439" name="Group 529505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6763" cy="609600"/>
                          <a:chOff x="0" y="0"/>
                          <a:chExt cx="1036763" cy="609600"/>
                        </a:xfrm>
                      </wpg:grpSpPr>
                      <wpg:grpSp>
                        <wpg:cNvPr id="529505422" name="Group 529505422"/>
                        <wpg:cNvGrpSpPr/>
                        <wpg:grpSpPr>
                          <a:xfrm flipH="1">
                            <a:off x="0" y="0"/>
                            <a:ext cx="1036763" cy="609600"/>
                            <a:chOff x="0" y="0"/>
                            <a:chExt cx="1036763" cy="609600"/>
                          </a:xfrm>
                        </wpg:grpSpPr>
                        <wps:wsp>
                          <wps:cNvPr id="529505423" name="Oval 529505423"/>
                          <wps:cNvSpPr/>
                          <wps:spPr>
                            <a:xfrm>
                              <a:off x="0" y="181708"/>
                              <a:ext cx="269522" cy="251460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505428" name="Oval 529505428"/>
                          <wps:cNvSpPr/>
                          <wps:spPr>
                            <a:xfrm>
                              <a:off x="773723" y="0"/>
                              <a:ext cx="257175" cy="257982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9505429" name="Oval 529505429"/>
                          <wps:cNvSpPr/>
                          <wps:spPr>
                            <a:xfrm>
                              <a:off x="785449" y="345831"/>
                              <a:ext cx="251314" cy="263769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29505433" name="Group 529505433"/>
                        <wpg:cNvGrpSpPr/>
                        <wpg:grpSpPr>
                          <a:xfrm>
                            <a:off x="263769" y="175846"/>
                            <a:ext cx="502920" cy="280670"/>
                            <a:chOff x="0" y="0"/>
                            <a:chExt cx="709246" cy="281353"/>
                          </a:xfrm>
                        </wpg:grpSpPr>
                        <wps:wsp>
                          <wps:cNvPr id="529505430" name="Straight Connector 529505430"/>
                          <wps:cNvCnPr/>
                          <wps:spPr>
                            <a:xfrm>
                              <a:off x="0" y="0"/>
                              <a:ext cx="415827" cy="14661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505431" name="Straight Connector 529505431"/>
                          <wps:cNvCnPr/>
                          <wps:spPr>
                            <a:xfrm flipV="1">
                              <a:off x="0" y="146538"/>
                              <a:ext cx="414557" cy="13481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505432" name="Straight Arrow Connector 529505432"/>
                          <wps:cNvCnPr/>
                          <wps:spPr>
                            <a:xfrm>
                              <a:off x="404446" y="146538"/>
                              <a:ext cx="304800" cy="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11D7CD" id="Group 529505439" o:spid="_x0000_s1026" style="position:absolute;margin-left:341.15pt;margin-top:9.15pt;width:81.65pt;height:48pt;z-index:252293120" coordsize="10367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">
                <v:group id="Group 529505422" o:spid="_x0000_s1027" style="position:absolute;width:10367;height:6096;flip:x" coordsize="10367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">
                  <v:oval id="Oval 529505423" o:spid="_x0000_s1028" style="position:absolute;top:1817;width:2695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" fillcolor="white [3201]" strokecolor="black [3213]" strokeweight="1pt">
                    <v:stroke joinstyle="miter"/>
                  </v:oval>
                  <v:oval id="Oval 529505428" o:spid="_x0000_s1029" style="position:absolute;left:7737;width:2571;height:2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" fillcolor="white [3201]" strokecolor="black [3213]" strokeweight="1pt">
                    <v:stroke joinstyle="miter"/>
                  </v:oval>
                  <v:oval id="Oval 529505429" o:spid="_x0000_s1030" style="position:absolute;left:7854;top:3458;width:2513;height:2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" fillcolor="white [3201]" strokecolor="black [3213]" strokeweight="1pt">
                    <v:stroke joinstyle="miter"/>
                  </v:oval>
                </v:group>
                <v:group id="Group 529505433" o:spid="_x0000_s1031" style="position:absolute;left:2637;top:1758;width:5029;height:2807" coordsize="7092,2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">
                  <v:line id="Straight Connector 529505430" o:spid="_x0000_s1032" style="position:absolute;visibility:visible;mso-wrap-style:square" from="0,0" to="4158,1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" strokecolor="black [3200]" strokeweight=".5pt">
                    <v:stroke joinstyle="miter"/>
                  </v:line>
                  <v:line id="Straight Connector 529505431" o:spid="_x0000_s1033" style="position:absolute;flip:y;visibility:visible;mso-wrap-style:square" from="0,1465" to="4145,2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" strokecolor="black [3200]" strokeweight=".5pt">
                    <v:stroke joinstyle="miter"/>
                  </v:line>
                  <v:shape id="Straight Arrow Connector 529505432" o:spid="_x0000_s1034" type="#_x0000_t32" style="position:absolute;left:4044;top:1465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" strokecolor="black [3200]" strokeweight="1pt">
                    <v:stroke endarrow="block" joinstyle="miter"/>
                  </v:shape>
                </v:group>
              </v:group>
            </w:pict>
          </mc:Fallback>
        </mc:AlternateContent>
      </w:r>
      <w:r w:rsidR="00087012">
        <w:rPr>
          <w:rFonts w:ascii="Khmer OS Battambang" w:eastAsia="PMingLiU" w:hAnsi="Khmer OS Battambang" w:cs="Khmer OS Battambang"/>
          <w:noProof/>
          <w:color w:val="000000"/>
          <w:szCs w:val="22"/>
          <w:lang w:eastAsia="zh-TW" w:bidi="km-KH"/>
        </w:rPr>
        <mc:AlternateContent>
          <mc:Choice Requires="wpg">
            <w:drawing>
              <wp:anchor distT="0" distB="0" distL="114300" distR="114300" simplePos="0" relativeHeight="252307456" behindDoc="0" locked="0" layoutInCell="1" allowOverlap="1" wp14:anchorId="70B3309B" wp14:editId="6929CDE7">
                <wp:simplePos x="0" y="0"/>
                <wp:positionH relativeFrom="column">
                  <wp:posOffset>280035</wp:posOffset>
                </wp:positionH>
                <wp:positionV relativeFrom="paragraph">
                  <wp:posOffset>114935</wp:posOffset>
                </wp:positionV>
                <wp:extent cx="1394317" cy="726830"/>
                <wp:effectExtent l="0" t="0" r="15875" b="0"/>
                <wp:wrapNone/>
                <wp:docPr id="529505454" name="Group 529505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4317" cy="726830"/>
                          <a:chOff x="0" y="0"/>
                          <a:chExt cx="1394317" cy="726830"/>
                        </a:xfrm>
                      </wpg:grpSpPr>
                      <wpg:grpSp>
                        <wpg:cNvPr id="529505441" name="Group 529505441"/>
                        <wpg:cNvGrpSpPr/>
                        <wpg:grpSpPr>
                          <a:xfrm>
                            <a:off x="357554" y="0"/>
                            <a:ext cx="1036763" cy="609600"/>
                            <a:chOff x="0" y="0"/>
                            <a:chExt cx="1036763" cy="609600"/>
                          </a:xfrm>
                        </wpg:grpSpPr>
                        <wpg:grpSp>
                          <wpg:cNvPr id="529505442" name="Group 529505442"/>
                          <wpg:cNvGrpSpPr/>
                          <wpg:grpSpPr>
                            <a:xfrm flipH="1">
                              <a:off x="0" y="0"/>
                              <a:ext cx="1036763" cy="609600"/>
                              <a:chOff x="0" y="0"/>
                              <a:chExt cx="1036763" cy="609600"/>
                            </a:xfrm>
                          </wpg:grpSpPr>
                          <wps:wsp>
                            <wps:cNvPr id="529505443" name="Oval 529505443"/>
                            <wps:cNvSpPr/>
                            <wps:spPr>
                              <a:xfrm>
                                <a:off x="0" y="181708"/>
                                <a:ext cx="269522" cy="25146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9505444" name="Oval 529505444"/>
                            <wps:cNvSpPr/>
                            <wps:spPr>
                              <a:xfrm>
                                <a:off x="773723" y="0"/>
                                <a:ext cx="257175" cy="257982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9505445" name="Oval 529505445"/>
                            <wps:cNvSpPr/>
                            <wps:spPr>
                              <a:xfrm>
                                <a:off x="785449" y="345831"/>
                                <a:ext cx="251314" cy="263769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29505446" name="Group 529505446"/>
                          <wpg:cNvGrpSpPr/>
                          <wpg:grpSpPr>
                            <a:xfrm>
                              <a:off x="263769" y="175846"/>
                              <a:ext cx="502920" cy="280670"/>
                              <a:chOff x="0" y="0"/>
                              <a:chExt cx="709246" cy="281353"/>
                            </a:xfrm>
                          </wpg:grpSpPr>
                          <wps:wsp>
                            <wps:cNvPr id="529505447" name="Straight Connector 529505447"/>
                            <wps:cNvCnPr/>
                            <wps:spPr>
                              <a:xfrm>
                                <a:off x="0" y="0"/>
                                <a:ext cx="415827" cy="14661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9505448" name="Straight Connector 529505448"/>
                            <wps:cNvCnPr/>
                            <wps:spPr>
                              <a:xfrm flipV="1">
                                <a:off x="0" y="146538"/>
                                <a:ext cx="414557" cy="1348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9505449" name="Straight Arrow Connector 529505449"/>
                            <wps:cNvCnPr/>
                            <wps:spPr>
                              <a:xfrm>
                                <a:off x="404446" y="146538"/>
                                <a:ext cx="3048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529505450" name="Group 529505450"/>
                        <wpg:cNvGrpSpPr/>
                        <wpg:grpSpPr>
                          <a:xfrm flipV="1">
                            <a:off x="726830" y="99646"/>
                            <a:ext cx="439420" cy="410210"/>
                            <a:chOff x="222738" y="0"/>
                            <a:chExt cx="439811" cy="410308"/>
                          </a:xfrm>
                        </wpg:grpSpPr>
                        <wps:wsp>
                          <wps:cNvPr id="529505451" name="Straight Connector 529505451"/>
                          <wps:cNvCnPr/>
                          <wps:spPr>
                            <a:xfrm flipH="1">
                              <a:off x="275492" y="5861"/>
                              <a:ext cx="387057" cy="381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505452" name="Straight Connector 529505452"/>
                          <wps:cNvCnPr/>
                          <wps:spPr>
                            <a:xfrm>
                              <a:off x="222738" y="0"/>
                              <a:ext cx="386520" cy="4103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29505453" name="Text Box 529505453"/>
                        <wps:cNvSpPr txBox="1"/>
                        <wps:spPr>
                          <a:xfrm>
                            <a:off x="0" y="128953"/>
                            <a:ext cx="966763" cy="597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419701F" w14:textId="77777777" w:rsidR="00C3093E" w:rsidRPr="00214E64" w:rsidRDefault="00C3093E" w:rsidP="00087012">
                              <w:pPr>
                                <w:pStyle w:val="ListParagraph"/>
                                <w:spacing w:after="100"/>
                                <w:ind w:left="709"/>
                                <w:jc w:val="center"/>
                                <w:rPr>
                                  <w:rFonts w:ascii="Khmer OS Battambang" w:eastAsia="PMingLiU" w:hAnsi="Khmer OS Battambang" w:cs="Khmer OS Battambang"/>
                                  <w:color w:val="000000" w:themeColor="text1"/>
                                  <w:szCs w:val="22"/>
                                  <w:lang w:eastAsia="zh-TW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Khmer OS Battambang" w:eastAsia="PMingLiU" w:hAnsi="Khmer OS Battambang" w:cs="Khmer OS Battambang"/>
                                  <w:color w:val="000000" w:themeColor="text1"/>
                                  <w:szCs w:val="22"/>
                                  <w:lang w:eastAsia="zh-TW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  <w:p w14:paraId="0EEF3BFE" w14:textId="72818D87" w:rsidR="00C3093E" w:rsidRPr="00214E64" w:rsidRDefault="00C3093E" w:rsidP="00087012">
                              <w:pPr>
                                <w:pStyle w:val="ListParagraph"/>
                                <w:spacing w:after="100"/>
                                <w:ind w:left="709"/>
                                <w:jc w:val="center"/>
                                <w:rPr>
                                  <w:rFonts w:ascii="Khmer OS Battambang" w:eastAsia="PMingLiU" w:hAnsi="Khmer OS Battambang" w:cs="Khmer OS Battambang"/>
                                  <w:color w:val="000000" w:themeColor="text1"/>
                                  <w:szCs w:val="22"/>
                                  <w:lang w:eastAsia="zh-TW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B3309B" id="Group 529505454" o:spid="_x0000_s1089" style="position:absolute;left:0;text-align:left;margin-left:22.05pt;margin-top:9.05pt;width:109.8pt;height:57.25pt;z-index:252307456" coordsize="13943,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">
                <v:group id="Group 529505441" o:spid="_x0000_s1090" style="position:absolute;left:3575;width:10368;height:6096" coordsize="10367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">
                  <v:group id="Group 529505442" o:spid="_x0000_s1091" style="position:absolute;width:10367;height:6096;flip:x" coordsize="10367,6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">
                    <v:oval id="Oval 529505443" o:spid="_x0000_s1092" style="position:absolute;top:1817;width:2695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" fillcolor="white [3201]" strokecolor="black [3213]" strokeweight="1pt">
                      <v:stroke joinstyle="miter"/>
                    </v:oval>
                    <v:oval id="Oval 529505444" o:spid="_x0000_s1093" style="position:absolute;left:7737;width:2571;height:2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" fillcolor="white [3201]" strokecolor="black [3213]" strokeweight="1pt">
                      <v:stroke joinstyle="miter"/>
                    </v:oval>
                    <v:oval id="Oval 529505445" o:spid="_x0000_s1094" style="position:absolute;left:7854;top:3458;width:2513;height:2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" fillcolor="white [3201]" strokecolor="black [3213]" strokeweight="1pt">
                      <v:stroke joinstyle="miter"/>
                    </v:oval>
                  </v:group>
                  <v:group id="Group 529505446" o:spid="_x0000_s1095" style="position:absolute;left:2637;top:1758;width:5029;height:2807" coordsize="7092,2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">
                    <v:line id="Straight Connector 529505447" o:spid="_x0000_s1096" style="position:absolute;visibility:visible;mso-wrap-style:square" from="0,0" to="4158,1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" strokecolor="black [3200]" strokeweight=".5pt">
                      <v:stroke joinstyle="miter"/>
                    </v:line>
                    <v:line id="Straight Connector 529505448" o:spid="_x0000_s1097" style="position:absolute;flip:y;visibility:visible;mso-wrap-style:square" from="0,1465" to="4145,2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" strokecolor="black [3200]" strokeweight=".5pt">
                      <v:stroke joinstyle="miter"/>
                    </v:line>
                    <v:shape id="Straight Arrow Connector 529505449" o:spid="_x0000_s1098" type="#_x0000_t32" style="position:absolute;left:4044;top:1465;width:30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" strokecolor="black [3200]" strokeweight="1pt">
                      <v:stroke endarrow="block" joinstyle="miter"/>
                    </v:shape>
                  </v:group>
                </v:group>
                <v:group id="Group 529505450" o:spid="_x0000_s1099" style="position:absolute;left:7268;top:996;width:4394;height:4102;flip:y" coordorigin="2227" coordsize="4398,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">
                  <v:line id="Straight Connector 529505451" o:spid="_x0000_s1100" style="position:absolute;flip:x;visibility:visible;mso-wrap-style:square" from="2754,58" to="6625,3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" strokecolor="black [3200]" strokeweight=".5pt">
                    <v:stroke joinstyle="miter"/>
                  </v:line>
                  <v:line id="Straight Connector 529505452" o:spid="_x0000_s1101" style="position:absolute;visibility:visible;mso-wrap-style:square" from="2227,0" to="6092,4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" strokecolor="black [3200]" strokeweight=".5pt">
                    <v:stroke joinstyle="miter"/>
                  </v:line>
                </v:group>
                <v:shape id="Text Box 529505453" o:spid="_x0000_s1102" type="#_x0000_t202" style="position:absolute;top:1289;width:9667;height:5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" filled="f" stroked="f">
                  <v:textbox>
                    <w:txbxContent>
                      <w:p w14:paraId="7419701F" w14:textId="77777777" w:rsidR="00C3093E" w:rsidRPr="00214E64" w:rsidRDefault="00C3093E" w:rsidP="00087012">
                        <w:pPr>
                          <w:pStyle w:val="ListParagraph"/>
                          <w:spacing w:after="100"/>
                          <w:ind w:left="709"/>
                          <w:jc w:val="center"/>
                          <w:rPr>
                            <w:rFonts w:ascii="Khmer OS Battambang" w:eastAsia="PMingLiU" w:hAnsi="Khmer OS Battambang" w:cs="Khmer OS Battambang"/>
                            <w:color w:val="000000" w:themeColor="text1"/>
                            <w:szCs w:val="22"/>
                            <w:lang w:eastAsia="zh-TW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Khmer OS Battambang" w:eastAsia="PMingLiU" w:hAnsi="Khmer OS Battambang" w:cs="Khmer OS Battambang"/>
                            <w:color w:val="000000" w:themeColor="text1"/>
                            <w:szCs w:val="22"/>
                            <w:lang w:eastAsia="zh-TW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</w:t>
                        </w:r>
                      </w:p>
                      <w:p w14:paraId="0EEF3BFE" w14:textId="72818D87" w:rsidR="00C3093E" w:rsidRPr="00214E64" w:rsidRDefault="00C3093E" w:rsidP="00087012">
                        <w:pPr>
                          <w:pStyle w:val="ListParagraph"/>
                          <w:spacing w:after="100"/>
                          <w:ind w:left="709"/>
                          <w:jc w:val="center"/>
                          <w:rPr>
                            <w:rFonts w:ascii="Khmer OS Battambang" w:eastAsia="PMingLiU" w:hAnsi="Khmer OS Battambang" w:cs="Khmer OS Battambang"/>
                            <w:color w:val="000000" w:themeColor="text1"/>
                            <w:szCs w:val="22"/>
                            <w:lang w:eastAsia="zh-TW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87FE973" w14:textId="6AF18EBC" w:rsidR="00214E64" w:rsidRDefault="00214E64" w:rsidP="008461DF">
      <w:pPr>
        <w:pStyle w:val="ListParagraph"/>
        <w:spacing w:after="100"/>
        <w:ind w:left="709"/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</w:pPr>
    </w:p>
    <w:p w14:paraId="68EED2C4" w14:textId="286D1544" w:rsidR="00214E64" w:rsidRDefault="00214E64" w:rsidP="008461DF">
      <w:pPr>
        <w:pStyle w:val="ListParagraph"/>
        <w:spacing w:after="100"/>
        <w:ind w:left="709"/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</w:pPr>
    </w:p>
    <w:p w14:paraId="3A581BCE" w14:textId="77777777" w:rsidR="00A35B97" w:rsidRPr="001649C8" w:rsidRDefault="00A35B97" w:rsidP="00490B38">
      <w:pPr>
        <w:pStyle w:val="ListParagraph"/>
        <w:numPr>
          <w:ilvl w:val="0"/>
          <w:numId w:val="24"/>
        </w:numPr>
        <w:spacing w:after="100"/>
        <w:ind w:left="709" w:hanging="425"/>
        <w:jc w:val="both"/>
        <w:rPr>
          <w:rFonts w:ascii="Khmer OS Battambang" w:eastAsia="PMingLiU" w:hAnsi="Khmer OS Battambang" w:cs="Khmer OS Battambang"/>
          <w:color w:val="000000"/>
          <w:szCs w:val="22"/>
          <w:lang w:eastAsia="zh-TW"/>
        </w:rPr>
      </w:pPr>
      <w:r>
        <w:rPr>
          <w:rFonts w:ascii="Khmer OS Battambang" w:eastAsia="PMingLiU" w:hAnsi="Khmer OS Battambang" w:cs="Khmer OS Battambang"/>
          <w:color w:val="000000"/>
          <w:szCs w:val="22"/>
          <w:lang w:eastAsia="zh-TW"/>
        </w:rPr>
        <w:lastRenderedPageBreak/>
        <w:t xml:space="preserve">Data Flow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មិនអាចត្រឡប់ក្រោយទៅកាន់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Process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ដដែលតែមួយនោះវិញបានទេវាត្រូវមាន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Process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ផ្សេងទៀតយ៉ាងហោចណាស់មួយដែលគ្រប់គ្រង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>data flow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 នេះបង្កើតជា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Data Flow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ផ្សេងទៀត និង ផ្ទាល់នូវ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data flow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ដើម្បីទៅ​ </w:t>
      </w:r>
      <w:r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>Process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 មុខវិញ​ ។</w:t>
      </w:r>
    </w:p>
    <w:p w14:paraId="65C6C2F6" w14:textId="4E324556" w:rsidR="007B4BFA" w:rsidRPr="006155DD" w:rsidRDefault="006155DD" w:rsidP="008461DF">
      <w:pPr>
        <w:pStyle w:val="ListParagraph"/>
        <w:spacing w:after="100"/>
        <w:ind w:left="1440"/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>Incorrect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ab/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ab/>
        <w:t>Correct</w:t>
      </w:r>
    </w:p>
    <w:p w14:paraId="6454D45F" w14:textId="2375BC54" w:rsidR="00087012" w:rsidRDefault="006155DD" w:rsidP="008461DF">
      <w:pPr>
        <w:pStyle w:val="ListParagraph"/>
        <w:spacing w:after="100"/>
        <w:ind w:left="709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noProof/>
          <w:color w:val="000000"/>
          <w:szCs w:val="22"/>
          <w:lang w:eastAsia="zh-CN"/>
        </w:rPr>
        <mc:AlternateContent>
          <mc:Choice Requires="wpg">
            <w:drawing>
              <wp:anchor distT="0" distB="0" distL="114300" distR="114300" simplePos="0" relativeHeight="252314624" behindDoc="0" locked="0" layoutInCell="1" allowOverlap="1" wp14:anchorId="6106AAA4" wp14:editId="03CCF9FA">
                <wp:simplePos x="0" y="0"/>
                <wp:positionH relativeFrom="column">
                  <wp:posOffset>842010</wp:posOffset>
                </wp:positionH>
                <wp:positionV relativeFrom="paragraph">
                  <wp:posOffset>142987</wp:posOffset>
                </wp:positionV>
                <wp:extent cx="495301" cy="410210"/>
                <wp:effectExtent l="0" t="0" r="190500" b="66040"/>
                <wp:wrapNone/>
                <wp:docPr id="1625977859" name="Group 1625977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1" cy="410210"/>
                          <a:chOff x="0" y="0"/>
                          <a:chExt cx="495301" cy="410210"/>
                        </a:xfrm>
                      </wpg:grpSpPr>
                      <wps:wsp>
                        <wps:cNvPr id="529505455" name="Oval 529505455"/>
                        <wps:cNvSpPr/>
                        <wps:spPr>
                          <a:xfrm flipH="1">
                            <a:off x="0" y="30480"/>
                            <a:ext cx="374894" cy="339823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505457" name="Connector: Elbow 529505457"/>
                        <wps:cNvCnPr/>
                        <wps:spPr>
                          <a:xfrm>
                            <a:off x="137160" y="30480"/>
                            <a:ext cx="93566" cy="339725"/>
                          </a:xfrm>
                          <a:prstGeom prst="bentConnector3">
                            <a:avLst>
                              <a:gd name="adj1" fmla="val 565092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529505458" name="Group 529505458"/>
                        <wpg:cNvGrpSpPr/>
                        <wpg:grpSpPr>
                          <a:xfrm flipV="1">
                            <a:off x="55880" y="0"/>
                            <a:ext cx="439421" cy="410210"/>
                            <a:chOff x="222738" y="0"/>
                            <a:chExt cx="439812" cy="410308"/>
                          </a:xfrm>
                        </wpg:grpSpPr>
                        <wps:wsp>
                          <wps:cNvPr id="529505459" name="Straight Connector 529505459"/>
                          <wps:cNvCnPr/>
                          <wps:spPr>
                            <a:xfrm flipH="1">
                              <a:off x="275492" y="5860"/>
                              <a:ext cx="387058" cy="40444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505460" name="Straight Connector 529505460"/>
                          <wps:cNvCnPr/>
                          <wps:spPr>
                            <a:xfrm>
                              <a:off x="222738" y="0"/>
                              <a:ext cx="386520" cy="41030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F29CF63" id="Group 1625977859" o:spid="_x0000_s1026" style="position:absolute;margin-left:66.3pt;margin-top:11.25pt;width:39pt;height:32.3pt;z-index:252314624" coordsize="495301,410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">
                <v:oval id="Oval 529505455" o:spid="_x0000_s1027" style="position:absolute;top:30480;width:374894;height:33982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" fillcolor="white [3201]" strokecolor="black [3213]" strokeweight="1pt">
                  <v:stroke joinstyle="miter"/>
                </v:oval>
                <v:shape id="Connector: Elbow 529505457" o:spid="_x0000_s1028" type="#_x0000_t34" style="position:absolute;left:137160;top:30480;width:93566;height:3397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" adj="122060" strokecolor="black [3213]" strokeweight="1pt">
                  <v:stroke endarrow="block"/>
                </v:shape>
                <v:group id="Group 529505458" o:spid="_x0000_s1029" style="position:absolute;left:55880;width:439421;height:410210;flip:y" coordorigin="2227" coordsize="4398,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">
                  <v:line id="Straight Connector 529505459" o:spid="_x0000_s1030" style="position:absolute;flip:x;visibility:visible;mso-wrap-style:square" from="2754,58" to="6625,4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" strokecolor="black [3200]" strokeweight=".5pt">
                    <v:stroke joinstyle="miter"/>
                  </v:line>
                  <v:line id="Straight Connector 529505460" o:spid="_x0000_s1031" style="position:absolute;visibility:visible;mso-wrap-style:square" from="2227,0" to="6092,4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25888" behindDoc="0" locked="0" layoutInCell="1" allowOverlap="1" wp14:anchorId="788546FC" wp14:editId="699EA43D">
                <wp:simplePos x="0" y="0"/>
                <wp:positionH relativeFrom="column">
                  <wp:posOffset>4500245</wp:posOffset>
                </wp:positionH>
                <wp:positionV relativeFrom="paragraph">
                  <wp:posOffset>74930</wp:posOffset>
                </wp:positionV>
                <wp:extent cx="760987" cy="644540"/>
                <wp:effectExtent l="0" t="0" r="20320" b="22225"/>
                <wp:wrapNone/>
                <wp:docPr id="1625977858" name="Group 1625977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987" cy="644540"/>
                          <a:chOff x="0" y="0"/>
                          <a:chExt cx="760987" cy="644540"/>
                        </a:xfrm>
                      </wpg:grpSpPr>
                      <wpg:grpSp>
                        <wpg:cNvPr id="529505461" name="Group 529505461"/>
                        <wpg:cNvGrpSpPr/>
                        <wpg:grpSpPr>
                          <a:xfrm>
                            <a:off x="0" y="0"/>
                            <a:ext cx="760987" cy="644540"/>
                            <a:chOff x="5865" y="-5400"/>
                            <a:chExt cx="761312" cy="644540"/>
                          </a:xfrm>
                        </wpg:grpSpPr>
                        <wpg:grpSp>
                          <wpg:cNvPr id="529505462" name="Group 529505462"/>
                          <wpg:cNvGrpSpPr/>
                          <wpg:grpSpPr>
                            <a:xfrm flipH="1">
                              <a:off x="5865" y="-5400"/>
                              <a:ext cx="761312" cy="644540"/>
                              <a:chOff x="269586" y="-5400"/>
                              <a:chExt cx="761312" cy="644540"/>
                            </a:xfrm>
                          </wpg:grpSpPr>
                          <wps:wsp>
                            <wps:cNvPr id="529505463" name="Oval 529505463"/>
                            <wps:cNvSpPr/>
                            <wps:spPr>
                              <a:xfrm>
                                <a:off x="269586" y="-5400"/>
                                <a:ext cx="269522" cy="25146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9505464" name="Oval 529505464"/>
                            <wps:cNvSpPr/>
                            <wps:spPr>
                              <a:xfrm>
                                <a:off x="773723" y="0"/>
                                <a:ext cx="257175" cy="257982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9505465" name="Oval 529505465"/>
                            <wps:cNvSpPr/>
                            <wps:spPr>
                              <a:xfrm>
                                <a:off x="539977" y="375371"/>
                                <a:ext cx="251314" cy="263769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29505469" name="Straight Arrow Connector 529505469"/>
                          <wps:cNvCnPr/>
                          <wps:spPr>
                            <a:xfrm>
                              <a:off x="263109" y="125633"/>
                              <a:ext cx="234477" cy="6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29505471" name="Straight Arrow Connector 529505471"/>
                        <wps:cNvCnPr/>
                        <wps:spPr>
                          <a:xfrm>
                            <a:off x="140677" y="252046"/>
                            <a:ext cx="116370" cy="222739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5977857" name="Straight Arrow Connector 1625977857"/>
                        <wps:cNvCnPr/>
                        <wps:spPr>
                          <a:xfrm flipH="1">
                            <a:off x="471854" y="257908"/>
                            <a:ext cx="137746" cy="200275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82620" id="Group 1625977858" o:spid="_x0000_s1026" style="position:absolute;margin-left:354.35pt;margin-top:5.9pt;width:59.9pt;height:50.75pt;z-index:252325888" coordsize="7609,6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">
                <v:group id="Group 529505461" o:spid="_x0000_s1027" style="position:absolute;width:7609;height:6445" coordorigin="58,-54" coordsize="7613,6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">
                  <v:group id="Group 529505462" o:spid="_x0000_s1028" style="position:absolute;left:58;top:-54;width:7613;height:6445;flip:x" coordorigin="2695,-54" coordsize="7613,6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">
                    <v:oval id="Oval 529505463" o:spid="_x0000_s1029" style="position:absolute;left:2695;top:-54;width:2696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" fillcolor="white [3201]" strokecolor="black [3213]" strokeweight="1pt">
                      <v:stroke joinstyle="miter"/>
                    </v:oval>
                    <v:oval id="Oval 529505464" o:spid="_x0000_s1030" style="position:absolute;left:7737;width:2571;height:2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" fillcolor="white [3201]" strokecolor="black [3213]" strokeweight="1pt">
                      <v:stroke joinstyle="miter"/>
                    </v:oval>
                    <v:oval id="Oval 529505465" o:spid="_x0000_s1031" style="position:absolute;left:5399;top:3753;width:2513;height:26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" fillcolor="white [3201]" strokecolor="black [3213]" strokeweight="1pt">
                      <v:stroke joinstyle="miter"/>
                    </v:oval>
                  </v:group>
                  <v:shape id="Straight Arrow Connector 529505469" o:spid="_x0000_s1032" type="#_x0000_t32" style="position:absolute;left:2631;top:1256;width:234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" strokecolor="black [3200]" strokeweight="1pt">
                    <v:stroke endarrow="block" joinstyle="miter"/>
                  </v:shape>
                </v:group>
                <v:shape id="Straight Arrow Connector 529505471" o:spid="_x0000_s1033" type="#_x0000_t32" style="position:absolute;left:1406;top:2520;width:1164;height:2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" strokecolor="black [3200]" strokeweight="1pt">
                  <v:stroke endarrow="block" joinstyle="miter"/>
                </v:shape>
                <v:shape id="Straight Arrow Connector 1625977857" o:spid="_x0000_s1034" type="#_x0000_t32" style="position:absolute;left:4718;top:2579;width:1378;height:20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" strokecolor="black [3200]" strokeweight="1pt">
                  <v:stroke endarrow="block" joinstyle="miter"/>
                </v:shape>
              </v:group>
            </w:pict>
          </mc:Fallback>
        </mc:AlternateContent>
      </w:r>
    </w:p>
    <w:p w14:paraId="76C6A0DA" w14:textId="3D15D032" w:rsidR="006155DD" w:rsidRDefault="006155DD" w:rsidP="008461DF">
      <w:pPr>
        <w:pStyle w:val="ListParagraph"/>
        <w:spacing w:after="100"/>
        <w:ind w:left="709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</w:p>
    <w:p w14:paraId="08E0D187" w14:textId="77777777" w:rsidR="006155DD" w:rsidRPr="006155DD" w:rsidRDefault="006155DD" w:rsidP="008461DF">
      <w:pPr>
        <w:pStyle w:val="ListParagraph"/>
        <w:spacing w:after="100"/>
        <w:ind w:left="709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</w:p>
    <w:p w14:paraId="75F03E6E" w14:textId="4BC3D2B3" w:rsidR="00482C30" w:rsidRDefault="00B94636" w:rsidP="00490B38">
      <w:pPr>
        <w:pStyle w:val="ListParagraph"/>
        <w:numPr>
          <w:ilvl w:val="0"/>
          <w:numId w:val="24"/>
        </w:numPr>
        <w:spacing w:after="100"/>
        <w:ind w:left="709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Data Flow</w:t>
      </w:r>
      <w:r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 xml:space="preserve">​​ </w:t>
      </w:r>
      <w:r w:rsidR="00FD5279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ចេញពី​ </w:t>
      </w:r>
      <w:r w:rsidR="00FD5279">
        <w:rPr>
          <w:rFonts w:ascii="Khmer OS Muol Light" w:eastAsiaTheme="minorEastAsia" w:hAnsi="Khmer OS Muol Light" w:cs="Khmer OS Muol Light"/>
          <w:color w:val="000000"/>
          <w:szCs w:val="22"/>
          <w:lang w:eastAsia="zh-CN" w:bidi="km-KH"/>
        </w:rPr>
        <w:t xml:space="preserve">Data Store </w:t>
      </w:r>
      <w:r w:rsidR="00FD5279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មានន័យថា​​ </w:t>
      </w:r>
      <w:r w:rsidR="00FD5279">
        <w:rPr>
          <w:rFonts w:ascii="Khmer OS Muol Light" w:eastAsiaTheme="minorEastAsia" w:hAnsi="Khmer OS Muol Light" w:cs="Khmer OS Muol Light"/>
          <w:color w:val="000000"/>
          <w:szCs w:val="22"/>
          <w:lang w:eastAsia="zh-CN" w:bidi="km-KH"/>
        </w:rPr>
        <w:t>Read Data</w:t>
      </w:r>
      <w:r w:rsidR="006155DD">
        <w:rPr>
          <w:rFonts w:ascii="Khmer OS Muol Light" w:eastAsiaTheme="minorEastAsia" w:hAnsi="Khmer OS Muol Light" w:cs="Khmer OS Muol Light"/>
          <w:color w:val="000000"/>
          <w:szCs w:val="22"/>
          <w:lang w:eastAsia="zh-CN" w:bidi="km-KH"/>
        </w:rPr>
        <w:t xml:space="preserve"> </w:t>
      </w:r>
      <w:r w:rsidR="006155DD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ពី</w:t>
      </w:r>
      <w:r w:rsidR="00FD5279">
        <w:rPr>
          <w:rFonts w:ascii="Khmer OS Muol Light" w:eastAsiaTheme="minorEastAsia" w:hAnsi="Khmer OS Muol Light" w:cs="Khmer OS Muol Light"/>
          <w:color w:val="000000"/>
          <w:szCs w:val="22"/>
          <w:lang w:eastAsia="zh-CN" w:bidi="km-KH"/>
        </w:rPr>
        <w:t xml:space="preserve"> D</w:t>
      </w:r>
      <w:r w:rsidR="006155DD">
        <w:rPr>
          <w:rFonts w:ascii="Khmer OS Muol Light" w:eastAsiaTheme="minorEastAsia" w:hAnsi="Khmer OS Muol Light" w:cs="Khmer OS Muol Light"/>
          <w:color w:val="000000"/>
          <w:szCs w:val="22"/>
          <w:lang w:eastAsia="zh-CN" w:bidi="km-KH"/>
        </w:rPr>
        <w:t>ata</w:t>
      </w:r>
      <w:r w:rsidR="00FD5279">
        <w:rPr>
          <w:rFonts w:ascii="Khmer OS Muol Light" w:eastAsiaTheme="minorEastAsia" w:hAnsi="Khmer OS Muol Light" w:cs="Khmer OS Muol Light"/>
          <w:color w:val="000000"/>
          <w:szCs w:val="22"/>
          <w:lang w:eastAsia="zh-CN" w:bidi="km-KH"/>
        </w:rPr>
        <w:t xml:space="preserve"> Store </w:t>
      </w:r>
      <w:r w:rsidR="006155DD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នោះ ។</w:t>
      </w:r>
    </w:p>
    <w:p w14:paraId="1903E424" w14:textId="0FD005A1" w:rsidR="00FD5279" w:rsidRDefault="00FD5279" w:rsidP="00490B38">
      <w:pPr>
        <w:pStyle w:val="ListParagraph"/>
        <w:numPr>
          <w:ilvl w:val="0"/>
          <w:numId w:val="24"/>
        </w:numPr>
        <w:spacing w:after="100"/>
        <w:ind w:left="709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Data Flow</w:t>
      </w:r>
      <w:r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>​ ​​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 xml:space="preserve">ទៅ​ </w:t>
      </w:r>
      <w:r>
        <w:rPr>
          <w:rFonts w:ascii="Khmer OS Muol Light" w:eastAsiaTheme="minorEastAsia" w:hAnsi="Khmer OS Muol Light" w:cs="Khmer OS Muol Light"/>
          <w:color w:val="000000"/>
          <w:szCs w:val="22"/>
          <w:lang w:eastAsia="zh-CN" w:bidi="km-KH"/>
        </w:rPr>
        <w:t>Data Store</w:t>
      </w:r>
      <w:r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 xml:space="preserve">​ 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មានន័យថា​​​</w:t>
      </w:r>
      <w:r w:rsidR="006155DD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Update data</w:t>
      </w:r>
      <w:r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 </w:t>
      </w:r>
      <w:r w:rsidR="006155DD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ក្នុង</w:t>
      </w:r>
      <w:r w:rsidR="006155DD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 xml:space="preserve"> Data Store (Update data </w:t>
      </w:r>
      <w:r w:rsidR="006155DD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 xml:space="preserve">អាចជាការលុបឬការធ្វើការផ្លាស់ប្ដូរ </w:t>
      </w:r>
      <w:r w:rsidR="006155DD">
        <w:rPr>
          <w:rFonts w:ascii="Khmer OS Battambang" w:eastAsia="PMingLiU" w:hAnsi="Khmer OS Battambang" w:cs="Khmer OS Battambang"/>
          <w:color w:val="000000"/>
          <w:szCs w:val="22"/>
          <w:lang w:eastAsia="zh-TW" w:bidi="km-KH"/>
        </w:rPr>
        <w:t>Data)</w:t>
      </w:r>
      <w:r w:rsidR="006155DD">
        <w:rPr>
          <w:rFonts w:ascii="Khmer OS Battambang" w:eastAsia="PMingLiU" w:hAnsi="Khmer OS Battambang" w:cs="Khmer OS Battambang" w:hint="cs"/>
          <w:color w:val="000000"/>
          <w:szCs w:val="22"/>
          <w:cs/>
          <w:lang w:eastAsia="zh-TW" w:bidi="km-KH"/>
        </w:rPr>
        <w:t>​ ។</w:t>
      </w:r>
    </w:p>
    <w:p w14:paraId="747052B9" w14:textId="67C5D4D7" w:rsidR="00FD5279" w:rsidRPr="00F16C05" w:rsidRDefault="00FD5279" w:rsidP="00490B38">
      <w:pPr>
        <w:pStyle w:val="ListParagraph"/>
        <w:numPr>
          <w:ilvl w:val="0"/>
          <w:numId w:val="24"/>
        </w:numPr>
        <w:spacing w:after="100"/>
        <w:ind w:left="709"/>
        <w:jc w:val="both"/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color w:val="000000"/>
          <w:szCs w:val="22"/>
          <w:lang w:eastAsia="zh-CN"/>
        </w:rPr>
        <w:t>Data Flow</w:t>
      </w:r>
      <w:r>
        <w:rPr>
          <w:rFonts w:ascii="Khmer OS Muol Light" w:eastAsiaTheme="minorEastAsia" w:hAnsi="Khmer OS Muol Light" w:cs="Khmer OS Muol Light" w:hint="cs"/>
          <w:color w:val="000000"/>
          <w:szCs w:val="22"/>
          <w:cs/>
          <w:lang w:eastAsia="zh-CN" w:bidi="km-KH"/>
        </w:rPr>
        <w:t xml:space="preserve">​​ </w:t>
      </w:r>
      <w:r w:rsidR="0069160A"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 w:bidi="km-KH"/>
        </w:rPr>
        <w:t>ត្រូវមានឈ្មោះ</w:t>
      </w:r>
    </w:p>
    <w:p w14:paraId="6CB44BF5" w14:textId="05BDE4F9" w:rsidR="00E8408D" w:rsidRDefault="00E8408D" w:rsidP="006E5FF4">
      <w:pPr>
        <w:pStyle w:val="HD2"/>
        <w:ind w:firstLine="709"/>
        <w:jc w:val="left"/>
      </w:pPr>
      <w:bookmarkStart w:id="39" w:name="_Toc201760517"/>
      <w:r w:rsidRPr="00DD5B73">
        <w:rPr>
          <w:cs/>
        </w:rPr>
        <w:t xml:space="preserve">២.២.៣ </w:t>
      </w:r>
      <w:r w:rsidRPr="00DD5B73">
        <w:rPr>
          <w:rFonts w:hint="cs"/>
          <w:cs/>
        </w:rPr>
        <w:t>ការរចនា</w:t>
      </w:r>
      <w:r w:rsidRPr="00DD5B73">
        <w:rPr>
          <w:cs/>
        </w:rPr>
        <w:t>ប្រព័ន្ធ (</w:t>
      </w:r>
      <w:r w:rsidRPr="00DD5B73">
        <w:t>System Design):</w:t>
      </w:r>
      <w:bookmarkEnd w:id="39"/>
    </w:p>
    <w:p w14:paraId="14838B19" w14:textId="2EDB31F5" w:rsidR="00434F11" w:rsidRPr="00A76656" w:rsidRDefault="00434F11" w:rsidP="008461DF">
      <w:pPr>
        <w:spacing w:after="100" w:line="240" w:lineRule="auto"/>
        <w:ind w:firstLine="567"/>
        <w:jc w:val="both"/>
        <w:rPr>
          <w:rFonts w:ascii="Khmer OS Battambang" w:eastAsiaTheme="minorEastAsia" w:hAnsi="Khmer OS Battambang" w:cs="Khmer OS Battambang"/>
          <w:color w:val="000000"/>
          <w:sz w:val="20"/>
          <w:szCs w:val="20"/>
          <w:lang w:eastAsia="zh-CN"/>
        </w:rPr>
      </w:pPr>
      <w:r>
        <w:rPr>
          <w:rFonts w:ascii="Khmer OS Muol Light" w:hAnsi="Khmer OS Muol Light" w:cs="Khmer OS Muol Light"/>
          <w:color w:val="000000"/>
          <w:szCs w:val="22"/>
          <w:cs/>
        </w:rPr>
        <w:tab/>
      </w:r>
      <w:r>
        <w:rPr>
          <w:rFonts w:ascii="Khmer OS Battambang" w:hAnsi="Khmer OS Battambang" w:cs="Khmer OS Battambang" w:hint="cs"/>
          <w:color w:val="000000"/>
          <w:szCs w:val="22"/>
          <w:cs/>
        </w:rPr>
        <w:t xml:space="preserve">ក្នុងដំណាក់កាលនេះគឺជាការបំលែងអ្វីដែលបានវិភាគក្នុងដំណាក់កាល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Analysis </w:t>
      </w:r>
      <w:r>
        <w:rPr>
          <w:rFonts w:ascii="Khmer OS Battambang" w:hAnsi="Khmer OS Battambang" w:cs="Khmer OS Battambang" w:hint="cs"/>
          <w:color w:val="000000"/>
          <w:szCs w:val="22"/>
          <w:cs/>
          <w:lang w:eastAsia="zh-TW"/>
        </w:rPr>
        <w:t>ទៅជាភាសាទូទៅមួយដែលគ្រប់អ្នកសរសេរកម្មវិធី (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>Programmer</w:t>
      </w:r>
      <w:r>
        <w:rPr>
          <w:rFonts w:ascii="Khmer OS Battambang" w:hAnsi="Khmer OS Battambang" w:cs="Khmer OS Battambang" w:hint="cs"/>
          <w:color w:val="000000"/>
          <w:szCs w:val="22"/>
          <w:cs/>
          <w:lang w:eastAsia="zh-TW"/>
        </w:rPr>
        <w:t>)</w:t>
      </w:r>
      <w:r>
        <w:rPr>
          <w:rFonts w:ascii="Khmer OS Battambang" w:hAnsi="Khmer OS Battambang" w:cs="Khmer OS Battambang"/>
          <w:color w:val="000000"/>
          <w:szCs w:val="22"/>
          <w:lang w:eastAsia="zh-TW"/>
        </w:rPr>
        <w:t xml:space="preserve"> </w:t>
      </w:r>
      <w:r>
        <w:rPr>
          <w:rFonts w:ascii="Khmer OS Battambang" w:hAnsi="Khmer OS Battambang" w:cs="Khmer OS Battambang" w:hint="cs"/>
          <w:color w:val="000000"/>
          <w:szCs w:val="22"/>
          <w:cs/>
          <w:lang w:eastAsia="zh-TW"/>
        </w:rPr>
        <w:t xml:space="preserve">អាចរៀបចំការងារតាមរយៈកុំព្យូទ័រ ។ រយៈពេលនៃ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System Design </w:t>
      </w:r>
      <w:r>
        <w:rPr>
          <w:rFonts w:ascii="Khmer OS Battambang" w:hAnsi="Khmer OS Battambang" w:cs="Khmer OS Battambang" w:hint="cs"/>
          <w:color w:val="000000"/>
          <w:szCs w:val="22"/>
          <w:cs/>
          <w:lang w:eastAsia="zh-TW"/>
        </w:rPr>
        <w:t xml:space="preserve">អត្តសញ្ញាណដែលចាំបាច់គឺ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Input, Output , Interference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/>
        </w:rPr>
        <w:t xml:space="preserve">និង​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Processes </w:t>
      </w:r>
      <w:r>
        <w:rPr>
          <w:rFonts w:ascii="Khmer OS Battambang" w:eastAsiaTheme="minorEastAsia" w:hAnsi="Khmer OS Battambang" w:cs="Khmer OS Battambang" w:hint="cs"/>
          <w:color w:val="000000"/>
          <w:szCs w:val="22"/>
          <w:cs/>
          <w:lang w:eastAsia="zh-CN"/>
        </w:rPr>
        <w:t>។ បន្ថែមពីនេះត្រូវ​</w:t>
      </w:r>
      <w:r>
        <w:rPr>
          <w:rFonts w:ascii="Khmer OS Battambang" w:eastAsiaTheme="minorEastAsia" w:hAnsi="Khmer OS Battambang" w:cs="Khmer OS Battambang" w:hint="eastAsia"/>
          <w:color w:val="000000"/>
          <w:szCs w:val="22"/>
          <w:lang w:eastAsia="zh-CN"/>
        </w:rPr>
        <w:t xml:space="preserve"> </w:t>
      </w:r>
      <w:r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Design Internal, External controls </w:t>
      </w:r>
      <w:r>
        <w:rPr>
          <w:rFonts w:ascii="Khmer OS Battambang" w:hAnsi="Khmer OS Battambang" w:cs="Khmer OS Battambang" w:hint="cs"/>
          <w:color w:val="000000"/>
          <w:szCs w:val="22"/>
          <w:cs/>
          <w:lang w:eastAsia="zh-TW"/>
        </w:rPr>
        <w:t>ដោយផ្អែកលើកុំព្យូទ័រនិង​​ កិច្ចការដែលធ្វើដោយដៃដែល</w:t>
      </w:r>
      <w:r w:rsidR="00F97737">
        <w:rPr>
          <w:rFonts w:ascii="Khmer OS Battambang" w:hAnsi="Khmer OS Battambang" w:cs="Khmer OS Battambang" w:hint="cs"/>
          <w:color w:val="000000"/>
          <w:szCs w:val="22"/>
          <w:cs/>
          <w:lang w:eastAsia="zh-TW"/>
        </w:rPr>
        <w:t xml:space="preserve">ធានាថាត្រឹមត្រូវពឹងផ្អែកទៅលើការងារនោះ។ </w:t>
      </w:r>
      <w:r w:rsidR="00F97737"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Design </w:t>
      </w:r>
      <w:r w:rsidR="00F97737">
        <w:rPr>
          <w:rFonts w:ascii="Khmer OS Battambang" w:hAnsi="Khmer OS Battambang" w:cs="Khmer OS Battambang" w:hint="cs"/>
          <w:color w:val="000000"/>
          <w:szCs w:val="22"/>
          <w:cs/>
          <w:lang w:eastAsia="zh-TW"/>
        </w:rPr>
        <w:t xml:space="preserve">នេះគឺជាឯកសារនៅក្នុង </w:t>
      </w:r>
      <w:r w:rsidR="00F97737">
        <w:rPr>
          <w:rFonts w:ascii="Khmer OS Battambang" w:eastAsiaTheme="minorEastAsia" w:hAnsi="Khmer OS Battambang" w:cs="Khmer OS Battambang"/>
          <w:color w:val="000000"/>
          <w:szCs w:val="22"/>
          <w:lang w:eastAsia="zh-CN"/>
        </w:rPr>
        <w:t xml:space="preserve">Systems Design Specification </w:t>
      </w:r>
      <w:r w:rsidR="00F97737">
        <w:rPr>
          <w:rFonts w:ascii="Khmer OS Battambang" w:hAnsi="Khmer OS Battambang" w:cs="Khmer OS Battambang" w:hint="cs"/>
          <w:color w:val="000000"/>
          <w:szCs w:val="22"/>
          <w:cs/>
          <w:lang w:eastAsia="zh-TW"/>
        </w:rPr>
        <w:t xml:space="preserve">និងបង្ហាញចំពោះការគ្រប់គ្រងអ្នកប្រើប្រាស់សម្រាប់រំលឹកឡើងវិញ និងបានព្រមព្រៀងរបស់អ្នកទាំងនោះ។ </w:t>
      </w:r>
      <w:r w:rsidR="00F97737" w:rsidRPr="00A76656">
        <w:rPr>
          <w:rFonts w:ascii="Khmer OS Battambang" w:eastAsiaTheme="minorEastAsia" w:hAnsi="Khmer OS Battambang" w:cs="Khmer OS Battambang"/>
          <w:color w:val="000000"/>
          <w:sz w:val="20"/>
          <w:szCs w:val="20"/>
          <w:lang w:eastAsia="zh-CN"/>
        </w:rPr>
        <w:t>(</w:t>
      </w:r>
      <w:r w:rsidR="00F97737" w:rsidRPr="00A76656">
        <w:rPr>
          <w:rFonts w:ascii="Khmer OS Battambang" w:hAnsi="Khmer OS Battambang" w:cs="Khmer OS Battambang" w:hint="cs"/>
          <w:color w:val="000000"/>
          <w:sz w:val="20"/>
          <w:szCs w:val="20"/>
          <w:cs/>
          <w:lang w:eastAsia="zh-TW"/>
        </w:rPr>
        <w:t xml:space="preserve">ឯកសារដកស្រង់ពីសៀវភៅ </w:t>
      </w:r>
      <w:r w:rsidR="00F97737" w:rsidRPr="00A76656">
        <w:rPr>
          <w:rFonts w:ascii="Khmer OS Battambang" w:eastAsiaTheme="minorEastAsia" w:hAnsi="Khmer OS Battambang" w:cs="Khmer OS Battambang"/>
          <w:color w:val="000000"/>
          <w:sz w:val="20"/>
          <w:szCs w:val="20"/>
          <w:lang w:eastAsia="zh-CN"/>
        </w:rPr>
        <w:t>Systems Analysis and Design 4</w:t>
      </w:r>
      <w:r w:rsidR="00F97737" w:rsidRPr="00A76656">
        <w:rPr>
          <w:rFonts w:ascii="Khmer OS Battambang" w:eastAsiaTheme="minorEastAsia" w:hAnsi="Khmer OS Battambang" w:cs="Khmer OS Battambang"/>
          <w:color w:val="000000"/>
          <w:sz w:val="20"/>
          <w:szCs w:val="20"/>
          <w:vertAlign w:val="superscript"/>
          <w:lang w:eastAsia="zh-CN"/>
        </w:rPr>
        <w:t>th</w:t>
      </w:r>
      <w:r w:rsidR="00F97737" w:rsidRPr="00A76656">
        <w:rPr>
          <w:rFonts w:ascii="Khmer OS Battambang" w:eastAsiaTheme="minorEastAsia" w:hAnsi="Khmer OS Battambang" w:cs="Khmer OS Battambang"/>
          <w:color w:val="000000"/>
          <w:sz w:val="20"/>
          <w:szCs w:val="20"/>
          <w:lang w:eastAsia="zh-CN"/>
        </w:rPr>
        <w:t xml:space="preserve"> Edition </w:t>
      </w:r>
      <w:r w:rsidR="00F97737" w:rsidRPr="00A76656">
        <w:rPr>
          <w:rFonts w:ascii="Khmer OS Battambang" w:hAnsi="Khmer OS Battambang" w:cs="Khmer OS Battambang" w:hint="cs"/>
          <w:color w:val="000000"/>
          <w:sz w:val="20"/>
          <w:szCs w:val="20"/>
          <w:cs/>
          <w:lang w:eastAsia="zh-TW"/>
        </w:rPr>
        <w:t>និពន្ធដោយ​</w:t>
      </w:r>
      <w:r w:rsidR="00F97737" w:rsidRPr="00A76656">
        <w:rPr>
          <w:rFonts w:ascii="Khmer OS Battambang" w:eastAsiaTheme="minorEastAsia" w:hAnsi="Khmer OS Battambang" w:cs="Khmer OS Battambang"/>
          <w:color w:val="000000"/>
          <w:sz w:val="20"/>
          <w:szCs w:val="20"/>
          <w:lang w:eastAsia="zh-CN"/>
        </w:rPr>
        <w:t xml:space="preserve"> Gary B. Shelly, Thomas J. Cashman, Harry J. Rosenblatt </w:t>
      </w:r>
      <w:r w:rsidR="00F97737" w:rsidRPr="00A76656">
        <w:rPr>
          <w:rFonts w:ascii="Khmer OS Battambang" w:hAnsi="Khmer OS Battambang" w:cs="Khmer OS Battambang" w:hint="cs"/>
          <w:color w:val="000000"/>
          <w:sz w:val="20"/>
          <w:szCs w:val="20"/>
          <w:cs/>
          <w:lang w:eastAsia="zh-TW"/>
        </w:rPr>
        <w:t>ទំព័រទី ១</w:t>
      </w:r>
      <w:r w:rsidR="00F97737" w:rsidRPr="00A76656">
        <w:rPr>
          <w:rFonts w:ascii="Khmer OS Battambang" w:eastAsiaTheme="minorEastAsia" w:hAnsi="Khmer OS Battambang" w:cs="Khmer OS Battambang"/>
          <w:color w:val="000000"/>
          <w:sz w:val="20"/>
          <w:szCs w:val="20"/>
          <w:lang w:eastAsia="zh-CN"/>
        </w:rPr>
        <w:t>.</w:t>
      </w:r>
      <w:r w:rsidR="00F97737" w:rsidRPr="00A76656">
        <w:rPr>
          <w:rFonts w:ascii="Khmer OS Battambang" w:hAnsi="Khmer OS Battambang" w:cs="Khmer OS Battambang" w:hint="cs"/>
          <w:color w:val="000000"/>
          <w:sz w:val="20"/>
          <w:szCs w:val="20"/>
          <w:cs/>
          <w:lang w:eastAsia="zh-TW"/>
        </w:rPr>
        <w:t>២០</w:t>
      </w:r>
      <w:r w:rsidR="00F97737" w:rsidRPr="00A76656">
        <w:rPr>
          <w:rFonts w:ascii="Khmer OS Battambang" w:eastAsiaTheme="minorEastAsia" w:hAnsi="Khmer OS Battambang" w:cs="Khmer OS Battambang"/>
          <w:color w:val="000000"/>
          <w:sz w:val="20"/>
          <w:szCs w:val="20"/>
          <w:lang w:eastAsia="zh-CN"/>
        </w:rPr>
        <w:t>)</w:t>
      </w:r>
    </w:p>
    <w:p w14:paraId="2A184DBC" w14:textId="799EAC71" w:rsidR="00D63195" w:rsidRDefault="00D63195" w:rsidP="00490B38">
      <w:pPr>
        <w:pStyle w:val="ListParagraph"/>
        <w:numPr>
          <w:ilvl w:val="0"/>
          <w:numId w:val="25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/>
        </w:rPr>
        <w:t>Physical</w:t>
      </w:r>
      <w:r w:rsidR="00D73AD9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Implementation: </w:t>
      </w:r>
      <w:r w:rsidR="002C658C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ក្រោយពីការវិភាគទ</w:t>
      </w:r>
      <w:r w:rsidR="00714AD9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ិន្នន័យរួចរាល់ហើយនោះ គម្រោងនៃទិន្នន័យជាក់ស្ដែង និងគំរូនៃដំណើរការត្រូវបានគេប្រើដូចជាមូលដ្ឋានគ្រឹះ សម្រាប់ការអនុវត្តន៍នៃ </w:t>
      </w:r>
      <w:r w:rsidR="00714AD9"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Database </w:t>
      </w:r>
      <w:r w:rsidR="00714AD9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។ ដំណាក់កាលសំខាន់បំផុតនៃ </w:t>
      </w:r>
      <w:r w:rsidR="00714AD9"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Physical Implementation </w:t>
      </w:r>
      <w:r w:rsidR="00714AD9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គឺបង្កើតនៃ​</w:t>
      </w:r>
      <w:r w:rsidR="00714AD9">
        <w:rPr>
          <w:rFonts w:ascii="Khmer OS Battambang" w:eastAsiaTheme="minorEastAsia" w:hAnsi="Khmer OS Battambang" w:cs="Khmer OS Battambang"/>
          <w:szCs w:val="22"/>
          <w:lang w:eastAsia="zh-CN" w:bidi="km-KH"/>
        </w:rPr>
        <w:t>Database</w:t>
      </w:r>
      <w:r w:rsidR="00714AD9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​ មួយ ដែលអាចបត់បែនយ៉ាងលឿនក្នុងការប្រើប្រាស់ ។</w:t>
      </w:r>
    </w:p>
    <w:p w14:paraId="30E10B0A" w14:textId="6C335869" w:rsidR="00714AD9" w:rsidRDefault="000A44B1" w:rsidP="00490B38">
      <w:pPr>
        <w:pStyle w:val="ListParagraph"/>
        <w:numPr>
          <w:ilvl w:val="0"/>
          <w:numId w:val="25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index: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​</w:t>
      </w:r>
      <w:r w:rsidR="00D73AD9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ហេតុអ្វីបានជាយើងត្រូវបង្កើត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index?</w:t>
      </w:r>
    </w:p>
    <w:p w14:paraId="1FA8FA93" w14:textId="77777777" w:rsidR="000031BE" w:rsidRDefault="000031BE" w:rsidP="008461DF">
      <w:pPr>
        <w:pStyle w:val="ListParagraph"/>
        <w:spacing w:after="100"/>
        <w:ind w:left="1287"/>
        <w:rPr>
          <w:rFonts w:ascii="Khmer OS Battambang" w:eastAsiaTheme="minorEastAsia" w:hAnsi="Khmer OS Battambang" w:cs="Khmer OS Battambang"/>
          <w:szCs w:val="22"/>
          <w:lang w:eastAsia="zh-CN"/>
        </w:rPr>
      </w:pPr>
    </w:p>
    <w:p w14:paraId="0F8C16E8" w14:textId="38DAE365" w:rsidR="00F03161" w:rsidRPr="00D73AD9" w:rsidRDefault="00F03161" w:rsidP="008461DF">
      <w:pPr>
        <w:spacing w:after="100" w:line="240" w:lineRule="auto"/>
        <w:jc w:val="both"/>
        <w:rPr>
          <w:rFonts w:ascii="Khmer OS Battambang" w:hAnsi="Khmer OS Battambang" w:cs="Khmer OS Battambang"/>
          <w:szCs w:val="22"/>
          <w:lang w:eastAsia="zh-TW"/>
        </w:rPr>
      </w:pPr>
      <w:r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>​​​​​​​​​​</w:t>
      </w:r>
      <w:r>
        <w:rPr>
          <w:rFonts w:ascii="Khmer OS Battambang" w:eastAsiaTheme="minorEastAsia" w:hAnsi="Khmer OS Battambang" w:cs="Khmer OS Battambang"/>
          <w:szCs w:val="22"/>
          <w:cs/>
          <w:lang w:eastAsia="zh-CN"/>
        </w:rPr>
        <w:tab/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​​​       </w:t>
      </w:r>
      <w:r w:rsidR="000A44B1" w:rsidRPr="00F03161"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index </w:t>
      </w:r>
      <w:r w:rsidR="000A44B1" w:rsidRPr="00F03161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​ជា </w:t>
      </w:r>
      <w:r w:rsidR="000A44B1" w:rsidRPr="00F03161"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Key </w:t>
      </w:r>
      <w:r w:rsidR="000A44B1" w:rsidRPr="00F03161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ដែលបង្កើតសម្រាប់ </w:t>
      </w:r>
      <w:r w:rsidR="000A44B1" w:rsidRPr="00F03161"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Column </w:t>
      </w:r>
      <w:r w:rsidR="000A44B1" w:rsidRPr="00F03161">
        <w:rPr>
          <w:rFonts w:ascii="Khmer OS Battambang" w:hAnsi="Khmer OS Battambang" w:cs="Khmer OS Battambang" w:hint="cs"/>
          <w:szCs w:val="22"/>
          <w:cs/>
          <w:lang w:eastAsia="zh-TW"/>
        </w:rPr>
        <w:t>ណាមួយជាក់លាក់ក្នុងគោលបំណងដើម្បបង្កើតនូវប្រសិទ្ធភាពនៃការហៅ និងស្វែងរកទិន្នន័យម</w:t>
      </w:r>
      <w:r w:rsidRPr="00F03161">
        <w:rPr>
          <w:rFonts w:ascii="Khmer OS Battambang" w:hAnsi="Khmer OS Battambang" w:cs="Khmer OS Battambang" w:hint="cs"/>
          <w:szCs w:val="22"/>
          <w:cs/>
          <w:lang w:eastAsia="zh-TW"/>
        </w:rPr>
        <w:t>កប្រើ ។ ប្រសិទ្ធភាពនៃការហៅ</w:t>
      </w:r>
      <w:r>
        <w:rPr>
          <w:rFonts w:ascii="Khmer OS Battambang" w:hAnsi="Khmer OS Battambang" w:cs="Khmer OS Battambang" w:hint="cs"/>
          <w:szCs w:val="22"/>
          <w:cs/>
          <w:lang w:eastAsia="zh-TW"/>
        </w:rPr>
        <w:t xml:space="preserve">ទិន្នន័យមកប្រើ ជាកត្តាសំខាន់ក្នុងការកំណត់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Performance </w:t>
      </w:r>
      <w:r>
        <w:rPr>
          <w:rFonts w:ascii="Khmer OS Battambang" w:hAnsi="Khmer OS Battambang" w:cs="Khmer OS Battambang" w:hint="cs"/>
          <w:szCs w:val="22"/>
          <w:cs/>
          <w:lang w:eastAsia="zh-TW"/>
        </w:rPr>
        <w:t xml:space="preserve">។ ដោយការប្រើ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>index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>​ យើងអាចបង្កើតល្បឿនក្នុងការ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 Access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ទៅលើ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Table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ដោយយើងអាចបំបាត់ចោលការត្រួតពិនិត្យមើល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(Scan)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តម្លៃទាំងអស់របស់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>Table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 ។</w:t>
      </w:r>
      <w:r w:rsidR="00B5332E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 គុណវិបត្ត</w:t>
      </w:r>
      <w:r w:rsidR="009D6D44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>ិ</w:t>
      </w:r>
      <w:r w:rsidR="00B5332E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>នៃ</w:t>
      </w:r>
      <w:r w:rsidR="0025033E"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 Index </w:t>
      </w:r>
      <w:r w:rsidR="0025033E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គឺបង្កើតនូវ </w:t>
      </w:r>
      <w:r w:rsidR="0025033E"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Performance </w:t>
      </w:r>
      <w:r w:rsidR="0025033E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នៃការ​ </w:t>
      </w:r>
      <w:r w:rsidR="0025033E"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Access </w:t>
      </w:r>
      <w:r w:rsidR="0025033E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ទៅលើ </w:t>
      </w:r>
      <w:r w:rsidR="0025033E"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Table </w:t>
      </w:r>
      <w:r w:rsidR="0025033E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ជាពិសេសនៅពេលដែលហៅទិន្នន័យពី </w:t>
      </w:r>
      <w:r w:rsidR="0025033E">
        <w:rPr>
          <w:rFonts w:ascii="Khmer OS Battambang" w:eastAsiaTheme="minorEastAsia" w:hAnsi="Khmer OS Battambang" w:cs="Khmer OS Battambang"/>
          <w:szCs w:val="22"/>
          <w:lang w:eastAsia="zh-CN"/>
        </w:rPr>
        <w:t>Table</w:t>
      </w:r>
      <w:r w:rsidR="0025033E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 ច្រើន ។</w:t>
      </w:r>
    </w:p>
    <w:p w14:paraId="19761CE2" w14:textId="09E9E223" w:rsidR="009D6D44" w:rsidRDefault="009D6D44" w:rsidP="008461DF">
      <w:pPr>
        <w:spacing w:after="100" w:line="240" w:lineRule="auto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cs/>
          <w:lang w:eastAsia="zh-CN"/>
        </w:rPr>
        <w:tab/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ទន្ទឹមនឹងគុណសម្បត្តិវាក៏ផ្ដល់នូវគុណវិបត្តិខ្លះៗ ដូចខាងក្រោម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>:</w:t>
      </w:r>
    </w:p>
    <w:p w14:paraId="57340FB6" w14:textId="1C8608E4" w:rsidR="009D6D44" w:rsidRDefault="00AE428B" w:rsidP="00490B38">
      <w:pPr>
        <w:pStyle w:val="ListParagraph"/>
        <w:numPr>
          <w:ilvl w:val="0"/>
          <w:numId w:val="26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 w:rsidRPr="00AE428B">
        <w:rPr>
          <w:rFonts w:ascii="Khmer OS Battambang" w:eastAsia="PMingLiU" w:hAnsi="Khmer OS Battambang" w:cs="Khmer OS Battambang" w:hint="cs"/>
          <w:szCs w:val="22"/>
          <w:cs/>
          <w:lang w:eastAsia="zh-TW"/>
        </w:rPr>
        <w:lastRenderedPageBreak/>
        <w:t xml:space="preserve">បន្ថែមទំហំទៅលើ </w:t>
      </w:r>
      <w:r w:rsidRPr="00AE428B"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Database </w:t>
      </w:r>
      <w:r w:rsidRPr="00AE428B">
        <w:rPr>
          <w:rFonts w:ascii="Khmer OS Battambang" w:eastAsia="PMingLiU" w:hAnsi="Khmer OS Battambang" w:cs="Khmer OS Battambang" w:hint="cs"/>
          <w:szCs w:val="22"/>
          <w:cs/>
          <w:lang w:eastAsia="zh-TW"/>
        </w:rPr>
        <w:t xml:space="preserve">ធ្វើអោយ </w:t>
      </w:r>
      <w:r w:rsidRPr="00AE428B">
        <w:rPr>
          <w:rFonts w:ascii="Khmer OS Battambang" w:eastAsiaTheme="minorEastAsia" w:hAnsi="Khmer OS Battambang" w:cs="Khmer OS Battambang"/>
          <w:szCs w:val="22"/>
          <w:lang w:eastAsia="zh-CN"/>
        </w:rPr>
        <w:t>Update</w:t>
      </w:r>
      <w:r w:rsidRPr="00AE428B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 យឺតជាងពីព្រោះ</w:t>
      </w:r>
      <w:r w:rsidRPr="00AE428B"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 Index </w:t>
      </w:r>
      <w:r w:rsidRPr="00AE428B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ក៏ត្រូវ ការ </w:t>
      </w:r>
      <w:r w:rsidRPr="00AE428B">
        <w:rPr>
          <w:rFonts w:ascii="Khmer OS Battambang" w:eastAsiaTheme="minorEastAsia" w:hAnsi="Khmer OS Battambang" w:cs="Khmer OS Battambang"/>
          <w:szCs w:val="22"/>
          <w:lang w:eastAsia="zh-CN"/>
        </w:rPr>
        <w:t>Update</w:t>
      </w:r>
      <w:r w:rsidRPr="00AE428B"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 ដែរ ។</w:t>
      </w:r>
    </w:p>
    <w:p w14:paraId="70B4156A" w14:textId="058E0E57" w:rsidR="00AE428B" w:rsidRPr="00CE02CD" w:rsidRDefault="00AE428B" w:rsidP="00490B38">
      <w:pPr>
        <w:pStyle w:val="ListParagraph"/>
        <w:numPr>
          <w:ilvl w:val="0"/>
          <w:numId w:val="26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ចំនួននៃការ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Input/Output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កើតឡើង</w:t>
      </w:r>
      <w:r w:rsidR="003D3610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ពីព្រោះ</w:t>
      </w:r>
      <w:r w:rsidR="00CE02CD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តែគុណវិបត្តិទាំងនេះធ្វើអោយចំនួននៃ </w:t>
      </w:r>
      <w:r w:rsidR="00CE02CD"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index </w:t>
      </w:r>
      <w:r w:rsidR="00CE02CD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ត្រូវមានកំណត់ ។</w:t>
      </w:r>
    </w:p>
    <w:p w14:paraId="35C8D70E" w14:textId="480DE1A4" w:rsidR="00CE02CD" w:rsidRDefault="00CE02CD" w:rsidP="008461DF">
      <w:pPr>
        <w:spacing w:after="100" w:line="240" w:lineRule="auto"/>
        <w:ind w:left="720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 w:hint="cs"/>
          <w:szCs w:val="22"/>
          <w:cs/>
          <w:lang w:eastAsia="zh-CN"/>
        </w:rPr>
        <w:t xml:space="preserve">ចំណុចសំខាន់ ១ ត្រូវចងចាំដើម្បីបង្កើត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>Index :</w:t>
      </w:r>
    </w:p>
    <w:p w14:paraId="57961AD2" w14:textId="4C69EA89" w:rsidR="00CE02CD" w:rsidRPr="00CE02CD" w:rsidRDefault="00CE02CD" w:rsidP="00490B38">
      <w:pPr>
        <w:pStyle w:val="ListParagraph"/>
        <w:numPr>
          <w:ilvl w:val="0"/>
          <w:numId w:val="27"/>
        </w:numPr>
        <w:spacing w:after="100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Indexes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គូរបង្កើតចំពោះ​៖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Columns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ណាដែលប្រើញឹកញាប់</w:t>
      </w:r>
    </w:p>
    <w:p w14:paraId="16575886" w14:textId="0AD60621" w:rsidR="00CE02CD" w:rsidRDefault="00CE02CD" w:rsidP="00490B38">
      <w:pPr>
        <w:pStyle w:val="ListParagraph"/>
        <w:numPr>
          <w:ilvl w:val="0"/>
          <w:numId w:val="28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បង្កើតចំពោះ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Columns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ដែលគេប្រើសម្រាប់ជាលក្ខខ័ណ្ឌក្នុងការ </w:t>
      </w:r>
      <w:r>
        <w:rPr>
          <w:rFonts w:ascii="Khmer OS Battambang" w:eastAsiaTheme="minorEastAsia" w:hAnsi="Khmer OS Battambang" w:cs="Khmer OS Battambang"/>
          <w:szCs w:val="22"/>
          <w:lang w:eastAsia="zh-CN"/>
        </w:rPr>
        <w:t>Join Tables</w:t>
      </w:r>
    </w:p>
    <w:p w14:paraId="4FB5D975" w14:textId="1E1392CF" w:rsidR="00CE02CD" w:rsidRDefault="00C23532" w:rsidP="00490B38">
      <w:pPr>
        <w:pStyle w:val="ListParagraph"/>
        <w:numPr>
          <w:ilvl w:val="0"/>
          <w:numId w:val="28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បង្កើតសម្រាប់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Columns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ដែលផ្ទុកនូវទិន្នន័យមិនប្រែប្រួលជាជាង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Columns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ដែលផ្ទុកនូវទិន្នន័យប្រែប្រួល ។</w:t>
      </w:r>
    </w:p>
    <w:p w14:paraId="6FF3D22F" w14:textId="613FB736" w:rsidR="00C23532" w:rsidRPr="009F4DB2" w:rsidRDefault="00C23532" w:rsidP="00490B38">
      <w:pPr>
        <w:pStyle w:val="ListParagraph"/>
        <w:numPr>
          <w:ilvl w:val="0"/>
          <w:numId w:val="28"/>
        </w:numPr>
        <w:spacing w:after="100"/>
        <w:jc w:val="both"/>
        <w:rPr>
          <w:rFonts w:ascii="Khmer OS Battambang" w:eastAsiaTheme="minorEastAsia" w:hAnsi="Khmer OS Battambang" w:cs="Khmer OS Battambang"/>
          <w:sz w:val="20"/>
          <w:szCs w:val="20"/>
          <w:lang w:eastAsia="zh-CN"/>
        </w:rPr>
      </w:pP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បង្កើតចំពោះ</w:t>
      </w:r>
      <w:r w:rsidR="00E74246"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Table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ដែលមាន</w:t>
      </w:r>
      <w:r w:rsidR="00E74246"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Rows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ច្រើនឬ</w:t>
      </w:r>
      <w:r w:rsidR="00E74246"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Columns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ច្រើន ។ </w:t>
      </w:r>
      <w:r w:rsidRPr="009F4DB2">
        <w:rPr>
          <w:rFonts w:ascii="Khmer OS Battambang" w:eastAsiaTheme="minorEastAsia" w:hAnsi="Khmer OS Battambang" w:cs="Khmer OS Battambang" w:hint="cs"/>
          <w:sz w:val="20"/>
          <w:szCs w:val="20"/>
          <w:cs/>
          <w:lang w:eastAsia="zh-CN" w:bidi="km-KH"/>
        </w:rPr>
        <w:t>(ឯកសារ</w:t>
      </w:r>
      <w:r w:rsidR="00E74246" w:rsidRPr="009F4DB2">
        <w:rPr>
          <w:rFonts w:ascii="Khmer OS Battambang" w:eastAsiaTheme="minorEastAsia" w:hAnsi="Khmer OS Battambang" w:cs="Khmer OS Battambang" w:hint="cs"/>
          <w:sz w:val="20"/>
          <w:szCs w:val="20"/>
          <w:cs/>
          <w:lang w:eastAsia="zh-CN" w:bidi="km-KH"/>
        </w:rPr>
        <w:t>នេះដកស្រង់ចេញពីសៀវភៅ</w:t>
      </w:r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 xml:space="preserve"> Database System</w:t>
      </w:r>
      <w:r w:rsidR="00E74246" w:rsidRPr="009F4DB2">
        <w:rPr>
          <w:rFonts w:ascii="Khmer OS Battambang" w:eastAsiaTheme="minorEastAsia" w:hAnsi="Khmer OS Battambang" w:cs="Khmer OS Battambang" w:hint="cs"/>
          <w:sz w:val="20"/>
          <w:szCs w:val="20"/>
          <w:cs/>
          <w:lang w:eastAsia="zh-CN" w:bidi="km-KH"/>
        </w:rPr>
        <w:t xml:space="preserve"> </w:t>
      </w:r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 xml:space="preserve">Design </w:t>
      </w:r>
      <w:r w:rsidR="00E74246" w:rsidRPr="009F4DB2">
        <w:rPr>
          <w:rFonts w:ascii="Khmer OS Battambang" w:eastAsiaTheme="minorEastAsia" w:hAnsi="Khmer OS Battambang" w:cs="Khmer OS Battambang" w:hint="cs"/>
          <w:sz w:val="20"/>
          <w:szCs w:val="20"/>
          <w:cs/>
          <w:lang w:eastAsia="zh-CN" w:bidi="km-KH"/>
        </w:rPr>
        <w:t>បោះពុម្ពលើកទី១ដោយក្រុមហ៊ុន</w:t>
      </w:r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 xml:space="preserve"> </w:t>
      </w:r>
      <w:proofErr w:type="spellStart"/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>Jujisu</w:t>
      </w:r>
      <w:proofErr w:type="spellEnd"/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 xml:space="preserve"> Learning Media Limited</w:t>
      </w:r>
      <w:r w:rsidR="00E74246" w:rsidRPr="009F4DB2">
        <w:rPr>
          <w:rFonts w:ascii="Khmer OS Battambang" w:eastAsiaTheme="minorEastAsia" w:hAnsi="Khmer OS Battambang" w:cs="Khmer OS Battambang" w:hint="cs"/>
          <w:sz w:val="20"/>
          <w:szCs w:val="20"/>
          <w:cs/>
          <w:lang w:eastAsia="zh-CN" w:bidi="km-KH"/>
        </w:rPr>
        <w:t xml:space="preserve"> នៅខែ មីនា ឆ្នាំ ២០០០ ទំព័រទី ១២៧ ដែលមានអាស័យដ្ឋាន</w:t>
      </w:r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 xml:space="preserve"> ISY Nishi-</w:t>
      </w:r>
      <w:proofErr w:type="spellStart"/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>kamata</w:t>
      </w:r>
      <w:proofErr w:type="spellEnd"/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>, Ota-</w:t>
      </w:r>
      <w:proofErr w:type="spellStart"/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>ku</w:t>
      </w:r>
      <w:proofErr w:type="spellEnd"/>
      <w:r w:rsidR="00E74246" w:rsidRPr="009F4DB2">
        <w:rPr>
          <w:rFonts w:ascii="Khmer OS Battambang" w:eastAsiaTheme="minorEastAsia" w:hAnsi="Khmer OS Battambang" w:cs="Khmer OS Battambang"/>
          <w:sz w:val="20"/>
          <w:szCs w:val="20"/>
          <w:lang w:eastAsia="zh-CN" w:bidi="km-KH"/>
        </w:rPr>
        <w:t>, Tokyo 144-0051, Japan, TEL: (+81)-3-3730-4086 FAX(+81)3-3730-3642</w:t>
      </w:r>
      <w:r w:rsidRPr="009F4DB2">
        <w:rPr>
          <w:rFonts w:ascii="Khmer OS Battambang" w:eastAsiaTheme="minorEastAsia" w:hAnsi="Khmer OS Battambang" w:cs="Khmer OS Battambang" w:hint="cs"/>
          <w:sz w:val="20"/>
          <w:szCs w:val="20"/>
          <w:cs/>
          <w:lang w:eastAsia="zh-CN" w:bidi="km-KH"/>
        </w:rPr>
        <w:t>)</w:t>
      </w:r>
      <w:r w:rsidR="00E74246" w:rsidRPr="009F4DB2">
        <w:rPr>
          <w:rFonts w:ascii="Khmer OS Battambang" w:eastAsiaTheme="minorEastAsia" w:hAnsi="Khmer OS Battambang" w:cs="Khmer OS Battambang" w:hint="cs"/>
          <w:sz w:val="20"/>
          <w:szCs w:val="20"/>
          <w:cs/>
          <w:lang w:eastAsia="zh-CN" w:bidi="km-KH"/>
        </w:rPr>
        <w:t>​ ។</w:t>
      </w:r>
    </w:p>
    <w:p w14:paraId="64646A5B" w14:textId="5F06BA50" w:rsidR="00697262" w:rsidRDefault="00697262" w:rsidP="00490B38">
      <w:pPr>
        <w:pStyle w:val="ListParagraph"/>
        <w:numPr>
          <w:ilvl w:val="0"/>
          <w:numId w:val="28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Physical Data Design: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គឺជាការប៉ាន់ប្រមាណមើល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Hardware</w:t>
      </w:r>
      <w:r w:rsidR="00CD3578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អោយត្រូវនឹង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Database</w:t>
      </w:r>
      <w:r w:rsidR="00CD3578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។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</w:t>
      </w:r>
      <w:r w:rsidR="00CD3578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ការ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Design</w:t>
      </w:r>
      <w:r w:rsidR="00CD3578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នោះត្រូវអនុវត្តន៍តាមការចោទសួរដូចខាងក្រោម</w:t>
      </w:r>
      <w:r w:rsidR="00CD3578">
        <w:rPr>
          <w:rFonts w:ascii="Khmer OS Battambang" w:eastAsiaTheme="minorEastAsia" w:hAnsi="Khmer OS Battambang" w:cs="Khmer OS Battambang"/>
          <w:szCs w:val="22"/>
          <w:lang w:eastAsia="zh-CN" w:bidi="km-KH"/>
        </w:rPr>
        <w:t>:</w:t>
      </w:r>
    </w:p>
    <w:p w14:paraId="53C1D787" w14:textId="440F6A15" w:rsidR="00CD646E" w:rsidRPr="00415A31" w:rsidRDefault="00415A31" w:rsidP="00490B38">
      <w:pPr>
        <w:pStyle w:val="ListParagraph"/>
        <w:numPr>
          <w:ilvl w:val="0"/>
          <w:numId w:val="27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ក្នុង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 Database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​ មាន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 Table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ចំនួនប៉ុន្មាន?</w:t>
      </w:r>
    </w:p>
    <w:p w14:paraId="1E65872A" w14:textId="2B661E53" w:rsidR="00415A31" w:rsidRPr="00667BB5" w:rsidRDefault="00415A31" w:rsidP="00490B38">
      <w:pPr>
        <w:pStyle w:val="ListParagraph"/>
        <w:numPr>
          <w:ilvl w:val="0"/>
          <w:numId w:val="27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Table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​នីមួយៗមាន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>File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ចំនួនប៉ុន្មាន?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 Fil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e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នីមួយៗមាន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Data Type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ប្រភេទអ្វី?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>Data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Type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ដែលប្រើនោះត្រូវការ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>Space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ចំនួនប៉ុន្មាន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 Bytes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?</w:t>
      </w:r>
    </w:p>
    <w:p w14:paraId="07A61EE9" w14:textId="7FAB99AB" w:rsidR="00667BB5" w:rsidRDefault="00667BB5" w:rsidP="00490B38">
      <w:pPr>
        <w:pStyle w:val="ListParagraph"/>
        <w:numPr>
          <w:ilvl w:val="0"/>
          <w:numId w:val="27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Table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ដែលត្រូវបញ្ចូល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Data </w:t>
      </w:r>
      <w:r w:rsidR="00570990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ជារៀងរាល់ថ្ងៃ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(Transaction Table) </w:t>
      </w:r>
      <w:r w:rsidR="00570990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មានប៉ុន្មាន? នឹងជាមធ្យមត្រូវមាន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Record</w:t>
      </w:r>
      <w:r w:rsidR="00570990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ប៉ុន្មាន? ដែលត្រូវបញ្ចូលក្នុង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Table</w:t>
      </w:r>
      <w:r w:rsidR="00570990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នោះ?</w:t>
      </w:r>
    </w:p>
    <w:p w14:paraId="753340A2" w14:textId="5D45D9FD" w:rsidR="00283755" w:rsidRDefault="00283755" w:rsidP="00490B38">
      <w:pPr>
        <w:pStyle w:val="ListParagraph"/>
        <w:numPr>
          <w:ilvl w:val="0"/>
          <w:numId w:val="27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Table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ដែលត្រូវបញ្ចូល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Data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ដើម្បីទុកប្រើរហូត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(Master Table)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មាន ចំនួនប៉ុន្មាន? </w:t>
      </w:r>
    </w:p>
    <w:p w14:paraId="5BC8B286" w14:textId="205C7479" w:rsidR="00283755" w:rsidRDefault="00283755" w:rsidP="00490B38">
      <w:pPr>
        <w:pStyle w:val="ListParagraph"/>
        <w:numPr>
          <w:ilvl w:val="0"/>
          <w:numId w:val="27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Database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ជាប្រភេទ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Distributed Database (Data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រក្សារទុកក្នុងច្រើនកន្លែង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)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ឬជាប្រភេទ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Centralize Database (Data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រក្សារទុកក្នុងកន្លែងតែមួយ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)</w:t>
      </w:r>
      <w:r w:rsidR="008A404B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​។</w:t>
      </w:r>
    </w:p>
    <w:p w14:paraId="7A4642D3" w14:textId="3AF77905" w:rsidR="005D30E6" w:rsidRPr="005D30E6" w:rsidRDefault="00B70A7B" w:rsidP="00490B38">
      <w:pPr>
        <w:pStyle w:val="ListParagraph"/>
        <w:numPr>
          <w:ilvl w:val="0"/>
          <w:numId w:val="27"/>
        </w:numPr>
        <w:spacing w:after="100"/>
        <w:jc w:val="both"/>
        <w:rPr>
          <w:rFonts w:ascii="Khmer OS Battambang" w:eastAsiaTheme="minorEastAsia" w:hAnsi="Khmer OS Battambang" w:cs="Khmer OS Battambang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Application Program </w:t>
      </w:r>
      <w:r w:rsidR="008A404B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មួយណាដែលប្រើជា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Database Engine</w:t>
      </w:r>
      <w:r w:rsidR="008A404B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ក្រោយពីដោះស្រាយបញ្ហាតាមការចោទសួររួចហើយ ទើបគេអាចប៉ាន់ប្រមាណ មើលថាតើ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Hardware </w:t>
      </w:r>
      <w:r w:rsidR="008A404B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ប្រភេទណាដែល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អាចប្រើបាន ដូចជាទំហំ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HDD, RAM, CPU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ជាដើម​​​ ។</w:t>
      </w:r>
    </w:p>
    <w:p w14:paraId="65CA8D45" w14:textId="11898528" w:rsidR="009F4DB2" w:rsidRPr="009F4DB2" w:rsidRDefault="009F4DB2" w:rsidP="008461DF">
      <w:pPr>
        <w:pStyle w:val="ListParagraph"/>
        <w:spacing w:after="100"/>
        <w:ind w:left="1440"/>
        <w:jc w:val="both"/>
        <w:rPr>
          <w:rFonts w:ascii="Khmer OS Battambang" w:eastAsiaTheme="minorEastAsia" w:hAnsi="Khmer OS Battambang" w:cs="Khmer OS Battambang"/>
          <w:sz w:val="20"/>
          <w:szCs w:val="20"/>
          <w:lang w:eastAsia="zh-CN"/>
        </w:rPr>
      </w:pPr>
      <w:r w:rsidRPr="009F4DB2">
        <w:rPr>
          <w:rFonts w:ascii="Khmer OS Battambang" w:eastAsia="PMingLiU" w:hAnsi="Khmer OS Battambang" w:cs="Khmer OS Battambang"/>
          <w:sz w:val="20"/>
          <w:szCs w:val="20"/>
          <w:lang w:eastAsia="zh-TW" w:bidi="km-KH"/>
        </w:rPr>
        <w:t>(</w:t>
      </w:r>
      <w:r w:rsidRPr="009F4DB2">
        <w:rPr>
          <w:rFonts w:ascii="Khmer OS Battambang" w:eastAsia="PMingLiU" w:hAnsi="Khmer OS Battambang" w:cs="Khmer OS Battambang" w:hint="cs"/>
          <w:sz w:val="20"/>
          <w:szCs w:val="20"/>
          <w:cs/>
          <w:lang w:eastAsia="zh-TW" w:bidi="km-KH"/>
        </w:rPr>
        <w:t>ដកស្រង់ចេញពីសៀវភៅឯកសារ</w:t>
      </w:r>
      <w:r w:rsidRPr="009F4DB2">
        <w:rPr>
          <w:rFonts w:ascii="Khmer OS Battambang" w:eastAsia="PMingLiU" w:hAnsi="Khmer OS Battambang" w:cs="Khmer OS Battambang"/>
          <w:sz w:val="20"/>
          <w:szCs w:val="20"/>
          <w:lang w:eastAsia="zh-TW" w:bidi="km-KH"/>
        </w:rPr>
        <w:t xml:space="preserve"> Modern database Management </w:t>
      </w:r>
      <w:r w:rsidRPr="009F4DB2">
        <w:rPr>
          <w:rFonts w:ascii="Khmer OS Battambang" w:eastAsia="PMingLiU" w:hAnsi="Khmer OS Battambang" w:cs="Khmer OS Battambang" w:hint="cs"/>
          <w:sz w:val="20"/>
          <w:szCs w:val="20"/>
          <w:cs/>
          <w:lang w:eastAsia="zh-TW" w:bidi="km-KH"/>
        </w:rPr>
        <w:t xml:space="preserve">និពន្ធដោយ​​ </w:t>
      </w:r>
      <w:r w:rsidRPr="009F4DB2">
        <w:rPr>
          <w:rFonts w:ascii="Khmer OS Battambang" w:eastAsia="PMingLiU" w:hAnsi="Khmer OS Battambang" w:cs="Khmer OS Battambang"/>
          <w:sz w:val="20"/>
          <w:szCs w:val="20"/>
          <w:lang w:eastAsia="zh-TW" w:bidi="km-KH"/>
        </w:rPr>
        <w:t xml:space="preserve">Fred R. McFadden, Jeffrey A, Hoffer, Mary B, Prescott </w:t>
      </w:r>
      <w:r w:rsidRPr="009F4DB2">
        <w:rPr>
          <w:rFonts w:ascii="Khmer OS Battambang" w:eastAsia="PMingLiU" w:hAnsi="Khmer OS Battambang" w:cs="Khmer OS Battambang" w:hint="cs"/>
          <w:sz w:val="20"/>
          <w:szCs w:val="20"/>
          <w:cs/>
          <w:lang w:eastAsia="zh-TW" w:bidi="km-KH"/>
        </w:rPr>
        <w:t>បោះពុម្ពលើកទី ៥ ដោយក្រុមហ៊ុន</w:t>
      </w:r>
      <w:r w:rsidRPr="009F4DB2">
        <w:rPr>
          <w:rFonts w:ascii="Khmer OS Battambang" w:eastAsia="PMingLiU" w:hAnsi="Khmer OS Battambang" w:cs="Khmer OS Battambang"/>
          <w:sz w:val="20"/>
          <w:szCs w:val="20"/>
          <w:lang w:eastAsia="zh-TW" w:bidi="km-KH"/>
        </w:rPr>
        <w:t xml:space="preserve"> Pearson Education, Inc.)</w:t>
      </w:r>
    </w:p>
    <w:p w14:paraId="32839F4D" w14:textId="20EBD54B" w:rsidR="00347F35" w:rsidRPr="00DD5B73" w:rsidRDefault="00347F35" w:rsidP="006E5FF4">
      <w:pPr>
        <w:pStyle w:val="HD2"/>
        <w:ind w:firstLine="567"/>
        <w:jc w:val="left"/>
      </w:pPr>
      <w:bookmarkStart w:id="40" w:name="_Toc201760518"/>
      <w:r w:rsidRPr="00DD5B73">
        <w:rPr>
          <w:cs/>
        </w:rPr>
        <w:t>២.២.៤ ការអនុវត្តន៍ប្រព័ន្ធ (</w:t>
      </w:r>
      <w:r w:rsidRPr="00DD5B73">
        <w:t>System Implementation):</w:t>
      </w:r>
      <w:bookmarkEnd w:id="40"/>
    </w:p>
    <w:p w14:paraId="17C515FA" w14:textId="339B4327" w:rsidR="00A15CE5" w:rsidRDefault="007F27B2" w:rsidP="008461DF">
      <w:pPr>
        <w:spacing w:after="0" w:line="240" w:lineRule="auto"/>
        <w:ind w:firstLine="567"/>
        <w:jc w:val="both"/>
        <w:rPr>
          <w:rFonts w:ascii="Khmer OS Battambang" w:hAnsi="Khmer OS Battambang" w:cs="Khmer OS Battambang"/>
          <w:spacing w:val="-10"/>
          <w:sz w:val="22"/>
          <w:szCs w:val="22"/>
        </w:rPr>
      </w:pP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ការអនុវត្តន៍ប្រព័ន្ធ គឺជាការងាររបស់ 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>System Builders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 ដើម្បីបំលែងពី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 xml:space="preserve"> Logical System Models 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អោយទៅជា 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>Physical System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 ហើយការងារនេះមានដូចជាការបង្កើត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 xml:space="preserve"> Tables,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​ ការ បង្កើត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 xml:space="preserve"> Form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>​ ។ មានន័យថាក្នុងដំណាក់កាលនេះគឺជាការងាររបស់អ្នក​ សរសេរកម្មវិធី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 xml:space="preserve"> (Programmer) 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ដែលត្រូវបំលែងអ្វី១ក្នុងការ 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 xml:space="preserve">Design 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ចូលទៅក្នុង​កុំព្យូទ័រតាមរយៈ 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>Data Engine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 និង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 xml:space="preserve"> Program Language </w:t>
      </w:r>
      <w:r>
        <w:rPr>
          <w:rFonts w:ascii="Khmer OS Battambang" w:hAnsi="Khmer OS Battambang" w:cs="Khmer OS Battambang" w:hint="cs"/>
          <w:spacing w:val="-10"/>
          <w:sz w:val="22"/>
          <w:szCs w:val="22"/>
          <w:cs/>
        </w:rPr>
        <w:t xml:space="preserve">ណាមួយហើយការងារក្នុងជំហ៊ាននេះរួមមាន </w:t>
      </w:r>
      <w:r>
        <w:rPr>
          <w:rFonts w:ascii="Khmer OS Battambang" w:hAnsi="Khmer OS Battambang" w:cs="Khmer OS Battambang"/>
          <w:spacing w:val="-10"/>
          <w:sz w:val="22"/>
          <w:szCs w:val="22"/>
        </w:rPr>
        <w:t>:</w:t>
      </w:r>
    </w:p>
    <w:p w14:paraId="666C0748" w14:textId="428880B9" w:rsidR="007F409B" w:rsidRDefault="007F409B" w:rsidP="00490B38">
      <w:pPr>
        <w:pStyle w:val="ListParagraph"/>
        <w:numPr>
          <w:ilvl w:val="0"/>
          <w:numId w:val="29"/>
        </w:numPr>
        <w:jc w:val="both"/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lastRenderedPageBreak/>
        <w:t xml:space="preserve">Create Database Definition: </w:t>
      </w: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បង្កើត </w:t>
      </w: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 xml:space="preserve">Database </w:t>
      </w: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ក្នុង​​ </w:t>
      </w: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>Database Engine</w:t>
      </w:r>
    </w:p>
    <w:p w14:paraId="4F0DAFFC" w14:textId="720C6212" w:rsidR="007F409B" w:rsidRDefault="007F409B" w:rsidP="00490B38">
      <w:pPr>
        <w:pStyle w:val="ListParagraph"/>
        <w:numPr>
          <w:ilvl w:val="0"/>
          <w:numId w:val="29"/>
        </w:numPr>
        <w:jc w:val="both"/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Create Program Code: </w:t>
      </w: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ដោយសរសេរ</w:t>
      </w:r>
      <w:r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 Coding </w:t>
      </w: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បញ្ជាអោយធ្វើការក្នុង</w:t>
      </w:r>
      <w:r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 Programming Language </w:t>
      </w: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ណាមួយ ។</w:t>
      </w:r>
    </w:p>
    <w:p w14:paraId="17494C9A" w14:textId="6699E668" w:rsidR="007F409B" w:rsidRDefault="007F409B" w:rsidP="00490B38">
      <w:pPr>
        <w:pStyle w:val="ListParagraph"/>
        <w:numPr>
          <w:ilvl w:val="0"/>
          <w:numId w:val="29"/>
        </w:numPr>
        <w:jc w:val="both"/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</w:pP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ដាក់ឈ្មោះអោយប្រព័ន្ធនិង​ </w:t>
      </w: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>Compile</w:t>
      </w: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 ចេញពី</w:t>
      </w:r>
      <w:r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  <w:t xml:space="preserve"> Programming Language</w:t>
      </w:r>
    </w:p>
    <w:p w14:paraId="3929099C" w14:textId="0768B5D8" w:rsidR="007F409B" w:rsidRPr="007F409B" w:rsidRDefault="007F409B" w:rsidP="00490B38">
      <w:pPr>
        <w:pStyle w:val="ListParagraph"/>
        <w:numPr>
          <w:ilvl w:val="0"/>
          <w:numId w:val="29"/>
        </w:numPr>
        <w:jc w:val="both"/>
        <w:rPr>
          <w:rFonts w:ascii="Khmer OS Battambang" w:eastAsiaTheme="minorEastAsia" w:hAnsi="Khmer OS Battambang" w:cs="Khmer OS Battambang"/>
          <w:spacing w:val="-10"/>
          <w:szCs w:val="22"/>
          <w:lang w:eastAsia="zh-CN"/>
        </w:rPr>
      </w:pPr>
      <w:r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Documentations: </w:t>
      </w: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>គឺបង្កើតជាឯកសាររបស់ប្រព័ន្ធដែលបានបង្កើតដើម្បីងាយស្រួល ក្នុងការកែប្រែ</w:t>
      </w:r>
      <w:r>
        <w:rPr>
          <w:rFonts w:ascii="Khmer OS Battambang" w:eastAsiaTheme="minorEastAsia" w:hAnsi="Khmer OS Battambang" w:cs="Khmer OS Battambang"/>
          <w:spacing w:val="-10"/>
          <w:szCs w:val="22"/>
          <w:lang w:eastAsia="zh-CN" w:bidi="km-KH"/>
        </w:rPr>
        <w:t xml:space="preserve"> Update</w:t>
      </w:r>
      <w:r>
        <w:rPr>
          <w:rFonts w:ascii="Khmer OS Battambang" w:eastAsiaTheme="minorEastAsia" w:hAnsi="Khmer OS Battambang" w:cs="Khmer OS Battambang" w:hint="cs"/>
          <w:spacing w:val="-10"/>
          <w:szCs w:val="22"/>
          <w:cs/>
          <w:lang w:eastAsia="zh-CN" w:bidi="km-KH"/>
        </w:rPr>
        <w:t xml:space="preserve"> និងកែកំហុសនៅថ្ងៃក្រោយ​ ។</w:t>
      </w:r>
    </w:p>
    <w:p w14:paraId="427517A8" w14:textId="63D17E81" w:rsidR="00347F35" w:rsidRPr="00DD5B73" w:rsidRDefault="00347F35" w:rsidP="006E5FF4">
      <w:pPr>
        <w:pStyle w:val="HD2"/>
        <w:ind w:firstLine="720"/>
        <w:jc w:val="left"/>
      </w:pPr>
      <w:bookmarkStart w:id="41" w:name="_Toc201760519"/>
      <w:r w:rsidRPr="00DD5B73">
        <w:rPr>
          <w:cs/>
        </w:rPr>
        <w:t xml:space="preserve">២.២.៥ ការប្រតិបត្តិ និងទ្រទ្រង់ប្រព័ន្ធ </w:t>
      </w:r>
      <w:r w:rsidRPr="00DD5B73">
        <w:t>System Operation and Support:</w:t>
      </w:r>
      <w:bookmarkEnd w:id="41"/>
    </w:p>
    <w:p w14:paraId="6C0E4DE9" w14:textId="3A0B59C8" w:rsidR="000F49AD" w:rsidRDefault="006E5FF4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pacing w:val="-10"/>
          <w:sz w:val="22"/>
          <w:szCs w:val="22"/>
          <w:lang w:eastAsia="zh-TW"/>
        </w:rPr>
      </w:pPr>
      <w:r>
        <w:rPr>
          <w:rFonts w:ascii="Khmer OS Battambang" w:hAnsi="Khmer OS Battambang" w:cs="Khmer OS Battambang"/>
          <w:spacing w:val="-10"/>
          <w:sz w:val="22"/>
          <w:szCs w:val="22"/>
          <w:cs/>
        </w:rPr>
        <w:tab/>
      </w:r>
      <w:r>
        <w:rPr>
          <w:rFonts w:ascii="Khmer OS Battambang" w:hAnsi="Khmer OS Battambang" w:cs="Khmer OS Battambang"/>
          <w:spacing w:val="-10"/>
          <w:sz w:val="22"/>
          <w:szCs w:val="22"/>
          <w:cs/>
        </w:rPr>
        <w:tab/>
      </w:r>
      <w:r w:rsidR="00DE5656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 xml:space="preserve">ក្នុងជំហាននេះជាដំណាក់កាលចុងក្រោយនៃ </w:t>
      </w:r>
      <w:r w:rsidR="00DE5656">
        <w:rPr>
          <w:rFonts w:ascii="Khmer OS Battambang" w:hAnsi="Khmer OS Battambang" w:cs="Khmer OS Battambang"/>
          <w:spacing w:val="-10"/>
          <w:sz w:val="22"/>
          <w:szCs w:val="22"/>
          <w:lang w:eastAsia="zh-TW"/>
        </w:rPr>
        <w:t xml:space="preserve">System Development Life Cycle </w:t>
      </w:r>
      <w:r w:rsidR="00DE5656">
        <w:rPr>
          <w:rFonts w:ascii="Khmer OS Battambang" w:hAnsi="Khmer OS Battambang" w:cs="Khmer OS Battambang" w:hint="cs"/>
          <w:spacing w:val="-10"/>
          <w:sz w:val="22"/>
          <w:szCs w:val="22"/>
          <w:cs/>
          <w:lang w:eastAsia="zh-TW"/>
        </w:rPr>
        <w:t>ហើយវាជាការថែរក្សានូវប្រព័ន្ធក្រោយពីប្រព័ន្ធនេះត្រូវដាក់អោយដំណើរការរួមទាំងការថែទាំ កម្មវិធី និងកែលំអ ប្រព័ន្ធក្នុងនោះមានដូចជា</w:t>
      </w:r>
      <w:r w:rsidR="00DE5656">
        <w:rPr>
          <w:rFonts w:ascii="Khmer OS Battambang" w:hAnsi="Khmer OS Battambang" w:cs="Khmer OS Battambang"/>
          <w:spacing w:val="-10"/>
          <w:sz w:val="22"/>
          <w:szCs w:val="22"/>
          <w:lang w:eastAsia="zh-TW"/>
        </w:rPr>
        <w:t>:</w:t>
      </w:r>
    </w:p>
    <w:p w14:paraId="602AE92D" w14:textId="1B876590" w:rsidR="00DE5656" w:rsidRPr="00DE5656" w:rsidRDefault="00DE5656" w:rsidP="00490B38">
      <w:pPr>
        <w:pStyle w:val="ListParagraph"/>
        <w:numPr>
          <w:ilvl w:val="0"/>
          <w:numId w:val="30"/>
        </w:numPr>
        <w:tabs>
          <w:tab w:val="left" w:pos="567"/>
        </w:tabs>
        <w:jc w:val="both"/>
        <w:rPr>
          <w:rFonts w:ascii="Khmer OS Muol Light" w:eastAsiaTheme="minorEastAsia" w:hAnsi="Khmer OS Muol Light" w:cs="Khmer OS Muol Light"/>
          <w:b/>
          <w:bCs/>
          <w:sz w:val="28"/>
          <w:szCs w:val="28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Testing and Debugging </w:t>
      </w:r>
      <w:proofErr w:type="gramStart"/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The</w:t>
      </w:r>
      <w:proofErr w:type="gramEnd"/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System: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ធ្វើការសាកល្បងរកកំហុសក្នុងប្រព័ន្ធដែលបានបង្កើត ។</w:t>
      </w:r>
    </w:p>
    <w:p w14:paraId="29F226A7" w14:textId="7E1A472F" w:rsidR="00DE5656" w:rsidRPr="00DE5656" w:rsidRDefault="00DE5656" w:rsidP="00490B38">
      <w:pPr>
        <w:pStyle w:val="ListParagraph"/>
        <w:numPr>
          <w:ilvl w:val="0"/>
          <w:numId w:val="30"/>
        </w:numPr>
        <w:tabs>
          <w:tab w:val="left" w:pos="567"/>
        </w:tabs>
        <w:jc w:val="both"/>
        <w:rPr>
          <w:rFonts w:ascii="Khmer OS Muol Light" w:eastAsiaTheme="minorEastAsia" w:hAnsi="Khmer OS Muol Light" w:cs="Khmer OS Muol Light"/>
          <w:b/>
          <w:bCs/>
          <w:sz w:val="28"/>
          <w:szCs w:val="28"/>
          <w:lang w:eastAsia="zh-CN"/>
        </w:rPr>
      </w:pP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កែតម្រូវ​ភាពខុសឆ្គង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Correct Errors</w:t>
      </w:r>
    </w:p>
    <w:p w14:paraId="5129E137" w14:textId="11D43C40" w:rsidR="00DE5656" w:rsidRPr="00DE5656" w:rsidRDefault="00DE5656" w:rsidP="00490B38">
      <w:pPr>
        <w:pStyle w:val="ListParagraph"/>
        <w:numPr>
          <w:ilvl w:val="0"/>
          <w:numId w:val="30"/>
        </w:numPr>
        <w:tabs>
          <w:tab w:val="left" w:pos="567"/>
        </w:tabs>
        <w:jc w:val="both"/>
        <w:rPr>
          <w:rFonts w:ascii="Khmer OS Muol Light" w:eastAsiaTheme="minorEastAsia" w:hAnsi="Khmer OS Muol Light" w:cs="Khmer OS Muol Light"/>
          <w:b/>
          <w:bCs/>
          <w:sz w:val="28"/>
          <w:szCs w:val="28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Recovery The System</w:t>
      </w:r>
    </w:p>
    <w:p w14:paraId="16181FDF" w14:textId="13B93FB4" w:rsidR="00DE5656" w:rsidRPr="00FE62DD" w:rsidRDefault="00FE62DD" w:rsidP="00490B38">
      <w:pPr>
        <w:pStyle w:val="ListParagraph"/>
        <w:numPr>
          <w:ilvl w:val="0"/>
          <w:numId w:val="30"/>
        </w:numPr>
        <w:tabs>
          <w:tab w:val="left" w:pos="567"/>
        </w:tabs>
        <w:jc w:val="both"/>
        <w:rPr>
          <w:rFonts w:ascii="Khmer OS Muol Light" w:eastAsiaTheme="minorEastAsia" w:hAnsi="Khmer OS Muol Light" w:cs="Khmer OS Muol Light"/>
          <w:b/>
          <w:bCs/>
          <w:sz w:val="28"/>
          <w:szCs w:val="28"/>
          <w:lang w:eastAsia="zh-CN"/>
        </w:rPr>
      </w:pP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សម្រួលប្រព័ន្ធ </w:t>
      </w:r>
      <w:r w:rsidR="00DE5656">
        <w:rPr>
          <w:rFonts w:ascii="Khmer OS Battambang" w:eastAsiaTheme="minorEastAsia" w:hAnsi="Khmer OS Battambang" w:cs="Khmer OS Battambang"/>
          <w:szCs w:val="22"/>
          <w:lang w:eastAsia="zh-CN" w:bidi="km-KH"/>
        </w:rPr>
        <w:t>Adapt The System To New Requ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irements</w:t>
      </w:r>
    </w:p>
    <w:p w14:paraId="44CD8D78" w14:textId="26E592D5" w:rsidR="00FE62DD" w:rsidRPr="00FE62DD" w:rsidRDefault="00FE62DD" w:rsidP="00490B38">
      <w:pPr>
        <w:pStyle w:val="ListParagraph"/>
        <w:numPr>
          <w:ilvl w:val="0"/>
          <w:numId w:val="30"/>
        </w:numPr>
        <w:tabs>
          <w:tab w:val="left" w:pos="567"/>
        </w:tabs>
        <w:jc w:val="both"/>
        <w:rPr>
          <w:rFonts w:ascii="Khmer OS Muol Light" w:eastAsiaTheme="minorEastAsia" w:hAnsi="Khmer OS Muol Light" w:cs="Khmer OS Muol Light"/>
          <w:b/>
          <w:bCs/>
          <w:sz w:val="28"/>
          <w:szCs w:val="28"/>
          <w:lang w:eastAsia="zh-CN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Data For Testing: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រកទិន្នន័យចាស់ពិតប្រាកដមកសាកល្បងប្រើប្រាស់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។</w:t>
      </w:r>
    </w:p>
    <w:p w14:paraId="02FA5DD4" w14:textId="237AF1A3" w:rsidR="00FE62DD" w:rsidRPr="00DE5656" w:rsidRDefault="00FE62DD" w:rsidP="00490B38">
      <w:pPr>
        <w:pStyle w:val="ListParagraph"/>
        <w:numPr>
          <w:ilvl w:val="0"/>
          <w:numId w:val="30"/>
        </w:numPr>
        <w:tabs>
          <w:tab w:val="left" w:pos="567"/>
        </w:tabs>
        <w:jc w:val="both"/>
        <w:rPr>
          <w:rFonts w:ascii="Khmer OS Muol Light" w:eastAsiaTheme="minorEastAsia" w:hAnsi="Khmer OS Muol Light" w:cs="Khmer OS Muol Light"/>
          <w:b/>
          <w:bCs/>
          <w:sz w:val="28"/>
          <w:szCs w:val="28"/>
          <w:lang w:eastAsia="zh-CN"/>
        </w:rPr>
      </w:pP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ជួយអ្នកប្រើប្រាស់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Assist Users Of The System </w:t>
      </w:r>
      <w:r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មានន័យថាការបង្ហាត់បង្រៀនអ្នក ប្រើប្រាស់អោយចេះប្រើប្រព័ន្ធថ្មីនេះ ។</w:t>
      </w:r>
    </w:p>
    <w:p w14:paraId="5CCA7AF8" w14:textId="77777777" w:rsidR="00DE5656" w:rsidRPr="00DE5656" w:rsidRDefault="00DE5656" w:rsidP="008461DF">
      <w:pPr>
        <w:pStyle w:val="ListParagraph"/>
        <w:tabs>
          <w:tab w:val="left" w:pos="567"/>
        </w:tabs>
        <w:ind w:left="1440"/>
        <w:rPr>
          <w:rFonts w:ascii="Khmer OS Battambang" w:eastAsiaTheme="minorEastAsia" w:hAnsi="Khmer OS Battambang" w:cs="Khmer OS Battambang"/>
          <w:szCs w:val="22"/>
          <w:lang w:eastAsia="zh-CN"/>
        </w:rPr>
      </w:pPr>
    </w:p>
    <w:p w14:paraId="6FA7418C" w14:textId="281EC5F7" w:rsidR="000F49AD" w:rsidRPr="00DE5656" w:rsidRDefault="000F49AD" w:rsidP="008461DF">
      <w:pPr>
        <w:tabs>
          <w:tab w:val="left" w:pos="567"/>
        </w:tabs>
        <w:spacing w:after="0" w:line="240" w:lineRule="auto"/>
        <w:jc w:val="center"/>
        <w:rPr>
          <w:rFonts w:ascii="Khmer OS Battambang" w:hAnsi="Khmer OS Battambang" w:cs="Khmer OS Battambang"/>
          <w:sz w:val="22"/>
          <w:szCs w:val="22"/>
        </w:rPr>
      </w:pPr>
    </w:p>
    <w:p w14:paraId="781EC825" w14:textId="77777777" w:rsidR="00766814" w:rsidRPr="00DE5656" w:rsidRDefault="00766814" w:rsidP="008461DF">
      <w:pPr>
        <w:tabs>
          <w:tab w:val="left" w:pos="567"/>
        </w:tabs>
        <w:spacing w:after="0" w:line="240" w:lineRule="auto"/>
        <w:jc w:val="center"/>
        <w:rPr>
          <w:rFonts w:ascii="Khmer OS Battambang" w:hAnsi="Khmer OS Battambang" w:cs="Khmer OS Battambang"/>
          <w:sz w:val="22"/>
          <w:szCs w:val="22"/>
        </w:rPr>
      </w:pPr>
    </w:p>
    <w:p w14:paraId="6AFDA4D6" w14:textId="1F913410" w:rsidR="000B5219" w:rsidRDefault="000B5219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368E756C" w14:textId="77777777" w:rsidR="00D73AD9" w:rsidRDefault="00D73AD9" w:rsidP="006E5FF4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438C192" w14:textId="660472ED" w:rsidR="00B53359" w:rsidRPr="00DD5B73" w:rsidRDefault="00B53359" w:rsidP="002177EA">
      <w:pPr>
        <w:pStyle w:val="HD1"/>
        <w:rPr>
          <w:cs/>
        </w:rPr>
      </w:pPr>
      <w:bookmarkStart w:id="42" w:name="_Toc201760520"/>
      <w:r w:rsidRPr="00DD5B73">
        <w:rPr>
          <w:cs/>
        </w:rPr>
        <w:t xml:space="preserve">ជំពូក​​ </w:t>
      </w:r>
      <w:r w:rsidRPr="00DD5B73">
        <w:rPr>
          <w:rFonts w:hint="cs"/>
          <w:cs/>
        </w:rPr>
        <w:t>៣</w:t>
      </w:r>
      <w:bookmarkEnd w:id="42"/>
    </w:p>
    <w:p w14:paraId="3066BF3A" w14:textId="7C24B61F" w:rsidR="00B53359" w:rsidRPr="00DD5B73" w:rsidRDefault="00B53359" w:rsidP="002177EA">
      <w:pPr>
        <w:pStyle w:val="HD1"/>
      </w:pPr>
      <w:bookmarkStart w:id="43" w:name="_Toc201760521"/>
      <w:r w:rsidRPr="00DD5B73">
        <w:rPr>
          <w:cs/>
        </w:rPr>
        <w:t>វីធីសាស្រ្តនៃការសា្រវជ្រាវ</w:t>
      </w:r>
      <w:bookmarkEnd w:id="43"/>
    </w:p>
    <w:p w14:paraId="311D315E" w14:textId="332D052F" w:rsidR="00190725" w:rsidRPr="00DD5B73" w:rsidRDefault="009824D0" w:rsidP="002177EA">
      <w:pPr>
        <w:pStyle w:val="HD2"/>
        <w:jc w:val="left"/>
        <w:rPr>
          <w:bCs/>
        </w:rPr>
      </w:pPr>
      <w:bookmarkStart w:id="44" w:name="_Toc201760522"/>
      <w:r w:rsidRPr="00DD5B73">
        <w:rPr>
          <w:rFonts w:hint="cs"/>
          <w:bCs/>
          <w:cs/>
        </w:rPr>
        <w:t>៣.១</w:t>
      </w:r>
      <w:r w:rsidRPr="00DD5B73">
        <w:t xml:space="preserve"> </w:t>
      </w:r>
      <w:r w:rsidRPr="001E3E22">
        <w:rPr>
          <w:cs/>
        </w:rPr>
        <w:t>ការរៀបចំការស្រាវជ្រាវ  (</w:t>
      </w:r>
      <w:r w:rsidRPr="001E3E22">
        <w:t>Research Design)</w:t>
      </w:r>
      <w:bookmarkEnd w:id="44"/>
    </w:p>
    <w:p w14:paraId="5D194DBE" w14:textId="1C369C97" w:rsidR="00D3258A" w:rsidRPr="00DD5B73" w:rsidRDefault="00D96010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Muol Light" w:hAnsi="Khmer OS Muol Light" w:cs="Khmer OS Muol Light"/>
          <w:b/>
          <w:bCs/>
          <w:sz w:val="22"/>
          <w:szCs w:val="22"/>
          <w:cs/>
        </w:rPr>
        <w:tab/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្នុងការងារនីមួយៗដើម្បីឈានទៅរកភាពជោគជ័យបានគឺទាមទារអោយគេស្វែងរកនូវវិធីសាស្ត្រថាតើធ្វើដូចម្តេចដើម្បីដោះស្រាយការងារនោះអោយបានស</w:t>
      </w:r>
      <w:r w:rsidR="00984545" w:rsidRPr="00DD5B73">
        <w:rPr>
          <w:rFonts w:ascii="Khmer OS Battambang" w:hAnsi="Khmer OS Battambang" w:cs="Khmer OS Battambang" w:hint="cs"/>
          <w:sz w:val="22"/>
          <w:szCs w:val="22"/>
          <w:cs/>
        </w:rPr>
        <w:t>ម្រេច</w:t>
      </w:r>
      <w:r w:rsidR="0046020A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។ យ៉ាងណាមិញចំពោ</w:t>
      </w:r>
      <w:r w:rsidR="0081726B" w:rsidRPr="00DD5B73">
        <w:rPr>
          <w:rFonts w:ascii="Khmer OS Battambang" w:hAnsi="Khmer OS Battambang" w:cs="Khmer OS Battambang" w:hint="cs"/>
          <w:sz w:val="22"/>
          <w:szCs w:val="22"/>
          <w:cs/>
        </w:rPr>
        <w:t>ះ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ការងារនៃការសិក្សាអំពីប្រព័ន្ធ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7C330D">
        <w:rPr>
          <w:rFonts w:ascii="Khmer OS Battambang" w:hAnsi="Khmer OS Battambang" w:cs="Khmer OS Battambang" w:hint="cs"/>
          <w:sz w:val="22"/>
          <w:szCs w:val="22"/>
          <w:cs/>
        </w:rPr>
        <w:t xml:space="preserve">វគ្គសិក្សាបង់ថ្លៃ(វគ្គខ្លី)​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ក្រុមយើងខ្ញុំបានជ្រើសរើសនូវវិធីសាស្រ្តមួយតាម</w:t>
      </w:r>
      <w:r w:rsidR="00017D7C" w:rsidRPr="00DD5B73">
        <w:rPr>
          <w:rFonts w:ascii="Khmer OS Battambang" w:hAnsi="Khmer OS Battambang" w:cs="Khmer OS Battambang" w:hint="cs"/>
          <w:sz w:val="22"/>
          <w:szCs w:val="22"/>
          <w:cs/>
        </w:rPr>
        <w:t>គម្រូ</w:t>
      </w:r>
      <w:r w:rsidR="007C330D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System Development Life Cycle (SDLC)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ដើម្បីអោយការងារនោះស</w:t>
      </w:r>
      <w:r w:rsidR="00984545" w:rsidRPr="00DD5B73">
        <w:rPr>
          <w:rFonts w:ascii="Khmer OS Battambang" w:hAnsi="Khmer OS Battambang" w:cs="Khmer OS Battambang" w:hint="cs"/>
          <w:sz w:val="22"/>
          <w:szCs w:val="22"/>
          <w:cs/>
        </w:rPr>
        <w:t>ម្រេច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បានជារូបរាងឡើង ។ ការសិក្សាស្រាវជ្រាវដើម្បី បង្កើតជាប្រព័ន្ធថ្មីនេះបានអនុវត្តន៍ តាមជំហានទាំងឡាយដូចមានក្នុងដំណាក់កាលដូចខាងក្រោមៈ</w:t>
      </w:r>
    </w:p>
    <w:p w14:paraId="1B4B6DCF" w14:textId="610E363E" w:rsidR="0011631B" w:rsidRPr="00DD5B73" w:rsidRDefault="00310CE7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394F978B" wp14:editId="060FAFC0">
                <wp:simplePos x="0" y="0"/>
                <wp:positionH relativeFrom="margin">
                  <wp:posOffset>695960</wp:posOffset>
                </wp:positionH>
                <wp:positionV relativeFrom="paragraph">
                  <wp:posOffset>36830</wp:posOffset>
                </wp:positionV>
                <wp:extent cx="5144135" cy="5120640"/>
                <wp:effectExtent l="0" t="0" r="18415" b="2286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4135" cy="5120640"/>
                          <a:chOff x="0" y="0"/>
                          <a:chExt cx="5064926" cy="485394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73712" y="0"/>
                            <a:ext cx="4298950" cy="597267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1524BC" w14:textId="31A6D07E" w:rsidR="00C3093E" w:rsidRPr="00473658" w:rsidRDefault="00C3093E" w:rsidP="00647A28">
                              <w:pPr>
                                <w:tabs>
                                  <w:tab w:val="left" w:pos="567"/>
                                  <w:tab w:val="left" w:pos="1843"/>
                                </w:tabs>
                                <w:spacing w:after="0" w:line="240" w:lineRule="auto"/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544198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ជំហានទី១</w:t>
                              </w:r>
                              <w:r w:rsidRPr="003B3CBA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:</w:t>
                              </w:r>
                              <w:r w:rsidRPr="00473658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ពិភាក្សា និងសិក្សាទៅលើគម្រោងការងារ</w:t>
                              </w:r>
                            </w:p>
                            <w:p w14:paraId="7E56CB9F" w14:textId="786E77D5" w:rsidR="00C3093E" w:rsidRPr="00473658" w:rsidRDefault="00C3093E" w:rsidP="00647A28">
                              <w:pPr>
                                <w:tabs>
                                  <w:tab w:val="left" w:pos="567"/>
                                  <w:tab w:val="left" w:pos="1843"/>
                                </w:tabs>
                                <w:spacing w:after="0" w:line="240" w:lineRule="auto"/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</w:t>
                              </w:r>
                              <w:r>
                                <w:rPr>
                                  <w:rFonts w:ascii="Khmer OS Battambang" w:eastAsiaTheme="minorEastAsia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lang w:eastAsia="zh-C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Discussion, System Planning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)</w:t>
                              </w:r>
                            </w:p>
                            <w:p w14:paraId="1C620B97" w14:textId="77777777" w:rsidR="00C3093E" w:rsidRDefault="00C3093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73712" y="858741"/>
                            <a:ext cx="4305300" cy="59690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B285B3" w14:textId="682B373D" w:rsidR="00C3093E" w:rsidRPr="00473658" w:rsidRDefault="00C3093E" w:rsidP="00647A28">
                              <w:pPr>
                                <w:tabs>
                                  <w:tab w:val="left" w:pos="567"/>
                                  <w:tab w:val="left" w:pos="1843"/>
                                </w:tabs>
                                <w:spacing w:after="0" w:line="240" w:lineRule="auto"/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cs/>
                                  <w:lang w:eastAsia="zh-TW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544198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ជំហានទី</w:t>
                              </w:r>
                              <w:r>
                                <w:rPr>
                                  <w:rFonts w:ascii="Khmer OS Muol Light" w:hAnsi="Khmer OS Muol Light" w:cs="Khmer OS Muol Light" w:hint="cs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២</w:t>
                              </w:r>
                              <w:r w:rsidRPr="003B3CBA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:</w:t>
                              </w:r>
                              <w:r w:rsidRPr="00473658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ធ្វើសម្ភាស៍ ប្រមូលទិន្នន័យ</w:t>
                              </w:r>
                              <w:r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និងរៀបចំឯកសារ</w:t>
                              </w:r>
                            </w:p>
                            <w:p w14:paraId="37BFD7F4" w14:textId="04A2335A" w:rsidR="00C3093E" w:rsidRPr="00473658" w:rsidRDefault="00C3093E" w:rsidP="00647A28">
                              <w:pPr>
                                <w:tabs>
                                  <w:tab w:val="left" w:pos="567"/>
                                  <w:tab w:val="left" w:pos="1843"/>
                                </w:tabs>
                                <w:spacing w:after="0" w:line="240" w:lineRule="auto"/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​​    </w:t>
                              </w:r>
                              <w:r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  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(</w:t>
                              </w:r>
                              <w:r>
                                <w:rPr>
                                  <w:rFonts w:ascii="Khmer OS Battambang" w:eastAsiaTheme="minorEastAsia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lang w:eastAsia="zh-C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Interview, Data Collection And Documentation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)</w:t>
                              </w:r>
                            </w:p>
                            <w:p w14:paraId="55CC80C2" w14:textId="77777777" w:rsidR="00C3093E" w:rsidRDefault="00C3093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73712" y="1717482"/>
                            <a:ext cx="4298950" cy="49530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D1B7ED" w14:textId="030BD751" w:rsidR="00C3093E" w:rsidRPr="00473658" w:rsidRDefault="00C3093E" w:rsidP="001D590B">
                              <w:pPr>
                                <w:tabs>
                                  <w:tab w:val="left" w:pos="567"/>
                                  <w:tab w:val="left" w:pos="1843"/>
                                </w:tabs>
                                <w:spacing w:after="0" w:line="240" w:lineRule="auto"/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544198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ជំហានទី</w:t>
                              </w:r>
                              <w:r>
                                <w:rPr>
                                  <w:rFonts w:ascii="Khmer OS Muol Light" w:hAnsi="Khmer OS Muol Light" w:cs="Khmer OS Muol Light" w:hint="cs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៣</w:t>
                              </w:r>
                              <w:r w:rsidRPr="003B3CBA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:</w:t>
                              </w:r>
                              <w:r w:rsidRPr="00473658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ការសិក្សាអំពីតម្រូវការប្រព័ន្ធថ្មី (</w:t>
                              </w:r>
                              <w:r>
                                <w:rPr>
                                  <w:rFonts w:ascii="Khmer OS Battambang" w:eastAsiaTheme="minorEastAsia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lang w:eastAsia="zh-C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Requirement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) </w:t>
                              </w:r>
                            </w:p>
                            <w:p w14:paraId="5A89EDC4" w14:textId="77777777" w:rsidR="00C3093E" w:rsidRDefault="00C3093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373712" y="2504661"/>
                            <a:ext cx="4298950" cy="49530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F0300" w14:textId="0802BA5B" w:rsidR="00C3093E" w:rsidRPr="00C73C0F" w:rsidRDefault="00C3093E" w:rsidP="001D590B">
                              <w:pPr>
                                <w:tabs>
                                  <w:tab w:val="left" w:pos="567"/>
                                  <w:tab w:val="left" w:pos="1843"/>
                                </w:tabs>
                                <w:spacing w:after="0" w:line="240" w:lineRule="auto"/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0"/>
                                  <w:szCs w:val="2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544198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ជំហានទី</w:t>
                              </w:r>
                              <w:r>
                                <w:rPr>
                                  <w:rFonts w:ascii="Khmer OS Muol Light" w:hAnsi="Khmer OS Muol Light" w:cs="Khmer OS Muol Light" w:hint="cs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៤</w:t>
                              </w:r>
                              <w:r w:rsidRPr="003B3CBA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:</w:t>
                              </w:r>
                              <w:r w:rsidRPr="00473658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វិភាគវែកញែករកវិធីដោះស្រាយ (</w:t>
                              </w:r>
                              <w:r>
                                <w:rPr>
                                  <w:rFonts w:ascii="Khmer OS Battambang" w:eastAsiaTheme="minorEastAsia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lang w:eastAsia="zh-C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System Analysis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)</w:t>
                              </w:r>
                            </w:p>
                            <w:p w14:paraId="0C43000E" w14:textId="77777777" w:rsidR="00C3093E" w:rsidRDefault="00C3093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373712" y="3275937"/>
                            <a:ext cx="4305300" cy="66040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BA3DE8" w14:textId="682D65B4" w:rsidR="00C3093E" w:rsidRPr="00454621" w:rsidRDefault="00C3093E" w:rsidP="00647A28">
                              <w:pPr>
                                <w:tabs>
                                  <w:tab w:val="left" w:pos="567"/>
                                  <w:tab w:val="left" w:pos="1843"/>
                                </w:tabs>
                                <w:spacing w:after="0" w:line="240" w:lineRule="auto"/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454621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ជំហានទី</w:t>
                              </w:r>
                              <w:r w:rsidRPr="00454621">
                                <w:rPr>
                                  <w:rFonts w:ascii="Khmer OS Muol Light" w:hAnsi="Khmer OS Muol Light" w:cs="Khmer OS Muol Light" w:hint="cs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៥</w:t>
                              </w:r>
                              <w:r w:rsidRPr="00454621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:</w:t>
                              </w:r>
                              <w:r w:rsidRPr="00454621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បង្កើតប្រព័ន្ធថ្មី និង​ សរសេរកូដ</w:t>
                              </w:r>
                            </w:p>
                            <w:p w14:paraId="70E5BE47" w14:textId="6D40B522" w:rsidR="00C3093E" w:rsidRPr="005F2918" w:rsidRDefault="00C3093E" w:rsidP="00647A28">
                              <w:pPr>
                                <w:tabs>
                                  <w:tab w:val="left" w:pos="567"/>
                                  <w:tab w:val="left" w:pos="1843"/>
                                </w:tabs>
                                <w:spacing w:after="0" w:line="240" w:lineRule="auto"/>
                                <w:rPr>
                                  <w:rFonts w:ascii="Khmer OS Battambang" w:eastAsiaTheme="minorEastAsia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lang w:eastAsia="zh-CN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454621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454621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(</w:t>
                              </w:r>
                              <w:r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System Implementation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)</w:t>
                              </w:r>
                            </w:p>
                            <w:p w14:paraId="38C19132" w14:textId="77777777" w:rsidR="00C3093E" w:rsidRDefault="00C3093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73712" y="4206240"/>
                            <a:ext cx="4305300" cy="647700"/>
                          </a:xfrm>
                          <a:prstGeom prst="rect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5C32F4" w14:textId="50E3D00F" w:rsidR="00C3093E" w:rsidRPr="00454621" w:rsidRDefault="00C3093E" w:rsidP="00647A28">
                              <w:pPr>
                                <w:tabs>
                                  <w:tab w:val="left" w:pos="567"/>
                                  <w:tab w:val="left" w:pos="1843"/>
                                </w:tabs>
                                <w:spacing w:after="0" w:line="240" w:lineRule="auto"/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454621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ជំហានទី</w:t>
                              </w:r>
                              <w:r>
                                <w:rPr>
                                  <w:rFonts w:ascii="Khmer OS Muol Light" w:hAnsi="Khmer OS Muol Light" w:cs="Khmer OS Muol Light" w:hint="cs"/>
                                  <w:color w:val="000000" w:themeColor="text1"/>
                                  <w:sz w:val="22"/>
                                  <w:szCs w:val="22"/>
                                  <w:u w:val="double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៦</w:t>
                              </w:r>
                              <w:r w:rsidRPr="00454621">
                                <w:rPr>
                                  <w:rFonts w:ascii="Khmer OS Muol Light" w:hAnsi="Khmer OS Muol Light" w:cs="Khmer OS Muol Light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:</w:t>
                              </w:r>
                              <w:r w:rsidRPr="00454621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>
                                <w:rPr>
                                  <w:rFonts w:ascii="Khmer OS Battambang" w:hAnsi="Khmer OS Battambang" w:cs="Khmer OS Battambang" w:hint="cs"/>
                                  <w:b/>
                                  <w:bCs/>
                                  <w:sz w:val="22"/>
                                  <w:szCs w:val="22"/>
                                  <w:cs/>
                                </w:rPr>
                                <w:t>ការដាក់ប្រព័ន្ធឱ្យដំណើរការ និងថែទាំប្រព័ន្ធ</w:t>
                              </w:r>
                              <w:r w:rsidRPr="00D35A0E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  <w:r w:rsidRPr="00D35A0E">
                                <w:rPr>
                                  <w:rFonts w:ascii="Khmer OS Battambang" w:hAnsi="Khmer OS Battambang" w:cs="Khmer OS Battambang"/>
                                  <w:color w:val="000000" w:themeColor="text1"/>
                                  <w:sz w:val="22"/>
                                  <w:szCs w:val="22"/>
                                  <w:cs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ab/>
                              </w:r>
                            </w:p>
                            <w:p w14:paraId="191B6461" w14:textId="0410CB22" w:rsidR="00C3093E" w:rsidRPr="00735A86" w:rsidRDefault="00C3093E">
                              <w:pPr>
                                <w:rPr>
                                  <w:rFonts w:eastAsiaTheme="minorEastAsia"/>
                                  <w:lang w:eastAsia="zh-CN"/>
                                </w:rPr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 xml:space="preserve">                           </w:t>
                              </w:r>
                              <w:r w:rsidRPr="00735A86">
                                <w:rPr>
                                  <w:rFonts w:eastAsiaTheme="minorEastAsia"/>
                                  <w:b/>
                                  <w:bCs/>
                                  <w:lang w:eastAsia="zh-CN"/>
                                </w:rPr>
                                <w:t xml:space="preserve">(System Operation </w:t>
                              </w:r>
                              <w:r w:rsidRPr="00735A86">
                                <w:rPr>
                                  <w:rFonts w:eastAsiaTheme="minorEastAsia"/>
                                  <w:b/>
                                  <w:bCs/>
                                  <w:lang w:eastAsia="zh-CN"/>
                                </w:rPr>
                                <w:t>And</w:t>
                              </w:r>
                              <w:r>
                                <w:rPr>
                                  <w:rFonts w:eastAsiaTheme="minorEastAsia"/>
                                  <w:b/>
                                  <w:bCs/>
                                  <w:lang w:eastAsia="zh-CN"/>
                                </w:rPr>
                                <w:t xml:space="preserve"> </w:t>
                              </w:r>
                              <w:r w:rsidRPr="00735A86">
                                <w:rPr>
                                  <w:rFonts w:eastAsiaTheme="minorEastAsia"/>
                                  <w:b/>
                                  <w:bCs/>
                                  <w:lang w:eastAsia="zh-CN"/>
                                </w:rPr>
                                <w:t>Support)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>
                            <a:off x="2549056" y="594691"/>
                            <a:ext cx="0" cy="2698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/>
                        <wps:spPr>
                          <a:xfrm>
                            <a:off x="2549056" y="1453432"/>
                            <a:ext cx="0" cy="2698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2549056" y="2224709"/>
                            <a:ext cx="0" cy="2698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2549056" y="2995985"/>
                            <a:ext cx="0" cy="2698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2549056" y="3934239"/>
                            <a:ext cx="0" cy="2698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5057030" y="1160890"/>
                            <a:ext cx="0" cy="16044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 flipH="1">
                            <a:off x="4697565" y="1173480"/>
                            <a:ext cx="35983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>
                            <a:off x="4705516" y="2763741"/>
                            <a:ext cx="3594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 flipV="1">
                            <a:off x="0" y="4544833"/>
                            <a:ext cx="372110" cy="38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46"/>
                        <wps:cNvCnPr/>
                        <wps:spPr>
                          <a:xfrm flipV="1">
                            <a:off x="0" y="3598628"/>
                            <a:ext cx="372110" cy="38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Connector 47"/>
                        <wps:cNvCnPr/>
                        <wps:spPr>
                          <a:xfrm>
                            <a:off x="7952" y="3601941"/>
                            <a:ext cx="0" cy="9398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4F978B" id="Group 48" o:spid="_x0000_s1103" style="position:absolute;margin-left:54.8pt;margin-top:2.9pt;width:405.05pt;height:403.2pt;z-index:251916288;mso-position-horizontal-relative:margin;mso-width-relative:margin;mso-height-relative:margin" coordsize="50649,4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">
                <v:shape id="Text Box 1" o:spid="_x0000_s1104" type="#_x0000_t202" style="position:absolute;left:3737;width:42989;height:5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" filled="f" strokecolor="black [3200]" strokeweight="1.5pt">
                  <v:stroke joinstyle="round"/>
                  <v:textbox>
                    <w:txbxContent>
                      <w:p w14:paraId="361524BC" w14:textId="31A6D07E" w:rsidR="00C3093E" w:rsidRPr="00473658" w:rsidRDefault="00C3093E" w:rsidP="00647A28">
                        <w:pPr>
                          <w:tabs>
                            <w:tab w:val="left" w:pos="567"/>
                            <w:tab w:val="left" w:pos="1843"/>
                          </w:tabs>
                          <w:spacing w:after="0" w:line="240" w:lineRule="auto"/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544198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ជំហានទី១</w:t>
                        </w:r>
                        <w:r w:rsidRPr="003B3CBA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:</w:t>
                        </w:r>
                        <w:r w:rsidRPr="00473658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ពិភាក្សា និងសិក្សាទៅលើគម្រោងការងារ</w:t>
                        </w:r>
                      </w:p>
                      <w:p w14:paraId="7E56CB9F" w14:textId="786E77D5" w:rsidR="00C3093E" w:rsidRPr="00473658" w:rsidRDefault="00C3093E" w:rsidP="00647A28">
                        <w:pPr>
                          <w:tabs>
                            <w:tab w:val="left" w:pos="567"/>
                            <w:tab w:val="left" w:pos="1843"/>
                          </w:tabs>
                          <w:spacing w:after="0" w:line="240" w:lineRule="auto"/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</w:t>
                        </w:r>
                        <w:r>
                          <w:rPr>
                            <w:rFonts w:ascii="Khmer OS Battambang" w:eastAsiaTheme="minorEastAsia" w:hAnsi="Khmer OS Battambang" w:cs="Khmer OS Battambang"/>
                            <w:color w:val="000000" w:themeColor="text1"/>
                            <w:sz w:val="22"/>
                            <w:szCs w:val="22"/>
                            <w:lang w:eastAsia="zh-C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Discussion, System Planning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)</w:t>
                        </w:r>
                      </w:p>
                      <w:p w14:paraId="1C620B97" w14:textId="77777777" w:rsidR="00C3093E" w:rsidRDefault="00C3093E"/>
                    </w:txbxContent>
                  </v:textbox>
                </v:shape>
                <v:shape id="Text Box 19" o:spid="_x0000_s1105" type="#_x0000_t202" style="position:absolute;left:3737;top:8587;width:43053;height:5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" filled="f" strokecolor="black [3200]" strokeweight="1.5pt">
                  <v:stroke joinstyle="round"/>
                  <v:textbox>
                    <w:txbxContent>
                      <w:p w14:paraId="0CB285B3" w14:textId="682B373D" w:rsidR="00C3093E" w:rsidRPr="00473658" w:rsidRDefault="00C3093E" w:rsidP="00647A28">
                        <w:pPr>
                          <w:tabs>
                            <w:tab w:val="left" w:pos="567"/>
                            <w:tab w:val="left" w:pos="1843"/>
                          </w:tabs>
                          <w:spacing w:after="0" w:line="240" w:lineRule="auto"/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:cs/>
                            <w:lang w:eastAsia="zh-TW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544198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ជំហានទី</w:t>
                        </w:r>
                        <w:r>
                          <w:rPr>
                            <w:rFonts w:ascii="Khmer OS Muol Light" w:hAnsi="Khmer OS Muol Light" w:cs="Khmer OS Muol Light" w:hint="cs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២</w:t>
                        </w:r>
                        <w:r w:rsidRPr="003B3CBA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:</w:t>
                        </w:r>
                        <w:r w:rsidRPr="00473658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ធ្វើសម្ភាស៍ ប្រមូលទិន្នន័យ</w:t>
                        </w:r>
                        <w:r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និងរៀបចំឯកសារ</w:t>
                        </w:r>
                      </w:p>
                      <w:p w14:paraId="37BFD7F4" w14:textId="04A2335A" w:rsidR="00C3093E" w:rsidRPr="00473658" w:rsidRDefault="00C3093E" w:rsidP="00647A28">
                        <w:pPr>
                          <w:tabs>
                            <w:tab w:val="left" w:pos="567"/>
                            <w:tab w:val="left" w:pos="1843"/>
                          </w:tabs>
                          <w:spacing w:after="0" w:line="240" w:lineRule="auto"/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​​    </w:t>
                        </w:r>
                        <w:r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  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(</w:t>
                        </w:r>
                        <w:r>
                          <w:rPr>
                            <w:rFonts w:ascii="Khmer OS Battambang" w:eastAsiaTheme="minorEastAsia" w:hAnsi="Khmer OS Battambang" w:cs="Khmer OS Battambang"/>
                            <w:color w:val="000000" w:themeColor="text1"/>
                            <w:sz w:val="22"/>
                            <w:szCs w:val="22"/>
                            <w:lang w:eastAsia="zh-C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Interview, Data Collection And Documentation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)</w:t>
                        </w:r>
                      </w:p>
                      <w:p w14:paraId="55CC80C2" w14:textId="77777777" w:rsidR="00C3093E" w:rsidRDefault="00C3093E"/>
                    </w:txbxContent>
                  </v:textbox>
                </v:shape>
                <v:shape id="Text Box 20" o:spid="_x0000_s1106" type="#_x0000_t202" style="position:absolute;left:3737;top:17174;width:42989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" filled="f" strokecolor="black [3200]" strokeweight="1.5pt">
                  <v:stroke joinstyle="round"/>
                  <v:textbox>
                    <w:txbxContent>
                      <w:p w14:paraId="7AD1B7ED" w14:textId="030BD751" w:rsidR="00C3093E" w:rsidRPr="00473658" w:rsidRDefault="00C3093E" w:rsidP="001D590B">
                        <w:pPr>
                          <w:tabs>
                            <w:tab w:val="left" w:pos="567"/>
                            <w:tab w:val="left" w:pos="1843"/>
                          </w:tabs>
                          <w:spacing w:after="0" w:line="240" w:lineRule="auto"/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544198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ជំហានទី</w:t>
                        </w:r>
                        <w:r>
                          <w:rPr>
                            <w:rFonts w:ascii="Khmer OS Muol Light" w:hAnsi="Khmer OS Muol Light" w:cs="Khmer OS Muol Light" w:hint="cs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៣</w:t>
                        </w:r>
                        <w:r w:rsidRPr="003B3CBA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:</w:t>
                        </w:r>
                        <w:r w:rsidRPr="00473658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ការសិក្សាអំពីតម្រូវការប្រព័ន្ធថ្មី (</w:t>
                        </w:r>
                        <w:r>
                          <w:rPr>
                            <w:rFonts w:ascii="Khmer OS Battambang" w:eastAsiaTheme="minorEastAsia" w:hAnsi="Khmer OS Battambang" w:cs="Khmer OS Battambang"/>
                            <w:color w:val="000000" w:themeColor="text1"/>
                            <w:sz w:val="22"/>
                            <w:szCs w:val="22"/>
                            <w:lang w:eastAsia="zh-C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Requirement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) </w:t>
                        </w:r>
                      </w:p>
                      <w:p w14:paraId="5A89EDC4" w14:textId="77777777" w:rsidR="00C3093E" w:rsidRDefault="00C3093E"/>
                    </w:txbxContent>
                  </v:textbox>
                </v:shape>
                <v:shape id="Text Box 24" o:spid="_x0000_s1107" type="#_x0000_t202" style="position:absolute;left:3737;top:25046;width:42989;height:4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" filled="f" strokecolor="black [3200]" strokeweight="1.5pt">
                  <v:stroke joinstyle="round"/>
                  <v:textbox>
                    <w:txbxContent>
                      <w:p w14:paraId="419F0300" w14:textId="0802BA5B" w:rsidR="00C3093E" w:rsidRPr="00C73C0F" w:rsidRDefault="00C3093E" w:rsidP="001D590B">
                        <w:pPr>
                          <w:tabs>
                            <w:tab w:val="left" w:pos="567"/>
                            <w:tab w:val="left" w:pos="1843"/>
                          </w:tabs>
                          <w:spacing w:after="0" w:line="240" w:lineRule="auto"/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0"/>
                            <w:szCs w:val="2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544198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ជំហានទី</w:t>
                        </w:r>
                        <w:r>
                          <w:rPr>
                            <w:rFonts w:ascii="Khmer OS Muol Light" w:hAnsi="Khmer OS Muol Light" w:cs="Khmer OS Muol Light" w:hint="cs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៤</w:t>
                        </w:r>
                        <w:r w:rsidRPr="003B3CBA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:</w:t>
                        </w:r>
                        <w:r w:rsidRPr="00473658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វិភាគវែកញែករកវិធីដោះស្រាយ (</w:t>
                        </w:r>
                        <w:r>
                          <w:rPr>
                            <w:rFonts w:ascii="Khmer OS Battambang" w:eastAsiaTheme="minorEastAsia" w:hAnsi="Khmer OS Battambang" w:cs="Khmer OS Battambang"/>
                            <w:color w:val="000000" w:themeColor="text1"/>
                            <w:sz w:val="22"/>
                            <w:szCs w:val="22"/>
                            <w:lang w:eastAsia="zh-C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System Analysis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)</w:t>
                        </w:r>
                      </w:p>
                      <w:p w14:paraId="0C43000E" w14:textId="77777777" w:rsidR="00C3093E" w:rsidRDefault="00C3093E"/>
                    </w:txbxContent>
                  </v:textbox>
                </v:shape>
                <v:shape id="Text Box 26" o:spid="_x0000_s1108" type="#_x0000_t202" style="position:absolute;left:3737;top:32759;width:43053;height:6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" filled="f" strokecolor="black [3200]" strokeweight="1.5pt">
                  <v:stroke joinstyle="round"/>
                  <v:textbox>
                    <w:txbxContent>
                      <w:p w14:paraId="51BA3DE8" w14:textId="682D65B4" w:rsidR="00C3093E" w:rsidRPr="00454621" w:rsidRDefault="00C3093E" w:rsidP="00647A28">
                        <w:pPr>
                          <w:tabs>
                            <w:tab w:val="left" w:pos="567"/>
                            <w:tab w:val="left" w:pos="1843"/>
                          </w:tabs>
                          <w:spacing w:after="0" w:line="240" w:lineRule="auto"/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454621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ជំហានទី</w:t>
                        </w:r>
                        <w:r w:rsidRPr="00454621">
                          <w:rPr>
                            <w:rFonts w:ascii="Khmer OS Muol Light" w:hAnsi="Khmer OS Muol Light" w:cs="Khmer OS Muol Light" w:hint="cs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៥</w:t>
                        </w:r>
                        <w:r w:rsidRPr="00454621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:</w:t>
                        </w:r>
                        <w:r w:rsidRPr="00454621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បង្កើតប្រព័ន្ធថ្មី និង​ សរសេរកូដ</w:t>
                        </w:r>
                      </w:p>
                      <w:p w14:paraId="70E5BE47" w14:textId="6D40B522" w:rsidR="00C3093E" w:rsidRPr="005F2918" w:rsidRDefault="00C3093E" w:rsidP="00647A28">
                        <w:pPr>
                          <w:tabs>
                            <w:tab w:val="left" w:pos="567"/>
                            <w:tab w:val="left" w:pos="1843"/>
                          </w:tabs>
                          <w:spacing w:after="0" w:line="240" w:lineRule="auto"/>
                          <w:rPr>
                            <w:rFonts w:ascii="Khmer OS Battambang" w:eastAsiaTheme="minorEastAsia" w:hAnsi="Khmer OS Battambang" w:cs="Khmer OS Battambang"/>
                            <w:color w:val="000000" w:themeColor="text1"/>
                            <w:sz w:val="22"/>
                            <w:szCs w:val="22"/>
                            <w:lang w:eastAsia="zh-CN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454621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454621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(</w:t>
                        </w:r>
                        <w:r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System Implementation</w:t>
                        </w:r>
                        <w:r>
                          <w:rPr>
                            <w:rFonts w:ascii="Khmer OS Battambang" w:hAnsi="Khmer OS Battambang" w:cs="Khmer OS Battambang" w:hint="cs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)</w:t>
                        </w:r>
                      </w:p>
                      <w:p w14:paraId="38C19132" w14:textId="77777777" w:rsidR="00C3093E" w:rsidRDefault="00C3093E"/>
                    </w:txbxContent>
                  </v:textbox>
                </v:shape>
                <v:shape id="Text Box 28" o:spid="_x0000_s1109" type="#_x0000_t202" style="position:absolute;left:3737;top:42062;width:43053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" filled="f" strokecolor="black [3200]" strokeweight="1.5pt">
                  <v:stroke joinstyle="round"/>
                  <v:textbox>
                    <w:txbxContent>
                      <w:p w14:paraId="115C32F4" w14:textId="50E3D00F" w:rsidR="00C3093E" w:rsidRPr="00454621" w:rsidRDefault="00C3093E" w:rsidP="00647A28">
                        <w:pPr>
                          <w:tabs>
                            <w:tab w:val="left" w:pos="567"/>
                            <w:tab w:val="left" w:pos="1843"/>
                          </w:tabs>
                          <w:spacing w:after="0" w:line="240" w:lineRule="auto"/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454621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ជំហានទី</w:t>
                        </w:r>
                        <w:r>
                          <w:rPr>
                            <w:rFonts w:ascii="Khmer OS Muol Light" w:hAnsi="Khmer OS Muol Light" w:cs="Khmer OS Muol Light" w:hint="cs"/>
                            <w:color w:val="000000" w:themeColor="text1"/>
                            <w:sz w:val="22"/>
                            <w:szCs w:val="22"/>
                            <w:u w:val="double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៦</w:t>
                        </w:r>
                        <w:r w:rsidRPr="00454621">
                          <w:rPr>
                            <w:rFonts w:ascii="Khmer OS Muol Light" w:hAnsi="Khmer OS Muol Light" w:cs="Khmer OS Muol Light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:</w:t>
                        </w:r>
                        <w:r w:rsidRPr="00454621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>
                          <w:rPr>
                            <w:rFonts w:ascii="Khmer OS Battambang" w:hAnsi="Khmer OS Battambang" w:cs="Khmer OS Battambang" w:hint="cs"/>
                            <w:b/>
                            <w:bCs/>
                            <w:sz w:val="22"/>
                            <w:szCs w:val="22"/>
                            <w:cs/>
                          </w:rPr>
                          <w:t>ការដាក់ប្រព័ន្ធឱ្យដំណើរការ និងថែទាំប្រព័ន្ធ</w:t>
                        </w:r>
                        <w:r w:rsidRPr="00D35A0E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  <w:r w:rsidRPr="00D35A0E">
                          <w:rPr>
                            <w:rFonts w:ascii="Khmer OS Battambang" w:hAnsi="Khmer OS Battambang" w:cs="Khmer OS Battambang"/>
                            <w:color w:val="000000" w:themeColor="text1"/>
                            <w:sz w:val="22"/>
                            <w:szCs w:val="22"/>
                            <w:cs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ab/>
                        </w:r>
                      </w:p>
                      <w:p w14:paraId="191B6461" w14:textId="0410CB22" w:rsidR="00C3093E" w:rsidRPr="00735A86" w:rsidRDefault="00C3093E">
                        <w:pPr>
                          <w:rPr>
                            <w:rFonts w:eastAsiaTheme="minorEastAsia"/>
                            <w:lang w:eastAsia="zh-CN"/>
                          </w:rPr>
                        </w:pPr>
                        <w:r>
                          <w:rPr>
                            <w:rFonts w:hint="cs"/>
                            <w:cs/>
                          </w:rPr>
                          <w:t xml:space="preserve">                           </w:t>
                        </w:r>
                        <w:r w:rsidRPr="00735A86">
                          <w:rPr>
                            <w:rFonts w:eastAsiaTheme="minorEastAsia"/>
                            <w:b/>
                            <w:bCs/>
                            <w:lang w:eastAsia="zh-CN"/>
                          </w:rPr>
                          <w:t xml:space="preserve">(System Operation </w:t>
                        </w:r>
                        <w:r w:rsidRPr="00735A86">
                          <w:rPr>
                            <w:rFonts w:eastAsiaTheme="minorEastAsia"/>
                            <w:b/>
                            <w:bCs/>
                            <w:lang w:eastAsia="zh-CN"/>
                          </w:rPr>
                          <w:t>And</w:t>
                        </w:r>
                        <w:r>
                          <w:rPr>
                            <w:rFonts w:eastAsiaTheme="minorEastAsia"/>
                            <w:b/>
                            <w:bCs/>
                            <w:lang w:eastAsia="zh-CN"/>
                          </w:rPr>
                          <w:t xml:space="preserve"> </w:t>
                        </w:r>
                        <w:r w:rsidRPr="00735A86">
                          <w:rPr>
                            <w:rFonts w:eastAsiaTheme="minorEastAsia"/>
                            <w:b/>
                            <w:bCs/>
                            <w:lang w:eastAsia="zh-CN"/>
                          </w:rPr>
                          <w:t>Support)</w:t>
                        </w:r>
                      </w:p>
                    </w:txbxContent>
                  </v:textbox>
                </v:shape>
                <v:shape id="Straight Arrow Connector 29" o:spid="_x0000_s1110" type="#_x0000_t32" style="position:absolute;left:25490;top:5946;width:0;height:26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" strokecolor="black [3200]" strokeweight="1pt">
                  <v:stroke startarrow="block" endarrow="block" joinstyle="miter"/>
                </v:shape>
                <v:shape id="Straight Arrow Connector 33" o:spid="_x0000_s1111" type="#_x0000_t32" style="position:absolute;left:25490;top:14534;width:0;height:26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" strokecolor="black [3200]" strokeweight="1pt">
                  <v:stroke startarrow="block" endarrow="block" joinstyle="miter"/>
                </v:shape>
                <v:shape id="Straight Arrow Connector 34" o:spid="_x0000_s1112" type="#_x0000_t32" style="position:absolute;left:25490;top:22247;width:0;height:26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" strokecolor="black [3200]" strokeweight="1pt">
                  <v:stroke startarrow="block" endarrow="block" joinstyle="miter"/>
                </v:shape>
                <v:shape id="Straight Arrow Connector 35" o:spid="_x0000_s1113" type="#_x0000_t32" style="position:absolute;left:25490;top:29959;width:0;height:26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" strokecolor="black [3200]" strokeweight="1pt">
                  <v:stroke startarrow="block" endarrow="block" joinstyle="miter"/>
                </v:shape>
                <v:shape id="Straight Arrow Connector 36" o:spid="_x0000_s1114" type="#_x0000_t32" style="position:absolute;left:25490;top:39342;width:0;height:26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" strokecolor="black [3200]" strokeweight="1pt">
                  <v:stroke startarrow="block" endarrow="block" joinstyle="miter"/>
                </v:shape>
                <v:line id="Straight Connector 18" o:spid="_x0000_s1115" style="position:absolute;visibility:visible;mso-wrap-style:square" from="50570,11608" to="50570,27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" strokecolor="black [3200]" strokeweight="1.5pt">
                  <v:stroke joinstyle="miter"/>
                </v:line>
                <v:shape id="Straight Arrow Connector 22" o:spid="_x0000_s1116" type="#_x0000_t32" style="position:absolute;left:46975;top:11734;width:359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" strokecolor="black [3200]" strokeweight="1.5pt">
                  <v:stroke endarrow="block" joinstyle="miter"/>
                </v:shape>
                <v:shape id="Straight Arrow Connector 42" o:spid="_x0000_s1117" type="#_x0000_t32" style="position:absolute;left:47055;top:27637;width:359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45" o:spid="_x0000_s1118" type="#_x0000_t32" style="position:absolute;top:45448;width:3721;height: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46" o:spid="_x0000_s1119" type="#_x0000_t32" style="position:absolute;top:35986;width:3721;height: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" strokecolor="black [3200]" strokeweight="1.5pt">
                  <v:stroke endarrow="block" joinstyle="miter"/>
                </v:shape>
                <v:line id="Straight Connector 47" o:spid="_x0000_s1120" style="position:absolute;visibility:visible;mso-wrap-style:square" from="79,36019" to="79,45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" strokecolor="black [3200]" strokeweight="1.5pt">
                  <v:stroke joinstyle="miter"/>
                </v:line>
                <w10:wrap anchorx="margin"/>
              </v:group>
            </w:pict>
          </mc:Fallback>
        </mc:AlternateContent>
      </w:r>
    </w:p>
    <w:p w14:paraId="696BBB9C" w14:textId="2CD58115" w:rsidR="0011631B" w:rsidRPr="00DD5B73" w:rsidRDefault="0011631B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48BBE2F9" w14:textId="0D0A16AE" w:rsidR="00D96010" w:rsidRPr="00DD5B73" w:rsidRDefault="00D96010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5D4DD065" w14:textId="0C94A9BA" w:rsidR="00D96010" w:rsidRPr="00DD5B73" w:rsidRDefault="00D96010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7FC695CD" w14:textId="0FC158C5" w:rsidR="00D96010" w:rsidRPr="00DD5B73" w:rsidRDefault="00A93CCC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</w:rPr>
        <w:lastRenderedPageBreak/>
        <w:t xml:space="preserve">  </w:t>
      </w:r>
    </w:p>
    <w:p w14:paraId="6CDF0564" w14:textId="27DC2BF3" w:rsidR="0014078F" w:rsidRPr="00DD5B73" w:rsidRDefault="0014078F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779116CF" w14:textId="515C67FD" w:rsidR="0014078F" w:rsidRPr="00DD5B73" w:rsidRDefault="0014078F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6A737E93" w14:textId="73205FB0" w:rsidR="0014078F" w:rsidRPr="00DD5B73" w:rsidRDefault="0014078F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02653E76" w14:textId="73F12042" w:rsidR="0014078F" w:rsidRPr="00DD5B73" w:rsidRDefault="0014078F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5AD37F8E" w14:textId="07B53393" w:rsidR="0014078F" w:rsidRPr="00DD5B73" w:rsidRDefault="0014078F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3E6E33F6" w14:textId="4E678712" w:rsidR="0014078F" w:rsidRPr="00DD5B73" w:rsidRDefault="0014078F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4B83BD07" w14:textId="4FB07C75" w:rsidR="0014078F" w:rsidRPr="00DD5B73" w:rsidRDefault="0014078F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0FDFAD4B" w14:textId="45D4C6B0" w:rsidR="0014078F" w:rsidRPr="002A3FF4" w:rsidRDefault="0014078F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6D5EE3E5" w14:textId="7B667271" w:rsidR="003705E9" w:rsidRPr="00DD5B73" w:rsidRDefault="003705E9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49A370DF" w14:textId="2F4B9F18" w:rsidR="003705E9" w:rsidRPr="00DD5B73" w:rsidRDefault="003705E9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64EBD74C" w14:textId="2CF9222E" w:rsidR="003705E9" w:rsidRPr="00DD5B73" w:rsidRDefault="003705E9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501A82DD" w14:textId="066571AD" w:rsidR="003705E9" w:rsidRPr="00DD5B73" w:rsidRDefault="003705E9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417311E7" w14:textId="2D084359" w:rsidR="003705E9" w:rsidRPr="00DD5B73" w:rsidRDefault="003705E9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0BCC859A" w14:textId="402E1EB7" w:rsidR="003705E9" w:rsidRPr="00DD5B73" w:rsidRDefault="003705E9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445D2E0B" w14:textId="45BC347D" w:rsidR="003705E9" w:rsidRPr="00DD5B73" w:rsidRDefault="003705E9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603666BE" w14:textId="28470F21" w:rsidR="003705E9" w:rsidRPr="00DD5B73" w:rsidRDefault="003705E9" w:rsidP="008461DF">
      <w:pPr>
        <w:tabs>
          <w:tab w:val="left" w:pos="567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</w:p>
    <w:p w14:paraId="7452B6E1" w14:textId="762200C7" w:rsidR="00F01C10" w:rsidRDefault="00F01C10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b/>
          <w:bCs/>
          <w:sz w:val="22"/>
          <w:szCs w:val="22"/>
        </w:rPr>
      </w:pPr>
    </w:p>
    <w:p w14:paraId="1184CDC7" w14:textId="2ED70BF5" w:rsidR="00D3258A" w:rsidRDefault="00D3258A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b/>
          <w:bCs/>
          <w:sz w:val="22"/>
          <w:szCs w:val="22"/>
        </w:rPr>
      </w:pPr>
    </w:p>
    <w:p w14:paraId="0AF2867B" w14:textId="151DD34F" w:rsidR="00D3258A" w:rsidRDefault="00D3258A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b/>
          <w:bCs/>
          <w:sz w:val="22"/>
          <w:szCs w:val="22"/>
        </w:rPr>
      </w:pPr>
    </w:p>
    <w:p w14:paraId="34404123" w14:textId="77777777" w:rsidR="00D3258A" w:rsidRPr="00F01C10" w:rsidRDefault="00D3258A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b/>
          <w:bCs/>
          <w:sz w:val="22"/>
          <w:szCs w:val="22"/>
        </w:rPr>
      </w:pPr>
    </w:p>
    <w:p w14:paraId="3BEF3BB9" w14:textId="274FEE81" w:rsidR="00F01C10" w:rsidRPr="001E3E22" w:rsidRDefault="00F01C10" w:rsidP="006E5FF4">
      <w:pPr>
        <w:pStyle w:val="HD3"/>
        <w:ind w:firstLine="720"/>
        <w:jc w:val="left"/>
        <w:rPr>
          <w:bCs/>
          <w:sz w:val="20"/>
          <w:szCs w:val="20"/>
        </w:rPr>
      </w:pPr>
      <w:bookmarkStart w:id="45" w:name="_Toc201760523"/>
      <w:r w:rsidRPr="00F01C10">
        <w:rPr>
          <w:bCs/>
          <w:cs/>
        </w:rPr>
        <w:t xml:space="preserve">៣.១.១ </w:t>
      </w:r>
      <w:r w:rsidRPr="001E3E22">
        <w:rPr>
          <w:cs/>
        </w:rPr>
        <w:t>ជំហានទី១ ពិភាក្សា និងសិក្សាទៅលើគំរោងការងារ</w:t>
      </w:r>
      <w:bookmarkEnd w:id="45"/>
    </w:p>
    <w:p w14:paraId="5028CA00" w14:textId="2F5E2307" w:rsidR="00F01C10" w:rsidRDefault="00F01C10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Muol Light" w:hAnsi="Khmer OS Muol Light" w:cs="Khmer OS Muol Light"/>
          <w:b/>
          <w:bCs/>
          <w:sz w:val="22"/>
          <w:szCs w:val="22"/>
        </w:rPr>
        <w:tab/>
      </w:r>
      <w:r w:rsidRPr="00F01C10">
        <w:rPr>
          <w:rFonts w:ascii="Khmer OS Battambang" w:hAnsi="Khmer OS Battambang" w:cs="Khmer OS Battambang"/>
          <w:sz w:val="22"/>
          <w:szCs w:val="22"/>
          <w:cs/>
        </w:rPr>
        <w:t>ក្នុងជំហាននេះក្រុមយើងខ្ញុំបានធ្វើការសិក្សាទៅលើគម្រោងការងារ ដើម្បីកំណត់លើចំណុចធំដែល ជាគោលដៅ</w:t>
      </w:r>
      <w:r w:rsidR="00EF1337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ចម្បង</w:t>
      </w:r>
      <w:r w:rsidRPr="00F01C10">
        <w:rPr>
          <w:rFonts w:ascii="Khmer OS Battambang" w:hAnsi="Khmer OS Battambang" w:cs="Khmer OS Battambang"/>
          <w:sz w:val="22"/>
          <w:szCs w:val="22"/>
          <w:cs/>
        </w:rPr>
        <w:t>របស់ប្រព័ន្ធនេះ ដើម្បីយកមកធ្វើការចុះស្រាវជ្រាវអោយបានល្អិតល្អន់ និងម្យ៉ាងទៀតក្រុម ការងារយើងខ្ញុំបានស្វែងរកឯកសារទាំងឡាយដែលមានលក្ខណៈប្រហាក់ប្រហែលនឹងប្រព័ន្ធនេះ សម្រាប់ការ ពិភាក្សា និងបង្កើតជាគំនិតថ្មី១ក្នុងការចុះស្រាវជ្រាវ ។</w:t>
      </w:r>
    </w:p>
    <w:p w14:paraId="49728EC5" w14:textId="77777777" w:rsidR="008269DA" w:rsidRPr="00F01C10" w:rsidRDefault="008269DA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0254CCE6" w14:textId="64C5466B" w:rsidR="00F01C10" w:rsidRDefault="00F01C10" w:rsidP="006E5FF4">
      <w:pPr>
        <w:pStyle w:val="HD3"/>
        <w:ind w:firstLine="720"/>
        <w:jc w:val="left"/>
      </w:pPr>
      <w:bookmarkStart w:id="46" w:name="_Toc201760524"/>
      <w:r w:rsidRPr="00F01C10">
        <w:rPr>
          <w:rFonts w:hint="cs"/>
          <w:cs/>
        </w:rPr>
        <w:t>៣</w:t>
      </w:r>
      <w:r w:rsidRPr="00F01C10">
        <w:rPr>
          <w:cs/>
        </w:rPr>
        <w:t>.</w:t>
      </w:r>
      <w:r w:rsidRPr="00F01C10">
        <w:rPr>
          <w:rFonts w:hint="cs"/>
          <w:cs/>
        </w:rPr>
        <w:t>១</w:t>
      </w:r>
      <w:r w:rsidRPr="00F01C10">
        <w:rPr>
          <w:cs/>
        </w:rPr>
        <w:t>.</w:t>
      </w:r>
      <w:r w:rsidRPr="00F01C10">
        <w:rPr>
          <w:rFonts w:hint="cs"/>
          <w:cs/>
        </w:rPr>
        <w:t>២</w:t>
      </w:r>
      <w:r w:rsidRPr="00F01C10">
        <w:rPr>
          <w:cs/>
        </w:rPr>
        <w:t xml:space="preserve"> </w:t>
      </w:r>
      <w:r w:rsidRPr="00F01C10">
        <w:rPr>
          <w:rFonts w:hint="cs"/>
          <w:cs/>
        </w:rPr>
        <w:t>ជំហានទី២</w:t>
      </w:r>
      <w:r w:rsidRPr="00F01C10">
        <w:rPr>
          <w:cs/>
        </w:rPr>
        <w:t xml:space="preserve"> </w:t>
      </w:r>
      <w:r w:rsidRPr="00F01C10">
        <w:rPr>
          <w:rFonts w:hint="cs"/>
          <w:cs/>
        </w:rPr>
        <w:t>ធ្វើសម្ភាសន៍</w:t>
      </w:r>
      <w:r w:rsidRPr="00F01C10">
        <w:rPr>
          <w:cs/>
        </w:rPr>
        <w:t xml:space="preserve"> </w:t>
      </w:r>
      <w:r w:rsidRPr="00F01C10">
        <w:rPr>
          <w:rFonts w:hint="cs"/>
          <w:cs/>
        </w:rPr>
        <w:t>ប្រមូលទិន្នន័យ</w:t>
      </w:r>
      <w:r w:rsidRPr="00F01C10">
        <w:rPr>
          <w:cs/>
        </w:rPr>
        <w:t xml:space="preserve"> </w:t>
      </w:r>
      <w:r w:rsidRPr="00F01C10">
        <w:rPr>
          <w:rFonts w:hint="cs"/>
          <w:cs/>
        </w:rPr>
        <w:t>និងរៀបចំឯកសារ</w:t>
      </w:r>
      <w:bookmarkEnd w:id="46"/>
      <w:r w:rsidRPr="00F01C10">
        <w:rPr>
          <w:cs/>
        </w:rPr>
        <w:t xml:space="preserve"> </w:t>
      </w:r>
    </w:p>
    <w:p w14:paraId="5BC8A184" w14:textId="68AD15F7" w:rsidR="00F01C10" w:rsidRPr="008E69E6" w:rsidRDefault="006E5FF4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Muol Light" w:hAnsi="Khmer OS Muol Light" w:cs="Khmer OS Muol Light"/>
          <w:b/>
          <w:bCs/>
          <w:sz w:val="22"/>
          <w:szCs w:val="22"/>
          <w:cs/>
        </w:rPr>
        <w:tab/>
      </w:r>
      <w:r w:rsidR="00F01C10" w:rsidRPr="008269DA">
        <w:rPr>
          <w:rFonts w:ascii="Khmer OS Battambang" w:hAnsi="Khmer OS Battambang" w:cs="Khmer OS Battambang"/>
          <w:sz w:val="22"/>
          <w:szCs w:val="22"/>
          <w:cs/>
        </w:rPr>
        <w:t xml:space="preserve">ក្នុងជំហាននេះគឺការចុះទៅ និងពិនិត្យមើលដំណើរការរាល់បញ្ហាការងារដោយផ្ទាល់នៅ វិទ្យាស្ថានពហុបច្ចេកទេសភូមិភាគតេជោសែនបាត់ដំបងនិងចុះពិនិត្យផលពិបាកការងារដែលយើងត្រូវយកមកសិក្សាការងារជាមួយនិងបុគ្គលិកហើយសាកសួរពីដំណើរការងារផ្សេងៗដែលពាក់ព័ន្ធ ដើម្បីធ្វើការប្រមូល ព័ត៌មាន របស់ប្រព័ន្ធការងារបច្ចុប្បន្ន ថាតើប្រព័ន្ធការងារនេះត្រូវបញ្ចូល </w:t>
      </w:r>
      <w:r w:rsidR="00F01C10" w:rsidRPr="008269DA">
        <w:rPr>
          <w:rFonts w:ascii="Khmer OS Battambang" w:hAnsi="Khmer OS Battambang" w:cs="Khmer OS Battambang"/>
          <w:sz w:val="22"/>
          <w:szCs w:val="22"/>
        </w:rPr>
        <w:t xml:space="preserve">Data </w:t>
      </w:r>
      <w:r w:rsidR="00F01C10" w:rsidRPr="008269DA">
        <w:rPr>
          <w:rFonts w:ascii="Khmer OS Battambang" w:hAnsi="Khmer OS Battambang" w:cs="Khmer OS Battambang"/>
          <w:sz w:val="22"/>
          <w:szCs w:val="22"/>
          <w:cs/>
        </w:rPr>
        <w:t xml:space="preserve">របៀបណា ផ្តល់ </w:t>
      </w:r>
      <w:r w:rsidR="00F01C10" w:rsidRPr="008269DA">
        <w:rPr>
          <w:rFonts w:ascii="Khmer OS Battambang" w:hAnsi="Khmer OS Battambang" w:cs="Khmer OS Battambang"/>
          <w:sz w:val="22"/>
          <w:szCs w:val="22"/>
        </w:rPr>
        <w:t xml:space="preserve">Report </w:t>
      </w:r>
      <w:r w:rsidR="00F01C10" w:rsidRPr="008269DA">
        <w:rPr>
          <w:rFonts w:ascii="Khmer OS Battambang" w:hAnsi="Khmer OS Battambang" w:cs="Khmer OS Battambang"/>
          <w:sz w:val="22"/>
          <w:szCs w:val="22"/>
          <w:cs/>
        </w:rPr>
        <w:t>ទាំង នោះត្រូវផ្ដល់ទៅផ្នែកណាខ្លះ</w:t>
      </w:r>
      <w:r w:rsidR="00F01C10" w:rsidRPr="008269DA">
        <w:rPr>
          <w:rFonts w:ascii="Khmer OS Battambang" w:hAnsi="Khmer OS Battambang" w:cs="Khmer OS Battambang"/>
          <w:sz w:val="22"/>
          <w:szCs w:val="22"/>
        </w:rPr>
        <w:t xml:space="preserve">? </w:t>
      </w:r>
      <w:r w:rsidR="00F01C10" w:rsidRPr="008269DA">
        <w:rPr>
          <w:rFonts w:ascii="Khmer OS Battambang" w:hAnsi="Khmer OS Battambang" w:cs="Khmer OS Battambang"/>
          <w:sz w:val="22"/>
          <w:szCs w:val="22"/>
          <w:cs/>
        </w:rPr>
        <w:t>និងប្រមូលឯកសារ ដែលមានស្រាប់ដូចជាឯកសារដែលពាក់ព័ន្ធទៅន</w:t>
      </w:r>
      <w:r w:rsidR="008E69E6">
        <w:rPr>
          <w:rFonts w:ascii="Khmer OS Battambang" w:hAnsi="Khmer OS Battambang" w:cs="Khmer OS Battambang" w:hint="cs"/>
          <w:sz w:val="22"/>
          <w:szCs w:val="22"/>
          <w:cs/>
        </w:rPr>
        <w:t>ឹ</w:t>
      </w:r>
      <w:r w:rsidR="00F01C10" w:rsidRPr="008269DA">
        <w:rPr>
          <w:rFonts w:ascii="Khmer OS Battambang" w:hAnsi="Khmer OS Battambang" w:cs="Khmer OS Battambang"/>
          <w:sz w:val="22"/>
          <w:szCs w:val="22"/>
          <w:cs/>
        </w:rPr>
        <w:t>ង ទិន្នន័យរបស់គ្រូបង្រៀន និងអ្នកកាន់បញ្ជី ជាពិសេសពាក្យចុះឈ្មោះចូលរៀនរបស់សិស្ស គឺជាតម្រូវការរបស់ ប្រព័ន្ធគ្រប់គ្រងថ្មីដែលនឹងត្រូវធ្វើការបង្កើតដើម្បីអោយមានភាពងាយស្រួល ក្នុងការគ្រប់គ្រងនិងចំណេញពេលវេលា ។</w:t>
      </w:r>
    </w:p>
    <w:p w14:paraId="183B8074" w14:textId="0991577F" w:rsidR="008E69E6" w:rsidRPr="004C7D8A" w:rsidRDefault="00F01C10" w:rsidP="00490B38">
      <w:pPr>
        <w:pStyle w:val="ListParagraph"/>
        <w:numPr>
          <w:ilvl w:val="0"/>
          <w:numId w:val="31"/>
        </w:numPr>
        <w:tabs>
          <w:tab w:val="left" w:pos="567"/>
        </w:tabs>
        <w:jc w:val="both"/>
        <w:rPr>
          <w:rFonts w:ascii="Khmer OS Battambang" w:hAnsi="Khmer OS Battambang" w:cs="Khmer OS Battambang"/>
          <w:szCs w:val="22"/>
        </w:rPr>
      </w:pPr>
      <w:r w:rsidRPr="004C7D8A">
        <w:rPr>
          <w:rFonts w:ascii="Khmer OS Battambang" w:hAnsi="Khmer OS Battambang" w:cs="Khmer OS Battambang" w:hint="cs"/>
          <w:szCs w:val="22"/>
          <w:cs/>
        </w:rPr>
        <w:lastRenderedPageBreak/>
        <w:t>ប្រមូលរាល់</w:t>
      </w:r>
      <w:r w:rsidRPr="004C7D8A">
        <w:rPr>
          <w:rFonts w:ascii="Khmer OS Battambang" w:hAnsi="Khmer OS Battambang" w:cs="Khmer OS Battambang"/>
          <w:szCs w:val="22"/>
          <w:cs/>
        </w:rPr>
        <w:t xml:space="preserve"> </w:t>
      </w:r>
      <w:r w:rsidRPr="004C7D8A">
        <w:rPr>
          <w:rFonts w:ascii="Khmer OS Battambang" w:hAnsi="Khmer OS Battambang" w:cs="Khmer OS Battambang"/>
          <w:szCs w:val="22"/>
        </w:rPr>
        <w:t xml:space="preserve">Data </w:t>
      </w:r>
      <w:r w:rsidRPr="004C7D8A">
        <w:rPr>
          <w:rFonts w:ascii="Khmer OS Battambang" w:hAnsi="Khmer OS Battambang" w:cs="Khmer OS Battambang"/>
          <w:szCs w:val="22"/>
          <w:cs/>
        </w:rPr>
        <w:t xml:space="preserve">ទាំងអស់ដែលទាក់ទងប្រព័ន្ធ </w:t>
      </w:r>
    </w:p>
    <w:p w14:paraId="442F794F" w14:textId="77777777" w:rsidR="004C7D8A" w:rsidRDefault="00F01C10" w:rsidP="00490B38">
      <w:pPr>
        <w:pStyle w:val="ListParagraph"/>
        <w:numPr>
          <w:ilvl w:val="0"/>
          <w:numId w:val="31"/>
        </w:numPr>
        <w:tabs>
          <w:tab w:val="left" w:pos="567"/>
        </w:tabs>
        <w:jc w:val="both"/>
        <w:rPr>
          <w:rFonts w:ascii="Khmer OS Battambang" w:hAnsi="Khmer OS Battambang" w:cs="Khmer OS Battambang"/>
          <w:szCs w:val="22"/>
        </w:rPr>
      </w:pPr>
      <w:r w:rsidRPr="008E69E6">
        <w:rPr>
          <w:rFonts w:ascii="Khmer OS Battambang" w:hAnsi="Khmer OS Battambang" w:cs="Khmer OS Battambang"/>
          <w:szCs w:val="22"/>
          <w:cs/>
        </w:rPr>
        <w:t xml:space="preserve">រៀបចំលទ្ធផលនៃ </w:t>
      </w:r>
      <w:r w:rsidRPr="008E69E6">
        <w:rPr>
          <w:rFonts w:ascii="Khmer OS Battambang" w:hAnsi="Khmer OS Battambang" w:cs="Khmer OS Battambang"/>
          <w:szCs w:val="22"/>
        </w:rPr>
        <w:t xml:space="preserve">Interview And Data Collection </w:t>
      </w:r>
    </w:p>
    <w:p w14:paraId="3AE929E2" w14:textId="6FEBCD4A" w:rsidR="00F01C10" w:rsidRPr="008E69E6" w:rsidRDefault="00F01C10" w:rsidP="00490B38">
      <w:pPr>
        <w:pStyle w:val="ListParagraph"/>
        <w:numPr>
          <w:ilvl w:val="0"/>
          <w:numId w:val="31"/>
        </w:numPr>
        <w:tabs>
          <w:tab w:val="left" w:pos="567"/>
        </w:tabs>
        <w:jc w:val="both"/>
        <w:rPr>
          <w:rFonts w:ascii="Khmer OS Battambang" w:hAnsi="Khmer OS Battambang" w:cs="Khmer OS Battambang"/>
          <w:szCs w:val="22"/>
        </w:rPr>
      </w:pPr>
      <w:r w:rsidRPr="008E69E6">
        <w:rPr>
          <w:rFonts w:ascii="Khmer OS Battambang" w:hAnsi="Khmer OS Battambang" w:cs="Khmer OS Battambang"/>
          <w:szCs w:val="22"/>
          <w:cs/>
        </w:rPr>
        <w:t>រៀបចំការណាត់ជួបអ្នកប្រើប្រាស់ប្រព័ន្ធ</w:t>
      </w:r>
    </w:p>
    <w:p w14:paraId="204097E9" w14:textId="77777777" w:rsidR="004C7D8A" w:rsidRDefault="00F01C10" w:rsidP="00490B38">
      <w:pPr>
        <w:pStyle w:val="ListParagraph"/>
        <w:numPr>
          <w:ilvl w:val="0"/>
          <w:numId w:val="31"/>
        </w:numPr>
        <w:tabs>
          <w:tab w:val="left" w:pos="567"/>
        </w:tabs>
        <w:jc w:val="both"/>
        <w:rPr>
          <w:rFonts w:ascii="Khmer OS Battambang" w:hAnsi="Khmer OS Battambang" w:cs="Khmer OS Battambang"/>
          <w:szCs w:val="22"/>
        </w:rPr>
      </w:pPr>
      <w:r w:rsidRPr="004C7D8A">
        <w:rPr>
          <w:rFonts w:ascii="Khmer OS Battambang" w:hAnsi="Khmer OS Battambang" w:cs="Khmer OS Battambang" w:hint="cs"/>
          <w:szCs w:val="22"/>
          <w:cs/>
        </w:rPr>
        <w:t>រៀបចំសំនួរសម្រាប់សួរអ្នកប្រើប្រាស់ប្រព័ន្ធ</w:t>
      </w:r>
    </w:p>
    <w:p w14:paraId="1DF89048" w14:textId="516332EA" w:rsidR="00F01C10" w:rsidRPr="004C7D8A" w:rsidRDefault="00F01C10" w:rsidP="00490B38">
      <w:pPr>
        <w:pStyle w:val="ListParagraph"/>
        <w:numPr>
          <w:ilvl w:val="0"/>
          <w:numId w:val="31"/>
        </w:numPr>
        <w:tabs>
          <w:tab w:val="left" w:pos="567"/>
        </w:tabs>
        <w:jc w:val="both"/>
        <w:rPr>
          <w:rFonts w:ascii="Khmer OS Battambang" w:hAnsi="Khmer OS Battambang" w:cs="Khmer OS Battambang"/>
          <w:szCs w:val="22"/>
        </w:rPr>
      </w:pPr>
      <w:r w:rsidRPr="004C7D8A">
        <w:rPr>
          <w:rFonts w:ascii="Khmer OS Battambang" w:hAnsi="Khmer OS Battambang" w:cs="Khmer OS Battambang"/>
          <w:szCs w:val="22"/>
          <w:cs/>
        </w:rPr>
        <w:t>កត់ត្រារាល់ចម្លើយរបស់អ្នកប្រើប្រាស់</w:t>
      </w:r>
    </w:p>
    <w:p w14:paraId="63C3D114" w14:textId="39CCF94F" w:rsidR="00F01C10" w:rsidRDefault="00F01C10" w:rsidP="00490B38">
      <w:pPr>
        <w:pStyle w:val="ListParagraph"/>
        <w:numPr>
          <w:ilvl w:val="0"/>
          <w:numId w:val="31"/>
        </w:numPr>
        <w:tabs>
          <w:tab w:val="left" w:pos="567"/>
        </w:tabs>
        <w:jc w:val="both"/>
        <w:rPr>
          <w:rFonts w:ascii="Khmer OS Battambang" w:hAnsi="Khmer OS Battambang" w:cs="Khmer OS Battambang"/>
          <w:szCs w:val="22"/>
        </w:rPr>
      </w:pPr>
      <w:r w:rsidRPr="004C7D8A">
        <w:rPr>
          <w:rFonts w:ascii="Khmer OS Battambang" w:hAnsi="Khmer OS Battambang" w:cs="Khmer OS Battambang" w:hint="cs"/>
          <w:szCs w:val="22"/>
          <w:cs/>
        </w:rPr>
        <w:t>កត់ត្រាតម្រូវការបន</w:t>
      </w:r>
      <w:r w:rsidRPr="004C7D8A">
        <w:rPr>
          <w:rFonts w:ascii="Khmer OS Battambang" w:hAnsi="Khmer OS Battambang" w:cs="Khmer OS Battambang"/>
          <w:szCs w:val="22"/>
          <w:cs/>
        </w:rPr>
        <w:t>្ថែម ពីអ្នកប្រើប្រាស់</w:t>
      </w:r>
    </w:p>
    <w:p w14:paraId="07851608" w14:textId="77777777" w:rsidR="00A034E0" w:rsidRPr="004C7D8A" w:rsidRDefault="00A034E0" w:rsidP="008461DF">
      <w:pPr>
        <w:pStyle w:val="ListParagraph"/>
        <w:tabs>
          <w:tab w:val="left" w:pos="567"/>
        </w:tabs>
        <w:ind w:left="1440"/>
        <w:jc w:val="both"/>
        <w:rPr>
          <w:rFonts w:ascii="Khmer OS Battambang" w:hAnsi="Khmer OS Battambang" w:cs="Khmer OS Battambang"/>
          <w:szCs w:val="22"/>
        </w:rPr>
      </w:pPr>
    </w:p>
    <w:p w14:paraId="6A38CB92" w14:textId="1694220A" w:rsidR="00F01C10" w:rsidRPr="00F01C10" w:rsidRDefault="00F01C10" w:rsidP="006D63E6">
      <w:pPr>
        <w:pStyle w:val="HD3"/>
        <w:ind w:firstLine="720"/>
        <w:jc w:val="left"/>
      </w:pPr>
      <w:bookmarkStart w:id="47" w:name="_Toc201760525"/>
      <w:r w:rsidRPr="00F01C10">
        <w:rPr>
          <w:rFonts w:hint="cs"/>
          <w:cs/>
        </w:rPr>
        <w:t>៣</w:t>
      </w:r>
      <w:r w:rsidRPr="00F01C10">
        <w:rPr>
          <w:cs/>
        </w:rPr>
        <w:t>.</w:t>
      </w:r>
      <w:r w:rsidRPr="00F01C10">
        <w:rPr>
          <w:rFonts w:hint="cs"/>
          <w:cs/>
        </w:rPr>
        <w:t>១</w:t>
      </w:r>
      <w:r w:rsidRPr="00F01C10">
        <w:rPr>
          <w:cs/>
        </w:rPr>
        <w:t>.</w:t>
      </w:r>
      <w:r w:rsidRPr="00F01C10">
        <w:rPr>
          <w:rFonts w:hint="cs"/>
          <w:cs/>
        </w:rPr>
        <w:t>៣</w:t>
      </w:r>
      <w:r w:rsidRPr="00F01C10">
        <w:rPr>
          <w:cs/>
        </w:rPr>
        <w:t xml:space="preserve"> </w:t>
      </w:r>
      <w:r w:rsidRPr="00F01C10">
        <w:rPr>
          <w:rFonts w:hint="cs"/>
          <w:cs/>
        </w:rPr>
        <w:t>ជំហានទី៣</w:t>
      </w:r>
      <w:r w:rsidRPr="00F01C10">
        <w:rPr>
          <w:cs/>
        </w:rPr>
        <w:t xml:space="preserve"> </w:t>
      </w:r>
      <w:r w:rsidRPr="00F01C10">
        <w:rPr>
          <w:rFonts w:hint="cs"/>
          <w:cs/>
        </w:rPr>
        <w:t>ការសិក្សាអំពីតម្រូវការប្រព័ន្ធថ្មី</w:t>
      </w:r>
      <w:bookmarkEnd w:id="47"/>
    </w:p>
    <w:p w14:paraId="6DE33917" w14:textId="000668F2" w:rsidR="00F01C10" w:rsidRDefault="006D63E6" w:rsidP="006D63E6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sz w:val="22"/>
          <w:szCs w:val="22"/>
          <w:cs/>
        </w:rPr>
        <w:tab/>
      </w:r>
      <w:r w:rsidR="00F01C10" w:rsidRPr="004C7D8A">
        <w:rPr>
          <w:rFonts w:ascii="Khmer OS Battambang" w:hAnsi="Khmer OS Battambang" w:cs="Khmer OS Battambang"/>
          <w:sz w:val="22"/>
          <w:szCs w:val="22"/>
          <w:cs/>
        </w:rPr>
        <w:t>ដំណាក់កាលដែលត្រូវចុះធ្វើការស្រាវជ្រាវនៅវិទ្យាស្ថានពហុបច្ចេកទេសភូមិភាគតេជោសែនបាត</w:t>
      </w:r>
      <w:r>
        <w:rPr>
          <w:rFonts w:ascii="Khmer OS Battambang" w:hAnsi="Khmer OS Battambang" w:cs="Khmer OS Battambang" w:hint="cs"/>
          <w:sz w:val="22"/>
          <w:szCs w:val="22"/>
          <w:cs/>
        </w:rPr>
        <w:t>់</w:t>
      </w:r>
      <w:r w:rsidR="00F01C10" w:rsidRPr="004C7D8A">
        <w:rPr>
          <w:rFonts w:ascii="Khmer OS Battambang" w:hAnsi="Khmer OS Battambang" w:cs="Khmer OS Battambang"/>
          <w:sz w:val="22"/>
          <w:szCs w:val="22"/>
          <w:cs/>
        </w:rPr>
        <w:t>ដំបង ដោយផ្ទាល់ដោយការសាកសួរអំពីព័ត៌មានលំអិតនៅតាមការិយាល័យដែលពាក់ព័ន្ធ ដើម្បីយកមកវិភាគ ធ្វើការរៀបចំ និងកែតម្រូវឡើងវិញ។ ម្យ៉ាងទៀតក្រុមការងារយើងខ្ញុំបានចុះមកអង្កេតការជាមួយ និងលោកគូ អ្នកគ្រូដែលកាន់កម្មវិធីនេះដើម្បីងាយស្រួលនិងយល់កាន់តែច្បាស់ទៅលើដំណើរការនៃប្រព័ន្ធដែលបង្កភាពងាយស្រួលដល់ការរៀបចំ និងគ្រប់គ្រងទៅលើប្រព័ន្ធថ្មីអោយកាន់តែមានប្រសិទ្ធភាពឡើង ។</w:t>
      </w:r>
    </w:p>
    <w:p w14:paraId="131C48DC" w14:textId="77777777" w:rsidR="00A034E0" w:rsidRPr="004C7D8A" w:rsidRDefault="00A034E0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411210EE" w14:textId="0DEA1ABA" w:rsidR="00F01C10" w:rsidRPr="00F01C10" w:rsidRDefault="00F01C10" w:rsidP="006D63E6">
      <w:pPr>
        <w:pStyle w:val="HD3"/>
        <w:ind w:firstLine="720"/>
        <w:jc w:val="left"/>
      </w:pPr>
      <w:bookmarkStart w:id="48" w:name="_Toc201760526"/>
      <w:r w:rsidRPr="00F01C10">
        <w:rPr>
          <w:rFonts w:hint="cs"/>
          <w:cs/>
        </w:rPr>
        <w:t>៣</w:t>
      </w:r>
      <w:r w:rsidRPr="00F01C10">
        <w:rPr>
          <w:cs/>
        </w:rPr>
        <w:t>.</w:t>
      </w:r>
      <w:r w:rsidRPr="00F01C10">
        <w:rPr>
          <w:rFonts w:hint="cs"/>
          <w:cs/>
        </w:rPr>
        <w:t>១</w:t>
      </w:r>
      <w:r w:rsidRPr="00F01C10">
        <w:rPr>
          <w:cs/>
        </w:rPr>
        <w:t>.</w:t>
      </w:r>
      <w:r w:rsidRPr="00F01C10">
        <w:rPr>
          <w:rFonts w:hint="cs"/>
          <w:cs/>
        </w:rPr>
        <w:t>៤</w:t>
      </w:r>
      <w:r w:rsidRPr="00F01C10">
        <w:rPr>
          <w:cs/>
        </w:rPr>
        <w:t xml:space="preserve"> </w:t>
      </w:r>
      <w:r w:rsidRPr="00F01C10">
        <w:rPr>
          <w:rFonts w:hint="cs"/>
          <w:cs/>
        </w:rPr>
        <w:t>ជំហានទី៤</w:t>
      </w:r>
      <w:r w:rsidRPr="00F01C10">
        <w:rPr>
          <w:cs/>
        </w:rPr>
        <w:t xml:space="preserve"> </w:t>
      </w:r>
      <w:r w:rsidRPr="00F01C10">
        <w:rPr>
          <w:rFonts w:hint="cs"/>
          <w:cs/>
        </w:rPr>
        <w:t>វិភាគវ</w:t>
      </w:r>
      <w:r w:rsidR="00A034E0">
        <w:rPr>
          <w:rFonts w:hint="cs"/>
          <w:cs/>
        </w:rPr>
        <w:t>ែ</w:t>
      </w:r>
      <w:r w:rsidRPr="00F01C10">
        <w:rPr>
          <w:rFonts w:hint="cs"/>
          <w:cs/>
        </w:rPr>
        <w:t>កញែករកវិធីដោះស្រាយ</w:t>
      </w:r>
      <w:bookmarkEnd w:id="48"/>
    </w:p>
    <w:p w14:paraId="6D2051C0" w14:textId="4FBC84DC" w:rsidR="00F01C10" w:rsidRDefault="005A17D1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sz w:val="22"/>
          <w:szCs w:val="22"/>
          <w:cs/>
        </w:rPr>
        <w:tab/>
      </w:r>
      <w:r w:rsidR="006D63E6">
        <w:rPr>
          <w:rFonts w:ascii="Khmer OS Battambang" w:hAnsi="Khmer OS Battambang" w:cs="Khmer OS Battambang"/>
          <w:sz w:val="22"/>
          <w:szCs w:val="22"/>
          <w:cs/>
        </w:rPr>
        <w:tab/>
      </w:r>
      <w:r w:rsidR="00F01C10" w:rsidRPr="005A17D1">
        <w:rPr>
          <w:rFonts w:ascii="Khmer OS Battambang" w:hAnsi="Khmer OS Battambang" w:cs="Khmer OS Battambang"/>
          <w:sz w:val="22"/>
          <w:szCs w:val="22"/>
          <w:cs/>
        </w:rPr>
        <w:t xml:space="preserve">ជំហាននេះទាក់ទងនិងជំហានខាងលើគឺពេលប្រមូល </w:t>
      </w:r>
      <w:r w:rsidR="00F01C10" w:rsidRPr="005A17D1">
        <w:rPr>
          <w:rFonts w:ascii="Khmer OS Battambang" w:hAnsi="Khmer OS Battambang" w:cs="Khmer OS Battambang"/>
          <w:sz w:val="22"/>
          <w:szCs w:val="22"/>
        </w:rPr>
        <w:t xml:space="preserve">Data And Information </w:t>
      </w:r>
      <w:r w:rsidR="00F01C10" w:rsidRPr="005A17D1">
        <w:rPr>
          <w:rFonts w:ascii="Khmer OS Battambang" w:hAnsi="Khmer OS Battambang" w:cs="Khmer OS Battambang"/>
          <w:sz w:val="22"/>
          <w:szCs w:val="22"/>
          <w:cs/>
        </w:rPr>
        <w:t>បានហើយត្រូវ ធ្វើ ការបំលែងពីប្រព័ន្ធដែលកំពុងប្រើប្រាស់ពីមុនទៅប្រព័ន្ធថ្មីមួយទៀតដែលអ្វីៗ ត្រូវដោះស្រាយដោយកុំព្យូទ័រស្ទើ</w:t>
      </w:r>
      <w:r>
        <w:rPr>
          <w:rFonts w:ascii="Khmer OS Battambang" w:hAnsi="Khmer OS Battambang" w:cs="Khmer OS Battambang" w:hint="cs"/>
          <w:sz w:val="22"/>
          <w:szCs w:val="22"/>
          <w:cs/>
        </w:rPr>
        <w:t>រ</w:t>
      </w:r>
      <w:r w:rsidR="00F01C10" w:rsidRPr="005A17D1">
        <w:rPr>
          <w:rFonts w:ascii="Khmer OS Battambang" w:hAnsi="Khmer OS Battambang" w:cs="Khmer OS Battambang"/>
          <w:sz w:val="22"/>
          <w:szCs w:val="22"/>
          <w:cs/>
        </w:rPr>
        <w:t xml:space="preserve">តែទាំងអស់ និងបន្ថែមនូវអ្វីដែលមានសារៈប្រយោជន៍លើប្រព័ន្ធចាស់ ។ វិភាគអោយដឹងថាត្រូវធ្វើបែបណា ទើបចេញជា </w:t>
      </w:r>
      <w:r w:rsidR="00F01C10" w:rsidRPr="005A17D1">
        <w:rPr>
          <w:rFonts w:ascii="Khmer OS Battambang" w:hAnsi="Khmer OS Battambang" w:cs="Khmer OS Battambang"/>
          <w:sz w:val="22"/>
          <w:szCs w:val="22"/>
        </w:rPr>
        <w:t xml:space="preserve">Information </w:t>
      </w:r>
      <w:r w:rsidR="00F01C10" w:rsidRPr="005A17D1">
        <w:rPr>
          <w:rFonts w:ascii="Khmer OS Battambang" w:hAnsi="Khmer OS Battambang" w:cs="Khmer OS Battambang"/>
          <w:sz w:val="22"/>
          <w:szCs w:val="22"/>
          <w:cs/>
        </w:rPr>
        <w:t xml:space="preserve">ត្រឹមត្រូវនិងបំលែងការគណនានោះតាមរយះ </w:t>
      </w:r>
      <w:r w:rsidR="00F01C10" w:rsidRPr="005A17D1">
        <w:rPr>
          <w:rFonts w:ascii="Khmer OS Battambang" w:hAnsi="Khmer OS Battambang" w:cs="Khmer OS Battambang"/>
          <w:sz w:val="22"/>
          <w:szCs w:val="22"/>
        </w:rPr>
        <w:t xml:space="preserve">Program Code </w:t>
      </w:r>
      <w:r w:rsidR="00F01C10" w:rsidRPr="005A17D1">
        <w:rPr>
          <w:rFonts w:ascii="Khmer OS Battambang" w:hAnsi="Khmer OS Battambang" w:cs="Khmer OS Battambang"/>
          <w:sz w:val="22"/>
          <w:szCs w:val="22"/>
          <w:cs/>
        </w:rPr>
        <w:t>។ ជំហាននេះរួម</w:t>
      </w:r>
      <w:r>
        <w:rPr>
          <w:rFonts w:ascii="Khmer OS Battambang" w:hAnsi="Khmer OS Battambang" w:cs="Khmer OS Battambang" w:hint="cs"/>
          <w:sz w:val="22"/>
          <w:szCs w:val="22"/>
          <w:cs/>
        </w:rPr>
        <w:t>មាន</w:t>
      </w:r>
      <w:r w:rsidR="00A034E0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 Data Flow</w:t>
      </w:r>
      <w:r>
        <w:rPr>
          <w:rFonts w:ascii="Khmer OS Battambang" w:hAnsi="Khmer OS Battambang" w:cs="Khmer OS Battambang" w:hint="cs"/>
          <w:sz w:val="22"/>
          <w:szCs w:val="22"/>
          <w:cs/>
        </w:rPr>
        <w:t xml:space="preserve"> ការផ្ទុក </w:t>
      </w:r>
      <w:r w:rsidR="00A034E0">
        <w:rPr>
          <w:rFonts w:ascii="Khmer OS Battambang" w:hAnsi="Khmer OS Battambang" w:cs="Khmer OS Battambang"/>
          <w:sz w:val="22"/>
          <w:szCs w:val="22"/>
        </w:rPr>
        <w:t xml:space="preserve">Data </w:t>
      </w:r>
      <w:r>
        <w:rPr>
          <w:rFonts w:ascii="Khmer OS Battambang" w:hAnsi="Khmer OS Battambang" w:cs="Khmer OS Battambang" w:hint="cs"/>
          <w:sz w:val="22"/>
          <w:szCs w:val="22"/>
          <w:cs/>
        </w:rPr>
        <w:t>ក្នុង</w:t>
      </w:r>
      <w:r w:rsidR="00A034E0">
        <w:rPr>
          <w:rFonts w:ascii="Khmer OS Battambang" w:hAnsi="Khmer OS Battambang" w:cs="Khmer OS Battambang"/>
          <w:sz w:val="22"/>
          <w:szCs w:val="22"/>
        </w:rPr>
        <w:t xml:space="preserve"> Diagram System</w:t>
      </w:r>
      <w:r>
        <w:rPr>
          <w:rFonts w:ascii="Khmer OS Battambang" w:hAnsi="Khmer OS Battambang" w:cs="Khmer OS Battambang" w:hint="cs"/>
          <w:sz w:val="22"/>
          <w:szCs w:val="22"/>
          <w:cs/>
        </w:rPr>
        <w:t xml:space="preserve"> ដែលតំណាងអោយ សកម្មភាពរបស់ប្រព័ន្ធការងារទាំងមូលលើសពីនេះទៅទៀតជំហាននេះក៏បានរៀបចំផងដែរនូវអ្វីៗ ដែលប្រមូលបានពីជំហានមុខៗមក</w:t>
      </w:r>
      <w:r w:rsidR="00304076">
        <w:rPr>
          <w:rFonts w:ascii="Khmer OS Battambang" w:hAnsi="Khmer OS Battambang" w:cs="Khmer OS Battambang" w:hint="cs"/>
          <w:sz w:val="22"/>
          <w:szCs w:val="22"/>
          <w:cs/>
        </w:rPr>
        <w:t>បំលែងអោយមានទម្រង់ជា</w:t>
      </w:r>
    </w:p>
    <w:p w14:paraId="4C0E8C6D" w14:textId="52C2F8C5" w:rsidR="00304076" w:rsidRDefault="00304076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noProof/>
          <w:sz w:val="22"/>
          <w:szCs w:val="22"/>
          <w:lang w:val="km-KH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232BC2CE" wp14:editId="22D60855">
                <wp:simplePos x="0" y="0"/>
                <wp:positionH relativeFrom="column">
                  <wp:posOffset>3142615</wp:posOffset>
                </wp:positionH>
                <wp:positionV relativeFrom="paragraph">
                  <wp:posOffset>137795</wp:posOffset>
                </wp:positionV>
                <wp:extent cx="806450" cy="0"/>
                <wp:effectExtent l="0" t="76200" r="12700" b="95250"/>
                <wp:wrapNone/>
                <wp:docPr id="1625977862" name="Straight Arrow Connector 1625977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B4AEA5" id="Straight Arrow Connector 1625977862" o:spid="_x0000_s1026" type="#_x0000_t32" style="position:absolute;margin-left:247.45pt;margin-top:10.85pt;width:63.5pt;height:0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  <w:sz w:val="22"/>
          <w:szCs w:val="22"/>
          <w:lang w:val="km-KH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4C07240" wp14:editId="080A6579">
                <wp:simplePos x="0" y="0"/>
                <wp:positionH relativeFrom="column">
                  <wp:posOffset>1402715</wp:posOffset>
                </wp:positionH>
                <wp:positionV relativeFrom="paragraph">
                  <wp:posOffset>137795</wp:posOffset>
                </wp:positionV>
                <wp:extent cx="806450" cy="0"/>
                <wp:effectExtent l="0" t="76200" r="12700" b="95250"/>
                <wp:wrapNone/>
                <wp:docPr id="1625977861" name="Straight Arrow Connector 1625977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E21B7" id="Straight Arrow Connector 1625977861" o:spid="_x0000_s1026" type="#_x0000_t32" style="position:absolute;margin-left:110.45pt;margin-top:10.85pt;width:63.5pt;height:0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Khmer OS Battambang" w:hAnsi="Khmer OS Battambang" w:cs="Khmer OS Battambang"/>
          <w:sz w:val="22"/>
          <w:szCs w:val="22"/>
          <w:cs/>
        </w:rPr>
        <w:tab/>
      </w:r>
      <w:r>
        <w:rPr>
          <w:rFonts w:ascii="Khmer OS Battambang" w:hAnsi="Khmer OS Battambang" w:cs="Khmer OS Battambang"/>
          <w:sz w:val="22"/>
          <w:szCs w:val="22"/>
          <w:cs/>
        </w:rPr>
        <w:tab/>
      </w:r>
      <w:r>
        <w:rPr>
          <w:rFonts w:ascii="Khmer OS Battambang" w:hAnsi="Khmer OS Battambang" w:cs="Khmer OS Battambang"/>
          <w:sz w:val="22"/>
          <w:szCs w:val="22"/>
        </w:rPr>
        <w:tab/>
        <w:t xml:space="preserve">Input </w:t>
      </w:r>
      <w:r>
        <w:rPr>
          <w:rFonts w:ascii="Khmer OS Battambang" w:hAnsi="Khmer OS Battambang" w:cs="Khmer OS Battambang"/>
          <w:sz w:val="22"/>
          <w:szCs w:val="22"/>
          <w:cs/>
        </w:rPr>
        <w:tab/>
      </w:r>
      <w:r>
        <w:rPr>
          <w:rFonts w:ascii="Khmer OS Battambang" w:hAnsi="Khmer OS Battambang" w:cs="Khmer OS Battambang"/>
          <w:sz w:val="22"/>
          <w:szCs w:val="22"/>
          <w:cs/>
        </w:rPr>
        <w:tab/>
      </w:r>
      <w:r>
        <w:rPr>
          <w:rFonts w:ascii="Khmer OS Battambang" w:hAnsi="Khmer OS Battambang" w:cs="Khmer OS Battambang"/>
          <w:sz w:val="22"/>
          <w:szCs w:val="22"/>
        </w:rPr>
        <w:t xml:space="preserve">             Processes                          Output</w:t>
      </w:r>
    </w:p>
    <w:p w14:paraId="26DC11F9" w14:textId="7944E783" w:rsidR="006E1097" w:rsidRDefault="00EF1A12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 w:hint="cs"/>
          <w:sz w:val="22"/>
          <w:szCs w:val="22"/>
          <w:cs/>
        </w:rPr>
        <w:t>របស់ប្រព័ន្ធថ្មីតាមរយៈកុំព្យូទ័រដែលរហ័សបំផុត​ ។ ក្នុងជំហាននេះបើជួបនូវបញ្ហានោះដើម្បីជៀសវាងនូវកំហុសឆ្គងដែលបណ្ដាលមកពីព័ត៌មាន មិនច្បាស់ធ្វើអោយខាតបង់ពេលវេលាក្នុងការប្រែឡើង វិញនូវដំណាក់កាលក្រោយៗបន្តបន្ទាប់ទៀតត្រូចត្រឡប់ទៅ</w:t>
      </w:r>
      <w:r w:rsidR="00A034E0">
        <w:rPr>
          <w:rFonts w:ascii="Khmer OS Battambang" w:hAnsi="Khmer OS Battambang" w:cs="Khmer OS Battambang" w:hint="cs"/>
          <w:sz w:val="22"/>
          <w:szCs w:val="22"/>
          <w:cs/>
        </w:rPr>
        <w:t>ជំហានទី១ម្ដងទៀត ។</w:t>
      </w:r>
    </w:p>
    <w:p w14:paraId="63727A5C" w14:textId="77777777" w:rsidR="00A034E0" w:rsidRPr="00A034E0" w:rsidRDefault="00A034E0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077274A7" w14:textId="3CB882E7" w:rsidR="00B93C46" w:rsidRPr="00DD5B73" w:rsidRDefault="008144FD" w:rsidP="006D63E6">
      <w:pPr>
        <w:pStyle w:val="HD3"/>
        <w:ind w:left="720"/>
        <w:jc w:val="left"/>
      </w:pPr>
      <w:bookmarkStart w:id="49" w:name="_Toc201760527"/>
      <w:r w:rsidRPr="00DD5B73">
        <w:rPr>
          <w:bCs/>
          <w:cs/>
        </w:rPr>
        <w:t>៣.១.៥</w:t>
      </w:r>
      <w:r w:rsidR="00BE6818" w:rsidRPr="00DD5B73">
        <w:rPr>
          <w:rFonts w:hint="cs"/>
          <w:bCs/>
          <w:cs/>
        </w:rPr>
        <w:t xml:space="preserve"> </w:t>
      </w:r>
      <w:r w:rsidR="00373CA8" w:rsidRPr="00DD5B73">
        <w:rPr>
          <w:cs/>
        </w:rPr>
        <w:t xml:space="preserve">ជំហានទី៥: </w:t>
      </w:r>
      <w:r w:rsidR="00A034E0">
        <w:rPr>
          <w:rFonts w:hint="cs"/>
          <w:cs/>
        </w:rPr>
        <w:t>បង្កើតប្រព័ន្ធថ្មី និង សរសេរកូដ</w:t>
      </w:r>
      <w:bookmarkEnd w:id="49"/>
    </w:p>
    <w:p w14:paraId="605454FA" w14:textId="161F7447" w:rsidR="00A034E0" w:rsidRDefault="00B93C46" w:rsidP="008461DF">
      <w:pPr>
        <w:tabs>
          <w:tab w:val="left" w:pos="567"/>
          <w:tab w:val="left" w:pos="851"/>
        </w:tabs>
        <w:spacing w:after="0" w:line="240" w:lineRule="auto"/>
        <w:jc w:val="both"/>
        <w:rPr>
          <w:rFonts w:ascii="Khmer OS Muol Light" w:eastAsiaTheme="minorEastAsia" w:hAnsi="Khmer OS Muol Light" w:cs="Khmer OS Muol Light"/>
          <w:b/>
          <w:bCs/>
          <w:sz w:val="22"/>
          <w:szCs w:val="22"/>
          <w:lang w:eastAsia="zh-CN"/>
        </w:rPr>
      </w:pP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           </w:t>
      </w:r>
      <w:r w:rsidR="00A034E0">
        <w:rPr>
          <w:rFonts w:ascii="Khmer OS Battambang" w:hAnsi="Khmer OS Battambang" w:cs="Khmer OS Battambang" w:hint="cs"/>
          <w:sz w:val="22"/>
          <w:szCs w:val="22"/>
          <w:cs/>
        </w:rPr>
        <w:t>ក្រោយពី</w:t>
      </w:r>
      <w:r w:rsidR="001844D5">
        <w:rPr>
          <w:rFonts w:ascii="Khmer OS Battambang" w:hAnsi="Khmer OS Battambang" w:cs="Khmer OS Battambang" w:hint="cs"/>
          <w:sz w:val="22"/>
          <w:szCs w:val="22"/>
          <w:cs/>
        </w:rPr>
        <w:t>ធ្វើ</w:t>
      </w:r>
      <w:r w:rsidR="00A034E0">
        <w:rPr>
          <w:rFonts w:ascii="Khmer OS Battambang" w:hAnsi="Khmer OS Battambang" w:cs="Khmer OS Battambang" w:hint="cs"/>
          <w:sz w:val="22"/>
          <w:szCs w:val="22"/>
          <w:cs/>
        </w:rPr>
        <w:t>ការវិភាគ ក្នុង</w:t>
      </w:r>
      <w:r w:rsidR="001844D5">
        <w:rPr>
          <w:rFonts w:ascii="Khmer OS Battambang" w:hAnsi="Khmer OS Battambang" w:cs="Khmer OS Battambang" w:hint="cs"/>
          <w:sz w:val="22"/>
          <w:szCs w:val="22"/>
          <w:cs/>
        </w:rPr>
        <w:t xml:space="preserve">ជំហាន </w:t>
      </w:r>
      <w:r w:rsidR="001844D5">
        <w:rPr>
          <w:rFonts w:ascii="Khmer OS Battambang" w:hAnsi="Khmer OS Battambang" w:cs="Khmer OS Battambang"/>
          <w:sz w:val="22"/>
          <w:szCs w:val="22"/>
        </w:rPr>
        <w:t>Analysis</w:t>
      </w:r>
      <w:r w:rsidR="001844D5">
        <w:rPr>
          <w:rFonts w:ascii="Khmer OS Battambang" w:hAnsi="Khmer OS Battambang" w:cs="Khmer OS Battambang" w:hint="cs"/>
          <w:sz w:val="22"/>
          <w:szCs w:val="22"/>
          <w:cs/>
        </w:rPr>
        <w:t xml:space="preserve">​ គ្រប់អ្វីៗដែលបានធ្វើក្នុងជំហានទី៣ ត្រូវបាន បំលែងឡើងវិញអោយមានលក្ខណៈ </w:t>
      </w:r>
      <w:r w:rsidR="00702D0F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>Computer Program Design Method</w:t>
      </w:r>
      <w:r w:rsidR="00702D0F"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 xml:space="preserve"> ដែលគ្រប់</w:t>
      </w:r>
      <w:r w:rsidR="00702D0F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 Programmers </w:t>
      </w:r>
      <w:r w:rsidR="00702D0F"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>អាចធ្វើការរៀបចំសរសេរបញ្ហាទៅកុំព្យូទ័រតាមរយៈ</w:t>
      </w:r>
      <w:r w:rsidR="00702D0F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 Program Language </w:t>
      </w:r>
      <w:r w:rsidR="00702D0F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ដែលសមស្រប ។ ក្នុងនោះរួមមាន​ </w:t>
      </w:r>
      <w:r w:rsidR="00702D0F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Entity Relational Diagram, Flowchart, Data Dictionary, Input Output Design </w:t>
      </w:r>
      <w:r w:rsidR="00702D0F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និងរៀបចំសរសេរ </w:t>
      </w:r>
      <w:r w:rsidR="00702D0F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Code </w:t>
      </w:r>
      <w:r w:rsidR="00702D0F"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 xml:space="preserve">ដើម្បីអោយ </w:t>
      </w:r>
      <w:r w:rsidR="00702D0F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>Database</w:t>
      </w:r>
      <w:r w:rsidR="00702D0F"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 xml:space="preserve"> ដែលរៀបចំបង្កើត ថ្មីក្លាយជាប្រព័ន្ធគ្រប់គ្រង</w:t>
      </w:r>
      <w:r w:rsidR="005A3A20"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>មួយមានលក្ខណៈពេញលេញ ។ ប៉ុន្តែបើសិនជានៅមានបញ្ហា កើតឡើងនៅ ក្នុងពេលអនុវត្តន៍</w:t>
      </w:r>
      <w:r w:rsidR="00702D0F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 Code</w:t>
      </w:r>
      <w:r w:rsidR="005A3A20"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 xml:space="preserve"> ឬ</w:t>
      </w:r>
      <w:r w:rsidR="00702D0F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 Database</w:t>
      </w:r>
      <w:r w:rsidR="005A3A20"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 xml:space="preserve"> ត្រូវតែលុប ទៅធ្វើការជំហានទី៤ឡើងវិញ ។</w:t>
      </w:r>
    </w:p>
    <w:p w14:paraId="05090773" w14:textId="77777777" w:rsidR="00403F29" w:rsidRPr="00403F29" w:rsidRDefault="00403F29" w:rsidP="008461DF">
      <w:pPr>
        <w:tabs>
          <w:tab w:val="left" w:pos="567"/>
          <w:tab w:val="left" w:pos="851"/>
        </w:tabs>
        <w:spacing w:after="0" w:line="240" w:lineRule="auto"/>
        <w:jc w:val="both"/>
        <w:rPr>
          <w:rFonts w:ascii="Khmer OS Muol Light" w:eastAsiaTheme="minorEastAsia" w:hAnsi="Khmer OS Muol Light" w:cs="Khmer OS Muol Light"/>
          <w:b/>
          <w:bCs/>
          <w:sz w:val="22"/>
          <w:szCs w:val="22"/>
          <w:lang w:eastAsia="zh-CN"/>
        </w:rPr>
      </w:pPr>
    </w:p>
    <w:p w14:paraId="38A5CFDC" w14:textId="15CFFCBB" w:rsidR="00373CA8" w:rsidRPr="00DD5B73" w:rsidRDefault="008144FD" w:rsidP="006D63E6">
      <w:pPr>
        <w:pStyle w:val="HD3"/>
        <w:ind w:firstLine="720"/>
        <w:jc w:val="left"/>
      </w:pPr>
      <w:bookmarkStart w:id="50" w:name="_Toc201760528"/>
      <w:r w:rsidRPr="00DD5B73">
        <w:rPr>
          <w:bCs/>
          <w:cs/>
        </w:rPr>
        <w:t>៣.១.</w:t>
      </w:r>
      <w:r w:rsidR="00A2326C" w:rsidRPr="00DD5B73">
        <w:rPr>
          <w:rFonts w:hint="cs"/>
          <w:bCs/>
          <w:cs/>
        </w:rPr>
        <w:t xml:space="preserve">៦ </w:t>
      </w:r>
      <w:r w:rsidR="00373CA8" w:rsidRPr="00DD5B73">
        <w:rPr>
          <w:cs/>
        </w:rPr>
        <w:t>ជំហានទី</w:t>
      </w:r>
      <w:r w:rsidR="008B6D54" w:rsidRPr="00DD5B73">
        <w:rPr>
          <w:rFonts w:hint="cs"/>
          <w:cs/>
        </w:rPr>
        <w:t xml:space="preserve">៦ </w:t>
      </w:r>
      <w:r w:rsidR="008B6D54" w:rsidRPr="00DD5B73">
        <w:rPr>
          <w:cs/>
        </w:rPr>
        <w:t>ដំណើរការ</w:t>
      </w:r>
      <w:r w:rsidR="008B6D54" w:rsidRPr="00DD5B73">
        <w:rPr>
          <w:rFonts w:hint="cs"/>
          <w:cs/>
        </w:rPr>
        <w:t>នៃ</w:t>
      </w:r>
      <w:r w:rsidR="00723ECB">
        <w:rPr>
          <w:rFonts w:hint="cs"/>
          <w:cs/>
        </w:rPr>
        <w:t>ប្រ</w:t>
      </w:r>
      <w:r w:rsidR="00373CA8" w:rsidRPr="00DD5B73">
        <w:rPr>
          <w:cs/>
        </w:rPr>
        <w:t>ព័ន្ធ និងថែទាំប្រព័ន្ធ</w:t>
      </w:r>
      <w:bookmarkEnd w:id="50"/>
    </w:p>
    <w:p w14:paraId="50B5BE97" w14:textId="27CB0FF5" w:rsidR="00585E3D" w:rsidRPr="00DD5B73" w:rsidRDefault="008144FD" w:rsidP="008461DF">
      <w:pPr>
        <w:tabs>
          <w:tab w:val="left" w:pos="567"/>
          <w:tab w:val="left" w:pos="85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ab/>
      </w:r>
      <w:r w:rsidR="00585E3D" w:rsidRPr="00DD5B73">
        <w:rPr>
          <w:rFonts w:ascii="Khmer OS Battambang" w:hAnsi="Khmer OS Battambang" w:cs="Khmer OS Battambang"/>
          <w:sz w:val="22"/>
          <w:szCs w:val="22"/>
          <w:cs/>
        </w:rPr>
        <w:tab/>
      </w:r>
      <w:r w:rsidR="00373CA8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ជាជំហានចុងក្រោយដែលធ្វើការដាក់អោយប្រើប្រាស់ និងធ្វើការថែទាំនូវប្រព័ន្ធថ្មីនេះ ដើម្បីជៀសវាងមានបញ្ហា </w:t>
      </w:r>
      <w:r w:rsidR="00373CA8" w:rsidRPr="00DD5B73">
        <w:rPr>
          <w:rFonts w:ascii="Khmer OS Battambang" w:hAnsi="Khmer OS Battambang" w:cs="Khmer OS Battambang"/>
          <w:sz w:val="22"/>
          <w:szCs w:val="22"/>
        </w:rPr>
        <w:t xml:space="preserve">error </w:t>
      </w:r>
      <w:r w:rsidR="00373CA8" w:rsidRPr="00DD5B73">
        <w:rPr>
          <w:rFonts w:ascii="Khmer OS Battambang" w:hAnsi="Khmer OS Battambang" w:cs="Khmer OS Battambang"/>
          <w:sz w:val="22"/>
          <w:szCs w:val="22"/>
          <w:cs/>
        </w:rPr>
        <w:t>កើតឡើង ។ ប្រព័ន្ធនេះក្លាយទៅជាប្រព័ន្ធ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373CA8" w:rsidRPr="00DD5B73">
        <w:rPr>
          <w:rFonts w:ascii="Khmer OS Battambang" w:hAnsi="Khmer OS Battambang" w:cs="Khmer OS Battambang"/>
          <w:sz w:val="22"/>
          <w:szCs w:val="22"/>
          <w:cs/>
        </w:rPr>
        <w:t>ថ្មី</w:t>
      </w:r>
      <w:r w:rsidR="00723ECB">
        <w:rPr>
          <w:rFonts w:hint="cs"/>
          <w:cs/>
        </w:rPr>
        <w:t xml:space="preserve"> </w:t>
      </w:r>
      <w:r w:rsidR="00723ECB">
        <w:rPr>
          <w:rFonts w:ascii="Khmer OS Battambang" w:hAnsi="Khmer OS Battambang" w:cs="Khmer OS Battambang" w:hint="cs"/>
          <w:sz w:val="22"/>
          <w:szCs w:val="22"/>
          <w:cs/>
        </w:rPr>
        <w:t>ដែល</w:t>
      </w:r>
      <w:r w:rsidR="00373CA8" w:rsidRPr="00DD5B73">
        <w:rPr>
          <w:rFonts w:ascii="Khmer OS Battambang" w:hAnsi="Khmer OS Battambang" w:cs="Khmer OS Battambang"/>
          <w:sz w:val="22"/>
          <w:szCs w:val="22"/>
          <w:cs/>
        </w:rPr>
        <w:t>បានបង្កើតឡើង អោយមានលក្ខណៈ</w:t>
      </w:r>
      <w:r w:rsidR="00723ECB">
        <w:rPr>
          <w:rFonts w:ascii="Khmer OS Battambang" w:hAnsi="Khmer OS Battambang" w:cs="Khmer OS Battambang" w:hint="cs"/>
          <w:sz w:val="22"/>
          <w:szCs w:val="22"/>
          <w:cs/>
        </w:rPr>
        <w:t>ចេញ</w:t>
      </w:r>
      <w:r w:rsidR="00373CA8" w:rsidRPr="00DD5B73">
        <w:rPr>
          <w:rFonts w:ascii="Khmer OS Battambang" w:hAnsi="Khmer OS Battambang" w:cs="Khmer OS Battambang"/>
          <w:sz w:val="22"/>
          <w:szCs w:val="22"/>
          <w:cs/>
        </w:rPr>
        <w:t>ជារូបរាងហើយនោះចាំបាច់ត្រូវធ្វើការសាកល្បងជាមុនសិន ប្រសិនបើប្រព័ន្ធ នៃការ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0C2587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ថ្មីមានលក្ខណៈត្រឹមត្រូវ ហើយនោះទើបដាក់អោយ </w:t>
      </w:r>
      <w:r w:rsidR="000C2587" w:rsidRPr="00DD5B73">
        <w:rPr>
          <w:rFonts w:ascii="Khmer OS Battambang" w:hAnsi="Khmer OS Battambang" w:cs="Khmer OS Battambang"/>
          <w:sz w:val="22"/>
          <w:szCs w:val="22"/>
        </w:rPr>
        <w:t xml:space="preserve">End User </w:t>
      </w:r>
      <w:r w:rsidR="000C2587" w:rsidRPr="00DD5B73">
        <w:rPr>
          <w:rFonts w:ascii="Khmer OS Battambang" w:hAnsi="Khmer OS Battambang" w:cs="Khmer OS Battambang"/>
          <w:sz w:val="22"/>
          <w:szCs w:val="22"/>
          <w:cs/>
        </w:rPr>
        <w:t>ប្រើប្រាស់ព្រមទាំងបង្ហាញនូវ របៀបប្រើប្រាស់ និងរង</w:t>
      </w:r>
      <w:r w:rsidR="00BD26F0" w:rsidRPr="00DD5B73">
        <w:rPr>
          <w:rFonts w:ascii="Khmer OS Battambang" w:hAnsi="Khmer OS Battambang" w:cs="Khmer OS Battambang" w:hint="cs"/>
          <w:sz w:val="22"/>
          <w:szCs w:val="22"/>
          <w:cs/>
        </w:rPr>
        <w:t>់</w:t>
      </w:r>
      <w:r w:rsidR="000C2587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ចាំទទួលមកវិញផងដែរ បន្ទាប់ពីការសាកល្បងប្រើប្រាស់នៃ </w:t>
      </w:r>
      <w:r w:rsidR="000C2587" w:rsidRPr="00DD5B73">
        <w:rPr>
          <w:rFonts w:ascii="Khmer OS Battambang" w:hAnsi="Khmer OS Battambang" w:cs="Khmer OS Battambang"/>
          <w:sz w:val="22"/>
          <w:szCs w:val="22"/>
        </w:rPr>
        <w:t xml:space="preserve">End User </w:t>
      </w:r>
      <w:r w:rsidR="000C2587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ជួបនូវបញ្ហាផ្សេងៗដែលកើតឡើងដោយស្មានមិនដល់ ឬដោយ </w:t>
      </w:r>
      <w:r w:rsidR="000C2587" w:rsidRPr="00DD5B73">
        <w:rPr>
          <w:rFonts w:ascii="Khmer OS Battambang" w:hAnsi="Khmer OS Battambang" w:cs="Khmer OS Battambang"/>
          <w:sz w:val="22"/>
          <w:szCs w:val="22"/>
        </w:rPr>
        <w:t xml:space="preserve">Program </w:t>
      </w:r>
      <w:r w:rsidR="000C2587" w:rsidRPr="00DD5B73">
        <w:rPr>
          <w:rFonts w:ascii="Khmer OS Battambang" w:hAnsi="Khmer OS Battambang" w:cs="Khmer OS Battambang"/>
          <w:sz w:val="22"/>
          <w:szCs w:val="22"/>
          <w:cs/>
        </w:rPr>
        <w:t>ធ្វើមិនបាន ។</w:t>
      </w:r>
    </w:p>
    <w:p w14:paraId="7B2BA9EC" w14:textId="558004E9" w:rsidR="00D15170" w:rsidRPr="00DD5B73" w:rsidRDefault="00D15170" w:rsidP="006D63E6">
      <w:pPr>
        <w:pStyle w:val="HD2"/>
        <w:jc w:val="left"/>
      </w:pPr>
      <w:bookmarkStart w:id="51" w:name="_Toc201760529"/>
      <w:r w:rsidRPr="00DD5B73">
        <w:rPr>
          <w:cs/>
        </w:rPr>
        <w:t>៣.២</w:t>
      </w:r>
      <w:r w:rsidR="00BE6818" w:rsidRPr="00DD5B73">
        <w:rPr>
          <w:rFonts w:hint="cs"/>
          <w:cs/>
        </w:rPr>
        <w:t xml:space="preserve"> </w:t>
      </w:r>
      <w:r w:rsidRPr="00DD5B73">
        <w:rPr>
          <w:cs/>
        </w:rPr>
        <w:t>វិធីសាស្រ្តស្រាវជ្រាវ (</w:t>
      </w:r>
      <w:r w:rsidRPr="00DD5B73">
        <w:t>Research Methodology)</w:t>
      </w:r>
      <w:bookmarkEnd w:id="51"/>
    </w:p>
    <w:p w14:paraId="5522C34F" w14:textId="552A5786" w:rsidR="00D15170" w:rsidRPr="00DD5B73" w:rsidRDefault="006D63E6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sz w:val="22"/>
          <w:szCs w:val="22"/>
          <w:cs/>
        </w:rPr>
        <w:tab/>
      </w:r>
      <w:r>
        <w:rPr>
          <w:rFonts w:ascii="Khmer OS Battambang" w:hAnsi="Khmer OS Battambang" w:cs="Khmer OS Battambang"/>
          <w:sz w:val="22"/>
          <w:szCs w:val="22"/>
          <w:cs/>
        </w:rPr>
        <w:tab/>
      </w:r>
      <w:r w:rsidR="00D15170" w:rsidRPr="00DD5B73">
        <w:rPr>
          <w:rFonts w:ascii="Khmer OS Battambang" w:hAnsi="Khmer OS Battambang" w:cs="Khmer OS Battambang"/>
          <w:sz w:val="22"/>
          <w:szCs w:val="22"/>
          <w:cs/>
        </w:rPr>
        <w:t>ដូចយើងបានដឹងហើយថា ក្នុងដំណាក់កាលនេះ</w:t>
      </w:r>
      <w:r w:rsidR="00264184" w:rsidRPr="00DD5B73">
        <w:rPr>
          <w:rFonts w:ascii="Khmer OS Battambang" w:hAnsi="Khmer OS Battambang" w:cs="Khmer OS Battambang" w:hint="cs"/>
          <w:sz w:val="22"/>
          <w:szCs w:val="22"/>
          <w:cs/>
        </w:rPr>
        <w:t>តម្រូវ</w:t>
      </w:r>
      <w:r w:rsidR="00D15170" w:rsidRPr="00DD5B73">
        <w:rPr>
          <w:rFonts w:ascii="Khmer OS Battambang" w:hAnsi="Khmer OS Battambang" w:cs="Khmer OS Battambang"/>
          <w:sz w:val="22"/>
          <w:szCs w:val="22"/>
          <w:cs/>
        </w:rPr>
        <w:t>ការនៃប្</w:t>
      </w:r>
      <w:r w:rsidR="00152CC9" w:rsidRPr="00DD5B73">
        <w:rPr>
          <w:rFonts w:ascii="Khmer OS Battambang" w:hAnsi="Khmer OS Battambang" w:cs="Khmer OS Battambang"/>
          <w:sz w:val="22"/>
          <w:szCs w:val="22"/>
          <w:cs/>
        </w:rPr>
        <w:t>រព័ន្ធ គឺត្រូវប្រមូលទិន្នន័យដែល</w:t>
      </w:r>
      <w:r w:rsidR="00D15170" w:rsidRPr="00DD5B73">
        <w:rPr>
          <w:rFonts w:ascii="Khmer OS Battambang" w:hAnsi="Khmer OS Battambang" w:cs="Khmer OS Battambang"/>
          <w:sz w:val="22"/>
          <w:szCs w:val="22"/>
          <w:cs/>
        </w:rPr>
        <w:t>ពាក់ព័ន្ធទៅន</w:t>
      </w:r>
      <w:r w:rsidR="003F4F4A" w:rsidRPr="00DD5B73">
        <w:rPr>
          <w:rFonts w:ascii="Khmer OS Battambang" w:hAnsi="Khmer OS Battambang" w:cs="Khmer OS Battambang" w:hint="cs"/>
          <w:sz w:val="22"/>
          <w:szCs w:val="22"/>
          <w:cs/>
        </w:rPr>
        <w:t>ឹ</w:t>
      </w:r>
      <w:r w:rsidR="00D15170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ង </w:t>
      </w:r>
      <w:r w:rsidR="00D15170" w:rsidRPr="00DD5B73">
        <w:rPr>
          <w:rFonts w:ascii="Khmer OS Battambang" w:hAnsi="Khmer OS Battambang" w:cs="Khmer OS Battambang"/>
          <w:sz w:val="22"/>
          <w:szCs w:val="22"/>
        </w:rPr>
        <w:t xml:space="preserve">System </w:t>
      </w:r>
      <w:r w:rsidR="00D15170" w:rsidRPr="00DD5B73">
        <w:rPr>
          <w:rFonts w:ascii="Khmer OS Battambang" w:hAnsi="Khmer OS Battambang" w:cs="Khmer OS Battambang"/>
          <w:sz w:val="22"/>
          <w:szCs w:val="22"/>
          <w:cs/>
        </w:rPr>
        <w:t>។ ដើម្បីប្រមូលទិន្នន័យអោយបានត្រឹម</w:t>
      </w:r>
      <w:r w:rsidR="00152CC9" w:rsidRPr="00DD5B73">
        <w:rPr>
          <w:rFonts w:ascii="Khmer OS Battambang" w:hAnsi="Khmer OS Battambang" w:cs="Khmer OS Battambang"/>
          <w:sz w:val="22"/>
          <w:szCs w:val="22"/>
          <w:cs/>
        </w:rPr>
        <w:t>ត្រូវ និងមានប្រសិទ្ធភាពខ្ពស់នោះ</w:t>
      </w:r>
      <w:r w:rsidR="00D15170" w:rsidRPr="00DD5B73">
        <w:rPr>
          <w:rFonts w:ascii="Khmer OS Battambang" w:hAnsi="Khmer OS Battambang" w:cs="Khmer OS Battambang"/>
          <w:sz w:val="22"/>
          <w:szCs w:val="22"/>
          <w:cs/>
        </w:rPr>
        <w:t>យើងត្រូវប្រើវិធីសាស្រ្តមួយដែលគេឱ្យឈ្</w:t>
      </w:r>
      <w:r w:rsidR="00CE6C63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មោះថាបច្ចេកវិទ្យាស្វែងរកការពិត </w:t>
      </w:r>
      <w:r w:rsidR="00C10FAD" w:rsidRPr="00DD5B73">
        <w:rPr>
          <w:rFonts w:ascii="Khmer OS Battambang" w:hAnsi="Khmer OS Battambang" w:cs="Khmer OS Battambang"/>
          <w:sz w:val="22"/>
          <w:szCs w:val="22"/>
        </w:rPr>
        <w:t>(</w:t>
      </w:r>
      <w:r w:rsidR="00CE6C63" w:rsidRPr="00DD5B73">
        <w:rPr>
          <w:rFonts w:ascii="Khmer OS Battambang" w:hAnsi="Khmer OS Battambang" w:cs="Khmer OS Battambang"/>
          <w:sz w:val="22"/>
          <w:szCs w:val="22"/>
        </w:rPr>
        <w:t>Fact-Finding Technique</w:t>
      </w:r>
      <w:r w:rsidR="00C10FAD" w:rsidRPr="00DD5B73">
        <w:rPr>
          <w:rFonts w:ascii="Khmer OS Battambang" w:hAnsi="Khmer OS Battambang" w:cs="Khmer OS Battambang"/>
          <w:sz w:val="22"/>
          <w:szCs w:val="22"/>
        </w:rPr>
        <w:t>)</w:t>
      </w:r>
    </w:p>
    <w:p w14:paraId="02024FBF" w14:textId="77777777" w:rsidR="00D15170" w:rsidRPr="00DD5B73" w:rsidRDefault="00D15170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ab/>
        <w:t xml:space="preserve">បច្ចេកវិទ្យាស្វែងរកការពិតរួមមានៈ </w:t>
      </w:r>
    </w:p>
    <w:p w14:paraId="6B250B4B" w14:textId="37EB3D35" w:rsidR="00A4477C" w:rsidRPr="00DD5B73" w:rsidRDefault="00D15170" w:rsidP="008461DF">
      <w:pPr>
        <w:pStyle w:val="ListParagraph"/>
        <w:numPr>
          <w:ilvl w:val="0"/>
          <w:numId w:val="6"/>
        </w:numPr>
        <w:tabs>
          <w:tab w:val="left" w:pos="567"/>
        </w:tabs>
        <w:ind w:left="993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ឯកសារគ</w:t>
      </w:r>
      <w:r w:rsidR="00BD26F0" w:rsidRPr="00DD5B73">
        <w:rPr>
          <w:rFonts w:ascii="Khmer OS Battambang" w:hAnsi="Khmer OS Battambang" w:cs="Khmer OS Battambang" w:hint="cs"/>
          <w:szCs w:val="22"/>
          <w:cs/>
          <w:lang w:bidi="km-KH"/>
        </w:rPr>
        <w:t>ម្រូ</w:t>
      </w:r>
      <w:r w:rsidRPr="00DD5B73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="00B153CC" w:rsidRPr="00DD5B73">
        <w:rPr>
          <w:rFonts w:ascii="Khmer OS Battambang" w:hAnsi="Khmer OS Battambang" w:cs="Khmer OS Battambang"/>
          <w:szCs w:val="22"/>
        </w:rPr>
        <w:t>(</w:t>
      </w:r>
      <w:r w:rsidR="00740FCF" w:rsidRPr="00DD5B73">
        <w:rPr>
          <w:rFonts w:ascii="Khmer OS Battambang" w:hAnsi="Khmer OS Battambang" w:cs="Khmer OS Battambang"/>
          <w:szCs w:val="22"/>
        </w:rPr>
        <w:t>Sampling Document</w:t>
      </w:r>
      <w:r w:rsidR="00B153CC" w:rsidRPr="00DD5B73">
        <w:rPr>
          <w:rFonts w:ascii="Khmer OS Muol Light" w:hAnsi="Khmer OS Muol Light" w:cs="Khmer OS Muol Light"/>
        </w:rPr>
        <w:t>)</w:t>
      </w:r>
    </w:p>
    <w:p w14:paraId="1CD18BEF" w14:textId="3F16CE0B" w:rsidR="00A4477C" w:rsidRPr="00DD5B73" w:rsidRDefault="00D15170" w:rsidP="008461DF">
      <w:pPr>
        <w:pStyle w:val="ListParagraph"/>
        <w:numPr>
          <w:ilvl w:val="0"/>
          <w:numId w:val="6"/>
        </w:numPr>
        <w:tabs>
          <w:tab w:val="left" w:pos="567"/>
        </w:tabs>
        <w:ind w:left="993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ការស</w:t>
      </w:r>
      <w:r w:rsidR="003A2106" w:rsidRPr="00DD5B73">
        <w:rPr>
          <w:rFonts w:ascii="Khmer OS Battambang" w:hAnsi="Khmer OS Battambang" w:cs="Khmer OS Battambang" w:hint="cs"/>
          <w:szCs w:val="22"/>
          <w:cs/>
          <w:lang w:bidi="km-KH"/>
        </w:rPr>
        <w:t>ម្ភា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>ស</w:t>
      </w:r>
      <w:r w:rsidR="00AC70A9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ន៍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 xml:space="preserve"> </w:t>
      </w:r>
      <w:r w:rsidR="00B153CC" w:rsidRPr="00DD5B73">
        <w:rPr>
          <w:rFonts w:ascii="Khmer OS Battambang" w:hAnsi="Khmer OS Battambang" w:cs="Khmer OS Battambang"/>
          <w:szCs w:val="22"/>
        </w:rPr>
        <w:t>(</w:t>
      </w:r>
      <w:r w:rsidR="00740FCF" w:rsidRPr="00DD5B73">
        <w:rPr>
          <w:rFonts w:ascii="Khmer OS Battambang" w:hAnsi="Khmer OS Battambang" w:cs="Khmer OS Battambang"/>
          <w:szCs w:val="22"/>
        </w:rPr>
        <w:t>Interviewing</w:t>
      </w:r>
      <w:r w:rsidR="00B153CC" w:rsidRPr="00DD5B73">
        <w:rPr>
          <w:rFonts w:ascii="Khmer OS Muol Light" w:hAnsi="Khmer OS Muol Light" w:cs="Khmer OS Muol Light"/>
        </w:rPr>
        <w:t>)</w:t>
      </w:r>
    </w:p>
    <w:p w14:paraId="6948D11C" w14:textId="02479674" w:rsidR="00A4477C" w:rsidRPr="00DD5B73" w:rsidRDefault="00D15170" w:rsidP="008461DF">
      <w:pPr>
        <w:pStyle w:val="ListParagraph"/>
        <w:numPr>
          <w:ilvl w:val="0"/>
          <w:numId w:val="6"/>
        </w:numPr>
        <w:tabs>
          <w:tab w:val="left" w:pos="567"/>
        </w:tabs>
        <w:ind w:left="993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ការប្រើប្រាស់ស</w:t>
      </w:r>
      <w:r w:rsidR="00BD26F0" w:rsidRPr="00DD5B73">
        <w:rPr>
          <w:rFonts w:ascii="Khmer OS Battambang" w:hAnsi="Khmer OS Battambang" w:cs="Khmer OS Battambang" w:hint="cs"/>
          <w:szCs w:val="22"/>
          <w:cs/>
          <w:lang w:bidi="km-KH"/>
        </w:rPr>
        <w:t>ំណួរ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 xml:space="preserve"> </w:t>
      </w:r>
      <w:r w:rsidR="00B153CC" w:rsidRPr="00DD5B73">
        <w:rPr>
          <w:rFonts w:ascii="Khmer OS Battambang" w:hAnsi="Khmer OS Battambang" w:cs="Khmer OS Battambang"/>
          <w:szCs w:val="22"/>
        </w:rPr>
        <w:t>(</w:t>
      </w:r>
      <w:r w:rsidRPr="00DD5B73">
        <w:rPr>
          <w:rFonts w:ascii="Khmer OS Battambang" w:hAnsi="Khmer OS Battambang" w:cs="Khmer OS Battambang"/>
          <w:szCs w:val="22"/>
        </w:rPr>
        <w:t>U</w:t>
      </w:r>
      <w:r w:rsidR="00740FCF" w:rsidRPr="00DD5B73">
        <w:rPr>
          <w:rFonts w:ascii="Khmer OS Battambang" w:hAnsi="Khmer OS Battambang" w:cs="Khmer OS Battambang"/>
          <w:szCs w:val="22"/>
        </w:rPr>
        <w:t>sing Questionnaires</w:t>
      </w:r>
      <w:r w:rsidR="00B153CC" w:rsidRPr="00DD5B73">
        <w:rPr>
          <w:rFonts w:ascii="Khmer OS Muol Light" w:hAnsi="Khmer OS Muol Light" w:cs="Khmer OS Muol Light"/>
        </w:rPr>
        <w:t>)</w:t>
      </w:r>
    </w:p>
    <w:p w14:paraId="32D9F11E" w14:textId="7FC0912A" w:rsidR="006E1097" w:rsidRPr="00DD5B73" w:rsidRDefault="00D15170" w:rsidP="008461DF">
      <w:pPr>
        <w:pStyle w:val="ListParagraph"/>
        <w:numPr>
          <w:ilvl w:val="0"/>
          <w:numId w:val="6"/>
        </w:numPr>
        <w:tabs>
          <w:tab w:val="left" w:pos="567"/>
        </w:tabs>
        <w:ind w:left="993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 xml:space="preserve">ការសង្កេត </w:t>
      </w:r>
      <w:r w:rsidR="00B153CC" w:rsidRPr="00DD5B73">
        <w:rPr>
          <w:rFonts w:ascii="Khmer OS Battambang" w:hAnsi="Khmer OS Battambang" w:cs="Khmer OS Battambang"/>
          <w:szCs w:val="22"/>
        </w:rPr>
        <w:t>(</w:t>
      </w:r>
      <w:r w:rsidRPr="00DD5B73">
        <w:rPr>
          <w:rFonts w:ascii="Khmer OS Battambang" w:hAnsi="Khmer OS Battambang" w:cs="Khmer OS Battambang"/>
          <w:szCs w:val="22"/>
        </w:rPr>
        <w:t>Observi</w:t>
      </w:r>
      <w:r w:rsidR="00CE6C63" w:rsidRPr="00DD5B73">
        <w:rPr>
          <w:rFonts w:ascii="Khmer OS Battambang" w:hAnsi="Khmer OS Battambang" w:cs="Khmer OS Battambang"/>
          <w:szCs w:val="22"/>
        </w:rPr>
        <w:t>ng</w:t>
      </w:r>
      <w:r w:rsidR="00B153CC" w:rsidRPr="00DD5B73">
        <w:rPr>
          <w:rFonts w:ascii="Khmer OS Muol Light" w:hAnsi="Khmer OS Muol Light" w:cs="Khmer OS Muol Light"/>
        </w:rPr>
        <w:t>)</w:t>
      </w:r>
    </w:p>
    <w:p w14:paraId="005CFFE8" w14:textId="77777777" w:rsidR="006D63E6" w:rsidRDefault="00AC70A9" w:rsidP="00967B2D">
      <w:pPr>
        <w:pStyle w:val="HD3"/>
      </w:pPr>
      <w:r>
        <w:rPr>
          <w:cs/>
        </w:rPr>
        <w:tab/>
      </w:r>
      <w:bookmarkStart w:id="52" w:name="_Toc201760530"/>
    </w:p>
    <w:p w14:paraId="3BA97B82" w14:textId="77777777" w:rsidR="006D63E6" w:rsidRDefault="006D63E6" w:rsidP="00967B2D">
      <w:pPr>
        <w:pStyle w:val="HD3"/>
      </w:pPr>
    </w:p>
    <w:p w14:paraId="33652E7C" w14:textId="21544C06" w:rsidR="00A4477C" w:rsidRPr="00DD5B73" w:rsidRDefault="00D15170" w:rsidP="006D63E6">
      <w:pPr>
        <w:pStyle w:val="HD3"/>
        <w:ind w:firstLine="633"/>
        <w:jc w:val="left"/>
      </w:pPr>
      <w:r w:rsidRPr="00DD5B73">
        <w:rPr>
          <w:cs/>
        </w:rPr>
        <w:t>៣.២.១ ប្រភេទទិន្នន័យ</w:t>
      </w:r>
      <w:bookmarkEnd w:id="52"/>
      <w:r w:rsidRPr="00DD5B73">
        <w:rPr>
          <w:cs/>
        </w:rPr>
        <w:t xml:space="preserve"> </w:t>
      </w:r>
    </w:p>
    <w:p w14:paraId="482E5278" w14:textId="7B6302EA" w:rsidR="00A4477C" w:rsidRPr="00DD5B73" w:rsidRDefault="006D63E6" w:rsidP="008461DF">
      <w:pPr>
        <w:tabs>
          <w:tab w:val="left" w:pos="567"/>
          <w:tab w:val="left" w:pos="851"/>
        </w:tabs>
        <w:spacing w:after="0" w:line="240" w:lineRule="auto"/>
        <w:jc w:val="both"/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szCs w:val="22"/>
          <w:cs/>
        </w:rPr>
        <w:tab/>
      </w:r>
      <w:r w:rsidR="00D15170" w:rsidRPr="00DD5B73">
        <w:rPr>
          <w:rFonts w:ascii="Khmer OS Battambang" w:hAnsi="Khmer OS Battambang" w:cs="Khmer OS Battambang"/>
          <w:szCs w:val="22"/>
          <w:cs/>
        </w:rPr>
        <w:t>ប្រភេទទិន្នន័យត្រូវបានបែងចែកជាពីរ</w:t>
      </w:r>
    </w:p>
    <w:p w14:paraId="1C1DFB6D" w14:textId="19356202" w:rsidR="00A4477C" w:rsidRPr="00DD5B73" w:rsidRDefault="00D15170" w:rsidP="008461DF">
      <w:pPr>
        <w:pStyle w:val="ListParagraph"/>
        <w:numPr>
          <w:ilvl w:val="0"/>
          <w:numId w:val="8"/>
        </w:numPr>
        <w:tabs>
          <w:tab w:val="left" w:pos="567"/>
        </w:tabs>
        <w:ind w:left="1134" w:hanging="141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ទិន្នន័យ</w:t>
      </w:r>
      <w:r w:rsidR="00F8228D">
        <w:rPr>
          <w:rFonts w:ascii="Khmer OS Battambang" w:hAnsi="Khmer OS Battambang" w:cs="Khmer OS Battambang" w:hint="cs"/>
          <w:szCs w:val="22"/>
          <w:cs/>
          <w:lang w:bidi="km-KH"/>
        </w:rPr>
        <w:t>ចម្បង</w:t>
      </w:r>
      <w:r w:rsidR="00453955" w:rsidRPr="00DD5B73">
        <w:rPr>
          <w:rFonts w:ascii="Khmer OS Battambang" w:hAnsi="Khmer OS Battambang" w:cs="Khmer OS Battambang" w:hint="cs"/>
          <w:szCs w:val="22"/>
          <w:cs/>
          <w:lang w:bidi="km-KH"/>
        </w:rPr>
        <w:t xml:space="preserve"> (</w:t>
      </w:r>
      <w:r w:rsidRPr="00DD5B73">
        <w:rPr>
          <w:rFonts w:ascii="Khmer OS Battambang" w:hAnsi="Khmer OS Battambang" w:cs="Khmer OS Battambang"/>
          <w:szCs w:val="22"/>
        </w:rPr>
        <w:t>Primary Data)</w:t>
      </w:r>
    </w:p>
    <w:p w14:paraId="48F850BC" w14:textId="77777777" w:rsidR="00F200EC" w:rsidRPr="00DD5B73" w:rsidRDefault="00D15170" w:rsidP="008461DF">
      <w:pPr>
        <w:pStyle w:val="ListParagraph"/>
        <w:numPr>
          <w:ilvl w:val="0"/>
          <w:numId w:val="7"/>
        </w:numPr>
        <w:tabs>
          <w:tab w:val="left" w:pos="567"/>
        </w:tabs>
        <w:ind w:left="1418" w:hanging="28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ជាទិន្នន័យដើមចាំបាច់ដែលទទួលបានពីការចុះធ្វើកម្មសិក្សា</w:t>
      </w:r>
    </w:p>
    <w:p w14:paraId="211BE1D9" w14:textId="687286CD" w:rsidR="00AE3632" w:rsidRPr="00AC70A9" w:rsidRDefault="00D15170" w:rsidP="008461DF">
      <w:pPr>
        <w:pStyle w:val="ListParagraph"/>
        <w:numPr>
          <w:ilvl w:val="0"/>
          <w:numId w:val="7"/>
        </w:numPr>
        <w:tabs>
          <w:tab w:val="left" w:pos="567"/>
        </w:tabs>
        <w:ind w:left="1418" w:hanging="284"/>
        <w:jc w:val="both"/>
        <w:rPr>
          <w:rFonts w:ascii="Khmer OS Battambang" w:hAnsi="Khmer OS Battambang" w:cs="Khmer OS Battambang"/>
          <w:szCs w:val="22"/>
        </w:rPr>
      </w:pPr>
      <w:r w:rsidRPr="00AC70A9">
        <w:rPr>
          <w:rFonts w:ascii="Khmer OS Battambang" w:hAnsi="Khmer OS Battambang" w:cs="Khmer OS Battambang"/>
          <w:szCs w:val="22"/>
          <w:cs/>
          <w:lang w:bidi="km-KH"/>
        </w:rPr>
        <w:t>ការសាកសួរព័ត៌មានជាមួយន</w:t>
      </w:r>
      <w:r w:rsidR="00E41DE1" w:rsidRPr="00AC70A9">
        <w:rPr>
          <w:rFonts w:ascii="Khmer OS Battambang" w:hAnsi="Khmer OS Battambang" w:cs="Khmer OS Battambang" w:hint="cs"/>
          <w:szCs w:val="22"/>
          <w:cs/>
          <w:lang w:bidi="km-KH"/>
        </w:rPr>
        <w:t>ឹ</w:t>
      </w:r>
      <w:r w:rsidRPr="00AC70A9">
        <w:rPr>
          <w:rFonts w:ascii="Khmer OS Battambang" w:hAnsi="Khmer OS Battambang" w:cs="Khmer OS Battambang"/>
          <w:szCs w:val="22"/>
          <w:cs/>
          <w:lang w:bidi="km-KH"/>
        </w:rPr>
        <w:t>ងបុគ្គលិក នៃការិយាល័យរដ្ឋបាល</w:t>
      </w:r>
      <w:r w:rsidR="00F8228D" w:rsidRPr="00AC70A9">
        <w:rPr>
          <w:rFonts w:ascii="Khmer OS Battambang" w:hAnsi="Khmer OS Battambang" w:cs="Khmer OS Battambang" w:hint="cs"/>
          <w:szCs w:val="22"/>
          <w:cs/>
          <w:lang w:bidi="km-KH"/>
        </w:rPr>
        <w:t xml:space="preserve"> </w:t>
      </w:r>
    </w:p>
    <w:p w14:paraId="07157558" w14:textId="71B865AC" w:rsidR="00E8762C" w:rsidRPr="00DD5B73" w:rsidRDefault="00D15170" w:rsidP="008461DF">
      <w:pPr>
        <w:pStyle w:val="ListParagraph"/>
        <w:numPr>
          <w:ilvl w:val="0"/>
          <w:numId w:val="8"/>
        </w:numPr>
        <w:tabs>
          <w:tab w:val="left" w:pos="567"/>
        </w:tabs>
        <w:ind w:left="1134" w:hanging="141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ទិន្នន័យបន្ទ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 xml:space="preserve">ាប់ </w:t>
      </w:r>
      <w:r w:rsidR="00453955" w:rsidRPr="00DD5B73">
        <w:rPr>
          <w:rFonts w:ascii="Khmer OS Battambang" w:hAnsi="Khmer OS Battambang" w:cs="Khmer OS Battambang" w:hint="cs"/>
          <w:szCs w:val="22"/>
          <w:cs/>
          <w:lang w:bidi="km-KH"/>
        </w:rPr>
        <w:t>(</w:t>
      </w:r>
      <w:r w:rsidRPr="00DD5B73">
        <w:rPr>
          <w:rFonts w:ascii="Khmer OS Battambang" w:hAnsi="Khmer OS Battambang" w:cs="Khmer OS Battambang"/>
          <w:szCs w:val="22"/>
        </w:rPr>
        <w:t xml:space="preserve">Secondary Data) </w:t>
      </w:r>
    </w:p>
    <w:p w14:paraId="3B0DE77B" w14:textId="00E90590" w:rsidR="004F617C" w:rsidRPr="00DD5B73" w:rsidRDefault="00453955" w:rsidP="008461DF">
      <w:pPr>
        <w:pStyle w:val="ListParagraph"/>
        <w:numPr>
          <w:ilvl w:val="0"/>
          <w:numId w:val="9"/>
        </w:numPr>
        <w:tabs>
          <w:tab w:val="left" w:pos="567"/>
        </w:tabs>
        <w:ind w:left="1418" w:hanging="28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ជាទិន្នន័យដែលបានមកពីដំណើរការ</w:t>
      </w:r>
      <w:r w:rsidR="007109E9" w:rsidRPr="00DD5B73">
        <w:rPr>
          <w:rFonts w:ascii="Khmer OS Battambang" w:hAnsi="Khmer OS Battambang" w:cs="Khmer OS Battambang"/>
          <w:szCs w:val="22"/>
          <w:lang w:bidi="km-KH"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(</w:t>
      </w:r>
      <w:r w:rsidR="00D15170" w:rsidRPr="00DD5B73">
        <w:rPr>
          <w:rFonts w:ascii="Khmer OS Battambang" w:hAnsi="Khmer OS Battambang" w:cs="Khmer OS Battambang"/>
          <w:szCs w:val="22"/>
        </w:rPr>
        <w:t xml:space="preserve">Process) </w:t>
      </w:r>
      <w:r w:rsidR="00D15170" w:rsidRPr="00DD5B73">
        <w:rPr>
          <w:rFonts w:ascii="Khmer OS Battambang" w:hAnsi="Khmer OS Battambang" w:cs="Khmer OS Battambang"/>
          <w:szCs w:val="22"/>
          <w:cs/>
          <w:lang w:bidi="km-KH"/>
        </w:rPr>
        <w:t>ណាមួយក្នុងប្រព័ន្ធស</w:t>
      </w:r>
      <w:r w:rsidR="00BD26F0" w:rsidRPr="00DD5B73">
        <w:rPr>
          <w:rFonts w:ascii="Khmer OS Battambang" w:hAnsi="Khmer OS Battambang" w:cs="Khmer OS Battambang" w:hint="cs"/>
          <w:szCs w:val="22"/>
          <w:cs/>
          <w:lang w:bidi="km-KH"/>
        </w:rPr>
        <w:t>ម្រាប់</w:t>
      </w:r>
      <w:r w:rsidR="00D15170" w:rsidRPr="00DD5B73">
        <w:rPr>
          <w:rFonts w:ascii="Khmer OS Battambang" w:hAnsi="Khmer OS Battambang" w:cs="Khmer OS Battambang"/>
          <w:szCs w:val="22"/>
          <w:cs/>
          <w:lang w:bidi="km-KH"/>
        </w:rPr>
        <w:t>យកទៅ</w:t>
      </w:r>
      <w:r w:rsidR="00D15170" w:rsidRPr="00DD5B73">
        <w:rPr>
          <w:rFonts w:ascii="Khmer OS Battambang" w:hAnsi="Khmer OS Battambang" w:cs="Khmer OS Battambang"/>
          <w:szCs w:val="22"/>
          <w:cs/>
        </w:rPr>
        <w:t>ប្រើប្រាស់បន្តក្នុងដំណើរការ (</w:t>
      </w:r>
      <w:r w:rsidR="00D15170" w:rsidRPr="00DD5B73">
        <w:rPr>
          <w:rFonts w:ascii="Khmer OS Battambang" w:hAnsi="Khmer OS Battambang" w:cs="Khmer OS Battambang"/>
          <w:szCs w:val="22"/>
        </w:rPr>
        <w:t xml:space="preserve">Process) </w:t>
      </w:r>
      <w:r w:rsidR="00D15170" w:rsidRPr="00DD5B73">
        <w:rPr>
          <w:rFonts w:ascii="Khmer OS Battambang" w:hAnsi="Khmer OS Battambang" w:cs="Khmer OS Battambang"/>
          <w:szCs w:val="22"/>
          <w:cs/>
        </w:rPr>
        <w:t xml:space="preserve">មួយផ្សេងទៀត ។ </w:t>
      </w:r>
    </w:p>
    <w:p w14:paraId="0ED0DDF2" w14:textId="23B132A8" w:rsidR="009E7F53" w:rsidRDefault="00D15170" w:rsidP="006D63E6">
      <w:pPr>
        <w:pStyle w:val="HD3"/>
        <w:ind w:firstLine="720"/>
        <w:jc w:val="left"/>
      </w:pPr>
      <w:bookmarkStart w:id="53" w:name="_Toc201760531"/>
      <w:r w:rsidRPr="00DD5B73">
        <w:rPr>
          <w:cs/>
        </w:rPr>
        <w:t>៣.២.២ វិធីសាស្រ្តប្រមូលទិន្នន័យ</w:t>
      </w:r>
      <w:bookmarkEnd w:id="53"/>
    </w:p>
    <w:p w14:paraId="79A06162" w14:textId="68F067AE" w:rsidR="009E7F53" w:rsidRPr="00DD5B73" w:rsidRDefault="009E7F53" w:rsidP="008461DF">
      <w:pPr>
        <w:spacing w:line="240" w:lineRule="auto"/>
        <w:ind w:firstLine="720"/>
        <w:jc w:val="both"/>
        <w:rPr>
          <w:rFonts w:ascii="Khmer OS Battambang" w:hAnsi="Khmer OS Battambang" w:cs="Khmer OS Battambang"/>
          <w:szCs w:val="22"/>
        </w:rPr>
      </w:pPr>
      <w:r w:rsidRPr="00B265CC">
        <w:rPr>
          <w:rFonts w:ascii="Khmer OS Battambang" w:hAnsi="Khmer OS Battambang" w:cs="Khmer OS Battambang"/>
          <w:szCs w:val="22"/>
          <w:cs/>
        </w:rPr>
        <w:t>ក្នុងនោះ</w:t>
      </w:r>
      <w:r w:rsidR="00B265CC">
        <w:rPr>
          <w:rFonts w:ascii="Khmer OS Battambang" w:hAnsi="Khmer OS Battambang" w:cs="Khmer OS Battambang" w:hint="cs"/>
          <w:szCs w:val="22"/>
          <w:cs/>
        </w:rPr>
        <w:t>ផងដែរ</w:t>
      </w:r>
      <w:r w:rsidRPr="00B265CC">
        <w:rPr>
          <w:rFonts w:ascii="Khmer OS Battambang" w:hAnsi="Khmer OS Battambang" w:hint="cs"/>
          <w:szCs w:val="36"/>
          <w:cs/>
        </w:rPr>
        <w:t>​</w:t>
      </w:r>
      <w:r w:rsidRPr="00B265CC">
        <w:rPr>
          <w:rFonts w:ascii="Khmer OS Battambang" w:hAnsi="Khmer OS Battambang" w:cstheme="minorBidi" w:hint="cs"/>
          <w:szCs w:val="36"/>
          <w:cs/>
        </w:rPr>
        <w:t xml:space="preserve"> </w:t>
      </w:r>
      <w:r w:rsidRPr="00B265CC">
        <w:rPr>
          <w:rFonts w:ascii="Khmer OS Battambang" w:hAnsi="Khmer OS Battambang" w:cs="Khmer OS Battambang"/>
          <w:szCs w:val="22"/>
          <w:cs/>
        </w:rPr>
        <w:t>ក្រុមនិស្សិតយើ</w:t>
      </w:r>
      <w:r w:rsidR="00F8228D" w:rsidRPr="00B265CC">
        <w:rPr>
          <w:rFonts w:ascii="Khmer OS Battambang" w:hAnsi="Khmer OS Battambang" w:cs="Khmer OS Battambang" w:hint="cs"/>
          <w:szCs w:val="22"/>
          <w:cs/>
        </w:rPr>
        <w:t>ង</w:t>
      </w:r>
      <w:r w:rsidRPr="00B265CC">
        <w:rPr>
          <w:rFonts w:ascii="Khmer OS Battambang" w:hAnsi="Khmer OS Battambang" w:cs="Khmer OS Battambang"/>
          <w:szCs w:val="22"/>
          <w:cs/>
        </w:rPr>
        <w:t>ខ្ញុំ</w:t>
      </w:r>
      <w:r w:rsidR="00B265CC">
        <w:rPr>
          <w:rFonts w:ascii="Khmer OS Battambang" w:hAnsi="Khmer OS Battambang" w:cs="Khmer OS Battambang" w:hint="cs"/>
          <w:szCs w:val="22"/>
          <w:cs/>
        </w:rPr>
        <w:t>ក៏</w:t>
      </w:r>
      <w:r w:rsidRPr="00B265CC">
        <w:rPr>
          <w:rFonts w:ascii="Khmer OS Battambang" w:hAnsi="Khmer OS Battambang" w:cs="Khmer OS Battambang"/>
          <w:szCs w:val="22"/>
          <w:cs/>
        </w:rPr>
        <w:t>បានចុះស</w:t>
      </w:r>
      <w:r w:rsidRPr="00B265CC">
        <w:rPr>
          <w:rFonts w:ascii="Khmer OS Battambang" w:hAnsi="Khmer OS Battambang" w:cs="Khmer OS Battambang" w:hint="cs"/>
          <w:szCs w:val="22"/>
          <w:cs/>
        </w:rPr>
        <w:t>ម្ភាស</w:t>
      </w:r>
      <w:r w:rsidR="00B265CC">
        <w:rPr>
          <w:rFonts w:ascii="Khmer OS Battambang" w:hAnsi="Khmer OS Battambang" w:cs="Khmer OS Battambang" w:hint="cs"/>
          <w:szCs w:val="22"/>
          <w:cs/>
        </w:rPr>
        <w:t>ន៍</w:t>
      </w:r>
      <w:r w:rsidRPr="00B265CC">
        <w:rPr>
          <w:rFonts w:ascii="Khmer OS Battambang" w:hAnsi="Khmer OS Battambang" w:cs="Khmer OS Battambang"/>
          <w:szCs w:val="22"/>
          <w:cs/>
        </w:rPr>
        <w:t>ជាមួយបុគ្គលិកផ្នែកការិយាល័យរដ្ឋបា</w:t>
      </w:r>
      <w:r w:rsidR="006A3190" w:rsidRPr="00B265CC">
        <w:rPr>
          <w:rFonts w:ascii="Khmer OS Battambang" w:hAnsi="Khmer OS Battambang" w:cs="Khmer OS Battambang" w:hint="cs"/>
          <w:szCs w:val="22"/>
          <w:cs/>
        </w:rPr>
        <w:t>ល</w:t>
      </w:r>
      <w:r w:rsidRPr="00B265CC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Pr="00B265CC">
        <w:rPr>
          <w:rFonts w:ascii="Khmer OS Battambang" w:hAnsi="Khmer OS Battambang" w:cs="Khmer OS Battambang" w:hint="cs"/>
          <w:szCs w:val="22"/>
          <w:rtl/>
          <w:cs/>
        </w:rPr>
        <w:t>​</w:t>
      </w:r>
      <w:r w:rsidRPr="00B265CC">
        <w:rPr>
          <w:rFonts w:ascii="Khmer OS Battambang" w:hAnsi="Khmer OS Battambang" w:cs="Khmer OS Battambang" w:hint="cs"/>
          <w:szCs w:val="22"/>
          <w:cs/>
        </w:rPr>
        <w:t>​​​​​​​​​</w:t>
      </w:r>
      <w:r w:rsidRPr="00B265CC">
        <w:rPr>
          <w:rFonts w:ascii="Khmer OS Battambang" w:hAnsi="Khmer OS Battambang" w:cs="Khmer OS Battambang"/>
          <w:szCs w:val="22"/>
          <w:cs/>
        </w:rPr>
        <w:t>ហើយធ្វើការ</w:t>
      </w:r>
      <w:r w:rsidR="006A3190" w:rsidRPr="00B265CC">
        <w:rPr>
          <w:rFonts w:ascii="Khmer OS Battambang" w:hAnsi="Khmer OS Battambang" w:cs="Khmer OS Battambang" w:hint="cs"/>
          <w:szCs w:val="22"/>
          <w:cs/>
        </w:rPr>
        <w:t xml:space="preserve"> </w:t>
      </w:r>
      <w:r w:rsidRPr="00B265CC">
        <w:rPr>
          <w:rFonts w:ascii="Khmer OS Battambang" w:hAnsi="Khmer OS Battambang" w:cs="Khmer OS Battambang"/>
          <w:szCs w:val="22"/>
          <w:cs/>
        </w:rPr>
        <w:t>ប្រមូលរាល់ទិន្នន័យដែលទាក់ទងទៅនឹងការសាងសង់ប្រព័ន្ធថ្មី</w:t>
      </w:r>
      <w:r w:rsidRPr="00B265CC">
        <w:rPr>
          <w:rFonts w:ascii="Khmer OS Battambang" w:hAnsi="Khmer OS Battambang" w:cs="Khmer OS Battambang" w:hint="cs"/>
          <w:szCs w:val="22"/>
          <w:cs/>
        </w:rPr>
        <w:t xml:space="preserve"> ដោយអនុវត្តន៍ដូចតទៅ</w:t>
      </w:r>
      <w:r w:rsidR="006A3190" w:rsidRPr="00B265CC">
        <w:rPr>
          <w:rFonts w:ascii="Khmer OS Battambang" w:hAnsi="Khmer OS Battambang" w:cs="Khmer OS Battambang" w:hint="cs"/>
          <w:szCs w:val="22"/>
          <w:cs/>
        </w:rPr>
        <w:t>៖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</w:t>
      </w:r>
    </w:p>
    <w:p w14:paraId="78D68C54" w14:textId="0E798DAC" w:rsidR="00204E12" w:rsidRDefault="00214972" w:rsidP="008461DF">
      <w:pPr>
        <w:pStyle w:val="ListParagraph"/>
        <w:numPr>
          <w:ilvl w:val="0"/>
          <w:numId w:val="9"/>
        </w:numPr>
        <w:tabs>
          <w:tab w:val="left" w:pos="851"/>
        </w:tabs>
        <w:ind w:left="1134" w:hanging="141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ធ្វើការណាត់ជ</w:t>
      </w:r>
      <w:r w:rsidR="004F5848" w:rsidRPr="00DD5B73">
        <w:rPr>
          <w:rFonts w:ascii="Khmer OS Battambang" w:hAnsi="Khmer OS Battambang" w:cs="Khmer OS Battambang" w:hint="cs"/>
          <w:szCs w:val="22"/>
          <w:cs/>
          <w:lang w:bidi="km-KH"/>
        </w:rPr>
        <w:t>ួ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បជាមួយអ្នកត្រូវសម្ភាស</w:t>
      </w:r>
      <w:r w:rsidR="006C2F36">
        <w:rPr>
          <w:rFonts w:ascii="Khmer OS Battambang" w:hAnsi="Khmer OS Battambang" w:cs="Khmer OS Battambang" w:hint="cs"/>
          <w:szCs w:val="22"/>
          <w:cs/>
          <w:lang w:bidi="km-KH"/>
        </w:rPr>
        <w:t>ន៍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 xml:space="preserve"> ហើយប្រាប់ពីគោលបំណងនៃការសម្ភាស</w:t>
      </w:r>
      <w:r w:rsidR="006C2F36">
        <w:rPr>
          <w:rFonts w:ascii="Khmer OS Battambang" w:hAnsi="Khmer OS Battambang" w:cs="Khmer OS Battambang" w:hint="cs"/>
          <w:szCs w:val="22"/>
          <w:cs/>
          <w:lang w:bidi="km-KH"/>
        </w:rPr>
        <w:t>ន៍</w:t>
      </w:r>
      <w:r w:rsidR="000946DE" w:rsidRPr="00DD5B73">
        <w:rPr>
          <w:rFonts w:ascii="Khmer OS Battambang" w:hAnsi="Khmer OS Battambang" w:cs="Khmer OS Battambang" w:hint="cs"/>
          <w:szCs w:val="22"/>
          <w:cs/>
          <w:lang w:bidi="km-KH"/>
        </w:rPr>
        <w:t>។</w:t>
      </w:r>
    </w:p>
    <w:p w14:paraId="683CAEFD" w14:textId="6E89D586" w:rsidR="006C2F36" w:rsidRPr="00DD5B73" w:rsidRDefault="006C2F36" w:rsidP="008461DF">
      <w:pPr>
        <w:pStyle w:val="ListParagraph"/>
        <w:numPr>
          <w:ilvl w:val="0"/>
          <w:numId w:val="9"/>
        </w:numPr>
        <w:tabs>
          <w:tab w:val="left" w:pos="851"/>
        </w:tabs>
        <w:ind w:left="1134" w:hanging="141"/>
        <w:jc w:val="both"/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បង្កើតនូវ 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List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សំណួរសម្រាប់សួរ ។</w:t>
      </w:r>
    </w:p>
    <w:p w14:paraId="3D8E27B4" w14:textId="4CD391BE" w:rsidR="000946DE" w:rsidRPr="00DD5B73" w:rsidRDefault="000946DE" w:rsidP="008461DF">
      <w:pPr>
        <w:pStyle w:val="ListParagraph"/>
        <w:numPr>
          <w:ilvl w:val="0"/>
          <w:numId w:val="9"/>
        </w:numPr>
        <w:tabs>
          <w:tab w:val="left" w:pos="851"/>
        </w:tabs>
        <w:ind w:left="1134" w:hanging="141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ដោយផ្តើមនូវគោលបំណងសម្រាប់សម្ភាស</w:t>
      </w:r>
      <w:r w:rsidR="006C2F36">
        <w:rPr>
          <w:rFonts w:ascii="Khmer OS Battambang" w:hAnsi="Khmer OS Battambang" w:cs="Khmer OS Battambang" w:hint="cs"/>
          <w:szCs w:val="22"/>
          <w:cs/>
          <w:lang w:bidi="km-KH"/>
        </w:rPr>
        <w:t>ន៍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ម្តងទៀត។</w:t>
      </w:r>
    </w:p>
    <w:p w14:paraId="7118BE12" w14:textId="6B8B0C13" w:rsidR="000946DE" w:rsidRPr="00DD5B73" w:rsidRDefault="000946DE" w:rsidP="008461DF">
      <w:pPr>
        <w:pStyle w:val="ListParagraph"/>
        <w:numPr>
          <w:ilvl w:val="0"/>
          <w:numId w:val="9"/>
        </w:numPr>
        <w:tabs>
          <w:tab w:val="left" w:pos="851"/>
        </w:tabs>
        <w:ind w:left="1134" w:hanging="141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ត្រង់ចំ</w:t>
      </w:r>
      <w:r w:rsidR="006A3190" w:rsidRPr="00DD5B73">
        <w:rPr>
          <w:rFonts w:ascii="Khmer OS Battambang" w:hAnsi="Khmer OS Battambang" w:cs="Khmer OS Battambang" w:hint="cs"/>
          <w:szCs w:val="22"/>
          <w:cs/>
          <w:lang w:bidi="km-KH"/>
        </w:rPr>
        <w:t>ណុច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ដែលមិនយល់ត្រូវសុំការអនុញ្ញាតអោយគាត់បញ្ជាក់ម្តងទៀត។</w:t>
      </w:r>
    </w:p>
    <w:p w14:paraId="2CA47EA1" w14:textId="3687819C" w:rsidR="009E7F53" w:rsidRPr="00DD5B73" w:rsidRDefault="000946DE" w:rsidP="008461DF">
      <w:pPr>
        <w:pStyle w:val="ListParagraph"/>
        <w:numPr>
          <w:ilvl w:val="0"/>
          <w:numId w:val="9"/>
        </w:numPr>
        <w:tabs>
          <w:tab w:val="left" w:pos="851"/>
        </w:tabs>
        <w:ind w:left="1134" w:hanging="141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lastRenderedPageBreak/>
        <w:t>ជាចុងបញ្ចប់ត្រូវសង្ខេបនូវព័ត៌មាន ដែលប្រមូលបានពីការសម្ភាស</w:t>
      </w:r>
      <w:r w:rsidR="006C2F36">
        <w:rPr>
          <w:rFonts w:ascii="Khmer OS Battambang" w:hAnsi="Khmer OS Battambang" w:cs="Khmer OS Battambang" w:hint="cs"/>
          <w:szCs w:val="22"/>
          <w:cs/>
          <w:lang w:bidi="km-KH"/>
        </w:rPr>
        <w:t>ន៍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 xml:space="preserve"> និងធ្វើការបង្ហាញនូវព័ត៌មានទាំងនោះទៅកាន់អ្នកដែល</w:t>
      </w:r>
      <w:r w:rsidR="006C2F36">
        <w:rPr>
          <w:rFonts w:ascii="Khmer OS Battambang" w:hAnsi="Khmer OS Battambang" w:cs="Khmer OS Battambang" w:hint="cs"/>
          <w:szCs w:val="22"/>
          <w:cs/>
          <w:lang w:bidi="km-KH"/>
        </w:rPr>
        <w:t>ត្រូវ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បានសម្ភាស</w:t>
      </w:r>
      <w:r w:rsidR="006C2F36">
        <w:rPr>
          <w:rFonts w:ascii="Khmer OS Battambang" w:hAnsi="Khmer OS Battambang" w:cs="Khmer OS Battambang" w:hint="cs"/>
          <w:szCs w:val="22"/>
          <w:cs/>
          <w:lang w:bidi="km-KH"/>
        </w:rPr>
        <w:t>ន៍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វិញ។</w:t>
      </w:r>
    </w:p>
    <w:p w14:paraId="782B2D77" w14:textId="48C6D22B" w:rsidR="004244B1" w:rsidRPr="00DD5B73" w:rsidRDefault="009E7F53" w:rsidP="008461DF">
      <w:pPr>
        <w:pStyle w:val="ListParagraph"/>
        <w:numPr>
          <w:ilvl w:val="0"/>
          <w:numId w:val="9"/>
        </w:numPr>
        <w:tabs>
          <w:tab w:val="left" w:pos="851"/>
        </w:tabs>
        <w:ind w:left="1134" w:hanging="141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 xml:space="preserve">ស្វែងរក </w:t>
      </w:r>
      <w:r w:rsidRPr="00DD5B73">
        <w:rPr>
          <w:rFonts w:ascii="Khmer OS Battambang" w:hAnsi="Khmer OS Battambang" w:cs="Khmer OS Battambang" w:hint="cs"/>
          <w:szCs w:val="22"/>
          <w:cs/>
        </w:rPr>
        <w:t>ឯកសារស្រាវជ្រាវនៅបណ្ណាល័យដើម្បីបំពេញនូវ</w:t>
      </w:r>
      <w:r w:rsidR="006C2F36">
        <w:rPr>
          <w:rFonts w:ascii="Khmer OS Battambang" w:hAnsi="Khmer OS Battambang" w:cs="Khmer OS Battambang" w:hint="cs"/>
          <w:szCs w:val="22"/>
          <w:cs/>
          <w:lang w:bidi="km-KH"/>
        </w:rPr>
        <w:t>ចំណុចខ្វះ</w:t>
      </w:r>
      <w:r w:rsidRPr="00DD5B73">
        <w:rPr>
          <w:rFonts w:ascii="Khmer OS Battambang" w:hAnsi="Khmer OS Battambang" w:cs="Khmer OS Battambang" w:hint="cs"/>
          <w:szCs w:val="22"/>
          <w:cs/>
        </w:rPr>
        <w:t>ខាត</w:t>
      </w:r>
    </w:p>
    <w:p w14:paraId="68FB7A2B" w14:textId="1047A3EE" w:rsidR="004244B1" w:rsidRPr="00DD5B73" w:rsidRDefault="003850D9" w:rsidP="006D63E6">
      <w:pPr>
        <w:pStyle w:val="HD2"/>
        <w:jc w:val="left"/>
      </w:pPr>
      <w:bookmarkStart w:id="54" w:name="_Toc201760532"/>
      <w:r w:rsidRPr="00DD5B73">
        <w:rPr>
          <w:cs/>
        </w:rPr>
        <w:t>៣.៣ ការវិភាគទិន្នន័យ</w:t>
      </w:r>
      <w:bookmarkEnd w:id="54"/>
    </w:p>
    <w:p w14:paraId="6A78B775" w14:textId="0A1BEEC8" w:rsidR="00565579" w:rsidRPr="00DD5B73" w:rsidRDefault="004244B1" w:rsidP="008461DF">
      <w:pPr>
        <w:tabs>
          <w:tab w:val="left" w:pos="85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ab/>
      </w:r>
      <w:r w:rsidR="003850D9" w:rsidRPr="00DD5B73">
        <w:rPr>
          <w:rFonts w:ascii="Khmer OS Battambang" w:hAnsi="Khmer OS Battambang" w:cs="Khmer OS Battambang"/>
          <w:sz w:val="22"/>
          <w:szCs w:val="22"/>
          <w:cs/>
        </w:rPr>
        <w:t>ក្នុងការវិភាគប្រព័ន្ធជាដំបូងយើងត្រូវធ្វើកា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រសិក្សាស្វែងយល់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អំពីរាល់បញ្ហាដែលកើតមាន</w:t>
      </w:r>
      <w:r w:rsidR="003850D9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នៅលើប្រព័ន្ធចាស់ ។ </w:t>
      </w:r>
    </w:p>
    <w:p w14:paraId="5ACF07EF" w14:textId="4B400F34" w:rsidR="003850D9" w:rsidRPr="00DD5B73" w:rsidRDefault="00565579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ab/>
      </w:r>
      <w:r w:rsidR="003850D9" w:rsidRPr="00DD5B73">
        <w:rPr>
          <w:rFonts w:ascii="Khmer OS Battambang" w:hAnsi="Khmer OS Battambang" w:cs="Khmer OS Battambang"/>
          <w:sz w:val="22"/>
          <w:szCs w:val="22"/>
          <w:cs/>
        </w:rPr>
        <w:t>នៅក្នុងការវិភាគប</w:t>
      </w:r>
      <w:r w:rsidR="004244B1" w:rsidRPr="00DD5B73">
        <w:rPr>
          <w:rFonts w:ascii="Khmer OS Battambang" w:hAnsi="Khmer OS Battambang" w:cs="Khmer OS Battambang"/>
          <w:sz w:val="22"/>
          <w:szCs w:val="22"/>
          <w:cs/>
        </w:rPr>
        <w:t>្រព័ន្ធជាទូទៅត្រូវបានធ្វើឡើងតាម</w:t>
      </w:r>
      <w:r w:rsidR="003850D9" w:rsidRPr="00DD5B73">
        <w:rPr>
          <w:rFonts w:ascii="Khmer OS Battambang" w:hAnsi="Khmer OS Battambang" w:cs="Khmer OS Battambang"/>
          <w:sz w:val="22"/>
          <w:szCs w:val="22"/>
          <w:cs/>
        </w:rPr>
        <w:t>បីជំហ</w:t>
      </w:r>
      <w:r w:rsidR="00121B11" w:rsidRPr="00DD5B73">
        <w:rPr>
          <w:rFonts w:ascii="Khmer OS Battambang" w:hAnsi="Khmer OS Battambang" w:cs="Khmer OS Battambang" w:hint="cs"/>
          <w:sz w:val="22"/>
          <w:szCs w:val="22"/>
          <w:cs/>
        </w:rPr>
        <w:t>ា</w:t>
      </w:r>
      <w:r w:rsidR="003850D9" w:rsidRPr="00DD5B73">
        <w:rPr>
          <w:rFonts w:ascii="Khmer OS Battambang" w:hAnsi="Khmer OS Battambang" w:cs="Khmer OS Battambang"/>
          <w:sz w:val="22"/>
          <w:szCs w:val="22"/>
          <w:cs/>
        </w:rPr>
        <w:t>នដូចខាងក្រោមៈ</w:t>
      </w:r>
    </w:p>
    <w:p w14:paraId="0D1A7F02" w14:textId="77777777" w:rsidR="002D512F" w:rsidRPr="00DD5B73" w:rsidRDefault="003850D9" w:rsidP="00490B38">
      <w:pPr>
        <w:pStyle w:val="ListParagraph"/>
        <w:numPr>
          <w:ilvl w:val="0"/>
          <w:numId w:val="14"/>
        </w:numPr>
        <w:tabs>
          <w:tab w:val="left" w:pos="567"/>
        </w:tabs>
        <w:ind w:left="1134"/>
        <w:jc w:val="both"/>
        <w:rPr>
          <w:rFonts w:ascii="Khmer OS Battambang" w:hAnsi="Khmer OS Battambang" w:cs="Khmer OS Battambang"/>
          <w:szCs w:val="22"/>
          <w:rtl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ការវិភាគទៅលើប្រព័ន្ធចាស់</w:t>
      </w:r>
      <w:r w:rsidRPr="00DD5B73">
        <w:rPr>
          <w:rFonts w:ascii="Khmer OS Battambang" w:hAnsi="Khmer OS Battambang" w:cs="Khmer OS Battambang"/>
          <w:szCs w:val="22"/>
          <w:rtl/>
          <w:cs/>
        </w:rPr>
        <w:t xml:space="preserve"> </w:t>
      </w:r>
    </w:p>
    <w:p w14:paraId="3BE95D40" w14:textId="77777777" w:rsidR="0075753A" w:rsidRPr="00DD5B73" w:rsidRDefault="003850D9" w:rsidP="00490B38">
      <w:pPr>
        <w:pStyle w:val="ListParagraph"/>
        <w:numPr>
          <w:ilvl w:val="0"/>
          <w:numId w:val="14"/>
        </w:numPr>
        <w:tabs>
          <w:tab w:val="left" w:pos="567"/>
        </w:tabs>
        <w:ind w:left="113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</w:rPr>
        <w:t>សិក្សាត</w:t>
      </w:r>
      <w:r w:rsidR="00121B11" w:rsidRPr="00DD5B73">
        <w:rPr>
          <w:rFonts w:ascii="Khmer OS Battambang" w:hAnsi="Khmer OS Battambang" w:cs="Khmer OS Battambang" w:hint="cs"/>
          <w:szCs w:val="22"/>
          <w:cs/>
        </w:rPr>
        <w:t>ម្រូ</w:t>
      </w:r>
      <w:r w:rsidRPr="00DD5B73">
        <w:rPr>
          <w:rFonts w:ascii="Khmer OS Battambang" w:hAnsi="Khmer OS Battambang" w:cs="Khmer OS Battambang" w:hint="cs"/>
          <w:szCs w:val="22"/>
          <w:cs/>
        </w:rPr>
        <w:t>វការនៃប្រព័ន្ធ</w:t>
      </w:r>
    </w:p>
    <w:p w14:paraId="1038D6B8" w14:textId="68AFD0C7" w:rsidR="00565579" w:rsidRPr="00DD5B73" w:rsidRDefault="003850D9" w:rsidP="00490B38">
      <w:pPr>
        <w:pStyle w:val="ListParagraph"/>
        <w:numPr>
          <w:ilvl w:val="0"/>
          <w:numId w:val="14"/>
        </w:numPr>
        <w:tabs>
          <w:tab w:val="left" w:pos="567"/>
        </w:tabs>
        <w:ind w:left="113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</w:rPr>
        <w:t xml:space="preserve">វិភាគលើបញ្ហា </w:t>
      </w:r>
    </w:p>
    <w:p w14:paraId="14B8D60F" w14:textId="43543317" w:rsidR="003850D9" w:rsidRPr="00DD5B73" w:rsidRDefault="003850D9" w:rsidP="008461DF">
      <w:pPr>
        <w:pStyle w:val="ListParagraph"/>
        <w:numPr>
          <w:ilvl w:val="0"/>
          <w:numId w:val="8"/>
        </w:numPr>
        <w:ind w:left="851" w:hanging="283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ការវិភាគទៅលើប្រព័ន្ធចាស់</w:t>
      </w:r>
    </w:p>
    <w:p w14:paraId="11F8C070" w14:textId="51B939BA" w:rsidR="003850D9" w:rsidRPr="00DD5B73" w:rsidRDefault="003F07EC" w:rsidP="008461DF">
      <w:pPr>
        <w:tabs>
          <w:tab w:val="left" w:pos="567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ab/>
      </w:r>
      <w:r w:rsidR="003850D9" w:rsidRPr="00DD5B73">
        <w:rPr>
          <w:rFonts w:ascii="Khmer OS Battambang" w:hAnsi="Khmer OS Battambang" w:cs="Khmer OS Battambang"/>
          <w:sz w:val="22"/>
          <w:szCs w:val="22"/>
          <w:cs/>
        </w:rPr>
        <w:t>ជាការសិក្សាលើប្រព័ន្ធចាស់គឺគ្រប់សមាសធាតុទាំងអស់ដើម្បីធ្វើការកែត</w:t>
      </w:r>
      <w:r w:rsidR="00121B11" w:rsidRPr="00DD5B73">
        <w:rPr>
          <w:rFonts w:ascii="Khmer OS Battambang" w:hAnsi="Khmer OS Battambang" w:cs="Khmer OS Battambang" w:hint="cs"/>
          <w:sz w:val="22"/>
          <w:szCs w:val="22"/>
          <w:cs/>
        </w:rPr>
        <w:t>ម្</w:t>
      </w:r>
      <w:r w:rsidR="003850D9" w:rsidRPr="00DD5B73">
        <w:rPr>
          <w:rFonts w:ascii="Khmer OS Battambang" w:hAnsi="Khmer OS Battambang" w:cs="Khmer OS Battambang"/>
          <w:sz w:val="22"/>
          <w:szCs w:val="22"/>
          <w:cs/>
        </w:rPr>
        <w:t>រូវរាល់បញ្ហាដែលកើតឡើងចំពោះប្រព័ន្ធចាស់ទាំងអស់មាន</w:t>
      </w:r>
    </w:p>
    <w:p w14:paraId="71DC5C7D" w14:textId="143B9FD5" w:rsidR="003A2567" w:rsidRPr="00415FA6" w:rsidRDefault="004244B1" w:rsidP="008461DF">
      <w:pPr>
        <w:pStyle w:val="ListParagraph"/>
        <w:numPr>
          <w:ilvl w:val="0"/>
          <w:numId w:val="10"/>
        </w:numPr>
        <w:tabs>
          <w:tab w:val="left" w:pos="567"/>
        </w:tabs>
        <w:ind w:left="1134"/>
        <w:jc w:val="both"/>
        <w:rPr>
          <w:rFonts w:ascii="Khmer OS Battambang" w:hAnsi="Khmer OS Battambang" w:cs="Khmer OS Battambang"/>
          <w:szCs w:val="22"/>
        </w:rPr>
      </w:pPr>
      <w:r w:rsidRPr="00415FA6">
        <w:rPr>
          <w:rFonts w:ascii="Khmer OS Battambang" w:hAnsi="Khmer OS Battambang" w:cs="Khmer OS Battambang" w:hint="cs"/>
          <w:szCs w:val="22"/>
          <w:cs/>
          <w:lang w:bidi="km-KH"/>
        </w:rPr>
        <w:t xml:space="preserve">សិក្សាលើបុគ្គលិកដែលពាក់ព័ន្ធ </w:t>
      </w:r>
      <w:r w:rsidR="003850D9" w:rsidRPr="00415FA6">
        <w:rPr>
          <w:rFonts w:ascii="Khmer OS Battambang" w:hAnsi="Khmer OS Battambang" w:cs="Khmer OS Battambang" w:hint="cs"/>
          <w:szCs w:val="22"/>
          <w:cs/>
          <w:lang w:bidi="km-KH"/>
        </w:rPr>
        <w:t>រួមមានអ្នកប្រើប្រាស់ដើម្បីធ្វើការសាកសួររាល់បញ្ហាដែលបានជួបប្រទះ</w:t>
      </w:r>
      <w:r w:rsidR="003850D9" w:rsidRPr="00415FA6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Pr="00415FA6">
        <w:rPr>
          <w:rFonts w:ascii="Khmer OS Battambang" w:hAnsi="Khmer OS Battambang" w:cs="Khmer OS Battambang" w:hint="cs"/>
          <w:szCs w:val="22"/>
          <w:cs/>
          <w:lang w:bidi="km-KH"/>
        </w:rPr>
        <w:t>។</w:t>
      </w:r>
    </w:p>
    <w:p w14:paraId="67242670" w14:textId="77777777" w:rsidR="008950A6" w:rsidRPr="00DD5B73" w:rsidRDefault="003850D9" w:rsidP="008461DF">
      <w:pPr>
        <w:pStyle w:val="ListParagraph"/>
        <w:numPr>
          <w:ilvl w:val="0"/>
          <w:numId w:val="10"/>
        </w:numPr>
        <w:tabs>
          <w:tab w:val="left" w:pos="567"/>
        </w:tabs>
        <w:ind w:left="113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សិក្សាពីព័ត៌មាន</w:t>
      </w:r>
      <w:r w:rsidRPr="00DD5B73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ដែលទទួលបានដើម្បីស្វែងយល់ពីបញ្ហា</w:t>
      </w:r>
      <w:r w:rsidRPr="00DD5B73">
        <w:rPr>
          <w:rFonts w:ascii="Khmer OS Battambang" w:hAnsi="Khmer OS Battambang" w:cs="Khmer OS Battambang"/>
          <w:szCs w:val="22"/>
          <w:rtl/>
          <w:cs/>
        </w:rPr>
        <w:t xml:space="preserve"> </w:t>
      </w:r>
    </w:p>
    <w:p w14:paraId="3319B308" w14:textId="77777777" w:rsidR="008950A6" w:rsidRPr="00DD5B73" w:rsidRDefault="003850D9" w:rsidP="008461DF">
      <w:pPr>
        <w:pStyle w:val="ListParagraph"/>
        <w:numPr>
          <w:ilvl w:val="0"/>
          <w:numId w:val="10"/>
        </w:numPr>
        <w:tabs>
          <w:tab w:val="left" w:pos="567"/>
        </w:tabs>
        <w:ind w:left="113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zCs w:val="22"/>
          <w:cs/>
          <w:lang w:bidi="km-KH"/>
        </w:rPr>
        <w:t>សិក្សាពីរាល់បញ្ហាទិន្នន័យដែលធ្លាប់កើតមានក្នុងប្រព័ន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 xml:space="preserve">្ធចាស់ </w:t>
      </w:r>
    </w:p>
    <w:p w14:paraId="2324F974" w14:textId="77777777" w:rsidR="008950A6" w:rsidRPr="00DD5B73" w:rsidRDefault="003850D9" w:rsidP="008461DF">
      <w:pPr>
        <w:pStyle w:val="ListParagraph"/>
        <w:numPr>
          <w:ilvl w:val="0"/>
          <w:numId w:val="10"/>
        </w:numPr>
        <w:tabs>
          <w:tab w:val="left" w:pos="567"/>
        </w:tabs>
        <w:ind w:left="113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 xml:space="preserve">សិក្សាលើការផ្ទុកទិន្នន័យនៃប្រព័ន្ធ </w:t>
      </w:r>
    </w:p>
    <w:p w14:paraId="209FE066" w14:textId="3CA6328F" w:rsidR="008950A6" w:rsidRPr="00DD5B73" w:rsidRDefault="003850D9" w:rsidP="008461DF">
      <w:pPr>
        <w:pStyle w:val="ListParagraph"/>
        <w:numPr>
          <w:ilvl w:val="0"/>
          <w:numId w:val="10"/>
        </w:numPr>
        <w:tabs>
          <w:tab w:val="left" w:pos="567"/>
        </w:tabs>
        <w:ind w:left="113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 xml:space="preserve">សិក្សាពីប្រភេទទិន្នន័យ ថាតើយើងគួរជ្រើសរើសយក </w:t>
      </w:r>
      <w:r w:rsidRPr="00DD5B73">
        <w:rPr>
          <w:rFonts w:ascii="Khmer OS Battambang" w:hAnsi="Khmer OS Battambang" w:cs="Khmer OS Battambang"/>
          <w:szCs w:val="22"/>
        </w:rPr>
        <w:t xml:space="preserve">Database </w:t>
      </w:r>
      <w:r w:rsidR="004244B1" w:rsidRPr="00DD5B73">
        <w:rPr>
          <w:rFonts w:ascii="Khmer OS Battambang" w:hAnsi="Khmer OS Battambang" w:cs="Khmer OS Battambang"/>
          <w:szCs w:val="22"/>
          <w:cs/>
          <w:lang w:bidi="km-KH"/>
        </w:rPr>
        <w:t>ប្រភេទណា</w:t>
      </w:r>
    </w:p>
    <w:p w14:paraId="325EF88B" w14:textId="5C9382C3" w:rsidR="008950A6" w:rsidRPr="00DD5B73" w:rsidRDefault="003850D9" w:rsidP="008461DF">
      <w:pPr>
        <w:pStyle w:val="ListParagraph"/>
        <w:numPr>
          <w:ilvl w:val="0"/>
          <w:numId w:val="10"/>
        </w:numPr>
        <w:tabs>
          <w:tab w:val="left" w:pos="567"/>
        </w:tabs>
        <w:ind w:left="113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សិក្សាស្វែងយល់ពីដំណើការ</w:t>
      </w:r>
      <w:r w:rsidRPr="00DD5B73">
        <w:rPr>
          <w:rFonts w:ascii="Khmer OS Battambang" w:hAnsi="Khmer OS Battambang" w:cs="Khmer OS Battambang"/>
          <w:szCs w:val="22"/>
        </w:rPr>
        <w:t xml:space="preserve"> </w:t>
      </w:r>
    </w:p>
    <w:p w14:paraId="1C03412A" w14:textId="25B5C03E" w:rsidR="00064019" w:rsidRPr="00DD5B73" w:rsidRDefault="003850D9" w:rsidP="008461DF">
      <w:pPr>
        <w:pStyle w:val="ListParagraph"/>
        <w:numPr>
          <w:ilvl w:val="0"/>
          <w:numId w:val="8"/>
        </w:numPr>
        <w:ind w:left="851" w:hanging="284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សិក្សាលើត</w:t>
      </w:r>
      <w:r w:rsidR="008D7845" w:rsidRPr="00DD5B73">
        <w:rPr>
          <w:rFonts w:ascii="Khmer OS Battambang" w:hAnsi="Khmer OS Battambang" w:cs="Khmer OS Battambang" w:hint="cs"/>
          <w:szCs w:val="22"/>
          <w:cs/>
          <w:lang w:bidi="km-KH"/>
        </w:rPr>
        <w:t>ម្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>រូវការនៃប្រព</w:t>
      </w:r>
      <w:r w:rsidR="002C5714" w:rsidRPr="00DD5B73">
        <w:rPr>
          <w:rFonts w:ascii="Khmer OS Battambang" w:hAnsi="Khmer OS Battambang" w:cs="Khmer OS Battambang" w:hint="cs"/>
          <w:szCs w:val="22"/>
          <w:cs/>
          <w:lang w:bidi="km-KH"/>
        </w:rPr>
        <w:t>័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>ន្ធ</w:t>
      </w:r>
    </w:p>
    <w:p w14:paraId="59790F52" w14:textId="14A36FD0" w:rsidR="003850D9" w:rsidRPr="00DD5B73" w:rsidRDefault="00936FCF" w:rsidP="008461DF">
      <w:pPr>
        <w:tabs>
          <w:tab w:val="left" w:pos="851"/>
        </w:tabs>
        <w:spacing w:line="240" w:lineRule="auto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</w:rPr>
        <w:tab/>
      </w:r>
      <w:r w:rsidR="003850D9" w:rsidRPr="00DD5B73">
        <w:rPr>
          <w:rFonts w:ascii="Khmer OS Battambang" w:hAnsi="Khmer OS Battambang" w:cs="Khmer OS Battambang"/>
          <w:szCs w:val="22"/>
          <w:cs/>
        </w:rPr>
        <w:t>ក្នុងការសិក្សាលើត</w:t>
      </w:r>
      <w:r w:rsidR="008D7845" w:rsidRPr="00DD5B73">
        <w:rPr>
          <w:rFonts w:ascii="Khmer OS Battambang" w:hAnsi="Khmer OS Battambang" w:cs="Khmer OS Battambang" w:hint="cs"/>
          <w:szCs w:val="22"/>
          <w:cs/>
        </w:rPr>
        <w:t>ម្</w:t>
      </w:r>
      <w:r w:rsidR="003850D9" w:rsidRPr="00DD5B73">
        <w:rPr>
          <w:rFonts w:ascii="Khmer OS Battambang" w:hAnsi="Khmer OS Battambang" w:cs="Khmer OS Battambang"/>
          <w:szCs w:val="22"/>
          <w:cs/>
        </w:rPr>
        <w:t>រូវការនៃប្រព័ន្ធ គឺត</w:t>
      </w:r>
      <w:r w:rsidR="008D7845" w:rsidRPr="00DD5B73">
        <w:rPr>
          <w:rFonts w:ascii="Khmer OS Battambang" w:hAnsi="Khmer OS Battambang" w:cs="Khmer OS Battambang" w:hint="cs"/>
          <w:szCs w:val="22"/>
          <w:cs/>
        </w:rPr>
        <w:t>ម្</w:t>
      </w:r>
      <w:r w:rsidR="003850D9" w:rsidRPr="00DD5B73">
        <w:rPr>
          <w:rFonts w:ascii="Khmer OS Battambang" w:hAnsi="Khmer OS Battambang" w:cs="Khmer OS Battambang"/>
          <w:szCs w:val="22"/>
          <w:cs/>
        </w:rPr>
        <w:t>រូវឱ្យយើងស្វែងយល់ឱ្យបានល្អិតល្អន់បំផុតដើម្បីផ្តល់នូវភាពងាយស្រួលមិនស៊ាំញ៉ាំ</w:t>
      </w:r>
      <w:r w:rsidR="003850D9" w:rsidRPr="00DD5B73">
        <w:rPr>
          <w:rFonts w:ascii="Khmer OS Battambang" w:hAnsi="Khmer OS Battambang" w:cs="Khmer OS Battambang"/>
          <w:szCs w:val="22"/>
        </w:rPr>
        <w:t xml:space="preserve"> </w:t>
      </w:r>
      <w:r w:rsidR="003850D9" w:rsidRPr="00DD5B73">
        <w:rPr>
          <w:rFonts w:ascii="Khmer OS Battambang" w:hAnsi="Khmer OS Battambang" w:cs="Khmer OS Battambang"/>
          <w:szCs w:val="22"/>
          <w:cs/>
        </w:rPr>
        <w:t>មិនស្មុកស្មាញ</w:t>
      </w:r>
      <w:r w:rsidR="008D7845" w:rsidRPr="00DD5B73">
        <w:rPr>
          <w:rFonts w:ascii="Khmer OS Battambang" w:hAnsi="Khmer OS Battambang" w:cs="Khmer OS Battambang" w:hint="cs"/>
          <w:szCs w:val="22"/>
          <w:cs/>
        </w:rPr>
        <w:t xml:space="preserve"> </w:t>
      </w:r>
      <w:r w:rsidR="003850D9" w:rsidRPr="00DD5B73">
        <w:rPr>
          <w:rFonts w:ascii="Khmer OS Battambang" w:hAnsi="Khmer OS Battambang" w:cs="Khmer OS Battambang"/>
          <w:szCs w:val="22"/>
          <w:cs/>
        </w:rPr>
        <w:t>មិនប្រើពេលវេលាយូរ ។ ក្នុងការសង់ប្រពន្ធ័</w:t>
      </w:r>
      <w:r w:rsidR="00762D3F" w:rsidRPr="00DD5B73">
        <w:rPr>
          <w:rFonts w:ascii="Khmer OS Battambang" w:hAnsi="Khmer OS Battambang" w:cs="Khmer OS Battambang"/>
          <w:szCs w:val="22"/>
          <w:cs/>
        </w:rPr>
        <w:t>គ្រប់គ្រង</w:t>
      </w:r>
      <w:r w:rsidR="003850D9" w:rsidRPr="00DD5B73">
        <w:rPr>
          <w:rFonts w:ascii="Khmer OS Battambang" w:hAnsi="Khmer OS Battambang" w:cs="Khmer OS Battambang"/>
          <w:szCs w:val="22"/>
          <w:cs/>
        </w:rPr>
        <w:t>មួយដែលពេញលេញ</w:t>
      </w:r>
      <w:r w:rsidR="00426D65">
        <w:rPr>
          <w:rFonts w:ascii="Khmer OS Battambang" w:hAnsi="Khmer OS Battambang" w:cs="Khmer OS Battambang" w:hint="cs"/>
          <w:szCs w:val="22"/>
          <w:cs/>
        </w:rPr>
        <w:t xml:space="preserve"> </w:t>
      </w:r>
      <w:r w:rsidR="003850D9" w:rsidRPr="00DD5B73">
        <w:rPr>
          <w:rFonts w:ascii="Khmer OS Battambang" w:hAnsi="Khmer OS Battambang" w:cs="Khmer OS Battambang"/>
          <w:szCs w:val="22"/>
          <w:cs/>
        </w:rPr>
        <w:t>វាឆ្លើយតប</w:t>
      </w:r>
      <w:r w:rsidR="00415FA6">
        <w:rPr>
          <w:rFonts w:ascii="Khmer OS Battambang" w:hAnsi="Khmer OS Battambang" w:cs="Khmer OS Battambang" w:hint="cs"/>
          <w:szCs w:val="22"/>
          <w:cs/>
        </w:rPr>
        <w:t>ទៅ</w:t>
      </w:r>
      <w:r w:rsidR="003850D9" w:rsidRPr="00DD5B73">
        <w:rPr>
          <w:rFonts w:ascii="Khmer OS Battambang" w:hAnsi="Khmer OS Battambang" w:cs="Khmer OS Battambang"/>
          <w:szCs w:val="22"/>
          <w:cs/>
        </w:rPr>
        <w:t>នឹងត</w:t>
      </w:r>
      <w:r w:rsidR="00D12044" w:rsidRPr="00DD5B73">
        <w:rPr>
          <w:rFonts w:ascii="Khmer OS Battambang" w:hAnsi="Khmer OS Battambang" w:cs="Khmer OS Battambang" w:hint="cs"/>
          <w:szCs w:val="22"/>
          <w:cs/>
        </w:rPr>
        <w:t>ម្</w:t>
      </w:r>
      <w:r w:rsidR="003850D9" w:rsidRPr="00DD5B73">
        <w:rPr>
          <w:rFonts w:ascii="Khmer OS Battambang" w:hAnsi="Khmer OS Battambang" w:cs="Khmer OS Battambang"/>
          <w:szCs w:val="22"/>
          <w:cs/>
        </w:rPr>
        <w:t>រូវការរបស់អ្នកប្រើប្រាស់ ។ ដូច្នេះក្នុងករណីនេះអ្វីដែលយើងសិក្សារួមមានៈ</w:t>
      </w:r>
    </w:p>
    <w:p w14:paraId="514437B9" w14:textId="7D23F961" w:rsidR="00077B64" w:rsidRPr="00DD5B73" w:rsidRDefault="003850D9" w:rsidP="008461DF">
      <w:pPr>
        <w:pStyle w:val="ListParagraph"/>
        <w:numPr>
          <w:ilvl w:val="0"/>
          <w:numId w:val="11"/>
        </w:numPr>
        <w:tabs>
          <w:tab w:val="left" w:pos="567"/>
        </w:tabs>
        <w:ind w:left="1276"/>
        <w:jc w:val="both"/>
        <w:rPr>
          <w:rFonts w:ascii="Khmer OS Battambang" w:hAnsi="Khmer OS Battambang" w:cs="Khmer OS Battambang"/>
          <w:szCs w:val="22"/>
        </w:rPr>
      </w:pPr>
      <w:r w:rsidRPr="00426D65">
        <w:rPr>
          <w:rFonts w:ascii="Khmer OS Battambang" w:hAnsi="Khmer OS Battambang" w:cs="Khmer OS Battambang" w:hint="cs"/>
          <w:szCs w:val="22"/>
          <w:cs/>
          <w:lang w:bidi="km-KH"/>
        </w:rPr>
        <w:t>សិក្សាលើត</w:t>
      </w:r>
      <w:r w:rsidR="00B44C24" w:rsidRPr="00426D65">
        <w:rPr>
          <w:rFonts w:ascii="Khmer OS Battambang" w:hAnsi="Khmer OS Battambang" w:cs="Khmer OS Battambang" w:hint="cs"/>
          <w:szCs w:val="22"/>
          <w:cs/>
          <w:lang w:bidi="km-KH"/>
        </w:rPr>
        <w:t>ម្</w:t>
      </w:r>
      <w:r w:rsidRPr="00426D65">
        <w:rPr>
          <w:rFonts w:ascii="Khmer OS Battambang" w:hAnsi="Khmer OS Battambang" w:cs="Khmer OS Battambang" w:hint="cs"/>
          <w:szCs w:val="22"/>
          <w:cs/>
          <w:lang w:bidi="km-KH"/>
        </w:rPr>
        <w:t>រូវការបន្ថែមពី</w:t>
      </w:r>
      <w:r w:rsidR="004244B1" w:rsidRPr="00426D65">
        <w:rPr>
          <w:rFonts w:ascii="Khmer OS Battambang" w:hAnsi="Khmer OS Battambang" w:cs="Khmer OS Battambang" w:hint="cs"/>
          <w:szCs w:val="22"/>
          <w:cs/>
          <w:lang w:bidi="km-KH"/>
        </w:rPr>
        <w:t>បុគ្គលិក</w:t>
      </w:r>
      <w:r w:rsidRPr="00426D65">
        <w:rPr>
          <w:rFonts w:ascii="Khmer OS Battambang" w:hAnsi="Khmer OS Battambang" w:cs="Khmer OS Battambang" w:hint="cs"/>
          <w:szCs w:val="22"/>
          <w:cs/>
          <w:lang w:bidi="km-KH"/>
        </w:rPr>
        <w:t>ដែល</w:t>
      </w:r>
      <w:r w:rsidR="004244B1" w:rsidRPr="00426D65">
        <w:rPr>
          <w:rFonts w:ascii="Khmer OS Battambang" w:hAnsi="Khmer OS Battambang" w:cs="Khmer OS Battambang" w:hint="cs"/>
          <w:szCs w:val="22"/>
          <w:cs/>
          <w:lang w:bidi="km-KH"/>
        </w:rPr>
        <w:t>ពាក់ព័ន្ធ</w:t>
      </w:r>
      <w:r w:rsidRPr="00426D65">
        <w:rPr>
          <w:rFonts w:ascii="Khmer OS Battambang" w:hAnsi="Khmer OS Battambang" w:cs="Khmer OS Battambang"/>
          <w:szCs w:val="22"/>
          <w:rtl/>
          <w:cs/>
        </w:rPr>
        <w:t xml:space="preserve"> </w:t>
      </w:r>
      <w:r w:rsidRPr="00426D65">
        <w:rPr>
          <w:rFonts w:ascii="Khmer OS Battambang" w:hAnsi="Khmer OS Battambang" w:cs="Khmer OS Battambang" w:hint="cs"/>
          <w:szCs w:val="22"/>
          <w:cs/>
          <w:lang w:bidi="km-KH"/>
        </w:rPr>
        <w:t>ថាតើគាត់ចង់បានអ្វ</w:t>
      </w:r>
      <w:r w:rsidRPr="00426D65">
        <w:rPr>
          <w:rFonts w:ascii="Khmer OS Battambang" w:hAnsi="Khmer OS Battambang" w:cs="Khmer OS Battambang"/>
          <w:szCs w:val="22"/>
          <w:cs/>
          <w:lang w:bidi="km-KH"/>
        </w:rPr>
        <w:t>ីកែប្រែបន្ថែមទៀត ។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 xml:space="preserve"> </w:t>
      </w:r>
    </w:p>
    <w:p w14:paraId="0A087266" w14:textId="3D0F7DDB" w:rsidR="00112EAE" w:rsidRPr="00DD5B73" w:rsidRDefault="003850D9" w:rsidP="008461DF">
      <w:pPr>
        <w:pStyle w:val="ListParagraph"/>
        <w:numPr>
          <w:ilvl w:val="0"/>
          <w:numId w:val="11"/>
        </w:numPr>
        <w:tabs>
          <w:tab w:val="left" w:pos="567"/>
        </w:tabs>
        <w:ind w:left="1276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សិក្សាលើត</w:t>
      </w:r>
      <w:r w:rsidR="00BD4646" w:rsidRPr="00DD5B73">
        <w:rPr>
          <w:rFonts w:ascii="Khmer OS Battambang" w:hAnsi="Khmer OS Battambang" w:cs="Khmer OS Battambang" w:hint="cs"/>
          <w:szCs w:val="22"/>
          <w:cs/>
          <w:lang w:bidi="km-KH"/>
        </w:rPr>
        <w:t>ម្រូវ</w:t>
      </w:r>
      <w:r w:rsidRPr="00DD5B73">
        <w:rPr>
          <w:rFonts w:ascii="Khmer OS Battambang" w:hAnsi="Khmer OS Battambang" w:cs="Khmer OS Battambang"/>
          <w:szCs w:val="22"/>
          <w:cs/>
          <w:lang w:bidi="km-KH"/>
        </w:rPr>
        <w:t>ការទៅលើការផ្ទុកទិន្នន័យ</w:t>
      </w:r>
    </w:p>
    <w:p w14:paraId="60E6C2C6" w14:textId="77777777" w:rsidR="00112EAE" w:rsidRPr="00DD5B73" w:rsidRDefault="00112EAE" w:rsidP="008461DF">
      <w:pPr>
        <w:pStyle w:val="ListParagraph"/>
        <w:numPr>
          <w:ilvl w:val="0"/>
          <w:numId w:val="11"/>
        </w:numPr>
        <w:tabs>
          <w:tab w:val="left" w:pos="567"/>
        </w:tabs>
        <w:ind w:left="1276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  <w:lang w:bidi="km-KH"/>
        </w:rPr>
        <w:t>សិក្សាលើដំណើរការរបស់ប្រព័ន្ធ</w:t>
      </w:r>
    </w:p>
    <w:p w14:paraId="6C5A3E20" w14:textId="77777777" w:rsidR="00426D65" w:rsidRDefault="00112EAE" w:rsidP="008461DF">
      <w:pPr>
        <w:pStyle w:val="ListParagraph"/>
        <w:numPr>
          <w:ilvl w:val="0"/>
          <w:numId w:val="8"/>
        </w:numPr>
        <w:ind w:left="851" w:hanging="284"/>
        <w:jc w:val="both"/>
        <w:rPr>
          <w:rFonts w:ascii="Khmer OS Battambang" w:hAnsi="Khmer OS Battambang" w:cs="Khmer OS Battambang"/>
          <w:spacing w:val="-8"/>
          <w:szCs w:val="22"/>
        </w:rPr>
      </w:pPr>
      <w:r w:rsidRPr="00DD5B73">
        <w:rPr>
          <w:rFonts w:ascii="Khmer OS Battambang" w:hAnsi="Khmer OS Battambang" w:cs="Khmer OS Battambang" w:hint="cs"/>
          <w:spacing w:val="-8"/>
          <w:szCs w:val="22"/>
          <w:cs/>
          <w:lang w:bidi="km-KH"/>
        </w:rPr>
        <w:t>វិភាគលើបញ្ហា</w:t>
      </w:r>
    </w:p>
    <w:p w14:paraId="76C32CDE" w14:textId="060ACF5C" w:rsidR="00877B34" w:rsidRPr="00877B34" w:rsidRDefault="00112EAE" w:rsidP="008461DF">
      <w:pPr>
        <w:pStyle w:val="ListParagraph"/>
        <w:ind w:left="851" w:firstLine="589"/>
        <w:jc w:val="both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 w:hint="cs"/>
          <w:spacing w:val="-8"/>
          <w:szCs w:val="22"/>
          <w:cs/>
          <w:lang w:bidi="km-KH"/>
        </w:rPr>
        <w:t>ការវិភាគលើបញ្ហាទាំងអស់ដែលកើតឡើងក្នុងប្រព័ន្ធចា</w:t>
      </w:r>
      <w:r w:rsidR="00E665F8" w:rsidRPr="00DD5B73">
        <w:rPr>
          <w:rFonts w:ascii="Cambria" w:hAnsi="Cambria" w:cs="Khmer OS Battambang" w:hint="cs"/>
          <w:spacing w:val="-8"/>
          <w:szCs w:val="22"/>
          <w:cs/>
          <w:lang w:bidi="km-KH"/>
        </w:rPr>
        <w:t>ស់</w:t>
      </w:r>
      <w:r w:rsidRPr="00DD5B73">
        <w:rPr>
          <w:rFonts w:ascii="Khmer OS Battambang" w:hAnsi="Khmer OS Battambang" w:cs="Khmer OS Battambang"/>
          <w:spacing w:val="-8"/>
          <w:szCs w:val="22"/>
          <w:rtl/>
          <w:cs/>
        </w:rPr>
        <w:t xml:space="preserve"> </w:t>
      </w:r>
      <w:r w:rsidR="004244B1" w:rsidRPr="00DD5B73">
        <w:rPr>
          <w:rFonts w:ascii="Khmer OS Battambang" w:hAnsi="Khmer OS Battambang" w:cs="Khmer OS Battambang" w:hint="cs"/>
          <w:spacing w:val="-8"/>
          <w:szCs w:val="22"/>
          <w:cs/>
          <w:lang w:bidi="km-KH"/>
        </w:rPr>
        <w:t>និង</w:t>
      </w:r>
      <w:r w:rsidRPr="00DD5B73">
        <w:rPr>
          <w:rFonts w:ascii="Khmer OS Battambang" w:hAnsi="Khmer OS Battambang" w:cs="Khmer OS Battambang" w:hint="cs"/>
          <w:spacing w:val="-8"/>
          <w:szCs w:val="22"/>
          <w:cs/>
          <w:lang w:bidi="km-KH"/>
        </w:rPr>
        <w:t>វិភាគលើត</w:t>
      </w:r>
      <w:r w:rsidR="00B44C24" w:rsidRPr="00DD5B73">
        <w:rPr>
          <w:rFonts w:ascii="Khmer OS Battambang" w:hAnsi="Khmer OS Battambang" w:cs="Khmer OS Battambang" w:hint="cs"/>
          <w:spacing w:val="-8"/>
          <w:szCs w:val="22"/>
          <w:cs/>
          <w:lang w:bidi="km-KH"/>
        </w:rPr>
        <w:t>ម្</w:t>
      </w:r>
      <w:r w:rsidRPr="00DD5B73">
        <w:rPr>
          <w:rFonts w:ascii="Khmer OS Battambang" w:hAnsi="Khmer OS Battambang" w:cs="Khmer OS Battambang" w:hint="cs"/>
          <w:spacing w:val="-8"/>
          <w:szCs w:val="22"/>
          <w:cs/>
          <w:lang w:bidi="km-KH"/>
        </w:rPr>
        <w:t>រូវការបន្ថែម</w:t>
      </w:r>
      <w:r w:rsidRPr="00DD5B73">
        <w:rPr>
          <w:rFonts w:ascii="Khmer OS Battambang" w:hAnsi="Khmer OS Battambang" w:cs="Khmer OS Battambang" w:hint="cs"/>
          <w:szCs w:val="22"/>
          <w:cs/>
        </w:rPr>
        <w:t>ដោយលើកយកបញ្ហាដែលធ្លាប់ជួបប្រទះក្នុងប្រព័ន្ធការងារចាស់</w:t>
      </w:r>
      <w:r w:rsidRPr="00DD5B73">
        <w:rPr>
          <w:rFonts w:ascii="Khmer OS Battambang" w:hAnsi="Khmer OS Battambang" w:cs="Khmer OS Battambang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</w:rPr>
        <w:t>និងវិភាគទៅលើព័ត៌មានដែលទទួលបានក្នុង</w:t>
      </w:r>
      <w:r w:rsidR="00426D65">
        <w:rPr>
          <w:rFonts w:ascii="Khmer OS Battambang" w:hAnsi="Khmer OS Battambang" w:cs="Khmer OS Battambang" w:hint="cs"/>
          <w:szCs w:val="22"/>
          <w:cs/>
          <w:lang w:bidi="km-KH"/>
        </w:rPr>
        <w:t>គោល</w:t>
      </w:r>
      <w:r w:rsidRPr="00DD5B73">
        <w:rPr>
          <w:rFonts w:ascii="Khmer OS Battambang" w:hAnsi="Khmer OS Battambang" w:cs="Khmer OS Battambang" w:hint="cs"/>
          <w:szCs w:val="22"/>
          <w:cs/>
        </w:rPr>
        <w:t>បំណងសិក្សាវិភាគអំពីបញ្ហាដែលន</w:t>
      </w:r>
      <w:r w:rsidR="00B44C24" w:rsidRPr="00DD5B73">
        <w:rPr>
          <w:rFonts w:ascii="Khmer OS Battambang" w:hAnsi="Khmer OS Battambang" w:cs="Khmer OS Battambang" w:hint="cs"/>
          <w:szCs w:val="22"/>
          <w:cs/>
        </w:rPr>
        <w:t>ឹ</w:t>
      </w:r>
      <w:r w:rsidRPr="00DD5B73">
        <w:rPr>
          <w:rFonts w:ascii="Khmer OS Battambang" w:hAnsi="Khmer OS Battambang" w:cs="Khmer OS Battambang" w:hint="cs"/>
          <w:szCs w:val="22"/>
          <w:cs/>
        </w:rPr>
        <w:t>ងអាចកើតមានក្នុងប្រព័ន្ធជាមុនសិន</w:t>
      </w:r>
      <w:r w:rsidR="00426D65">
        <w:rPr>
          <w:rFonts w:ascii="Khmer OS Battambang" w:hAnsi="Khmer OS Battambang" w:cs="Khmer OS Battambang" w:hint="cs"/>
          <w:szCs w:val="22"/>
          <w:cs/>
          <w:lang w:bidi="km-KH"/>
        </w:rPr>
        <w:t xml:space="preserve"> </w:t>
      </w:r>
      <w:r w:rsidRPr="00DD5B73">
        <w:rPr>
          <w:rFonts w:ascii="Khmer OS Battambang" w:hAnsi="Khmer OS Battambang" w:cs="Khmer OS Battambang" w:hint="cs"/>
          <w:szCs w:val="22"/>
          <w:cs/>
        </w:rPr>
        <w:t>ដើម្បីជ</w:t>
      </w:r>
      <w:r w:rsidRPr="00DD5B73">
        <w:rPr>
          <w:rFonts w:ascii="Khmer OS Battambang" w:hAnsi="Khmer OS Battambang" w:cs="Khmer OS Battambang"/>
          <w:szCs w:val="22"/>
          <w:cs/>
        </w:rPr>
        <w:t>ាប្រយោជន៍ក្នុងការស្វែងរកដំណោះស្រាយដែលសមស្រប និងគួរឱ្យទុកចិត្តបានធានាថាគ្មានអ្វីប៉ះពាល់អវិជ្ជមាន ។</w:t>
      </w:r>
    </w:p>
    <w:p w14:paraId="083FB8E0" w14:textId="4155B1A4" w:rsidR="009E2635" w:rsidRDefault="009E2635" w:rsidP="006D63E6">
      <w:pPr>
        <w:pStyle w:val="HD2"/>
        <w:jc w:val="left"/>
        <w:rPr>
          <w:lang w:eastAsia="zh-TW"/>
        </w:rPr>
      </w:pPr>
      <w:bookmarkStart w:id="55" w:name="_Toc201760533"/>
      <w:r>
        <w:rPr>
          <w:rFonts w:ascii="Khmer M1" w:hAnsi="Khmer M1" w:cs="Khmer M1" w:hint="cs"/>
          <w:szCs w:val="22"/>
          <w:cs/>
          <w:lang w:eastAsia="zh-TW"/>
        </w:rPr>
        <w:t xml:space="preserve">៣.៤ </w:t>
      </w:r>
      <w:r w:rsidRPr="00877B34">
        <w:rPr>
          <w:cs/>
          <w:lang w:eastAsia="zh-TW"/>
        </w:rPr>
        <w:t>លទ្ធផលនៃការវិភាគ</w:t>
      </w:r>
      <w:bookmarkEnd w:id="55"/>
    </w:p>
    <w:p w14:paraId="2B1C44B9" w14:textId="76852EC4" w:rsidR="00877B34" w:rsidRDefault="00877B34" w:rsidP="008461DF">
      <w:pPr>
        <w:spacing w:line="240" w:lineRule="auto"/>
        <w:jc w:val="both"/>
        <w:rPr>
          <w:rFonts w:ascii="Khmer OS Battambang" w:hAnsi="Khmer OS Battambang" w:cs="Khmer OS Battambang"/>
          <w:spacing w:val="-8"/>
          <w:sz w:val="22"/>
          <w:szCs w:val="20"/>
          <w:lang w:eastAsia="zh-TW"/>
        </w:rPr>
      </w:pPr>
      <w:r>
        <w:rPr>
          <w:rFonts w:ascii="Khmer OS Muol Light" w:hAnsi="Khmer OS Muol Light" w:cs="Khmer OS Muol Light"/>
          <w:spacing w:val="-8"/>
          <w:sz w:val="28"/>
          <w:lang w:eastAsia="zh-TW"/>
        </w:rPr>
        <w:lastRenderedPageBreak/>
        <w:tab/>
      </w:r>
      <w:r>
        <w:rPr>
          <w:rFonts w:ascii="Khmer OS Battambang" w:hAnsi="Khmer OS Battambang" w:cs="Khmer OS Battambang" w:hint="cs"/>
          <w:spacing w:val="-8"/>
          <w:sz w:val="22"/>
          <w:szCs w:val="20"/>
          <w:cs/>
          <w:lang w:eastAsia="zh-TW"/>
        </w:rPr>
        <w:t>តាមការសិក្សាលើប្រព័ន្ធចាស់ដែលដំណើរការសព្វថ្ងៃលើផ្នែកទិន្នន័យ​ (</w:t>
      </w:r>
      <w:r>
        <w:rPr>
          <w:rFonts w:ascii="Khmer OS Battambang" w:hAnsi="Khmer OS Battambang" w:cs="Khmer OS Battambang"/>
          <w:spacing w:val="-8"/>
          <w:sz w:val="22"/>
          <w:szCs w:val="20"/>
          <w:lang w:eastAsia="zh-TW"/>
        </w:rPr>
        <w:t>Data</w:t>
      </w:r>
      <w:r>
        <w:rPr>
          <w:rFonts w:ascii="Khmer OS Battambang" w:hAnsi="Khmer OS Battambang" w:cs="Khmer OS Battambang" w:hint="cs"/>
          <w:spacing w:val="-8"/>
          <w:sz w:val="22"/>
          <w:szCs w:val="20"/>
          <w:cs/>
          <w:lang w:eastAsia="zh-TW"/>
        </w:rPr>
        <w:t>) ព័ត៌មាន</w:t>
      </w:r>
      <w:r>
        <w:rPr>
          <w:rFonts w:ascii="Khmer OS Battambang" w:hAnsi="Khmer OS Battambang" w:cs="Khmer OS Battambang"/>
          <w:spacing w:val="-8"/>
          <w:sz w:val="22"/>
          <w:szCs w:val="20"/>
          <w:lang w:eastAsia="zh-TW"/>
        </w:rPr>
        <w:t xml:space="preserve"> (Information)</w:t>
      </w:r>
      <w:r>
        <w:rPr>
          <w:rFonts w:ascii="Khmer OS Battambang" w:hAnsi="Khmer OS Battambang" w:cs="Khmer OS Battambang" w:hint="cs"/>
          <w:spacing w:val="-8"/>
          <w:sz w:val="22"/>
          <w:szCs w:val="20"/>
          <w:cs/>
          <w:lang w:eastAsia="zh-TW"/>
        </w:rPr>
        <w:t>​ និងដំណើរការ</w:t>
      </w:r>
      <w:r>
        <w:rPr>
          <w:rFonts w:ascii="Khmer OS Battambang" w:hAnsi="Khmer OS Battambang" w:cs="Khmer OS Battambang"/>
          <w:spacing w:val="-8"/>
          <w:sz w:val="22"/>
          <w:szCs w:val="20"/>
          <w:lang w:eastAsia="zh-TW"/>
        </w:rPr>
        <w:t xml:space="preserve"> (Process)</w:t>
      </w:r>
      <w:r>
        <w:rPr>
          <w:rFonts w:ascii="Khmer OS Battambang" w:hAnsi="Khmer OS Battambang" w:cs="Khmer OS Battambang" w:hint="cs"/>
          <w:spacing w:val="-8"/>
          <w:sz w:val="22"/>
          <w:szCs w:val="20"/>
          <w:cs/>
          <w:lang w:eastAsia="zh-TW"/>
        </w:rPr>
        <w:t xml:space="preserve"> នោះប្រព័ន្ធបង្ហាញដូចខាងក្រោម</w:t>
      </w:r>
      <w:r>
        <w:rPr>
          <w:rFonts w:ascii="Khmer OS Battambang" w:hAnsi="Khmer OS Battambang" w:cs="Khmer OS Battambang"/>
          <w:spacing w:val="-8"/>
          <w:sz w:val="22"/>
          <w:szCs w:val="20"/>
          <w:lang w:eastAsia="zh-TW"/>
        </w:rPr>
        <w:t>:</w:t>
      </w:r>
    </w:p>
    <w:p w14:paraId="7F9E005E" w14:textId="76CCD4FE" w:rsidR="00877B34" w:rsidRDefault="00877B34" w:rsidP="006D63E6">
      <w:pPr>
        <w:pStyle w:val="HD3"/>
        <w:ind w:firstLine="720"/>
        <w:jc w:val="left"/>
        <w:rPr>
          <w:lang w:eastAsia="zh-TW"/>
        </w:rPr>
      </w:pPr>
      <w:bookmarkStart w:id="56" w:name="_Toc201760534"/>
      <w:r w:rsidRPr="00877B34">
        <w:rPr>
          <w:cs/>
          <w:lang w:eastAsia="zh-TW"/>
        </w:rPr>
        <w:t>៣.៤.១ លទ្ធផលនៃការសិក្សាលើប្រព័ន្ធចាស់</w:t>
      </w:r>
      <w:bookmarkEnd w:id="56"/>
    </w:p>
    <w:p w14:paraId="52881424" w14:textId="4D1E153A" w:rsidR="00877B34" w:rsidRDefault="00877B34" w:rsidP="008461DF">
      <w:pPr>
        <w:spacing w:line="240" w:lineRule="auto"/>
        <w:jc w:val="both"/>
        <w:rPr>
          <w:rFonts w:ascii="Khmer OS Battambang" w:hAnsi="Khmer OS Battambang" w:cs="Khmer OS Battambang"/>
          <w:spacing w:val="-8"/>
          <w:szCs w:val="22"/>
          <w:lang w:eastAsia="zh-TW"/>
        </w:rPr>
      </w:pPr>
      <w:r>
        <w:rPr>
          <w:rFonts w:ascii="Khmer OS Battambang" w:hAnsi="Khmer OS Battambang" w:cs="Khmer OS Battambang" w:hint="cs"/>
          <w:spacing w:val="-8"/>
          <w:szCs w:val="22"/>
          <w:cs/>
          <w:lang w:eastAsia="zh-TW"/>
        </w:rPr>
        <w:t>ទិន្នន័យ</w:t>
      </w:r>
      <w:r w:rsidR="00F5277A">
        <w:rPr>
          <w:rFonts w:ascii="Khmer OS Battambang" w:hAnsi="Khmer OS Battambang" w:cs="Khmer OS Battambang"/>
          <w:spacing w:val="-8"/>
          <w:szCs w:val="22"/>
          <w:lang w:eastAsia="zh-TW"/>
        </w:rPr>
        <w:t xml:space="preserve"> (Data)</w:t>
      </w:r>
      <w:r w:rsidR="00F5277A">
        <w:rPr>
          <w:rFonts w:ascii="Khmer OS Battambang" w:hAnsi="Khmer OS Battambang" w:cs="Khmer OS Battambang" w:hint="cs"/>
          <w:spacing w:val="-8"/>
          <w:szCs w:val="22"/>
          <w:cs/>
          <w:lang w:eastAsia="zh-TW"/>
        </w:rPr>
        <w:t>​ ក្នុងប្រព័ន្ធមានដូចខាងក្រោមៈ</w:t>
      </w:r>
    </w:p>
    <w:p w14:paraId="04C6790A" w14:textId="36B25D34" w:rsidR="00F5277A" w:rsidRDefault="00F5277A" w:rsidP="008461DF">
      <w:pPr>
        <w:pStyle w:val="ListParagraph"/>
        <w:numPr>
          <w:ilvl w:val="0"/>
          <w:numId w:val="8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ព័ត៌មានរបស់សិស្ស</w:t>
      </w:r>
    </w:p>
    <w:p w14:paraId="73AE7718" w14:textId="2FD5B47A" w:rsidR="00F5277A" w:rsidRDefault="00F5277A" w:rsidP="00490B38">
      <w:pPr>
        <w:pStyle w:val="ListParagraph"/>
        <w:numPr>
          <w:ilvl w:val="0"/>
          <w:numId w:val="32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ប្រវត្តិរូបសង្ខេបរបស់សិស្ស</w:t>
      </w:r>
    </w:p>
    <w:p w14:paraId="347970E1" w14:textId="1DC110B0" w:rsidR="00F5277A" w:rsidRDefault="00F5277A" w:rsidP="00490B38">
      <w:pPr>
        <w:pStyle w:val="ListParagraph"/>
        <w:numPr>
          <w:ilvl w:val="0"/>
          <w:numId w:val="32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មុខវិជ្ជាសិក្សា</w:t>
      </w:r>
    </w:p>
    <w:p w14:paraId="12A9EE22" w14:textId="6F7D4404" w:rsidR="00F5277A" w:rsidRDefault="00F5277A" w:rsidP="00490B38">
      <w:pPr>
        <w:pStyle w:val="ListParagraph"/>
        <w:numPr>
          <w:ilvl w:val="0"/>
          <w:numId w:val="32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ម៉ោងសិក្សា</w:t>
      </w:r>
    </w:p>
    <w:p w14:paraId="33A731EF" w14:textId="2DD66BFA" w:rsidR="00F5277A" w:rsidRDefault="00F5277A" w:rsidP="00490B38">
      <w:pPr>
        <w:pStyle w:val="ListParagraph"/>
        <w:numPr>
          <w:ilvl w:val="0"/>
          <w:numId w:val="32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បន្ទប់សិក្សា</w:t>
      </w:r>
    </w:p>
    <w:p w14:paraId="0F5189BB" w14:textId="15F91609" w:rsidR="00F5277A" w:rsidRDefault="00F5277A" w:rsidP="008461DF">
      <w:pPr>
        <w:pStyle w:val="ListParagraph"/>
        <w:numPr>
          <w:ilvl w:val="0"/>
          <w:numId w:val="8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ព័ត៌មានរបស់គ្រូបង្រៀន</w:t>
      </w:r>
    </w:p>
    <w:p w14:paraId="0FCF244D" w14:textId="5C548AB2" w:rsidR="00F5277A" w:rsidRDefault="00F5277A" w:rsidP="00490B38">
      <w:pPr>
        <w:pStyle w:val="ListParagraph"/>
        <w:numPr>
          <w:ilvl w:val="0"/>
          <w:numId w:val="33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ប្រវត្តិរូបសង្ខេបរបស់គ្រូបង្រៀន</w:t>
      </w:r>
    </w:p>
    <w:p w14:paraId="3259C49A" w14:textId="0D994C72" w:rsidR="00F5277A" w:rsidRDefault="00F5277A" w:rsidP="00490B38">
      <w:pPr>
        <w:pStyle w:val="ListParagraph"/>
        <w:numPr>
          <w:ilvl w:val="0"/>
          <w:numId w:val="33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មុខវិជ្ជាបង្រៀន</w:t>
      </w:r>
    </w:p>
    <w:p w14:paraId="4D165AD9" w14:textId="68B53CE4" w:rsidR="00F5277A" w:rsidRDefault="00F5277A" w:rsidP="00490B38">
      <w:pPr>
        <w:pStyle w:val="ListParagraph"/>
        <w:numPr>
          <w:ilvl w:val="0"/>
          <w:numId w:val="33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ម៉ោងសិក្សា</w:t>
      </w:r>
    </w:p>
    <w:p w14:paraId="0BEDD684" w14:textId="4F71A966" w:rsidR="00F5277A" w:rsidRDefault="00F5277A" w:rsidP="00490B38">
      <w:pPr>
        <w:pStyle w:val="ListParagraph"/>
        <w:numPr>
          <w:ilvl w:val="0"/>
          <w:numId w:val="33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បន្ទប់បង្រៀន</w:t>
      </w:r>
    </w:p>
    <w:p w14:paraId="215AE937" w14:textId="017456E0" w:rsidR="00F5277A" w:rsidRPr="00F5277A" w:rsidRDefault="00F5277A" w:rsidP="008461DF">
      <w:pPr>
        <w:pStyle w:val="ListParagraph"/>
        <w:numPr>
          <w:ilvl w:val="0"/>
          <w:numId w:val="8"/>
        </w:numPr>
        <w:jc w:val="both"/>
        <w:rPr>
          <w:rFonts w:ascii="Khmer OS Battambang" w:eastAsia="PMingLiU" w:hAnsi="Khmer OS Battambang" w:cs="Khmer OS Battambang"/>
          <w:spacing w:val="-8"/>
          <w:szCs w:val="22"/>
          <w:lang w:eastAsia="zh-TW"/>
        </w:rPr>
      </w:pPr>
      <w:r>
        <w:rPr>
          <w:rFonts w:ascii="Khmer OS Battambang" w:eastAsia="PMingLiU" w:hAnsi="Khmer OS Battambang" w:cs="Khmer OS Battambang" w:hint="cs"/>
          <w:spacing w:val="-8"/>
          <w:szCs w:val="22"/>
          <w:cs/>
          <w:lang w:eastAsia="zh-TW" w:bidi="km-KH"/>
        </w:rPr>
        <w:t>ដំណើរការប្រព័ន្ធទាំងមូលក្នុងការរក្សាទិន្នន័យ</w:t>
      </w:r>
    </w:p>
    <w:p w14:paraId="303E01AE" w14:textId="10819B6E" w:rsidR="006F1D7F" w:rsidRPr="006D63E6" w:rsidRDefault="00F5277A" w:rsidP="006D63E6">
      <w:pPr>
        <w:spacing w:line="240" w:lineRule="auto"/>
        <w:ind w:firstLine="720"/>
        <w:jc w:val="both"/>
        <w:rPr>
          <w:rFonts w:ascii="Khmer OS Battambang" w:hAnsi="Khmer OS Battambang" w:cs="Khmer OS Battambang"/>
          <w:spacing w:val="-8"/>
          <w:szCs w:val="22"/>
          <w:lang w:eastAsia="zh-TW"/>
        </w:rPr>
      </w:pPr>
      <w:r>
        <w:rPr>
          <w:rFonts w:ascii="Khmer OS Battambang" w:hAnsi="Khmer OS Battambang" w:cs="Khmer OS Battambang" w:hint="cs"/>
          <w:spacing w:val="-8"/>
          <w:szCs w:val="22"/>
          <w:cs/>
          <w:lang w:eastAsia="zh-TW"/>
        </w:rPr>
        <w:t>នៅពេលមានសិស្សថ្មីចូលរៀន ប្រធានការិយាល័យបានចាប់ផ្ដើមចុះឈ្មោះរបស់សិស្សដែលចូលរៀននិងព័ត៌មានផ្សេងៗ រាល់ទិន្នន័យរបស់សិស្សទាំងអស់នេះត្រូវបានកត់ត្រានិងរក្សាទុកក្នុង</w:t>
      </w:r>
      <w:r w:rsidR="009041B4">
        <w:rPr>
          <w:rFonts w:ascii="Khmer OS Battambang" w:hAnsi="Khmer OS Battambang" w:cs="Khmer OS Battambang" w:hint="cs"/>
          <w:spacing w:val="-8"/>
          <w:szCs w:val="22"/>
          <w:cs/>
          <w:lang w:eastAsia="zh-TW"/>
        </w:rPr>
        <w:t xml:space="preserve">កុំព្យូទ័រ ដោយប្រើកម្មវិធី </w:t>
      </w:r>
      <w:r w:rsidR="009041B4">
        <w:rPr>
          <w:rFonts w:ascii="Khmer OS Battambang" w:eastAsiaTheme="minorEastAsia" w:hAnsi="Khmer OS Battambang" w:cs="Khmer OS Battambang"/>
          <w:spacing w:val="-8"/>
          <w:szCs w:val="22"/>
          <w:lang w:eastAsia="zh-CN"/>
        </w:rPr>
        <w:t xml:space="preserve">Microsoft Office (Excel) </w:t>
      </w:r>
      <w:r w:rsidR="009041B4">
        <w:rPr>
          <w:rFonts w:ascii="Khmer OS Battambang" w:eastAsiaTheme="minorEastAsia" w:hAnsi="Khmer OS Battambang" w:cs="Khmer OS Battambang" w:hint="cs"/>
          <w:spacing w:val="-8"/>
          <w:szCs w:val="22"/>
          <w:cs/>
          <w:lang w:eastAsia="zh-CN"/>
        </w:rPr>
        <w:t>។</w:t>
      </w:r>
    </w:p>
    <w:p w14:paraId="3D36C69E" w14:textId="7E51CE59" w:rsidR="00B53359" w:rsidRDefault="00F62CB8" w:rsidP="006D63E6">
      <w:pPr>
        <w:pStyle w:val="HD3"/>
        <w:ind w:firstLine="720"/>
        <w:jc w:val="left"/>
        <w:rPr>
          <w:lang w:eastAsia="zh-TW"/>
        </w:rPr>
      </w:pPr>
      <w:bookmarkStart w:id="57" w:name="_Toc201760535"/>
      <w:r>
        <w:rPr>
          <w:rFonts w:hint="cs"/>
          <w:cs/>
          <w:lang w:eastAsia="zh-TW"/>
        </w:rPr>
        <w:t xml:space="preserve">៣.៤.២ </w:t>
      </w:r>
      <w:r w:rsidR="00ED43B8">
        <w:rPr>
          <w:rFonts w:hint="cs"/>
          <w:cs/>
          <w:lang w:eastAsia="zh-TW"/>
        </w:rPr>
        <w:t>លទ្ធផលនៃដំណោះស្រាយ</w:t>
      </w:r>
      <w:bookmarkEnd w:id="57"/>
    </w:p>
    <w:p w14:paraId="1E5407EB" w14:textId="28332A10" w:rsidR="00ED43B8" w:rsidRDefault="006D63E6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  <w:lang w:eastAsia="zh-TW"/>
        </w:rPr>
      </w:pPr>
      <w:r>
        <w:rPr>
          <w:rFonts w:ascii="Khmer OS Muol Light" w:hAnsi="Khmer OS Muol Light" w:cs="Khmer OS Muol Light"/>
          <w:cs/>
          <w:lang w:eastAsia="zh-TW"/>
        </w:rPr>
        <w:tab/>
      </w:r>
      <w:r w:rsidR="00ED43B8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ក្រុមនិស្សិតយើងខ្ញុំបានបង្កើតនៅប្រព័ន្ធគ្រប់គ្រងវគ្គសិក្សាបង់ថ្លៃ(វគ្គខ្លី) </w:t>
      </w:r>
      <w:r w:rsidR="008F0604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តាមបច្ចេកវិទ្យាព័ត៌មានវិទ្យាទំនើបដែលចែកចេញជាពីរផ្នែកនិងមានតួនាទីដូចខាងក្រោមៈ</w:t>
      </w:r>
    </w:p>
    <w:p w14:paraId="5EF2732D" w14:textId="5F07A244" w:rsidR="008F0604" w:rsidRPr="00FA6CD9" w:rsidRDefault="008F0604" w:rsidP="00490B38">
      <w:pPr>
        <w:pStyle w:val="ListParagraph"/>
        <w:numPr>
          <w:ilvl w:val="0"/>
          <w:numId w:val="34"/>
        </w:numPr>
        <w:tabs>
          <w:tab w:val="left" w:pos="567"/>
          <w:tab w:val="left" w:pos="4111"/>
        </w:tabs>
        <w:ind w:left="851"/>
        <w:jc w:val="both"/>
        <w:rPr>
          <w:rFonts w:ascii="Khmer OS Battambang" w:hAnsi="Khmer OS Battambang" w:cs="Khmer OS Battambang"/>
          <w:szCs w:val="22"/>
          <w:lang w:eastAsia="zh-TW"/>
        </w:rPr>
      </w:pPr>
      <w:r>
        <w:rPr>
          <w:rFonts w:ascii="Khmer OS Battambang" w:eastAsiaTheme="minorEastAsia" w:hAnsi="Khmer OS Battambang" w:cs="Khmer OS Battambang"/>
          <w:szCs w:val="22"/>
          <w:lang w:eastAsia="zh-CN"/>
        </w:rPr>
        <w:t xml:space="preserve">Font End: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ជាផ្ទាំងការងារសម្រាប់អ្នកប្រើប្រាស់ប្រព័ន្ធ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(User Interface)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និងបង្កើតរបាយការណ៍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(Report)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ដោយប្រើកម្មវិធីបង្កើតឡើងតាមរយៈកម្មវិធី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Microsoft Access 2016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។</w:t>
      </w:r>
    </w:p>
    <w:p w14:paraId="05701CF1" w14:textId="4E3C4560" w:rsidR="0038584B" w:rsidRPr="0038584B" w:rsidRDefault="00FA6CD9" w:rsidP="00490B38">
      <w:pPr>
        <w:pStyle w:val="ListParagraph"/>
        <w:numPr>
          <w:ilvl w:val="0"/>
          <w:numId w:val="34"/>
        </w:numPr>
        <w:tabs>
          <w:tab w:val="left" w:pos="567"/>
          <w:tab w:val="left" w:pos="4111"/>
        </w:tabs>
        <w:ind w:left="851"/>
        <w:jc w:val="both"/>
        <w:rPr>
          <w:rFonts w:ascii="Khmer OS Battambang" w:hAnsi="Khmer OS Battambang" w:cs="Khmer OS Battambang"/>
          <w:szCs w:val="22"/>
          <w:cs/>
          <w:lang w:eastAsia="zh-TW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Back End: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ជាការបង្កើតប្រព័ន្ធផ្ទុកទិន្នន័យដែលមានលក្ខណៈជាប្រព័ន្ធ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 Database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ដែលពីមុនផ្ទុកក្នុង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 Microsoft Office (Excel)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ដោយធ្វើការបង្វែរមកប្រើកម្មវិធី </w:t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 xml:space="preserve">Microsoft Access 2016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។</w:t>
      </w:r>
    </w:p>
    <w:p w14:paraId="299B0BE2" w14:textId="4D2F0036" w:rsidR="007C41A6" w:rsidRDefault="0038584B" w:rsidP="006D63E6">
      <w:pPr>
        <w:pStyle w:val="HD3"/>
        <w:ind w:firstLine="720"/>
        <w:jc w:val="left"/>
      </w:pPr>
      <w:bookmarkStart w:id="58" w:name="_Toc201760536"/>
      <w:r w:rsidRPr="0038584B">
        <w:rPr>
          <w:rFonts w:hint="cs"/>
          <w:bCs/>
          <w:cs/>
        </w:rPr>
        <w:t xml:space="preserve">៣.៤.៣ </w:t>
      </w:r>
      <w:r w:rsidRPr="0038584B">
        <w:rPr>
          <w:rFonts w:hint="cs"/>
          <w:cs/>
        </w:rPr>
        <w:t>ការគ្រោងនៃប្រព័ន្ធគ្រប់គ្រង</w:t>
      </w:r>
      <w:r>
        <w:rPr>
          <w:rFonts w:hint="cs"/>
          <w:cs/>
        </w:rPr>
        <w:t>វគ្គសិក្សាបង់ថ្លៃ(វគ្គខ្លី)</w:t>
      </w:r>
      <w:bookmarkEnd w:id="58"/>
    </w:p>
    <w:p w14:paraId="60370F6C" w14:textId="4C014EFE" w:rsidR="0038584B" w:rsidRPr="0038584B" w:rsidRDefault="0038584B" w:rsidP="00490B38">
      <w:pPr>
        <w:pStyle w:val="ListParagraph"/>
        <w:numPr>
          <w:ilvl w:val="0"/>
          <w:numId w:val="35"/>
        </w:numPr>
        <w:tabs>
          <w:tab w:val="left" w:pos="567"/>
          <w:tab w:val="left" w:pos="4111"/>
        </w:tabs>
        <w:ind w:left="851"/>
        <w:jc w:val="both"/>
        <w:rPr>
          <w:rFonts w:ascii="Khmer OS Battambang" w:hAnsi="Khmer OS Battambang" w:cs="Khmer OS Battambang"/>
          <w:b/>
          <w:bCs/>
          <w:szCs w:val="22"/>
        </w:rPr>
      </w:pPr>
      <w:r>
        <w:rPr>
          <w:rFonts w:ascii="Khmer OS Battambang" w:hAnsi="Khmer OS Battambang" w:cs="Khmer OS Battambang" w:hint="cs"/>
          <w:szCs w:val="22"/>
          <w:cs/>
          <w:lang w:bidi="km-KH"/>
        </w:rPr>
        <w:t>(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Short Course Management System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>)</w:t>
      </w:r>
    </w:p>
    <w:p w14:paraId="6940340C" w14:textId="394CF105" w:rsidR="0038584B" w:rsidRPr="00ED0CFA" w:rsidRDefault="0038584B" w:rsidP="00490B38">
      <w:pPr>
        <w:pStyle w:val="ListParagraph"/>
        <w:numPr>
          <w:ilvl w:val="0"/>
          <w:numId w:val="35"/>
        </w:numPr>
        <w:tabs>
          <w:tab w:val="left" w:pos="567"/>
          <w:tab w:val="left" w:pos="4111"/>
        </w:tabs>
        <w:ind w:left="851"/>
        <w:jc w:val="both"/>
        <w:rPr>
          <w:rFonts w:ascii="Khmer OS Battambang" w:hAnsi="Khmer OS Battambang" w:cs="Khmer OS Battambang"/>
          <w:b/>
          <w:bCs/>
          <w:szCs w:val="22"/>
        </w:rPr>
      </w:pP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អ្វីទៅដែលហៅថា </w:t>
      </w:r>
      <w:r>
        <w:rPr>
          <w:rFonts w:ascii="Khmer OS Battambang" w:hAnsi="Khmer OS Battambang" w:cs="Khmer OS Battambang"/>
          <w:szCs w:val="22"/>
          <w:lang w:bidi="km-KH"/>
        </w:rPr>
        <w:t>Short Course Management System?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>​ តាមរយៈនៃការសិក្សា និងការស្វែងយល់បន្ថែមពីការអានសៀវភៅស្ដីអំពី</w:t>
      </w:r>
      <w:r w:rsidR="00ED0CFA">
        <w:rPr>
          <w:rFonts w:ascii="Khmer OS Battambang" w:hAnsi="Khmer OS Battambang" w:cs="Khmer OS Battambang"/>
          <w:szCs w:val="22"/>
          <w:lang w:bidi="km-KH"/>
        </w:rPr>
        <w:t xml:space="preserve"> System Design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យើងអាចនឹង</w:t>
      </w:r>
      <w:r w:rsidR="00ED0CFA">
        <w:rPr>
          <w:rFonts w:ascii="Khmer OS Battambang" w:hAnsi="Khmer OS Battambang" w:cs="Khmer OS Battambang" w:hint="cs"/>
          <w:szCs w:val="22"/>
          <w:cs/>
          <w:lang w:bidi="km-KH"/>
        </w:rPr>
        <w:t>ឱ្យនិយមន័យនៃ</w:t>
      </w:r>
      <w:r w:rsidR="00ED0CFA">
        <w:rPr>
          <w:rFonts w:ascii="Khmer OS Battambang" w:hAnsi="Khmer OS Battambang" w:cs="Khmer OS Battambang"/>
          <w:szCs w:val="22"/>
          <w:lang w:bidi="km-KH"/>
        </w:rPr>
        <w:t xml:space="preserve"> Short Course Management System</w:t>
      </w:r>
      <w:r w:rsidR="00ED0CFA">
        <w:rPr>
          <w:rFonts w:ascii="Khmer OS Battambang" w:hAnsi="Khmer OS Battambang" w:cs="Khmer OS Battambang" w:hint="cs"/>
          <w:szCs w:val="22"/>
          <w:cs/>
          <w:lang w:bidi="km-KH"/>
        </w:rPr>
        <w:t xml:space="preserve"> បានដូចខាងក្រោម ។</w:t>
      </w:r>
    </w:p>
    <w:p w14:paraId="57C720BC" w14:textId="21DA8E84" w:rsidR="00ED0CFA" w:rsidRPr="002B15DC" w:rsidRDefault="00ED0CFA" w:rsidP="00490B38">
      <w:pPr>
        <w:pStyle w:val="ListParagraph"/>
        <w:numPr>
          <w:ilvl w:val="0"/>
          <w:numId w:val="35"/>
        </w:numPr>
        <w:tabs>
          <w:tab w:val="left" w:pos="567"/>
          <w:tab w:val="left" w:pos="4111"/>
        </w:tabs>
        <w:ind w:left="851"/>
        <w:jc w:val="both"/>
        <w:rPr>
          <w:rFonts w:ascii="Khmer OS Battambang" w:hAnsi="Khmer OS Battambang" w:cs="Khmer OS Battambang"/>
          <w:b/>
          <w:bCs/>
          <w:szCs w:val="22"/>
        </w:rPr>
      </w:pPr>
      <w:r>
        <w:rPr>
          <w:rFonts w:ascii="Khmer OS Battambang" w:hAnsi="Khmer OS Battambang" w:cs="Khmer OS Battambang"/>
          <w:szCs w:val="22"/>
          <w:lang w:bidi="km-KH"/>
        </w:rPr>
        <w:t>Database System Design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នៃប្រព័ន្ធគ្រប់គ្រងវគ្គសិក្សាបង់ថ្លៃ(វគ្គខ្លី) គឺជាការគិតនិងកំណត់ទៅលើ</w:t>
      </w:r>
      <w:r>
        <w:rPr>
          <w:rFonts w:ascii="Khmer OS Battambang" w:hAnsi="Khmer OS Battambang" w:cs="Khmer OS Battambang"/>
          <w:szCs w:val="22"/>
          <w:lang w:bidi="km-KH"/>
        </w:rPr>
        <w:t xml:space="preserve"> Logical Function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ហើយនិងលក្ខណៈពិសេស​នៃប្រព័ន្ធជាពិសេសគឺបង្ហាញ បកស្រាយអំពីទំនាក់ទំនង</w:t>
      </w:r>
      <w:r>
        <w:rPr>
          <w:rFonts w:ascii="Khmer OS Battambang" w:hAnsi="Khmer OS Battambang" w:cs="Khmer OS Battambang"/>
          <w:szCs w:val="22"/>
          <w:lang w:bidi="km-KH"/>
        </w:rPr>
        <w:t xml:space="preserve"> (Relationship) 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នៃបណ្តា </w:t>
      </w:r>
      <w:r>
        <w:rPr>
          <w:rFonts w:ascii="Khmer OS Battambang" w:hAnsi="Khmer OS Battambang" w:cs="Khmer OS Battambang"/>
          <w:szCs w:val="22"/>
          <w:lang w:bidi="km-KH"/>
        </w:rPr>
        <w:t>External Entity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ការ</w:t>
      </w:r>
      <w:r>
        <w:rPr>
          <w:rFonts w:ascii="Khmer OS Battambang" w:hAnsi="Khmer OS Battambang" w:cs="Khmer OS Battambang"/>
          <w:szCs w:val="22"/>
          <w:lang w:bidi="km-KH"/>
        </w:rPr>
        <w:t xml:space="preserve"> Process of Data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ការរក្សាទុកនូវ</w:t>
      </w:r>
      <w:r>
        <w:rPr>
          <w:rFonts w:ascii="Khmer OS Battambang" w:hAnsi="Khmer OS Battambang" w:cs="Khmer OS Battambang"/>
          <w:szCs w:val="22"/>
          <w:lang w:bidi="km-KH"/>
        </w:rPr>
        <w:lastRenderedPageBreak/>
        <w:t>Data (Store Data)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ដែលនឹងបកស្រាយតាមរយៈ</w:t>
      </w:r>
      <w:r>
        <w:rPr>
          <w:rFonts w:ascii="Khmer OS Battambang" w:hAnsi="Khmer OS Battambang" w:cs="Khmer OS Battambang"/>
          <w:szCs w:val="22"/>
          <w:lang w:bidi="km-KH"/>
        </w:rPr>
        <w:t xml:space="preserve"> Context Diagram DFD (Data Flow Diagram)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នោះ ។</w:t>
      </w:r>
    </w:p>
    <w:p w14:paraId="5094BDB8" w14:textId="70D6B7F0" w:rsidR="002B15DC" w:rsidRPr="0038584B" w:rsidRDefault="002B15DC" w:rsidP="00490B38">
      <w:pPr>
        <w:pStyle w:val="ListParagraph"/>
        <w:numPr>
          <w:ilvl w:val="0"/>
          <w:numId w:val="35"/>
        </w:numPr>
        <w:tabs>
          <w:tab w:val="left" w:pos="567"/>
          <w:tab w:val="left" w:pos="4111"/>
        </w:tabs>
        <w:ind w:left="851"/>
        <w:jc w:val="both"/>
        <w:rPr>
          <w:rFonts w:ascii="Khmer OS Battambang" w:hAnsi="Khmer OS Battambang" w:cs="Khmer OS Battambang"/>
          <w:b/>
          <w:bCs/>
          <w:szCs w:val="22"/>
        </w:rPr>
      </w:pPr>
      <w:r>
        <w:rPr>
          <w:rFonts w:ascii="Khmer OS Battambang" w:hAnsi="Khmer OS Battambang" w:cs="Khmer OS Battambang" w:hint="cs"/>
          <w:szCs w:val="22"/>
          <w:cs/>
          <w:lang w:bidi="km-KH"/>
        </w:rPr>
        <w:t>ជាសង្ខេប</w:t>
      </w:r>
      <w:r w:rsidR="00EC54DE">
        <w:rPr>
          <w:rFonts w:ascii="Khmer OS Battambang" w:hAnsi="Khmer OS Battambang" w:cs="Khmer OS Battambang"/>
          <w:szCs w:val="22"/>
          <w:lang w:bidi="km-KH"/>
        </w:rPr>
        <w:t xml:space="preserve"> System Database Design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គឺ</w:t>
      </w:r>
      <w:r w:rsidR="00EC54DE">
        <w:rPr>
          <w:rFonts w:ascii="Khmer OS Battambang" w:hAnsi="Khmer OS Battambang" w:cs="Khmer OS Battambang" w:hint="cs"/>
          <w:szCs w:val="22"/>
          <w:cs/>
          <w:lang w:bidi="km-KH"/>
        </w:rPr>
        <w:t>គេ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>ចង់</w:t>
      </w:r>
      <w:r w:rsidR="00EC54DE">
        <w:rPr>
          <w:rFonts w:ascii="Khmer OS Battambang" w:hAnsi="Khmer OS Battambang" w:cs="Khmer OS Battambang" w:hint="cs"/>
          <w:szCs w:val="22"/>
          <w:cs/>
          <w:lang w:bidi="km-KH"/>
        </w:rPr>
        <w:t>ថា តើប្រព័ន្ធដែលអ្នកសិក្សាកំពុងតែសិក្សាធ្វើអំពីអ្វី? ជាមួយនឹងផ្នែកណាខ្លះ?</w:t>
      </w:r>
    </w:p>
    <w:p w14:paraId="3C23B957" w14:textId="69397F24" w:rsidR="007C41A6" w:rsidRPr="00DD5B73" w:rsidRDefault="00C80646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1A36E84F" wp14:editId="672A7B90">
                <wp:simplePos x="0" y="0"/>
                <wp:positionH relativeFrom="column">
                  <wp:posOffset>3453765</wp:posOffset>
                </wp:positionH>
                <wp:positionV relativeFrom="paragraph">
                  <wp:posOffset>233045</wp:posOffset>
                </wp:positionV>
                <wp:extent cx="1623060" cy="304800"/>
                <wp:effectExtent l="0" t="0" r="0" b="0"/>
                <wp:wrapNone/>
                <wp:docPr id="361548948" name="Text Box 361548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FFC9F4" w14:textId="4C1C9DED" w:rsidR="00C80646" w:rsidRPr="00C80646" w:rsidRDefault="00C80646" w:rsidP="00C80646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0646"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6E84F" id="Text Box 361548948" o:spid="_x0000_s1121" type="#_x0000_t202" style="position:absolute;left:0;text-align:left;margin-left:271.95pt;margin-top:18.35pt;width:127.8pt;height:24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" filled="f" stroked="f">
                <v:textbox>
                  <w:txbxContent>
                    <w:p w14:paraId="1BFFC9F4" w14:textId="4C1C9DED" w:rsidR="00C80646" w:rsidRPr="00C80646" w:rsidRDefault="00C80646" w:rsidP="00C80646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80646"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 Register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Muol Light" w:hAnsi="Khmer OS Muol Light" w:cs="Khmer OS Muol Light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2487680" behindDoc="0" locked="0" layoutInCell="1" allowOverlap="1" wp14:anchorId="7B9D6C1F" wp14:editId="2FC5C43C">
                <wp:simplePos x="0" y="0"/>
                <wp:positionH relativeFrom="column">
                  <wp:posOffset>565785</wp:posOffset>
                </wp:positionH>
                <wp:positionV relativeFrom="paragraph">
                  <wp:posOffset>217805</wp:posOffset>
                </wp:positionV>
                <wp:extent cx="5334000" cy="853440"/>
                <wp:effectExtent l="0" t="0" r="19050" b="41910"/>
                <wp:wrapNone/>
                <wp:docPr id="361548939" name="Group 361548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853440"/>
                          <a:chOff x="0" y="0"/>
                          <a:chExt cx="5334000" cy="853440"/>
                        </a:xfrm>
                      </wpg:grpSpPr>
                      <wps:wsp>
                        <wps:cNvPr id="1784657331" name="Rectangle 1784657331"/>
                        <wps:cNvSpPr/>
                        <wps:spPr>
                          <a:xfrm>
                            <a:off x="4290060" y="121920"/>
                            <a:ext cx="104394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1548928" name="Group 361548928"/>
                        <wpg:cNvGrpSpPr/>
                        <wpg:grpSpPr>
                          <a:xfrm>
                            <a:off x="1996440" y="0"/>
                            <a:ext cx="1135380" cy="853440"/>
                            <a:chOff x="0" y="0"/>
                            <a:chExt cx="1127760" cy="701040"/>
                          </a:xfrm>
                        </wpg:grpSpPr>
                        <wps:wsp>
                          <wps:cNvPr id="1784657309" name="Rectangle: Rounded Corners 1784657309"/>
                          <wps:cNvSpPr/>
                          <wps:spPr>
                            <a:xfrm>
                              <a:off x="7620" y="0"/>
                              <a:ext cx="1120140" cy="70104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657342" name="Straight Connector 1784657342"/>
                          <wps:cNvCnPr/>
                          <wps:spPr>
                            <a:xfrm>
                              <a:off x="0" y="167640"/>
                              <a:ext cx="112014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61548931" name="Straight Arrow Connector 361548931"/>
                        <wps:cNvCnPr/>
                        <wps:spPr>
                          <a:xfrm>
                            <a:off x="1051560" y="278130"/>
                            <a:ext cx="952551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548932" name="Straight Arrow Connector 361548932"/>
                        <wps:cNvCnPr/>
                        <wps:spPr>
                          <a:xfrm flipH="1">
                            <a:off x="1055370" y="567690"/>
                            <a:ext cx="95250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548934" name="Straight Arrow Connector 361548934"/>
                        <wps:cNvCnPr/>
                        <wps:spPr>
                          <a:xfrm>
                            <a:off x="3139440" y="297180"/>
                            <a:ext cx="113543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548935" name="Straight Arrow Connector 361548935"/>
                        <wps:cNvCnPr/>
                        <wps:spPr>
                          <a:xfrm>
                            <a:off x="3139440" y="571500"/>
                            <a:ext cx="113538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548937" name="Rectangle 361548937"/>
                        <wps:cNvSpPr/>
                        <wps:spPr>
                          <a:xfrm>
                            <a:off x="0" y="121920"/>
                            <a:ext cx="104394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548938" name="Straight Arrow Connector 361548938"/>
                        <wps:cNvCnPr/>
                        <wps:spPr>
                          <a:xfrm flipH="1">
                            <a:off x="3101340" y="807720"/>
                            <a:ext cx="1181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BBCA97" id="Group 361548939" o:spid="_x0000_s1026" style="position:absolute;margin-left:44.55pt;margin-top:17.15pt;width:420pt;height:67.2pt;z-index:252487680" coordsize="53340,8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">
                <v:rect id="Rectangle 1784657331" o:spid="_x0000_s1027" style="position:absolute;left:42900;top:1219;width:10440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" filled="f" strokecolor="black [3213]" strokeweight="1pt"/>
                <v:group id="Group 361548928" o:spid="_x0000_s1028" style="position:absolute;left:19964;width:11354;height:8534" coordsize="11277,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">
                  <v:roundrect id="Rectangle: Rounded Corners 1784657309" o:spid="_x0000_s1029" style="position:absolute;left:76;width:11201;height:70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" filled="f" strokecolor="black [3213]" strokeweight="1pt">
                    <v:stroke joinstyle="miter"/>
                  </v:roundrect>
                  <v:line id="Straight Connector 1784657342" o:spid="_x0000_s1030" style="position:absolute;visibility:visible;mso-wrap-style:square" from="0,1676" to="11201,1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" strokecolor="black [3213]" strokeweight="1pt">
                    <v:stroke joinstyle="miter"/>
                  </v:line>
                </v:group>
                <v:shape id="Straight Arrow Connector 361548931" o:spid="_x0000_s1031" type="#_x0000_t32" style="position:absolute;left:10515;top:2781;width:9526;height: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361548932" o:spid="_x0000_s1032" type="#_x0000_t32" style="position:absolute;left:10553;top:5676;width:9525;height: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" strokecolor="black [3200]" strokeweight=".5pt">
                  <v:stroke endarrow="block" joinstyle="miter"/>
                </v:shape>
                <v:shape id="Straight Arrow Connector 361548934" o:spid="_x0000_s1033" type="#_x0000_t32" style="position:absolute;left:31394;top:2971;width:113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" strokecolor="black [3213]" strokeweight=".5pt">
                  <v:stroke endarrow="block" joinstyle="miter"/>
                </v:shape>
                <v:shape id="Straight Arrow Connector 361548935" o:spid="_x0000_s1034" type="#_x0000_t32" style="position:absolute;left:31394;top:5715;width:1135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" strokecolor="black [3213]" strokeweight=".5pt">
                  <v:stroke endarrow="block" joinstyle="miter"/>
                </v:shape>
                <v:rect id="Rectangle 361548937" o:spid="_x0000_s1035" style="position:absolute;top:1219;width:10439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" filled="f" strokecolor="black [3213]" strokeweight="1pt"/>
                <v:shape id="Straight Arrow Connector 361548938" o:spid="_x0000_s1036" type="#_x0000_t32" style="position:absolute;left:31013;top:8077;width:118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18A0916" w14:textId="6C087C9F" w:rsidR="007C41A6" w:rsidRPr="00DD5B73" w:rsidRDefault="00C80646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4FF98524" wp14:editId="3248DB60">
                <wp:simplePos x="0" y="0"/>
                <wp:positionH relativeFrom="column">
                  <wp:posOffset>3423285</wp:posOffset>
                </wp:positionH>
                <wp:positionV relativeFrom="paragraph">
                  <wp:posOffset>188595</wp:posOffset>
                </wp:positionV>
                <wp:extent cx="1623060" cy="304800"/>
                <wp:effectExtent l="0" t="0" r="0" b="0"/>
                <wp:wrapNone/>
                <wp:docPr id="361548949" name="Text Box 361548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2B854" w14:textId="416B95CA" w:rsidR="00C80646" w:rsidRPr="00C80646" w:rsidRDefault="00C80646" w:rsidP="00C80646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Request 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98524" id="Text Box 361548949" o:spid="_x0000_s1122" type="#_x0000_t202" style="position:absolute;left:0;text-align:left;margin-left:269.55pt;margin-top:14.85pt;width:127.8pt;height:24pt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" filled="f" stroked="f">
                <v:textbox>
                  <w:txbxContent>
                    <w:p w14:paraId="73B2B854" w14:textId="416B95CA" w:rsidR="00C80646" w:rsidRPr="00C80646" w:rsidRDefault="00C80646" w:rsidP="00C80646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Request 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40279049" wp14:editId="126F99E1">
                <wp:simplePos x="0" y="0"/>
                <wp:positionH relativeFrom="column">
                  <wp:posOffset>5061585</wp:posOffset>
                </wp:positionH>
                <wp:positionV relativeFrom="paragraph">
                  <wp:posOffset>213360</wp:posOffset>
                </wp:positionV>
                <wp:extent cx="670560" cy="548640"/>
                <wp:effectExtent l="0" t="0" r="0" b="3810"/>
                <wp:wrapNone/>
                <wp:docPr id="361548943" name="Text Box 361548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700D58" w14:textId="69D5253A" w:rsidR="00C80646" w:rsidRPr="00C80646" w:rsidRDefault="00C80646" w:rsidP="00C80646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79049" id="Text Box 361548943" o:spid="_x0000_s1123" type="#_x0000_t202" style="position:absolute;left:0;text-align:left;margin-left:398.55pt;margin-top:16.8pt;width:52.8pt;height:43.2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" filled="f" stroked="f">
                <v:textbox>
                  <w:txbxContent>
                    <w:p w14:paraId="7D700D58" w14:textId="69D5253A" w:rsidR="00C80646" w:rsidRPr="00C80646" w:rsidRDefault="00C80646" w:rsidP="00C80646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Officer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518D897B" wp14:editId="2ECE2F5F">
                <wp:simplePos x="0" y="0"/>
                <wp:positionH relativeFrom="column">
                  <wp:posOffset>2455545</wp:posOffset>
                </wp:positionH>
                <wp:positionV relativeFrom="paragraph">
                  <wp:posOffset>106680</wp:posOffset>
                </wp:positionV>
                <wp:extent cx="1409700" cy="739140"/>
                <wp:effectExtent l="0" t="0" r="0" b="3810"/>
                <wp:wrapNone/>
                <wp:docPr id="361548947" name="Text Box 361548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739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5F33A0" w14:textId="0DADE136" w:rsidR="00C80646" w:rsidRDefault="00C80646" w:rsidP="00C80646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Registered</w:t>
                            </w:r>
                          </w:p>
                          <w:p w14:paraId="62A59B1F" w14:textId="14BF4AE8" w:rsidR="00C80646" w:rsidRPr="00C80646" w:rsidRDefault="00C80646" w:rsidP="00C80646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D897B" id="Text Box 361548947" o:spid="_x0000_s1124" type="#_x0000_t202" style="position:absolute;left:0;text-align:left;margin-left:193.35pt;margin-top:8.4pt;width:111pt;height:58.2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" filled="f" stroked="f">
                <v:textbox>
                  <w:txbxContent>
                    <w:p w14:paraId="0F5F33A0" w14:textId="0DADE136" w:rsidR="00C80646" w:rsidRDefault="00C80646" w:rsidP="00C80646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Registered</w:t>
                      </w:r>
                    </w:p>
                    <w:p w14:paraId="62A59B1F" w14:textId="14BF4AE8" w:rsidR="00C80646" w:rsidRPr="00C80646" w:rsidRDefault="00C80646" w:rsidP="00C80646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7B2FF0E8" wp14:editId="1FD5AF1D">
                <wp:simplePos x="0" y="0"/>
                <wp:positionH relativeFrom="column">
                  <wp:posOffset>741045</wp:posOffset>
                </wp:positionH>
                <wp:positionV relativeFrom="paragraph">
                  <wp:posOffset>179070</wp:posOffset>
                </wp:positionV>
                <wp:extent cx="5334000" cy="853440"/>
                <wp:effectExtent l="0" t="0" r="0" b="0"/>
                <wp:wrapNone/>
                <wp:docPr id="361548940" name="Text Box 361548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853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E26A4B" w14:textId="4FE19430" w:rsidR="00C80646" w:rsidRPr="00C80646" w:rsidRDefault="00C80646" w:rsidP="00C80646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FF0E8" id="Text Box 361548940" o:spid="_x0000_s1125" type="#_x0000_t202" style="position:absolute;left:0;text-align:left;margin-left:58.35pt;margin-top:14.1pt;width:420pt;height:67.2pt;z-index:252489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" filled="f" stroked="f">
                <v:textbox style="mso-fit-shape-to-text:t">
                  <w:txbxContent>
                    <w:p w14:paraId="72E26A4B" w14:textId="4FE19430" w:rsidR="00C80646" w:rsidRPr="00C80646" w:rsidRDefault="00C80646" w:rsidP="00C80646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2"/>
                          <w:szCs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</w:t>
                      </w:r>
                    </w:p>
                  </w:txbxContent>
                </v:textbox>
              </v:shape>
            </w:pict>
          </mc:Fallback>
        </mc:AlternateContent>
      </w:r>
    </w:p>
    <w:p w14:paraId="678B5998" w14:textId="4A9C0C2A" w:rsidR="007C41A6" w:rsidRPr="00DD5B73" w:rsidRDefault="007C41A6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63C1820" w14:textId="6E6C7330" w:rsidR="00C80646" w:rsidRDefault="00C80646" w:rsidP="00C61C22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  <w:lang w:eastAsia="zh-T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51C9324E" wp14:editId="1347B4EC">
                <wp:simplePos x="0" y="0"/>
                <wp:positionH relativeFrom="column">
                  <wp:posOffset>3377565</wp:posOffset>
                </wp:positionH>
                <wp:positionV relativeFrom="paragraph">
                  <wp:posOffset>69850</wp:posOffset>
                </wp:positionV>
                <wp:extent cx="1623060" cy="304800"/>
                <wp:effectExtent l="0" t="0" r="0" b="0"/>
                <wp:wrapNone/>
                <wp:docPr id="361548951" name="Text Box 361548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F9964C" w14:textId="207B6927" w:rsidR="00C80646" w:rsidRPr="00C80646" w:rsidRDefault="00C80646" w:rsidP="00C80646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" w:hAnsi="Century" w:cs="Khmer OS Muol Light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324E" id="Text Box 361548951" o:spid="_x0000_s1126" type="#_x0000_t202" style="position:absolute;margin-left:265.95pt;margin-top:5.5pt;width:127.8pt;height:24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" filled="f" stroked="f">
                <v:textbox>
                  <w:txbxContent>
                    <w:p w14:paraId="26F9964C" w14:textId="207B6927" w:rsidR="00C80646" w:rsidRPr="00C80646" w:rsidRDefault="00C80646" w:rsidP="00C80646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" w:hAnsi="Century" w:cs="Khmer OS Muol Light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 Info</w:t>
                      </w:r>
                    </w:p>
                  </w:txbxContent>
                </v:textbox>
              </v:shape>
            </w:pict>
          </mc:Fallback>
        </mc:AlternateContent>
      </w:r>
    </w:p>
    <w:p w14:paraId="0A419384" w14:textId="142F1CB1" w:rsidR="00F33881" w:rsidRDefault="00F33881" w:rsidP="00C61C22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  <w:lang w:eastAsia="zh-TW"/>
        </w:rPr>
      </w:pPr>
    </w:p>
    <w:p w14:paraId="5AD28C42" w14:textId="0A372276" w:rsidR="007C41A6" w:rsidRDefault="00F3388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sz w:val="22"/>
          <w:szCs w:val="22"/>
          <w:lang w:eastAsia="zh-TW"/>
        </w:rPr>
      </w:pP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រូបភាព ទី​ ៣.៤</w:t>
      </w:r>
      <w:r>
        <w:rPr>
          <w:rFonts w:ascii="Khmer OS Battambang" w:hAnsi="Khmer OS Battambang" w:cs="Khmer OS Battambang"/>
          <w:sz w:val="22"/>
          <w:szCs w:val="22"/>
          <w:lang w:eastAsia="zh-TW"/>
        </w:rPr>
        <w:t xml:space="preserve"> System Database Design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 </w:t>
      </w:r>
    </w:p>
    <w:p w14:paraId="0CA36668" w14:textId="75AE0EEC" w:rsidR="00AF7D83" w:rsidRPr="00F33881" w:rsidRDefault="00AF7D8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</w:pPr>
    </w:p>
    <w:p w14:paraId="5A5BAB1F" w14:textId="51099A1E" w:rsidR="007C41A6" w:rsidRDefault="003A0AF6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  <w:lang w:eastAsia="zh-TW"/>
        </w:rPr>
      </w:pPr>
      <w:r>
        <w:rPr>
          <w:rFonts w:ascii="Khmer OS Battambang" w:hAnsi="Khmer OS Battambang" w:cs="Khmer OS Battambang"/>
          <w:sz w:val="22"/>
          <w:szCs w:val="22"/>
        </w:rPr>
        <w:tab/>
      </w:r>
      <w:r w:rsidR="00B90281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ប្រព័ន្ធគ្រប់គ្រងវគ្គសិក្សាខាងលើជា </w:t>
      </w:r>
      <w:r w:rsidR="00B90281">
        <w:rPr>
          <w:rFonts w:ascii="Khmer OS Battambang" w:hAnsi="Khmer OS Battambang" w:cs="Khmer OS Battambang"/>
          <w:sz w:val="22"/>
          <w:szCs w:val="22"/>
          <w:lang w:eastAsia="zh-TW"/>
        </w:rPr>
        <w:t xml:space="preserve">Process </w:t>
      </w:r>
      <w:r w:rsidR="00B90281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តំណាងអោយការងារនៃប្រព័ន្ធទាំងមូលដែលមានទំនាក់ទំនងជាមួយនឹង </w:t>
      </w:r>
      <w:r w:rsidR="00B90281">
        <w:rPr>
          <w:rFonts w:ascii="Khmer OS Battambang" w:hAnsi="Khmer OS Battambang" w:cs="Khmer OS Battambang"/>
          <w:sz w:val="22"/>
          <w:szCs w:val="22"/>
          <w:lang w:eastAsia="zh-TW"/>
        </w:rPr>
        <w:t xml:space="preserve">External Entity </w:t>
      </w:r>
      <w:r w:rsidR="00B90281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ចំនួនមួយគឺ</w:t>
      </w:r>
    </w:p>
    <w:p w14:paraId="5ABC9FAD" w14:textId="5819EE16" w:rsidR="009209D6" w:rsidRDefault="009209D6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  <w:lang w:eastAsia="zh-TW"/>
        </w:rPr>
      </w:pPr>
      <w:r>
        <w:rPr>
          <w:rFonts w:ascii="Khmer OS Battambang" w:hAnsi="Khmer OS Battambang" w:cs="Khmer OS Battambang"/>
          <w:sz w:val="22"/>
          <w:szCs w:val="22"/>
          <w:lang w:eastAsia="zh-TW"/>
        </w:rPr>
        <w:tab/>
        <w:t xml:space="preserve">Student 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ជាអ្នកដែលផ្ដល់នូវព័ត៌មាន ដែលត្រូវកត់ត្រាចូលទៅក្នុង </w:t>
      </w:r>
      <w:r>
        <w:rPr>
          <w:rFonts w:ascii="Khmer OS Battambang" w:hAnsi="Khmer OS Battambang" w:cs="Khmer OS Battambang"/>
          <w:sz w:val="22"/>
          <w:szCs w:val="22"/>
          <w:lang w:eastAsia="zh-TW"/>
        </w:rPr>
        <w:t xml:space="preserve">Database 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។</w:t>
      </w:r>
    </w:p>
    <w:p w14:paraId="3E43FA38" w14:textId="31B41307" w:rsidR="009209D6" w:rsidRDefault="009209D6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  <w:lang w:eastAsia="zh-TW"/>
        </w:rPr>
      </w:pPr>
      <w:r>
        <w:rPr>
          <w:rFonts w:ascii="Khmer OS Battambang" w:hAnsi="Khmer OS Battambang" w:cs="Khmer OS Battambang"/>
          <w:sz w:val="22"/>
          <w:szCs w:val="22"/>
          <w:cs/>
          <w:lang w:eastAsia="zh-TW"/>
        </w:rPr>
        <w:tab/>
      </w:r>
      <w:r>
        <w:rPr>
          <w:rFonts w:ascii="Khmer OS Battambang" w:hAnsi="Khmer OS Battambang" w:cs="Khmer OS Battambang"/>
          <w:sz w:val="22"/>
          <w:szCs w:val="22"/>
          <w:lang w:eastAsia="zh-TW"/>
        </w:rPr>
        <w:t xml:space="preserve">Officer 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ជា </w:t>
      </w:r>
      <w:r>
        <w:rPr>
          <w:rFonts w:ascii="Khmer OS Battambang" w:hAnsi="Khmer OS Battambang" w:cs="Khmer OS Battambang"/>
          <w:sz w:val="22"/>
          <w:szCs w:val="22"/>
          <w:lang w:eastAsia="zh-TW"/>
        </w:rPr>
        <w:t xml:space="preserve">Entity 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ដែលធ្វើការដាក់នូវសំណើរសុំចុះឈ្មោះសិស្សថ្មី ។</w:t>
      </w:r>
    </w:p>
    <w:p w14:paraId="54F242B2" w14:textId="4D5A1242" w:rsidR="00510343" w:rsidRDefault="00510343" w:rsidP="008461D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  <w:lang w:eastAsia="zh-TW"/>
        </w:rPr>
      </w:pPr>
    </w:p>
    <w:p w14:paraId="3E1AFCBE" w14:textId="379F9DB8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  <w:lang w:eastAsia="zh-TW"/>
        </w:rPr>
      </w:pPr>
    </w:p>
    <w:p w14:paraId="65BA4274" w14:textId="5734924B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  <w:lang w:eastAsia="zh-TW"/>
        </w:rPr>
      </w:pPr>
    </w:p>
    <w:p w14:paraId="16DD1E17" w14:textId="77777777" w:rsidR="006D63E6" w:rsidRDefault="006D63E6" w:rsidP="008461D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  <w:lang w:eastAsia="zh-TW"/>
        </w:rPr>
      </w:pPr>
    </w:p>
    <w:p w14:paraId="22F073C9" w14:textId="1FEC6150" w:rsidR="00510343" w:rsidRDefault="00510343" w:rsidP="006D63E6">
      <w:pPr>
        <w:pStyle w:val="HD3"/>
        <w:ind w:firstLine="720"/>
        <w:jc w:val="left"/>
        <w:rPr>
          <w:lang w:eastAsia="zh-TW"/>
        </w:rPr>
      </w:pPr>
      <w:bookmarkStart w:id="59" w:name="_Toc201760537"/>
      <w:r>
        <w:rPr>
          <w:rFonts w:hint="cs"/>
          <w:cs/>
          <w:lang w:eastAsia="zh-TW"/>
        </w:rPr>
        <w:t xml:space="preserve">៣.៤.៤ ការគ្រោងនៃ </w:t>
      </w:r>
      <w:r>
        <w:rPr>
          <w:rFonts w:eastAsiaTheme="minorEastAsia"/>
          <w:lang w:eastAsia="zh-CN"/>
        </w:rPr>
        <w:t xml:space="preserve">Physical Database </w:t>
      </w:r>
      <w:r>
        <w:rPr>
          <w:rFonts w:hint="cs"/>
          <w:cs/>
          <w:lang w:eastAsia="zh-TW"/>
        </w:rPr>
        <w:t>សម្រាប់ប្រព័ន្ធថ្មី</w:t>
      </w:r>
      <w:bookmarkEnd w:id="59"/>
    </w:p>
    <w:p w14:paraId="5C94E2F0" w14:textId="70F29F9D" w:rsidR="00510343" w:rsidRDefault="00510343" w:rsidP="008461DF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lang w:eastAsia="zh-TW"/>
        </w:rPr>
      </w:pPr>
      <w:r>
        <w:rPr>
          <w:rFonts w:ascii="Khmer OS Muol Light" w:hAnsi="Khmer OS Muol Light" w:cs="Khmer OS Muol Light"/>
          <w:cs/>
          <w:lang w:eastAsia="zh-TW"/>
        </w:rPr>
        <w:tab/>
      </w:r>
      <w:r>
        <w:rPr>
          <w:rFonts w:ascii="Khmer OS Muol Light" w:hAnsi="Khmer OS Muol Light" w:cs="Khmer OS Muol Light"/>
          <w:lang w:eastAsia="zh-TW"/>
        </w:rPr>
        <w:t>(Physical Database Design for New System)</w:t>
      </w:r>
    </w:p>
    <w:p w14:paraId="55F387AB" w14:textId="359449E9" w:rsidR="00510343" w:rsidRPr="0084539C" w:rsidRDefault="00510343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eastAsiaTheme="minorEastAsia" w:hAnsi="Khmer OS Battambang" w:cs="Khmer OS Battambang"/>
          <w:sz w:val="22"/>
          <w:szCs w:val="22"/>
          <w:cs/>
          <w:lang w:eastAsia="zh-CN"/>
        </w:rPr>
      </w:pPr>
      <w:r>
        <w:rPr>
          <w:rFonts w:ascii="Khmer OS Muol Light" w:hAnsi="Khmer OS Muol Light" w:cs="Khmer OS Muol Light"/>
          <w:lang w:eastAsia="zh-TW"/>
        </w:rPr>
        <w:tab/>
        <w:t xml:space="preserve">    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គឺជាការបង្ហាញនៃការអនុវត្តន៍ជាក់ស្ដែងនៃប្រព័ន្ធទិន្នន័យទៅលើដំណើរការ ឬគម្រោងរបស់ </w:t>
      </w:r>
      <w:r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>Logical Design</w:t>
      </w:r>
      <w:r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 xml:space="preserve"> ខាងលើ។ ប្រព័ន្ធគ្រប់គ្រងវគ្គសិក្សាបង់ថ្លៃ(វគ្គខ្លី) គឺជា</w:t>
      </w:r>
      <w:r w:rsidR="0084539C"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 xml:space="preserve">ឧទាហរណ៍ជាក់ស្ដែងដូចជាវិធីសាស្រ្តនៃការបញ្ចូល និងរក្សាទុកទិន្នន័យ ទម្រង់នៃការបង្ហាញរបាយការណ៍ទិន្នន័យ </w:t>
      </w:r>
      <w:r w:rsidR="0084539C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(Report) </w:t>
      </w:r>
      <w:r w:rsidR="0084539C"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>។ល។</w:t>
      </w:r>
      <w:r w:rsidR="0084539C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 រួមមក </w:t>
      </w:r>
      <w:r w:rsidR="0084539C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Physical Database Design </w:t>
      </w:r>
      <w:r w:rsidR="0084539C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ការបកស្រាយនូវអ្វីដែលយើងអាចមើលឃើញជាក់ស្ដែង​ ។</w:t>
      </w:r>
    </w:p>
    <w:p w14:paraId="09C0BABA" w14:textId="4A0AD535" w:rsidR="007C41A6" w:rsidRDefault="0084539C" w:rsidP="006D63E6">
      <w:pPr>
        <w:pStyle w:val="HD3"/>
        <w:ind w:firstLine="720"/>
        <w:jc w:val="left"/>
      </w:pPr>
      <w:bookmarkStart w:id="60" w:name="_Toc201760538"/>
      <w:r>
        <w:rPr>
          <w:rFonts w:hint="cs"/>
          <w:cs/>
        </w:rPr>
        <w:t>៣.៤.៥ លទ្ធផលនៃការរចនាប្រព័ន្ធ</w:t>
      </w:r>
      <w:bookmarkEnd w:id="60"/>
    </w:p>
    <w:p w14:paraId="4BD9CA9A" w14:textId="2F594A1E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Muol Light" w:hAnsi="Khmer OS Muol Light" w:cs="Khmer OS Muol Light"/>
          <w:cs/>
        </w:rPr>
        <w:tab/>
      </w:r>
      <w:r>
        <w:rPr>
          <w:rFonts w:ascii="Khmer OS Battambang" w:hAnsi="Khmer OS Battambang" w:cs="Khmer OS Battambang" w:hint="cs"/>
          <w:sz w:val="22"/>
          <w:szCs w:val="22"/>
          <w:cs/>
        </w:rPr>
        <w:t xml:space="preserve">  ដ្យាក្រាមបដិទ(</w:t>
      </w:r>
      <w:r>
        <w:rPr>
          <w:rFonts w:ascii="Khmer OS Battambang" w:hAnsi="Khmer OS Battambang" w:cs="Khmer OS Battambang"/>
          <w:sz w:val="22"/>
          <w:szCs w:val="22"/>
        </w:rPr>
        <w:t>Context Diagram</w:t>
      </w:r>
      <w:r>
        <w:rPr>
          <w:rFonts w:ascii="Khmer OS Battambang" w:hAnsi="Khmer OS Battambang" w:cs="Khmer OS Battambang" w:hint="cs"/>
          <w:sz w:val="22"/>
          <w:szCs w:val="22"/>
          <w:cs/>
        </w:rPr>
        <w:t>)</w:t>
      </w:r>
      <w:r>
        <w:rPr>
          <w:rFonts w:ascii="Khmer OS Battambang" w:hAnsi="Khmer OS Battambang" w:cs="Khmer OS Battambang"/>
          <w:sz w:val="22"/>
          <w:szCs w:val="22"/>
        </w:rPr>
        <w:t xml:space="preserve"> </w:t>
      </w:r>
      <w:r>
        <w:rPr>
          <w:rFonts w:ascii="Khmer OS Battambang" w:hAnsi="Khmer OS Battambang" w:cs="Khmer OS Battambang" w:hint="cs"/>
          <w:sz w:val="22"/>
          <w:szCs w:val="22"/>
          <w:cs/>
        </w:rPr>
        <w:t>ជាដ្យាក្រាមបង្ហាញពីដំណើរការ​ ប្រព័ន្ធគ្រប់គ្រងមួយ និងព្រំដែននៃដំណើរការ</w:t>
      </w:r>
      <w:r w:rsidR="0045477B">
        <w:rPr>
          <w:rFonts w:ascii="Khmer OS Battambang" w:hAnsi="Khmer OS Battambang" w:cs="Khmer OS Battambang" w:hint="cs"/>
          <w:sz w:val="22"/>
          <w:szCs w:val="22"/>
          <w:cs/>
        </w:rPr>
        <w:t>ការងារ ។</w:t>
      </w:r>
    </w:p>
    <w:p w14:paraId="04BA3528" w14:textId="7695F39A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71AF645C" w14:textId="70AA22B7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4A02CC14" w14:textId="685BF002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2A136747" w14:textId="456DCD82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2071CF57" w14:textId="45662229" w:rsidR="00685BE2" w:rsidRPr="0084539C" w:rsidRDefault="00685BE2" w:rsidP="008461DF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eastAsiaTheme="minorEastAsia" w:hAnsi="Khmer OS Battambang" w:cs="Khmer OS Battambang"/>
          <w:sz w:val="22"/>
          <w:szCs w:val="22"/>
          <w:cs/>
          <w:lang w:eastAsia="zh-TW"/>
        </w:rPr>
      </w:pPr>
    </w:p>
    <w:p w14:paraId="41C82BB7" w14:textId="633DDBC7" w:rsidR="007C41A6" w:rsidRPr="009F1CAA" w:rsidRDefault="00C61C2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9FCCA58" wp14:editId="5E367E30">
                <wp:simplePos x="0" y="0"/>
                <wp:positionH relativeFrom="column">
                  <wp:posOffset>2032000</wp:posOffset>
                </wp:positionH>
                <wp:positionV relativeFrom="paragraph">
                  <wp:posOffset>213995</wp:posOffset>
                </wp:positionV>
                <wp:extent cx="1828800" cy="1828800"/>
                <wp:effectExtent l="0" t="0" r="0" b="0"/>
                <wp:wrapNone/>
                <wp:docPr id="1625977893" name="Text Box 1625977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73D9B8" w14:textId="19C6128C" w:rsidR="00C3093E" w:rsidRDefault="00C3093E" w:rsidP="00DE0514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hAnsi="Khmer OS Battambang" w:cs="Khmer OS Battambang"/>
                                <w:bCs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bCs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Short Course </w:t>
                            </w:r>
                          </w:p>
                          <w:p w14:paraId="5EC2454C" w14:textId="29BD2DAB" w:rsidR="00C3093E" w:rsidRDefault="00C3093E" w:rsidP="00DE0514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hAnsi="Khmer OS Battambang" w:cs="Khmer OS Battambang"/>
                                <w:bCs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bCs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Management</w:t>
                            </w:r>
                          </w:p>
                          <w:p w14:paraId="598DD13D" w14:textId="25A6C88B" w:rsidR="00C3093E" w:rsidRPr="00DE0514" w:rsidRDefault="00C3093E" w:rsidP="00DE0514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hAnsi="Khmer OS Battambang" w:cs="Khmer OS Battambang"/>
                                <w:bCs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hAnsi="Khmer OS Battambang" w:cs="Khmer OS Battambang"/>
                                <w:bCs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CCA58" id="Text Box 1625977893" o:spid="_x0000_s1127" type="#_x0000_t202" style="position:absolute;left:0;text-align:left;margin-left:160pt;margin-top:16.85pt;width:2in;height:2in;z-index:252391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" filled="f" stroked="f">
                <v:textbox style="mso-fit-shape-to-text:t">
                  <w:txbxContent>
                    <w:p w14:paraId="1873D9B8" w14:textId="19C6128C" w:rsidR="00C3093E" w:rsidRDefault="00C3093E" w:rsidP="00DE0514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Khmer OS Battambang" w:hAnsi="Khmer OS Battambang" w:cs="Khmer OS Battambang"/>
                          <w:bCs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bCs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Short Course </w:t>
                      </w:r>
                    </w:p>
                    <w:p w14:paraId="5EC2454C" w14:textId="29BD2DAB" w:rsidR="00C3093E" w:rsidRDefault="00C3093E" w:rsidP="00DE0514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Khmer OS Battambang" w:hAnsi="Khmer OS Battambang" w:cs="Khmer OS Battambang"/>
                          <w:bCs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bCs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Management</w:t>
                      </w:r>
                    </w:p>
                    <w:p w14:paraId="598DD13D" w14:textId="25A6C88B" w:rsidR="00C3093E" w:rsidRPr="00DE0514" w:rsidRDefault="00C3093E" w:rsidP="00DE0514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Khmer OS Battambang" w:hAnsi="Khmer OS Battambang" w:cs="Khmer OS Battambang"/>
                          <w:bCs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hAnsi="Khmer OS Battambang" w:cs="Khmer OS Battambang"/>
                          <w:bCs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System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Khmer OS Battambang" w:hAnsi="Khmer OS Battambang" w:cs="Khmer OS Battambang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76E76AD" wp14:editId="6B93E0DC">
                <wp:simplePos x="0" y="0"/>
                <wp:positionH relativeFrom="column">
                  <wp:posOffset>6985</wp:posOffset>
                </wp:positionH>
                <wp:positionV relativeFrom="paragraph">
                  <wp:posOffset>29845</wp:posOffset>
                </wp:positionV>
                <wp:extent cx="5140960" cy="2270760"/>
                <wp:effectExtent l="0" t="0" r="21590" b="15240"/>
                <wp:wrapNone/>
                <wp:docPr id="1625977887" name="Group 1625977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0960" cy="2270760"/>
                          <a:chOff x="0" y="0"/>
                          <a:chExt cx="5140960" cy="2270760"/>
                        </a:xfrm>
                      </wpg:grpSpPr>
                      <wps:wsp>
                        <wps:cNvPr id="1625977879" name="Rectangle 1625977879"/>
                        <wps:cNvSpPr/>
                        <wps:spPr>
                          <a:xfrm>
                            <a:off x="0" y="406400"/>
                            <a:ext cx="120396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977880" name="Straight Arrow Connector 1625977880"/>
                        <wps:cNvCnPr/>
                        <wps:spPr>
                          <a:xfrm>
                            <a:off x="1203960" y="574040"/>
                            <a:ext cx="833120" cy="0"/>
                          </a:xfrm>
                          <a:prstGeom prst="straightConnector1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5977881" name="Oval 1625977881"/>
                        <wps:cNvSpPr/>
                        <wps:spPr>
                          <a:xfrm>
                            <a:off x="2037080" y="0"/>
                            <a:ext cx="899160" cy="111760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977882" name="Straight Arrow Connector 1625977882"/>
                        <wps:cNvCnPr/>
                        <wps:spPr>
                          <a:xfrm>
                            <a:off x="2936240" y="756920"/>
                            <a:ext cx="1305560" cy="0"/>
                          </a:xfrm>
                          <a:prstGeom prst="straightConnector1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5977883" name="Straight Arrow Connector 1625977883"/>
                        <wps:cNvCnPr/>
                        <wps:spPr>
                          <a:xfrm flipH="1">
                            <a:off x="2938780" y="574040"/>
                            <a:ext cx="1305560" cy="0"/>
                          </a:xfrm>
                          <a:prstGeom prst="straightConnector1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5977884" name="Rectangle 1625977884"/>
                        <wps:cNvSpPr/>
                        <wps:spPr>
                          <a:xfrm>
                            <a:off x="4241800" y="467360"/>
                            <a:ext cx="89916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977885" name="Straight Arrow Connector 1625977885"/>
                        <wps:cNvCnPr/>
                        <wps:spPr>
                          <a:xfrm rot="16200000">
                            <a:off x="2078990" y="1532890"/>
                            <a:ext cx="833120" cy="0"/>
                          </a:xfrm>
                          <a:prstGeom prst="straightConnector1">
                            <a:avLst/>
                          </a:prstGeom>
                          <a:ln w="952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5977886" name="Rectangle 1625977886"/>
                        <wps:cNvSpPr/>
                        <wps:spPr>
                          <a:xfrm>
                            <a:off x="2037080" y="1950720"/>
                            <a:ext cx="899160" cy="3200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ADCDB" id="Group 1625977887" o:spid="_x0000_s1026" style="position:absolute;margin-left:.55pt;margin-top:2.35pt;width:404.8pt;height:178.8pt;z-index:252383232" coordsize="51409,22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">
                <v:rect id="Rectangle 1625977879" o:spid="_x0000_s1027" style="position:absolute;top:4064;width:12039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" fillcolor="white [3201]" strokecolor="black [3213]" strokeweight="1pt"/>
                <v:shape id="Straight Arrow Connector 1625977880" o:spid="_x0000_s1028" type="#_x0000_t32" style="position:absolute;left:12039;top:5740;width:83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" strokecolor="black [3200]">
                  <v:stroke endarrow="block" joinstyle="miter"/>
                </v:shape>
                <v:oval id="Oval 1625977881" o:spid="_x0000_s1029" style="position:absolute;left:20370;width:8992;height:1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" fillcolor="white [3201]" strokecolor="black [3213]" strokeweight="1pt">
                  <v:stroke joinstyle="miter"/>
                </v:oval>
                <v:shape id="Straight Arrow Connector 1625977882" o:spid="_x0000_s1030" type="#_x0000_t32" style="position:absolute;left:29362;top:7569;width:130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" strokecolor="black [3200]">
                  <v:stroke endarrow="block" joinstyle="miter"/>
                </v:shape>
                <v:shape id="Straight Arrow Connector 1625977883" o:spid="_x0000_s1031" type="#_x0000_t32" style="position:absolute;left:29387;top:5740;width:1305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" strokecolor="black [3200]">
                  <v:stroke endarrow="block" joinstyle="miter"/>
                </v:shape>
                <v:rect id="Rectangle 1625977884" o:spid="_x0000_s1032" style="position:absolute;left:42418;top:4673;width:8991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" fillcolor="white [3201]" strokecolor="black [3213]" strokeweight="1pt"/>
                <v:shape id="Straight Arrow Connector 1625977885" o:spid="_x0000_s1033" type="#_x0000_t32" style="position:absolute;left:20789;top:15329;width:8331;height:0;rotation:-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" strokecolor="black [3200]">
                  <v:stroke endarrow="block" joinstyle="miter"/>
                </v:shape>
                <v:rect id="Rectangle 1625977886" o:spid="_x0000_s1034" style="position:absolute;left:20370;top:19507;width:8992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" fillcolor="white [3201]" strokecolor="black [3213]" strokeweight="1pt"/>
              </v:group>
            </w:pict>
          </mc:Fallback>
        </mc:AlternateContent>
      </w:r>
    </w:p>
    <w:p w14:paraId="3741E386" w14:textId="71E43DF4" w:rsidR="007C41A6" w:rsidRPr="00DD5B73" w:rsidRDefault="00C61C2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4019C16F" wp14:editId="23264791">
                <wp:simplePos x="0" y="0"/>
                <wp:positionH relativeFrom="column">
                  <wp:posOffset>1209040</wp:posOffset>
                </wp:positionH>
                <wp:positionV relativeFrom="paragraph">
                  <wp:posOffset>109855</wp:posOffset>
                </wp:positionV>
                <wp:extent cx="1828800" cy="1828800"/>
                <wp:effectExtent l="0" t="0" r="0" b="0"/>
                <wp:wrapNone/>
                <wp:docPr id="1625977894" name="Text Box 1625977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FA114" w14:textId="7A7DF92E" w:rsidR="00C3093E" w:rsidRPr="00DE0514" w:rsidRDefault="00C3093E" w:rsidP="00DE0514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9C16F" id="Text Box 1625977894" o:spid="_x0000_s1128" type="#_x0000_t202" style="position:absolute;left:0;text-align:left;margin-left:95.2pt;margin-top:8.65pt;width:2in;height:2in;z-index:252393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SWNDwIAACoEAAAOAAAAZHJzL2Uyb0RvYy54bWysU99v2jAQfp+0/8Hy+wggutG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" filled="f" stroked="f">
                <v:textbox style="mso-fit-shape-to-text:t">
                  <w:txbxContent>
                    <w:p w14:paraId="733FA114" w14:textId="7A7DF92E" w:rsidR="00C3093E" w:rsidRPr="00DE0514" w:rsidRDefault="00C3093E" w:rsidP="00DE0514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6389D0F4" wp14:editId="0E945208">
                <wp:simplePos x="0" y="0"/>
                <wp:positionH relativeFrom="column">
                  <wp:posOffset>3200400</wp:posOffset>
                </wp:positionH>
                <wp:positionV relativeFrom="paragraph">
                  <wp:posOffset>110490</wp:posOffset>
                </wp:positionV>
                <wp:extent cx="1828800" cy="1828800"/>
                <wp:effectExtent l="0" t="0" r="0" b="0"/>
                <wp:wrapNone/>
                <wp:docPr id="1625977895" name="Text Box 1625977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757B95" w14:textId="53B00CBE" w:rsidR="00C3093E" w:rsidRPr="00DE0514" w:rsidRDefault="00C3093E" w:rsidP="00DE0514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9D0F4" id="Text Box 1625977895" o:spid="_x0000_s1129" type="#_x0000_t202" style="position:absolute;left:0;text-align:left;margin-left:252pt;margin-top:8.7pt;width:2in;height:2in;z-index:252395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" filled="f" stroked="f">
                <v:textbox style="mso-fit-shape-to-text:t">
                  <w:txbxContent>
                    <w:p w14:paraId="63757B95" w14:textId="53B00CBE" w:rsidR="00C3093E" w:rsidRPr="00DE0514" w:rsidRDefault="00C3093E" w:rsidP="00DE0514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73CB360" wp14:editId="6B1BB3E7">
                <wp:simplePos x="0" y="0"/>
                <wp:positionH relativeFrom="column">
                  <wp:posOffset>4373880</wp:posOffset>
                </wp:positionH>
                <wp:positionV relativeFrom="paragraph">
                  <wp:posOffset>222885</wp:posOffset>
                </wp:positionV>
                <wp:extent cx="1828800" cy="1828800"/>
                <wp:effectExtent l="0" t="0" r="0" b="0"/>
                <wp:wrapNone/>
                <wp:docPr id="1625977891" name="Text Box 1625977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C85E96" w14:textId="0A74AA05" w:rsidR="00C3093E" w:rsidRPr="00DE0514" w:rsidRDefault="00C3093E" w:rsidP="00DE0514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eastAsiaTheme="minorEastAsia" w:hAnsi="Khmer OS Battambang" w:cs="Khmer OS Battambang"/>
                                <w:bCs/>
                                <w:color w:val="000000" w:themeColor="text1"/>
                                <w:sz w:val="56"/>
                                <w:szCs w:val="5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bCs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CB360" id="Text Box 1625977891" o:spid="_x0000_s1130" type="#_x0000_t202" style="position:absolute;left:0;text-align:left;margin-left:344.4pt;margin-top:17.55pt;width:2in;height:2in;z-index:252387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" filled="f" stroked="f">
                <v:textbox style="mso-fit-shape-to-text:t">
                  <w:txbxContent>
                    <w:p w14:paraId="7BC85E96" w14:textId="0A74AA05" w:rsidR="00C3093E" w:rsidRPr="00DE0514" w:rsidRDefault="00C3093E" w:rsidP="00DE0514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Khmer OS Battambang" w:eastAsiaTheme="minorEastAsia" w:hAnsi="Khmer OS Battambang" w:cs="Khmer OS Battambang"/>
                          <w:bCs/>
                          <w:color w:val="000000" w:themeColor="text1"/>
                          <w:sz w:val="56"/>
                          <w:szCs w:val="5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bCs/>
                          <w:color w:val="000000" w:themeColor="text1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Manager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561DFE94" wp14:editId="20D18B33">
                <wp:simplePos x="0" y="0"/>
                <wp:positionH relativeFrom="column">
                  <wp:posOffset>49530</wp:posOffset>
                </wp:positionH>
                <wp:positionV relativeFrom="paragraph">
                  <wp:posOffset>164465</wp:posOffset>
                </wp:positionV>
                <wp:extent cx="1828800" cy="1828800"/>
                <wp:effectExtent l="0" t="0" r="0" b="0"/>
                <wp:wrapNone/>
                <wp:docPr id="1625977888" name="Text Box 1625977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4C68CF" w14:textId="43DA9EB6" w:rsidR="00C3093E" w:rsidRPr="00DE0514" w:rsidRDefault="00C3093E" w:rsidP="009F1CAA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eastAsiaTheme="minorEastAsia" w:hAnsi="Khmer OS Battambang" w:cs="Khmer OS Battambang"/>
                                <w:bCs/>
                                <w:color w:val="000000" w:themeColor="text1"/>
                                <w:sz w:val="56"/>
                                <w:szCs w:val="5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E0514">
                              <w:rPr>
                                <w:rFonts w:ascii="Khmer OS Battambang" w:eastAsiaTheme="minorEastAsia" w:hAnsi="Khmer OS Battambang" w:cs="Khmer OS Battambang"/>
                                <w:bCs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Student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DFE94" id="Text Box 1625977888" o:spid="_x0000_s1131" type="#_x0000_t202" style="position:absolute;left:0;text-align:left;margin-left:3.9pt;margin-top:12.95pt;width:2in;height:2in;z-index:252385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" filled="f" stroked="f">
                <v:textbox style="mso-fit-shape-to-text:t">
                  <w:txbxContent>
                    <w:p w14:paraId="0D4C68CF" w14:textId="43DA9EB6" w:rsidR="00C3093E" w:rsidRPr="00DE0514" w:rsidRDefault="00C3093E" w:rsidP="009F1CAA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Khmer OS Battambang" w:eastAsiaTheme="minorEastAsia" w:hAnsi="Khmer OS Battambang" w:cs="Khmer OS Battambang"/>
                          <w:bCs/>
                          <w:color w:val="000000" w:themeColor="text1"/>
                          <w:sz w:val="56"/>
                          <w:szCs w:val="5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E0514">
                        <w:rPr>
                          <w:rFonts w:ascii="Khmer OS Battambang" w:eastAsiaTheme="minorEastAsia" w:hAnsi="Khmer OS Battambang" w:cs="Khmer OS Battambang"/>
                          <w:bCs/>
                          <w:color w:val="000000" w:themeColor="text1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Student Register</w:t>
                      </w:r>
                    </w:p>
                  </w:txbxContent>
                </v:textbox>
              </v:shape>
            </w:pict>
          </mc:Fallback>
        </mc:AlternateContent>
      </w:r>
    </w:p>
    <w:p w14:paraId="75C24F90" w14:textId="6F694B40" w:rsidR="007C41A6" w:rsidRPr="00DD5B73" w:rsidRDefault="00DE0514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21ED9876" wp14:editId="21D5D4C2">
                <wp:simplePos x="0" y="0"/>
                <wp:positionH relativeFrom="column">
                  <wp:posOffset>3200400</wp:posOffset>
                </wp:positionH>
                <wp:positionV relativeFrom="paragraph">
                  <wp:posOffset>160655</wp:posOffset>
                </wp:positionV>
                <wp:extent cx="1828800" cy="1828800"/>
                <wp:effectExtent l="0" t="0" r="0" b="0"/>
                <wp:wrapNone/>
                <wp:docPr id="1625977896" name="Text Box 1625977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E5B2C3" w14:textId="66D8F579" w:rsidR="00C3093E" w:rsidRPr="00DE0514" w:rsidRDefault="00C3093E" w:rsidP="00DE0514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D9876" id="Text Box 1625977896" o:spid="_x0000_s1132" type="#_x0000_t202" style="position:absolute;left:0;text-align:left;margin-left:252pt;margin-top:12.65pt;width:2in;height:2in;z-index:2523975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" filled="f" stroked="f">
                <v:textbox style="mso-fit-shape-to-text:t">
                  <w:txbxContent>
                    <w:p w14:paraId="23E5B2C3" w14:textId="66D8F579" w:rsidR="00C3093E" w:rsidRPr="00DE0514" w:rsidRDefault="00C3093E" w:rsidP="00DE0514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Reporting</w:t>
                      </w:r>
                    </w:p>
                  </w:txbxContent>
                </v:textbox>
              </v:shape>
            </w:pict>
          </mc:Fallback>
        </mc:AlternateContent>
      </w:r>
    </w:p>
    <w:p w14:paraId="3A7336E2" w14:textId="3C400723" w:rsidR="007C41A6" w:rsidRPr="00DD5B73" w:rsidRDefault="007C41A6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84CF301" w14:textId="076FE332" w:rsidR="00355510" w:rsidRPr="00DD5B73" w:rsidRDefault="00DE0514" w:rsidP="008461DF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5685A7F4" wp14:editId="234FD6EB">
                <wp:simplePos x="0" y="0"/>
                <wp:positionH relativeFrom="column">
                  <wp:posOffset>2595880</wp:posOffset>
                </wp:positionH>
                <wp:positionV relativeFrom="paragraph">
                  <wp:posOffset>252730</wp:posOffset>
                </wp:positionV>
                <wp:extent cx="1828800" cy="1828800"/>
                <wp:effectExtent l="0" t="0" r="0" b="0"/>
                <wp:wrapNone/>
                <wp:docPr id="1625977897" name="Text Box 1625977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4E015E" w14:textId="12FDD042" w:rsidR="00C3093E" w:rsidRPr="00DE0514" w:rsidRDefault="00C3093E" w:rsidP="00DE0514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Input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5A7F4" id="Text Box 1625977897" o:spid="_x0000_s1133" type="#_x0000_t202" style="position:absolute;margin-left:204.4pt;margin-top:19.9pt;width:2in;height:2in;z-index:2523996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" filled="f" stroked="f">
                <v:textbox style="mso-fit-shape-to-text:t">
                  <w:txbxContent>
                    <w:p w14:paraId="2C4E015E" w14:textId="12FDD042" w:rsidR="00C3093E" w:rsidRPr="00DE0514" w:rsidRDefault="00C3093E" w:rsidP="00DE0514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Input Information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33E33FFE" w14:textId="100ED65E" w:rsidR="006A3190" w:rsidRDefault="006A3190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6FBD059" w14:textId="00BBC28B" w:rsidR="009E2635" w:rsidRDefault="00DE0514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482C2DD6" wp14:editId="48F4B0F0">
                <wp:simplePos x="0" y="0"/>
                <wp:positionH relativeFrom="column">
                  <wp:posOffset>2159000</wp:posOffset>
                </wp:positionH>
                <wp:positionV relativeFrom="paragraph">
                  <wp:posOffset>86995</wp:posOffset>
                </wp:positionV>
                <wp:extent cx="1828800" cy="1828800"/>
                <wp:effectExtent l="0" t="0" r="0" b="0"/>
                <wp:wrapNone/>
                <wp:docPr id="1625977892" name="Text Box 1625977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374A61" w14:textId="7E7B2CD1" w:rsidR="00C3093E" w:rsidRPr="00DE0514" w:rsidRDefault="00C3093E" w:rsidP="00DE0514">
                            <w:pPr>
                              <w:tabs>
                                <w:tab w:val="left" w:pos="567"/>
                                <w:tab w:val="left" w:pos="4111"/>
                              </w:tabs>
                              <w:spacing w:after="0" w:line="240" w:lineRule="auto"/>
                              <w:jc w:val="center"/>
                              <w:rPr>
                                <w:rFonts w:ascii="Khmer OS Battambang" w:eastAsiaTheme="minorEastAsia" w:hAnsi="Khmer OS Battambang" w:cs="Khmer OS Battambang"/>
                                <w:bCs/>
                                <w:color w:val="000000" w:themeColor="text1"/>
                                <w:sz w:val="56"/>
                                <w:szCs w:val="56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Khmer OS Battambang" w:eastAsiaTheme="minorEastAsia" w:hAnsi="Khmer OS Battambang" w:cs="Khmer OS Battambang"/>
                                <w:bCs/>
                                <w:color w:val="000000" w:themeColor="text1"/>
                                <w:sz w:val="20"/>
                                <w:szCs w:val="20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C2DD6" id="Text Box 1625977892" o:spid="_x0000_s1134" type="#_x0000_t202" style="position:absolute;left:0;text-align:left;margin-left:170pt;margin-top:6.85pt;width:2in;height:2in;z-index:252389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" filled="f" stroked="f">
                <v:textbox style="mso-fit-shape-to-text:t">
                  <w:txbxContent>
                    <w:p w14:paraId="7C374A61" w14:textId="7E7B2CD1" w:rsidR="00C3093E" w:rsidRPr="00DE0514" w:rsidRDefault="00C3093E" w:rsidP="00DE0514">
                      <w:pPr>
                        <w:tabs>
                          <w:tab w:val="left" w:pos="567"/>
                          <w:tab w:val="left" w:pos="4111"/>
                        </w:tabs>
                        <w:spacing w:after="0" w:line="240" w:lineRule="auto"/>
                        <w:jc w:val="center"/>
                        <w:rPr>
                          <w:rFonts w:ascii="Khmer OS Battambang" w:eastAsiaTheme="minorEastAsia" w:hAnsi="Khmer OS Battambang" w:cs="Khmer OS Battambang"/>
                          <w:bCs/>
                          <w:color w:val="000000" w:themeColor="text1"/>
                          <w:sz w:val="56"/>
                          <w:szCs w:val="56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Khmer OS Battambang" w:eastAsiaTheme="minorEastAsia" w:hAnsi="Khmer OS Battambang" w:cs="Khmer OS Battambang"/>
                          <w:bCs/>
                          <w:color w:val="000000" w:themeColor="text1"/>
                          <w:sz w:val="20"/>
                          <w:szCs w:val="20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Operator</w:t>
                      </w:r>
                    </w:p>
                  </w:txbxContent>
                </v:textbox>
              </v:shape>
            </w:pict>
          </mc:Fallback>
        </mc:AlternateContent>
      </w:r>
    </w:p>
    <w:p w14:paraId="280C25C5" w14:textId="2E2B3FBB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4C38B4E9" w14:textId="5826C723" w:rsidR="00DE0514" w:rsidRPr="00DE0514" w:rsidRDefault="00DE0514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</w:pP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រូបភាព ទី ៣.៥ </w:t>
      </w:r>
      <w:r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>Short Course Management System</w:t>
      </w:r>
    </w:p>
    <w:p w14:paraId="461EE6D8" w14:textId="4DD4399A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7992560" w14:textId="15B05B42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3E597B9F" w14:textId="09E86765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33D33EFF" w14:textId="4A24840B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5EA77CE" w14:textId="5C57E456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32DFA311" w14:textId="77777777" w:rsidR="00C61C22" w:rsidRDefault="00C61C2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1AC6A2D" w14:textId="7E722965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CAAFB01" w14:textId="466C442F" w:rsidR="0084539C" w:rsidRDefault="0084539C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42808B6D" w14:textId="68A0A7AC" w:rsidR="0084539C" w:rsidRPr="00685BE2" w:rsidRDefault="00685BE2" w:rsidP="00883AC5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sz w:val="22"/>
          <w:szCs w:val="22"/>
          <w:cs/>
          <w:lang w:eastAsia="zh-TW"/>
        </w:rPr>
      </w:pP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ទំនាក់ទំនង </w:t>
      </w:r>
      <w:r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Table (Relational Diagram) 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ជាទំនាក់ទំនងរវាង</w:t>
      </w:r>
      <w:r>
        <w:rPr>
          <w:rFonts w:ascii="Khmer OS Battambang" w:hAnsi="Khmer OS Battambang" w:cs="Khmer OS Battambang"/>
          <w:sz w:val="22"/>
          <w:szCs w:val="22"/>
          <w:lang w:eastAsia="zh-TW"/>
        </w:rPr>
        <w:t>Table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ក្នុងប្រព័ន្ធថ្មី</w:t>
      </w:r>
    </w:p>
    <w:p w14:paraId="1CC4EA49" w14:textId="764D6C97" w:rsidR="0084539C" w:rsidRPr="00FC20F3" w:rsidRDefault="00994EF8" w:rsidP="00994EF8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8"/>
          <w:szCs w:val="28"/>
        </w:rPr>
      </w:pPr>
      <w:r>
        <w:rPr>
          <w:rFonts w:ascii="Khmer OS Muol Light" w:hAnsi="Khmer OS Muol Light" w:cs="Khmer OS Muol Light"/>
          <w:noProof/>
          <w:sz w:val="28"/>
          <w:szCs w:val="28"/>
        </w:rPr>
        <w:drawing>
          <wp:anchor distT="0" distB="0" distL="114300" distR="114300" simplePos="0" relativeHeight="252451840" behindDoc="0" locked="0" layoutInCell="1" allowOverlap="1" wp14:anchorId="2676FD24" wp14:editId="6E34D089">
            <wp:simplePos x="0" y="0"/>
            <wp:positionH relativeFrom="column">
              <wp:posOffset>-147</wp:posOffset>
            </wp:positionH>
            <wp:positionV relativeFrom="paragraph">
              <wp:posOffset>80694</wp:posOffset>
            </wp:positionV>
            <wp:extent cx="5760720" cy="4282440"/>
            <wp:effectExtent l="19050" t="19050" r="11430" b="22860"/>
            <wp:wrapNone/>
            <wp:docPr id="215821607" name="Picture 21582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21607" name="photo_2025-06-22_12-24-2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  <a:ln w="127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0C82C6" w14:textId="3D01ADDD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0477B927" w14:textId="0006B3AF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C2801FD" w14:textId="45E11057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663CC161" w14:textId="43D39608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72F8B0C" w14:textId="65F6128A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C322767" w14:textId="1B1E6A25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8DACB1B" w14:textId="7CAEB774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4B69B06B" w14:textId="45687B38" w:rsidR="00685BE2" w:rsidRDefault="00685BE2" w:rsidP="00685BE2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</w:p>
    <w:p w14:paraId="52DB0955" w14:textId="77777777" w:rsidR="00FC20F3" w:rsidRDefault="00FC20F3" w:rsidP="00685BE2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</w:p>
    <w:p w14:paraId="3ACCCE37" w14:textId="36CE1808" w:rsidR="00FC20F3" w:rsidRDefault="00FC20F3" w:rsidP="00685BE2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</w:p>
    <w:p w14:paraId="1B7CBAC8" w14:textId="1B165643" w:rsidR="00883AC5" w:rsidRDefault="00883AC5" w:rsidP="00685BE2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</w:p>
    <w:p w14:paraId="42F80661" w14:textId="4019A05D" w:rsidR="00883AC5" w:rsidRDefault="00883AC5" w:rsidP="00685BE2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</w:p>
    <w:p w14:paraId="3229E38E" w14:textId="0C0B9B47" w:rsidR="00883AC5" w:rsidRDefault="00883AC5" w:rsidP="00685BE2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</w:p>
    <w:p w14:paraId="34509A5B" w14:textId="77777777" w:rsidR="00883AC5" w:rsidRDefault="00883AC5" w:rsidP="00685BE2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</w:p>
    <w:p w14:paraId="544C0037" w14:textId="1814AC84" w:rsidR="00685BE2" w:rsidRDefault="00685BE2" w:rsidP="00D561B8">
      <w:pPr>
        <w:pStyle w:val="HD2"/>
        <w:jc w:val="left"/>
        <w:rPr>
          <w:lang w:eastAsia="zh-CN"/>
        </w:rPr>
      </w:pPr>
      <w:bookmarkStart w:id="61" w:name="_Toc201760539"/>
      <w:r>
        <w:rPr>
          <w:rFonts w:hint="cs"/>
          <w:cs/>
        </w:rPr>
        <w:t xml:space="preserve">៣.៥ </w:t>
      </w:r>
      <w:r>
        <w:rPr>
          <w:lang w:eastAsia="zh-CN"/>
        </w:rPr>
        <w:t>Data Dictionary For Table</w:t>
      </w:r>
      <w:bookmarkEnd w:id="61"/>
    </w:p>
    <w:p w14:paraId="42832F34" w14:textId="23167356" w:rsidR="00685BE2" w:rsidRPr="00DC751B" w:rsidRDefault="00685BE2" w:rsidP="00DC751B">
      <w:pPr>
        <w:tabs>
          <w:tab w:val="left" w:pos="567"/>
          <w:tab w:val="left" w:pos="4111"/>
        </w:tabs>
        <w:spacing w:after="0" w:line="240" w:lineRule="auto"/>
        <w:jc w:val="both"/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lang w:eastAsia="zh-CN"/>
        </w:rPr>
        <w:tab/>
      </w:r>
      <w:r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 xml:space="preserve">នៅពេលនេះយើងនឹងបង្ហាញនូវ </w:t>
      </w:r>
      <w:r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Table 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ដែលបានបង្កើតសម្រាប់ប្រព័ន្ធគ្រប់គ្រងថ្មី ។ ការបង្ហាញនេះ ជាលក្ខណៈមួយដែលគេហៅថា</w:t>
      </w:r>
      <w:r w:rsidR="00DC751B">
        <w:rPr>
          <w:rFonts w:ascii="Khmer OS Battambang" w:hAnsi="Khmer OS Battambang" w:cs="Khmer OS Battambang"/>
          <w:sz w:val="22"/>
          <w:szCs w:val="22"/>
          <w:lang w:eastAsia="zh-TW"/>
        </w:rPr>
        <w:t xml:space="preserve"> </w:t>
      </w:r>
      <w:r w:rsidR="00DC751B" w:rsidRPr="00DC751B">
        <w:rPr>
          <w:rFonts w:asciiTheme="minorEastAsia" w:eastAsiaTheme="minorEastAsia" w:hAnsiTheme="minorEastAsia" w:cs="Khmer OS Battambang"/>
          <w:sz w:val="22"/>
          <w:szCs w:val="22"/>
          <w:lang w:eastAsia="zh-TW"/>
        </w:rPr>
        <w:t>“</w:t>
      </w:r>
      <w:r w:rsidR="00DC751B">
        <w:rPr>
          <w:rFonts w:ascii="Khmer OS Battambang" w:hAnsi="Khmer OS Battambang" w:cs="Khmer OS Battambang"/>
          <w:sz w:val="22"/>
          <w:szCs w:val="22"/>
          <w:lang w:eastAsia="zh-TW"/>
        </w:rPr>
        <w:t>Data Dictionary</w:t>
      </w:r>
      <w:r w:rsidR="00DC751B" w:rsidRPr="00DC751B">
        <w:rPr>
          <w:rFonts w:asciiTheme="minorEastAsia" w:eastAsiaTheme="minorEastAsia" w:hAnsiTheme="minorEastAsia" w:cs="Khmer OS Battambang"/>
          <w:sz w:val="22"/>
          <w:szCs w:val="22"/>
          <w:lang w:eastAsia="zh-TW"/>
        </w:rPr>
        <w:t>”</w:t>
      </w:r>
      <w:r w:rsidR="00DC751B">
        <w:rPr>
          <w:rFonts w:asciiTheme="minorEastAsia" w:eastAsiaTheme="minorEastAsia" w:hAnsiTheme="minorEastAsia" w:cs="Khmer OS Battambang"/>
          <w:sz w:val="22"/>
          <w:szCs w:val="22"/>
          <w:lang w:eastAsia="zh-TW"/>
        </w:rPr>
        <w:t xml:space="preserve"> </w:t>
      </w:r>
      <w:r w:rsidR="00DC751B">
        <w:rPr>
          <w:rFonts w:asciiTheme="minorEastAsia" w:hAnsiTheme="minorEastAsia" w:cs="Khmer OS Battambang" w:hint="cs"/>
          <w:sz w:val="22"/>
          <w:szCs w:val="22"/>
          <w:cs/>
          <w:lang w:eastAsia="zh-TW"/>
        </w:rPr>
        <w:t xml:space="preserve">។ </w:t>
      </w:r>
      <w:r w:rsidR="00DC751B">
        <w:rPr>
          <w:rFonts w:ascii="Khmer OS Battambang" w:hAnsi="Khmer OS Battambang" w:cs="Khmer OS Battambang"/>
          <w:sz w:val="22"/>
          <w:szCs w:val="22"/>
          <w:lang w:eastAsia="zh-TW"/>
        </w:rPr>
        <w:t xml:space="preserve">Data Dictionary 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នេះហើយជាមូលដ្ឋានសំខាន់សម្រាប់យកទៅបង្កើត ដេតាបេស​ </w:t>
      </w:r>
      <w:r w:rsidR="00DC751B">
        <w:rPr>
          <w:rFonts w:ascii="Khmer OS Battambang" w:hAnsi="Khmer OS Battambang" w:cs="Khmer OS Battambang"/>
          <w:sz w:val="22"/>
          <w:szCs w:val="22"/>
          <w:lang w:eastAsia="zh-TW"/>
        </w:rPr>
        <w:t xml:space="preserve">(Database) </w:t>
      </w:r>
      <w:r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ពិតប្រាកដនៅក្នុងម៉ាស៊ីន ។</w:t>
      </w:r>
    </w:p>
    <w:p w14:paraId="30763478" w14:textId="460715E5" w:rsidR="00DC751B" w:rsidRPr="00EA6203" w:rsidRDefault="00DC751B" w:rsidP="00D561B8">
      <w:pPr>
        <w:pStyle w:val="HD3"/>
        <w:ind w:firstLine="720"/>
        <w:jc w:val="left"/>
      </w:pPr>
      <w:bookmarkStart w:id="62" w:name="_Toc201760540"/>
      <w:r w:rsidRPr="00EA6203">
        <w:rPr>
          <w:rFonts w:hint="cs"/>
          <w:cs/>
        </w:rPr>
        <w:t xml:space="preserve">៣.៥.១ </w:t>
      </w:r>
      <w:r w:rsidRPr="00EA6203">
        <w:t xml:space="preserve">Table </w:t>
      </w:r>
      <w:r w:rsidR="00FC20F3">
        <w:t>Student</w:t>
      </w:r>
      <w:bookmarkStart w:id="63" w:name="_Hlk143932577"/>
      <w:bookmarkEnd w:id="62"/>
    </w:p>
    <w:bookmarkEnd w:id="63"/>
    <w:p w14:paraId="41C7B3E3" w14:textId="4AEBCB92" w:rsidR="00DC751B" w:rsidRPr="00DD5B73" w:rsidRDefault="00D561B8" w:rsidP="00DC751B">
      <w:pPr>
        <w:pStyle w:val="NormalWeb"/>
        <w:tabs>
          <w:tab w:val="left" w:pos="851"/>
        </w:tabs>
        <w:spacing w:before="0" w:beforeAutospacing="0" w:after="0" w:afterAutospacing="0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cs/>
        </w:rPr>
        <w:tab/>
      </w:r>
      <w:r w:rsidR="00DC751B" w:rsidRPr="00DD5B73">
        <w:rPr>
          <w:rFonts w:ascii="Khmer OS Battambang" w:hAnsi="Khmer OS Battambang" w:cs="Khmer OS Battambang"/>
          <w:cs/>
        </w:rPr>
        <w:t>នៅក្នុង</w:t>
      </w:r>
      <w:r w:rsidR="00DC751B" w:rsidRPr="00DD5B73">
        <w:rPr>
          <w:rFonts w:ascii="Khmer OS Battambang" w:hAnsi="Khmer OS Battambang" w:cs="Khmer OS Battambang"/>
          <w:sz w:val="22"/>
          <w:szCs w:val="22"/>
        </w:rPr>
        <w:t xml:space="preserve"> Table </w:t>
      </w:r>
      <w:r w:rsidR="00FC20F3">
        <w:rPr>
          <w:rFonts w:ascii="Khmer OS Battambang" w:hAnsi="Khmer OS Battambang" w:cs="Khmer OS Battambang"/>
          <w:sz w:val="22"/>
          <w:szCs w:val="22"/>
        </w:rPr>
        <w:t>Student</w:t>
      </w:r>
      <w:r w:rsidR="00DC751B"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="00DC751B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មានព័ត៌មានដូចជា </w:t>
      </w:r>
    </w:p>
    <w:p w14:paraId="3E6063C4" w14:textId="17F70CDA" w:rsidR="00DC751B" w:rsidRDefault="00883AC5" w:rsidP="00DC751B">
      <w:pPr>
        <w:pStyle w:val="NormalWeb"/>
        <w:numPr>
          <w:ilvl w:val="0"/>
          <w:numId w:val="12"/>
        </w:numPr>
        <w:tabs>
          <w:tab w:val="left" w:pos="3402"/>
        </w:tabs>
        <w:spacing w:before="0" w:beforeAutospacing="0" w:after="0" w:afterAutospacing="0"/>
        <w:ind w:left="1418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sz w:val="22"/>
          <w:szCs w:val="22"/>
        </w:rPr>
        <w:t>ID</w:t>
      </w:r>
      <w:r w:rsidR="00BE799E">
        <w:rPr>
          <w:rFonts w:ascii="Khmer OS Battambang" w:hAnsi="Khmer OS Battambang" w:cs="Khmer OS Battambang"/>
          <w:sz w:val="22"/>
          <w:szCs w:val="22"/>
        </w:rPr>
        <w:tab/>
      </w:r>
      <w:r>
        <w:rPr>
          <w:rFonts w:ascii="Khmer OS Battambang" w:hAnsi="Khmer OS Battambang" w:cs="Khmer OS Battambang"/>
          <w:sz w:val="22"/>
          <w:szCs w:val="22"/>
        </w:rPr>
        <w:t xml:space="preserve">: </w:t>
      </w:r>
      <w:r>
        <w:rPr>
          <w:rFonts w:ascii="Khmer OS Battambang" w:eastAsia="PMingLiU" w:hAnsi="Khmer OS Battambang" w:cs="Khmer OS Battambang" w:hint="cs"/>
          <w:sz w:val="22"/>
          <w:szCs w:val="22"/>
          <w:cs/>
          <w:lang w:eastAsia="zh-TW"/>
        </w:rPr>
        <w:t>លេខសម្គាល់</w:t>
      </w:r>
    </w:p>
    <w:p w14:paraId="47C65089" w14:textId="2F8C02EB" w:rsidR="00883AC5" w:rsidRDefault="00883AC5" w:rsidP="00883AC5">
      <w:pPr>
        <w:pStyle w:val="NormalWeb"/>
        <w:numPr>
          <w:ilvl w:val="0"/>
          <w:numId w:val="12"/>
        </w:numPr>
        <w:tabs>
          <w:tab w:val="left" w:pos="3402"/>
        </w:tabs>
        <w:spacing w:before="0" w:beforeAutospacing="0" w:after="0" w:afterAutospacing="0"/>
        <w:ind w:left="1418"/>
        <w:jc w:val="both"/>
        <w:rPr>
          <w:rFonts w:ascii="Khmer OS Battambang" w:hAnsi="Khmer OS Battambang" w:cs="Khmer OS Battambang"/>
          <w:sz w:val="22"/>
          <w:szCs w:val="22"/>
        </w:rPr>
      </w:pPr>
      <w:proofErr w:type="spellStart"/>
      <w:r>
        <w:rPr>
          <w:rFonts w:ascii="Khmer OS Battambang" w:hAnsi="Khmer OS Battambang" w:cs="Khmer OS Battambang"/>
          <w:sz w:val="22"/>
          <w:szCs w:val="22"/>
        </w:rPr>
        <w:t>KhName</w:t>
      </w:r>
      <w:proofErr w:type="spellEnd"/>
      <w:r>
        <w:rPr>
          <w:rFonts w:ascii="Khmer OS Battambang" w:hAnsi="Khmer OS Battambang" w:cs="Khmer OS Battambang"/>
          <w:sz w:val="22"/>
          <w:szCs w:val="22"/>
        </w:rPr>
        <w:tab/>
        <w:t>:</w:t>
      </w:r>
      <w:r>
        <w:rPr>
          <w:rFonts w:ascii="Khmer OS Battambang" w:hAnsi="Khmer OS Battambang" w:cs="Khmer OS Battambang" w:hint="cs"/>
          <w:sz w:val="22"/>
          <w:szCs w:val="22"/>
          <w:cs/>
        </w:rPr>
        <w:t>​​ ឈ្មោះជាអក្សរខ្មែរ</w:t>
      </w:r>
    </w:p>
    <w:p w14:paraId="2958AF30" w14:textId="15BC542F" w:rsidR="00883AC5" w:rsidRPr="00634C19" w:rsidRDefault="00634C19" w:rsidP="00883AC5">
      <w:pPr>
        <w:pStyle w:val="NormalWeb"/>
        <w:numPr>
          <w:ilvl w:val="0"/>
          <w:numId w:val="12"/>
        </w:numPr>
        <w:tabs>
          <w:tab w:val="left" w:pos="3402"/>
        </w:tabs>
        <w:spacing w:before="0" w:beforeAutospacing="0" w:after="0" w:afterAutospacing="0"/>
        <w:ind w:left="1418"/>
        <w:jc w:val="both"/>
        <w:rPr>
          <w:rFonts w:ascii="Khmer OS Battambang" w:hAnsi="Khmer OS Battambang" w:cs="Khmer OS Battambang"/>
          <w:sz w:val="22"/>
          <w:szCs w:val="22"/>
        </w:rPr>
      </w:pPr>
      <w:proofErr w:type="spellStart"/>
      <w:r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>EngName</w:t>
      </w:r>
      <w:proofErr w:type="spellEnd"/>
      <w:r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ab/>
        <w:t xml:space="preserve">: </w:t>
      </w:r>
      <w:r>
        <w:rPr>
          <w:rFonts w:ascii="Khmer OS Battambang" w:eastAsia="PMingLiU" w:hAnsi="Khmer OS Battambang" w:cs="Khmer OS Battambang" w:hint="cs"/>
          <w:sz w:val="22"/>
          <w:szCs w:val="22"/>
          <w:cs/>
          <w:lang w:eastAsia="zh-TW"/>
        </w:rPr>
        <w:t>ឈ្មោះជាអក្សរឡាតាំង</w:t>
      </w:r>
    </w:p>
    <w:p w14:paraId="3EA2FADF" w14:textId="2296F1C4" w:rsidR="00634C19" w:rsidRDefault="00634C19" w:rsidP="00883AC5">
      <w:pPr>
        <w:pStyle w:val="NormalWeb"/>
        <w:numPr>
          <w:ilvl w:val="0"/>
          <w:numId w:val="12"/>
        </w:numPr>
        <w:tabs>
          <w:tab w:val="left" w:pos="3402"/>
        </w:tabs>
        <w:spacing w:before="0" w:beforeAutospacing="0" w:after="0" w:afterAutospacing="0"/>
        <w:ind w:left="1418"/>
        <w:jc w:val="both"/>
        <w:rPr>
          <w:rFonts w:ascii="Khmer OS Battambang" w:hAnsi="Khmer OS Battambang" w:cs="Khmer OS Battambang"/>
          <w:sz w:val="22"/>
          <w:szCs w:val="22"/>
        </w:rPr>
      </w:pPr>
      <w:proofErr w:type="spellStart"/>
      <w:r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>DateofBirth</w:t>
      </w:r>
      <w:proofErr w:type="spellEnd"/>
      <w:r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ab/>
        <w:t>:</w:t>
      </w:r>
      <w:r>
        <w:rPr>
          <w:rFonts w:ascii="Khmer OS Battambang" w:eastAsiaTheme="minorEastAsia" w:hAnsi="Khmer OS Battambang" w:cs="Khmer OS Battambang" w:hint="cs"/>
          <w:sz w:val="22"/>
          <w:szCs w:val="22"/>
          <w:cs/>
          <w:lang w:eastAsia="zh-CN"/>
        </w:rPr>
        <w:t xml:space="preserve"> ថ្ងៃខែឆ្នាំកំណើតសិស្ស</w:t>
      </w:r>
    </w:p>
    <w:p w14:paraId="760F2FDB" w14:textId="2FD79448" w:rsidR="00883AC5" w:rsidRDefault="00883AC5" w:rsidP="00DC751B">
      <w:pPr>
        <w:pStyle w:val="NormalWeb"/>
        <w:numPr>
          <w:ilvl w:val="0"/>
          <w:numId w:val="12"/>
        </w:numPr>
        <w:tabs>
          <w:tab w:val="left" w:pos="3402"/>
        </w:tabs>
        <w:spacing w:before="0" w:beforeAutospacing="0" w:after="0" w:afterAutospacing="0"/>
        <w:ind w:left="1418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sz w:val="22"/>
          <w:szCs w:val="22"/>
        </w:rPr>
        <w:t>Gender</w:t>
      </w:r>
      <w:r>
        <w:rPr>
          <w:rFonts w:ascii="Khmer OS Battambang" w:hAnsi="Khmer OS Battambang" w:cs="Khmer OS Battambang"/>
          <w:sz w:val="22"/>
          <w:szCs w:val="22"/>
        </w:rPr>
        <w:tab/>
        <w:t>:</w:t>
      </w:r>
      <w:r>
        <w:rPr>
          <w:rFonts w:ascii="Khmer OS Battambang" w:hAnsi="Khmer OS Battambang" w:cs="Khmer OS Battambang" w:hint="cs"/>
          <w:sz w:val="22"/>
          <w:szCs w:val="22"/>
          <w:cs/>
        </w:rPr>
        <w:t xml:space="preserve">​ </w:t>
      </w:r>
      <w:r w:rsidR="00634C19">
        <w:rPr>
          <w:rFonts w:ascii="Khmer OS Battambang" w:hAnsi="Khmer OS Battambang" w:cs="Khmer OS Battambang" w:hint="cs"/>
          <w:sz w:val="22"/>
          <w:szCs w:val="22"/>
          <w:cs/>
        </w:rPr>
        <w:t>ភេទ</w:t>
      </w:r>
    </w:p>
    <w:p w14:paraId="1A4535CD" w14:textId="5E5356B3" w:rsidR="00883AC5" w:rsidRDefault="00883AC5" w:rsidP="00DC751B">
      <w:pPr>
        <w:pStyle w:val="NormalWeb"/>
        <w:numPr>
          <w:ilvl w:val="0"/>
          <w:numId w:val="12"/>
        </w:numPr>
        <w:tabs>
          <w:tab w:val="left" w:pos="3402"/>
        </w:tabs>
        <w:spacing w:before="0" w:beforeAutospacing="0" w:after="0" w:afterAutospacing="0"/>
        <w:ind w:left="1418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sz w:val="22"/>
          <w:szCs w:val="22"/>
        </w:rPr>
        <w:t>Phone</w:t>
      </w:r>
      <w:r>
        <w:rPr>
          <w:rFonts w:ascii="Khmer OS Battambang" w:hAnsi="Khmer OS Battambang" w:cs="Khmer OS Battambang"/>
          <w:sz w:val="22"/>
          <w:szCs w:val="22"/>
        </w:rPr>
        <w:tab/>
        <w:t>:</w:t>
      </w:r>
      <w:r w:rsidR="00634C19">
        <w:rPr>
          <w:rFonts w:ascii="Khmer OS Battambang" w:hAnsi="Khmer OS Battambang" w:cs="Khmer OS Battambang" w:hint="cs"/>
          <w:sz w:val="22"/>
          <w:szCs w:val="22"/>
          <w:cs/>
        </w:rPr>
        <w:t xml:space="preserve"> លេ</w:t>
      </w:r>
      <w:r w:rsidR="00B17775">
        <w:rPr>
          <w:rFonts w:ascii="Khmer OS Battambang" w:hAnsi="Khmer OS Battambang" w:cs="Khmer OS Battambang" w:hint="cs"/>
          <w:sz w:val="22"/>
          <w:szCs w:val="22"/>
          <w:cs/>
        </w:rPr>
        <w:t>ខ</w:t>
      </w:r>
      <w:r w:rsidR="00634C19">
        <w:rPr>
          <w:rFonts w:ascii="Khmer OS Battambang" w:hAnsi="Khmer OS Battambang" w:cs="Khmer OS Battambang" w:hint="cs"/>
          <w:sz w:val="22"/>
          <w:szCs w:val="22"/>
          <w:cs/>
        </w:rPr>
        <w:t>ទូរស័ព្ទសិស្ស</w:t>
      </w:r>
    </w:p>
    <w:p w14:paraId="0ED3D4CA" w14:textId="36F35D7D" w:rsidR="00883AC5" w:rsidRDefault="00883AC5" w:rsidP="00DC751B">
      <w:pPr>
        <w:pStyle w:val="NormalWeb"/>
        <w:numPr>
          <w:ilvl w:val="0"/>
          <w:numId w:val="12"/>
        </w:numPr>
        <w:tabs>
          <w:tab w:val="left" w:pos="3402"/>
        </w:tabs>
        <w:spacing w:before="0" w:beforeAutospacing="0" w:after="0" w:afterAutospacing="0"/>
        <w:ind w:left="1418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sz w:val="22"/>
          <w:szCs w:val="22"/>
        </w:rPr>
        <w:t>Address</w:t>
      </w:r>
      <w:r>
        <w:rPr>
          <w:rFonts w:ascii="Khmer OS Battambang" w:hAnsi="Khmer OS Battambang" w:cs="Khmer OS Battambang"/>
          <w:sz w:val="22"/>
          <w:szCs w:val="22"/>
        </w:rPr>
        <w:tab/>
        <w:t>:</w:t>
      </w:r>
      <w:r w:rsidR="00634C19">
        <w:rPr>
          <w:rFonts w:ascii="Khmer OS Battambang" w:hAnsi="Khmer OS Battambang" w:cs="Khmer OS Battambang" w:hint="cs"/>
          <w:sz w:val="22"/>
          <w:szCs w:val="22"/>
          <w:cs/>
        </w:rPr>
        <w:t xml:space="preserve"> អាស័យដ្ឋានសិស្ស</w:t>
      </w:r>
    </w:p>
    <w:p w14:paraId="300D28E1" w14:textId="0573AEFA" w:rsidR="00883AC5" w:rsidRPr="00DD5B73" w:rsidRDefault="00883AC5" w:rsidP="00DC751B">
      <w:pPr>
        <w:pStyle w:val="NormalWeb"/>
        <w:numPr>
          <w:ilvl w:val="0"/>
          <w:numId w:val="12"/>
        </w:numPr>
        <w:tabs>
          <w:tab w:val="left" w:pos="3402"/>
        </w:tabs>
        <w:spacing w:before="0" w:beforeAutospacing="0" w:after="0" w:afterAutospacing="0"/>
        <w:ind w:left="1418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sz w:val="22"/>
          <w:szCs w:val="22"/>
        </w:rPr>
        <w:t>Picture</w:t>
      </w:r>
      <w:r>
        <w:rPr>
          <w:rFonts w:ascii="Khmer OS Battambang" w:hAnsi="Khmer OS Battambang" w:cs="Khmer OS Battambang"/>
          <w:sz w:val="22"/>
          <w:szCs w:val="22"/>
        </w:rPr>
        <w:tab/>
        <w:t>:</w:t>
      </w:r>
      <w:r w:rsidR="00634C19">
        <w:rPr>
          <w:rFonts w:ascii="Khmer OS Battambang" w:hAnsi="Khmer OS Battambang" w:cs="Khmer OS Battambang" w:hint="cs"/>
          <w:sz w:val="22"/>
          <w:szCs w:val="22"/>
          <w:cs/>
        </w:rPr>
        <w:t xml:space="preserve"> រូបថតកាតសិស្ស</w:t>
      </w:r>
    </w:p>
    <w:p w14:paraId="6C9856DB" w14:textId="21F911BB" w:rsidR="00685BE2" w:rsidRPr="009B25F1" w:rsidRDefault="00685BE2" w:rsidP="00DC751B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8"/>
          <w:szCs w:val="28"/>
        </w:rPr>
      </w:pPr>
    </w:p>
    <w:p w14:paraId="293CC836" w14:textId="62B65FC6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041DA37C" w14:textId="78FCD7FD" w:rsidR="00685BE2" w:rsidRDefault="00CD330A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rFonts w:ascii="Khmer OS Muol Light" w:hAnsi="Khmer OS Muol Light" w:cs="Khmer OS Muol Light"/>
          <w:noProof/>
          <w:sz w:val="28"/>
          <w:szCs w:val="28"/>
        </w:rPr>
        <w:drawing>
          <wp:anchor distT="0" distB="0" distL="114300" distR="114300" simplePos="0" relativeHeight="252439552" behindDoc="0" locked="0" layoutInCell="1" allowOverlap="1" wp14:anchorId="42565196" wp14:editId="09035DC4">
            <wp:simplePos x="0" y="0"/>
            <wp:positionH relativeFrom="column">
              <wp:posOffset>5715</wp:posOffset>
            </wp:positionH>
            <wp:positionV relativeFrom="paragraph">
              <wp:posOffset>108585</wp:posOffset>
            </wp:positionV>
            <wp:extent cx="5779770" cy="2957513"/>
            <wp:effectExtent l="19050" t="19050" r="11430" b="14605"/>
            <wp:wrapNone/>
            <wp:docPr id="1784657310" name="Picture 1784657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7310" name="TblStuden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01" cy="2959780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01527" w14:textId="7D22F33F" w:rsidR="00883AC5" w:rsidRDefault="00883AC5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2BE2FBB" w14:textId="7527D664" w:rsidR="00883AC5" w:rsidRDefault="00883AC5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52F2730D" w14:textId="5043D3C5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0E4FF7A6" w14:textId="578F4362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E171A2E" w14:textId="5771A423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6FCF7152" w14:textId="08E3BFBB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0F5BD81" w14:textId="63D02314" w:rsidR="00685BE2" w:rsidRDefault="00685BE2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40F1C762" w14:textId="2235139C" w:rsidR="001E4D33" w:rsidRDefault="001E4D33" w:rsidP="00CD330A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3965AB3" w14:textId="49675A73" w:rsidR="00CD330A" w:rsidRDefault="00CD330A" w:rsidP="00CD330A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50AD51B9" w14:textId="0BD515D2" w:rsidR="00D7515F" w:rsidRPr="00EA6203" w:rsidRDefault="00D7515F" w:rsidP="00D561B8">
      <w:pPr>
        <w:pStyle w:val="HD3"/>
        <w:ind w:firstLine="720"/>
        <w:jc w:val="left"/>
        <w:rPr>
          <w:cs/>
        </w:rPr>
      </w:pPr>
      <w:bookmarkStart w:id="64" w:name="_Toc201760541"/>
      <w:r w:rsidRPr="00EA6203">
        <w:rPr>
          <w:rFonts w:hint="cs"/>
          <w:cs/>
        </w:rPr>
        <w:t>៣.៥.</w:t>
      </w:r>
      <w:r w:rsidR="005F5459">
        <w:rPr>
          <w:rFonts w:hint="cs"/>
          <w:cs/>
        </w:rPr>
        <w:t>២</w:t>
      </w:r>
      <w:r w:rsidRPr="00EA6203">
        <w:rPr>
          <w:rFonts w:hint="cs"/>
          <w:cs/>
        </w:rPr>
        <w:t xml:space="preserve"> </w:t>
      </w:r>
      <w:r w:rsidRPr="00EA6203">
        <w:t>Table</w:t>
      </w:r>
      <w:r w:rsidRPr="00EA6203">
        <w:rPr>
          <w:rFonts w:hint="cs"/>
          <w:cs/>
        </w:rPr>
        <w:t xml:space="preserve"> </w:t>
      </w:r>
      <w:r>
        <w:t>Register</w:t>
      </w:r>
      <w:bookmarkEnd w:id="64"/>
    </w:p>
    <w:p w14:paraId="2424FA34" w14:textId="77777777" w:rsidR="00D7515F" w:rsidRDefault="00D7515F" w:rsidP="00D7515F">
      <w:pPr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Muol Light" w:hAnsi="Khmer OS Muol Light" w:cs="Khmer OS Muol Light"/>
          <w:sz w:val="22"/>
          <w:szCs w:val="22"/>
        </w:rPr>
        <w:tab/>
      </w:r>
      <w:r w:rsidRPr="00DD5B73">
        <w:rPr>
          <w:rFonts w:ascii="Khmer OS Battambang" w:hAnsi="Khmer OS Battambang" w:cs="Khmer OS Battambang"/>
          <w:cs/>
        </w:rPr>
        <w:t>នៅក្នុង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Table </w:t>
      </w:r>
      <w:r w:rsidRPr="00D7515F">
        <w:rPr>
          <w:rFonts w:ascii="Khmer OS Battambang" w:hAnsi="Khmer OS Battambang" w:cs="Khmer OS Battambang"/>
          <w:sz w:val="22"/>
          <w:szCs w:val="22"/>
        </w:rPr>
        <w:t>Register</w:t>
      </w:r>
      <w:r w:rsidRPr="00D7515F">
        <w:rPr>
          <w:rFonts w:ascii="Khmer OS Battambang" w:hAnsi="Khmer OS Battambang" w:cs="Khmer OS Battambang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មានព័ត៌មានដូចជា</w:t>
      </w:r>
    </w:p>
    <w:p w14:paraId="399F681F" w14:textId="6B5ECD8B" w:rsidR="00D7515F" w:rsidRDefault="00D7515F" w:rsidP="00490B38">
      <w:pPr>
        <w:pStyle w:val="ListParagraph"/>
        <w:numPr>
          <w:ilvl w:val="0"/>
          <w:numId w:val="38"/>
        </w:numPr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szCs w:val="22"/>
        </w:rPr>
        <w:t>ID</w:t>
      </w:r>
      <w:r>
        <w:rPr>
          <w:rFonts w:ascii="Khmer OS Battambang" w:hAnsi="Khmer OS Battambang" w:cs="Khmer OS Battambang"/>
          <w:szCs w:val="22"/>
        </w:rPr>
        <w:tab/>
      </w:r>
      <w:r>
        <w:rPr>
          <w:rFonts w:ascii="Khmer OS Battambang" w:hAnsi="Khmer OS Battambang" w:cs="Khmer OS Battambang"/>
          <w:szCs w:val="22"/>
        </w:rPr>
        <w:tab/>
        <w:t>:</w:t>
      </w:r>
      <w:r w:rsidR="00257FAF">
        <w:rPr>
          <w:rFonts w:ascii="Khmer OS Battambang" w:hAnsi="Khmer OS Battambang" w:cs="Khmer OS Battambang"/>
          <w:szCs w:val="22"/>
        </w:rPr>
        <w:t xml:space="preserve"> </w:t>
      </w:r>
      <w:r w:rsidR="00257FAF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លេខសម្គាល់</w:t>
      </w:r>
    </w:p>
    <w:p w14:paraId="336A2ED3" w14:textId="685E9E62" w:rsidR="00D7515F" w:rsidRDefault="00D7515F" w:rsidP="00490B38">
      <w:pPr>
        <w:pStyle w:val="ListParagraph"/>
        <w:numPr>
          <w:ilvl w:val="0"/>
          <w:numId w:val="38"/>
        </w:numPr>
        <w:rPr>
          <w:rFonts w:ascii="Khmer OS Battambang" w:hAnsi="Khmer OS Battambang" w:cs="Khmer OS Battambang"/>
          <w:szCs w:val="22"/>
        </w:rPr>
      </w:pPr>
      <w:proofErr w:type="spellStart"/>
      <w:r>
        <w:rPr>
          <w:rFonts w:ascii="Khmer OS Battambang" w:hAnsi="Khmer OS Battambang" w:cs="Khmer OS Battambang"/>
          <w:szCs w:val="22"/>
        </w:rPr>
        <w:lastRenderedPageBreak/>
        <w:t>StudentID</w:t>
      </w:r>
      <w:proofErr w:type="spellEnd"/>
      <w:r>
        <w:rPr>
          <w:rFonts w:ascii="Khmer OS Battambang" w:hAnsi="Khmer OS Battambang" w:cs="Khmer OS Battambang"/>
          <w:szCs w:val="22"/>
        </w:rPr>
        <w:tab/>
        <w:t>:</w:t>
      </w:r>
      <w:r w:rsidR="00257FAF">
        <w:rPr>
          <w:rFonts w:ascii="Khmer OS Battambang" w:hAnsi="Khmer OS Battambang" w:cs="Khmer OS Battambang" w:hint="cs"/>
          <w:szCs w:val="22"/>
          <w:cs/>
          <w:lang w:bidi="km-KH"/>
        </w:rPr>
        <w:t xml:space="preserve"> លេខសម្គាល់សិស្ស</w:t>
      </w:r>
    </w:p>
    <w:p w14:paraId="0B932C06" w14:textId="124E6D21" w:rsidR="00D7515F" w:rsidRDefault="00D7515F" w:rsidP="00490B38">
      <w:pPr>
        <w:pStyle w:val="ListParagraph"/>
        <w:numPr>
          <w:ilvl w:val="0"/>
          <w:numId w:val="38"/>
        </w:numPr>
        <w:rPr>
          <w:rFonts w:ascii="Khmer OS Battambang" w:hAnsi="Khmer OS Battambang" w:cs="Khmer OS Battambang"/>
          <w:szCs w:val="22"/>
        </w:rPr>
      </w:pPr>
      <w:proofErr w:type="spellStart"/>
      <w:r>
        <w:rPr>
          <w:rFonts w:ascii="Khmer OS Battambang" w:hAnsi="Khmer OS Battambang" w:cs="Khmer OS Battambang"/>
          <w:szCs w:val="22"/>
        </w:rPr>
        <w:t>CourseID</w:t>
      </w:r>
      <w:proofErr w:type="spellEnd"/>
      <w:r>
        <w:rPr>
          <w:rFonts w:ascii="Khmer OS Battambang" w:hAnsi="Khmer OS Battambang" w:cs="Khmer OS Battambang"/>
          <w:szCs w:val="22"/>
        </w:rPr>
        <w:tab/>
        <w:t>:</w:t>
      </w:r>
      <w:r w:rsidR="00257FAF">
        <w:rPr>
          <w:rFonts w:ascii="Khmer OS Battambang" w:hAnsi="Khmer OS Battambang" w:cs="Khmer OS Battambang" w:hint="cs"/>
          <w:szCs w:val="22"/>
          <w:cs/>
          <w:lang w:bidi="km-KH"/>
        </w:rPr>
        <w:t xml:space="preserve"> លេខសម្គាល់វគ្គសិក្សា</w:t>
      </w:r>
    </w:p>
    <w:p w14:paraId="280C8DB7" w14:textId="02C31F7A" w:rsidR="00D7515F" w:rsidRDefault="00D7515F" w:rsidP="00490B38">
      <w:pPr>
        <w:pStyle w:val="ListParagraph"/>
        <w:numPr>
          <w:ilvl w:val="0"/>
          <w:numId w:val="38"/>
        </w:numPr>
        <w:rPr>
          <w:rFonts w:ascii="Khmer OS Battambang" w:hAnsi="Khmer OS Battambang" w:cs="Khmer OS Battambang"/>
          <w:szCs w:val="22"/>
        </w:rPr>
      </w:pPr>
      <w:proofErr w:type="spellStart"/>
      <w:r>
        <w:rPr>
          <w:rFonts w:ascii="Khmer OS Battambang" w:hAnsi="Khmer OS Battambang" w:cs="Khmer OS Battambang"/>
          <w:szCs w:val="22"/>
        </w:rPr>
        <w:t>RegisterDate</w:t>
      </w:r>
      <w:proofErr w:type="spellEnd"/>
      <w:r>
        <w:rPr>
          <w:rFonts w:ascii="Khmer OS Battambang" w:hAnsi="Khmer OS Battambang" w:cs="Khmer OS Battambang"/>
          <w:szCs w:val="22"/>
        </w:rPr>
        <w:tab/>
        <w:t>:</w:t>
      </w:r>
      <w:r w:rsidR="00257FAF">
        <w:rPr>
          <w:rFonts w:ascii="Khmer OS Battambang" w:hAnsi="Khmer OS Battambang" w:cs="Khmer OS Battambang" w:hint="cs"/>
          <w:szCs w:val="22"/>
          <w:cs/>
          <w:lang w:bidi="km-KH"/>
        </w:rPr>
        <w:t xml:space="preserve"> ថ្ងៃ</w:t>
      </w:r>
      <w:r w:rsidR="001F728F">
        <w:rPr>
          <w:rFonts w:ascii="Khmer OS Battambang" w:hAnsi="Khmer OS Battambang" w:cs="Khmer OS Battambang" w:hint="cs"/>
          <w:szCs w:val="22"/>
          <w:cs/>
          <w:lang w:bidi="km-KH"/>
        </w:rPr>
        <w:t>ខែឆ្នាំ</w:t>
      </w:r>
      <w:r w:rsidR="00257FAF">
        <w:rPr>
          <w:rFonts w:ascii="Khmer OS Battambang" w:hAnsi="Khmer OS Battambang" w:cs="Khmer OS Battambang" w:hint="cs"/>
          <w:szCs w:val="22"/>
          <w:cs/>
          <w:lang w:bidi="km-KH"/>
        </w:rPr>
        <w:t>ច</w:t>
      </w:r>
      <w:r w:rsidR="001F728F">
        <w:rPr>
          <w:rFonts w:ascii="Khmer OS Battambang" w:hAnsi="Khmer OS Battambang" w:cs="Khmer OS Battambang" w:hint="cs"/>
          <w:szCs w:val="22"/>
          <w:cs/>
          <w:lang w:bidi="km-KH"/>
        </w:rPr>
        <w:t>ុះ</w:t>
      </w:r>
      <w:r w:rsidR="00257FAF">
        <w:rPr>
          <w:rFonts w:ascii="Khmer OS Battambang" w:hAnsi="Khmer OS Battambang" w:cs="Khmer OS Battambang" w:hint="cs"/>
          <w:szCs w:val="22"/>
          <w:cs/>
          <w:lang w:bidi="km-KH"/>
        </w:rPr>
        <w:t>ឈ្មោះ</w:t>
      </w:r>
    </w:p>
    <w:p w14:paraId="04A56D6A" w14:textId="0C340B51" w:rsidR="00D7515F" w:rsidRDefault="00D7515F" w:rsidP="00490B38">
      <w:pPr>
        <w:pStyle w:val="ListParagraph"/>
        <w:numPr>
          <w:ilvl w:val="0"/>
          <w:numId w:val="38"/>
        </w:numPr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szCs w:val="22"/>
        </w:rPr>
        <w:t>Discount</w:t>
      </w:r>
      <w:r>
        <w:rPr>
          <w:rFonts w:ascii="Khmer OS Battambang" w:hAnsi="Khmer OS Battambang" w:cs="Khmer OS Battambang"/>
          <w:szCs w:val="22"/>
        </w:rPr>
        <w:tab/>
        <w:t>:</w:t>
      </w:r>
      <w:r w:rsidR="00257FAF">
        <w:rPr>
          <w:rFonts w:ascii="Khmer OS Battambang" w:hAnsi="Khmer OS Battambang" w:cs="Khmer OS Battambang" w:hint="cs"/>
          <w:szCs w:val="22"/>
          <w:cs/>
          <w:lang w:bidi="km-KH"/>
        </w:rPr>
        <w:t xml:space="preserve"> បញ្</w:t>
      </w:r>
      <w:r w:rsidR="001F728F">
        <w:rPr>
          <w:rFonts w:ascii="Khmer OS Battambang" w:hAnsi="Khmer OS Battambang" w:cs="Khmer OS Battambang" w:hint="cs"/>
          <w:szCs w:val="22"/>
          <w:cs/>
          <w:lang w:bidi="km-KH"/>
        </w:rPr>
        <w:t>ចុះតម្លៃ</w:t>
      </w:r>
    </w:p>
    <w:p w14:paraId="59633D5E" w14:textId="2B119637" w:rsidR="00D7515F" w:rsidRPr="00867656" w:rsidRDefault="00D7515F" w:rsidP="00490B38">
      <w:pPr>
        <w:pStyle w:val="ListParagraph"/>
        <w:numPr>
          <w:ilvl w:val="0"/>
          <w:numId w:val="38"/>
        </w:numPr>
        <w:rPr>
          <w:rFonts w:ascii="Khmer OS Battambang" w:hAnsi="Khmer OS Battambang" w:cs="Khmer OS Battambang"/>
          <w:szCs w:val="22"/>
        </w:rPr>
      </w:pPr>
      <w:proofErr w:type="spellStart"/>
      <w:r>
        <w:rPr>
          <w:rFonts w:ascii="Khmer OS Battambang" w:hAnsi="Khmer OS Battambang" w:cs="Khmer OS Battambang"/>
          <w:szCs w:val="22"/>
        </w:rPr>
        <w:t>PaymentID</w:t>
      </w:r>
      <w:proofErr w:type="spellEnd"/>
      <w:r>
        <w:rPr>
          <w:rFonts w:ascii="Khmer OS Battambang" w:hAnsi="Khmer OS Battambang" w:cs="Khmer OS Battambang"/>
          <w:szCs w:val="22"/>
        </w:rPr>
        <w:tab/>
        <w:t>:</w:t>
      </w:r>
      <w:r w:rsidR="001F728F">
        <w:rPr>
          <w:rFonts w:ascii="Khmer OS Battambang" w:hAnsi="Khmer OS Battambang" w:cs="Khmer OS Battambang" w:hint="cs"/>
          <w:szCs w:val="22"/>
          <w:cs/>
          <w:lang w:bidi="km-KH"/>
        </w:rPr>
        <w:t xml:space="preserve"> លេខសម្គាល់ការបង់ប្រាក់</w:t>
      </w:r>
    </w:p>
    <w:p w14:paraId="02B5F366" w14:textId="17F77E39" w:rsidR="001E4D33" w:rsidRPr="00673D42" w:rsidRDefault="00673D42" w:rsidP="00673D42">
      <w:pPr>
        <w:tabs>
          <w:tab w:val="left" w:pos="2835"/>
        </w:tabs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rFonts w:ascii="Khmer OS Battambang" w:hAnsi="Khmer OS Battambang" w:cs="Khmer OS Battambang"/>
          <w:noProof/>
          <w:szCs w:val="22"/>
        </w:rPr>
        <w:drawing>
          <wp:anchor distT="0" distB="0" distL="114300" distR="114300" simplePos="0" relativeHeight="252444672" behindDoc="0" locked="0" layoutInCell="1" allowOverlap="1" wp14:anchorId="5DF91A98" wp14:editId="7D5A372B">
            <wp:simplePos x="0" y="0"/>
            <wp:positionH relativeFrom="column">
              <wp:posOffset>23300</wp:posOffset>
            </wp:positionH>
            <wp:positionV relativeFrom="paragraph">
              <wp:posOffset>180633</wp:posOffset>
            </wp:positionV>
            <wp:extent cx="5760720" cy="3052234"/>
            <wp:effectExtent l="19050" t="19050" r="11430" b="15240"/>
            <wp:wrapNone/>
            <wp:docPr id="215821579" name="Picture 215821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21579" name="TblRegist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234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A6203" w:rsidRPr="00673D42">
        <w:rPr>
          <w:rFonts w:ascii="Khmer OS Battambang" w:hAnsi="Khmer OS Battambang" w:cs="Khmer OS Battambang"/>
          <w:szCs w:val="22"/>
        </w:rPr>
        <w:t xml:space="preserve"> </w:t>
      </w:r>
    </w:p>
    <w:p w14:paraId="5BA0A4FB" w14:textId="66038038" w:rsidR="001E4D33" w:rsidRDefault="001E4D3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5FDD1B60" w14:textId="0640F57F" w:rsidR="001E4D33" w:rsidRDefault="001E4D3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9CB2B9F" w14:textId="5437F549" w:rsidR="001E4D33" w:rsidRDefault="001E4D3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01C9D567" w14:textId="2CC42692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C088C9F" w14:textId="6F07AAF1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435D112" w14:textId="6FA25A35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426B85B6" w14:textId="31F564AB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E23CDE3" w14:textId="2E9E482B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229F60A" w14:textId="77777777" w:rsidR="00EA6203" w:rsidRDefault="00EA6203" w:rsidP="00EA6203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3E5EA07A" w14:textId="2FB70581" w:rsidR="00CD330A" w:rsidRDefault="00B002AD" w:rsidP="00EA6203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  <w:r>
        <w:rPr>
          <w:rFonts w:ascii="Khmer OS Muol Light" w:hAnsi="Khmer OS Muol Light" w:cs="Khmer OS Muol Light"/>
        </w:rPr>
        <w:tab/>
      </w:r>
      <w:r>
        <w:rPr>
          <w:rFonts w:ascii="Khmer OS Muol Light" w:hAnsi="Khmer OS Muol Light" w:cs="Khmer OS Muol Light"/>
        </w:rPr>
        <w:tab/>
      </w:r>
    </w:p>
    <w:p w14:paraId="7FB71019" w14:textId="78D1C79A" w:rsidR="006F7768" w:rsidRDefault="00EA6203" w:rsidP="00D561B8">
      <w:pPr>
        <w:pStyle w:val="HD3"/>
        <w:ind w:left="720"/>
        <w:jc w:val="left"/>
        <w:rPr>
          <w:rFonts w:eastAsiaTheme="minorEastAsia"/>
          <w:sz w:val="22"/>
          <w:szCs w:val="22"/>
          <w:lang w:eastAsia="zh-CN"/>
        </w:rPr>
      </w:pPr>
      <w:bookmarkStart w:id="65" w:name="_Toc201760542"/>
      <w:r>
        <w:rPr>
          <w:rFonts w:hint="cs"/>
          <w:cs/>
        </w:rPr>
        <w:t xml:space="preserve">៣.៥.៣ </w:t>
      </w:r>
      <w:r w:rsidRPr="00EA6203">
        <w:t>Table</w:t>
      </w:r>
      <w:r w:rsidRPr="00EA6203">
        <w:rPr>
          <w:rFonts w:hint="cs"/>
          <w:cs/>
        </w:rPr>
        <w:t xml:space="preserve"> </w:t>
      </w:r>
      <w:r w:rsidR="006F7768">
        <w:rPr>
          <w:rFonts w:eastAsiaTheme="minorEastAsia"/>
          <w:lang w:eastAsia="zh-CN"/>
        </w:rPr>
        <w:t>Teacher</w:t>
      </w:r>
      <w:bookmarkEnd w:id="65"/>
    </w:p>
    <w:p w14:paraId="45909A15" w14:textId="1A30F08C" w:rsidR="00EA6203" w:rsidRPr="006F7768" w:rsidRDefault="006F7768" w:rsidP="006F7768">
      <w:pPr>
        <w:tabs>
          <w:tab w:val="left" w:pos="567"/>
          <w:tab w:val="left" w:pos="4111"/>
        </w:tabs>
        <w:spacing w:after="0" w:line="240" w:lineRule="auto"/>
        <w:rPr>
          <w:rFonts w:ascii="Khmer OS Muol Light" w:eastAsiaTheme="minorEastAsia" w:hAnsi="Khmer OS Muol Light" w:cs="Khmer OS Muol Light"/>
          <w:sz w:val="22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sz w:val="22"/>
          <w:szCs w:val="22"/>
          <w:lang w:eastAsia="zh-CN"/>
        </w:rPr>
        <w:tab/>
        <w:t xml:space="preserve">   </w:t>
      </w:r>
      <w:r w:rsidR="00EA6203" w:rsidRPr="00DD5B73">
        <w:rPr>
          <w:rFonts w:ascii="Khmer OS Battambang" w:hAnsi="Khmer OS Battambang" w:cs="Khmer OS Battambang"/>
          <w:cs/>
        </w:rPr>
        <w:t>នៅក្នុង</w:t>
      </w:r>
      <w:r w:rsidR="00EA6203" w:rsidRPr="00DD5B73">
        <w:rPr>
          <w:rFonts w:ascii="Khmer OS Battambang" w:hAnsi="Khmer OS Battambang" w:cs="Khmer OS Battambang"/>
          <w:sz w:val="22"/>
          <w:szCs w:val="22"/>
        </w:rPr>
        <w:t xml:space="preserve"> Table </w:t>
      </w:r>
      <w:r w:rsidRPr="006F7768">
        <w:rPr>
          <w:rFonts w:ascii="Khmer OS Battambang" w:hAnsi="Khmer OS Battambang" w:cs="Khmer OS Battambang"/>
          <w:sz w:val="22"/>
          <w:szCs w:val="22"/>
        </w:rPr>
        <w:t>Teacher</w:t>
      </w:r>
      <w:r>
        <w:rPr>
          <w:rFonts w:ascii="Cambria" w:hAnsi="Cambria" w:cs="Khmer OS Battambang"/>
          <w:sz w:val="22"/>
          <w:szCs w:val="22"/>
        </w:rPr>
        <w:t xml:space="preserve"> </w:t>
      </w:r>
      <w:r w:rsidR="00EA6203" w:rsidRPr="00DD5B73">
        <w:rPr>
          <w:rFonts w:ascii="Khmer OS Battambang" w:hAnsi="Khmer OS Battambang" w:cs="Khmer OS Battambang"/>
          <w:sz w:val="22"/>
          <w:szCs w:val="22"/>
          <w:cs/>
        </w:rPr>
        <w:t>មានព័ត៌មានដូចជា</w:t>
      </w:r>
    </w:p>
    <w:p w14:paraId="11D1E438" w14:textId="45C32C7D" w:rsidR="003A361F" w:rsidRPr="003A361F" w:rsidRDefault="00B002AD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 w:rsidRPr="003A361F">
        <w:rPr>
          <w:rFonts w:ascii="Khmer OS Battambang" w:hAnsi="Khmer OS Battambang" w:cs="Khmer OS Battambang"/>
        </w:rPr>
        <w:t>ID</w:t>
      </w:r>
      <w:r w:rsidR="003A361F" w:rsidRPr="003A361F">
        <w:rPr>
          <w:rFonts w:ascii="Khmer OS Battambang" w:hAnsi="Khmer OS Battambang" w:cs="Khmer OS Battambang"/>
        </w:rPr>
        <w:tab/>
        <w:t xml:space="preserve">: </w:t>
      </w:r>
      <w:r w:rsidR="003A361F" w:rsidRPr="003A361F">
        <w:rPr>
          <w:rFonts w:ascii="Khmer OS Battambang" w:eastAsia="PMingLiU" w:hAnsi="Khmer OS Battambang" w:cs="Khmer OS Battambang"/>
          <w:sz w:val="20"/>
          <w:szCs w:val="22"/>
          <w:cs/>
          <w:lang w:eastAsia="zh-TW" w:bidi="km-KH"/>
        </w:rPr>
        <w:t>លេខសម្គាល់</w:t>
      </w:r>
    </w:p>
    <w:p w14:paraId="3BDEFD83" w14:textId="2EB5EB33" w:rsidR="003A361F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 w:rsidRPr="003A361F">
        <w:rPr>
          <w:rFonts w:ascii="Khmer OS Battambang" w:eastAsiaTheme="minorEastAsia" w:hAnsi="Khmer OS Battambang" w:cs="Khmer OS Battambang"/>
          <w:lang w:eastAsia="zh-CN" w:bidi="km-KH"/>
        </w:rPr>
        <w:t>KhName</w:t>
      </w:r>
      <w:proofErr w:type="spellEnd"/>
      <w:r w:rsidRPr="003A361F">
        <w:rPr>
          <w:rFonts w:ascii="Khmer OS Battambang" w:eastAsiaTheme="minorEastAsia" w:hAnsi="Khmer OS Battambang" w:cs="Khmer OS Battambang"/>
          <w:lang w:eastAsia="zh-CN" w:bidi="km-KH"/>
        </w:rPr>
        <w:tab/>
        <w:t>:</w:t>
      </w:r>
      <w:r w:rsidRPr="003A361F">
        <w:rPr>
          <w:rFonts w:ascii="Khmer OS Battambang" w:eastAsiaTheme="minorEastAsia" w:hAnsi="Khmer OS Battambang" w:cs="Khmer OS Battambang"/>
          <w:cs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 w:hint="cs"/>
          <w:cs/>
          <w:lang w:eastAsia="zh-CN" w:bidi="km-KH"/>
        </w:rPr>
        <w:t>ឈ្មោះជាអក្សរខ្មែរ</w:t>
      </w:r>
    </w:p>
    <w:p w14:paraId="097417CE" w14:textId="6EEE6BA4" w:rsidR="003A361F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 w:rsidRPr="003A361F">
        <w:rPr>
          <w:rFonts w:ascii="Khmer OS Battambang" w:hAnsi="Khmer OS Battambang" w:cs="Khmer OS Battambang"/>
        </w:rPr>
        <w:t>engName</w:t>
      </w:r>
      <w:proofErr w:type="spellEnd"/>
      <w:r w:rsidRPr="003A361F">
        <w:rPr>
          <w:rFonts w:ascii="Khmer OS Battambang" w:hAnsi="Khmer OS Battambang" w:cs="Khmer OS Battambang"/>
        </w:rPr>
        <w:tab/>
        <w:t>:</w:t>
      </w:r>
      <w:r>
        <w:rPr>
          <w:rFonts w:ascii="Khmer OS Battambang" w:hAnsi="Khmer OS Battambang" w:cs="Khmer OS Battambang" w:hint="cs"/>
          <w:cs/>
          <w:lang w:bidi="km-KH"/>
        </w:rPr>
        <w:t xml:space="preserve"> ឈ្មោះជាអក្សរឡាតាំង</w:t>
      </w:r>
    </w:p>
    <w:p w14:paraId="219170A9" w14:textId="6AF5B043" w:rsidR="003A361F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 w:rsidRPr="003A361F">
        <w:rPr>
          <w:rFonts w:ascii="Khmer OS Battambang" w:hAnsi="Khmer OS Battambang" w:cs="Khmer OS Battambang"/>
        </w:rPr>
        <w:t>Gender</w:t>
      </w:r>
      <w:r w:rsidRPr="003A361F">
        <w:rPr>
          <w:rFonts w:ascii="Khmer OS Battambang" w:hAnsi="Khmer OS Battambang" w:cs="Khmer OS Battambang"/>
        </w:rPr>
        <w:tab/>
        <w:t>:</w:t>
      </w:r>
      <w:r>
        <w:rPr>
          <w:rFonts w:ascii="Khmer OS Battambang" w:hAnsi="Khmer OS Battambang" w:cs="Khmer OS Battambang" w:hint="cs"/>
          <w:cs/>
          <w:lang w:bidi="km-KH"/>
        </w:rPr>
        <w:t xml:space="preserve"> ភេទ</w:t>
      </w:r>
    </w:p>
    <w:p w14:paraId="34D69113" w14:textId="25C41CA9" w:rsidR="003A361F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 w:rsidRPr="003A361F">
        <w:rPr>
          <w:rFonts w:ascii="Khmer OS Battambang" w:hAnsi="Khmer OS Battambang" w:cs="Khmer OS Battambang"/>
        </w:rPr>
        <w:t>DOB</w:t>
      </w:r>
      <w:r w:rsidRPr="003A361F">
        <w:rPr>
          <w:rFonts w:ascii="Khmer OS Battambang" w:hAnsi="Khmer OS Battambang" w:cs="Khmer OS Battambang"/>
        </w:rPr>
        <w:tab/>
        <w:t>:</w:t>
      </w:r>
      <w:r>
        <w:rPr>
          <w:rFonts w:ascii="Khmer OS Battambang" w:hAnsi="Khmer OS Battambang" w:cs="Khmer OS Battambang" w:hint="cs"/>
          <w:cs/>
          <w:lang w:bidi="km-KH"/>
        </w:rPr>
        <w:t xml:space="preserve"> ថ្ងៃខែឆ្នាំកំណើតគ្រូបង្រៀន</w:t>
      </w:r>
    </w:p>
    <w:p w14:paraId="52463400" w14:textId="01E8F909" w:rsidR="003A361F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 w:rsidRPr="003A361F">
        <w:rPr>
          <w:rFonts w:ascii="Khmer OS Battambang" w:hAnsi="Khmer OS Battambang" w:cs="Khmer OS Battambang"/>
        </w:rPr>
        <w:t>Address</w:t>
      </w:r>
      <w:r w:rsidRPr="003A361F">
        <w:rPr>
          <w:rFonts w:ascii="Khmer OS Battambang" w:hAnsi="Khmer OS Battambang" w:cs="Khmer OS Battambang"/>
        </w:rPr>
        <w:tab/>
        <w:t>:</w:t>
      </w:r>
      <w:r>
        <w:rPr>
          <w:rFonts w:ascii="Khmer OS Battambang" w:hAnsi="Khmer OS Battambang" w:cs="Khmer OS Battambang" w:hint="cs"/>
          <w:cs/>
          <w:lang w:bidi="km-KH"/>
        </w:rPr>
        <w:t xml:space="preserve"> អាស័យដ្ឋានគ្រូបង្រៀន</w:t>
      </w:r>
    </w:p>
    <w:p w14:paraId="177932CC" w14:textId="28B07EEB" w:rsidR="003A361F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 w:rsidRPr="003A361F">
        <w:rPr>
          <w:rFonts w:ascii="Khmer OS Battambang" w:hAnsi="Khmer OS Battambang" w:cs="Khmer OS Battambang"/>
        </w:rPr>
        <w:t>Email</w:t>
      </w:r>
      <w:r w:rsidRPr="003A361F">
        <w:rPr>
          <w:rFonts w:ascii="Khmer OS Battambang" w:hAnsi="Khmer OS Battambang" w:cs="Khmer OS Battambang"/>
        </w:rPr>
        <w:tab/>
        <w:t>:</w:t>
      </w:r>
      <w:r>
        <w:rPr>
          <w:rFonts w:ascii="Khmer OS Battambang" w:hAnsi="Khmer OS Battambang" w:cs="Khmer OS Battambang" w:hint="cs"/>
          <w:cs/>
          <w:lang w:bidi="km-KH"/>
        </w:rPr>
        <w:t xml:space="preserve"> អ៊ីម៊ែលគ្រូបង្រៀន</w:t>
      </w:r>
    </w:p>
    <w:p w14:paraId="046BC9FB" w14:textId="56C8FD09" w:rsidR="003A361F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 w:rsidRPr="003A361F">
        <w:rPr>
          <w:rFonts w:ascii="Khmer OS Battambang" w:hAnsi="Khmer OS Battambang" w:cs="Khmer OS Battambang"/>
        </w:rPr>
        <w:t>Phone</w:t>
      </w:r>
      <w:r w:rsidRPr="003A361F">
        <w:rPr>
          <w:rFonts w:ascii="Khmer OS Battambang" w:hAnsi="Khmer OS Battambang" w:cs="Khmer OS Battambang"/>
        </w:rPr>
        <w:tab/>
        <w:t>:</w:t>
      </w:r>
      <w:r>
        <w:rPr>
          <w:rFonts w:ascii="Khmer OS Battambang" w:hAnsi="Khmer OS Battambang" w:cs="Khmer OS Battambang" w:hint="cs"/>
          <w:cs/>
          <w:lang w:bidi="km-KH"/>
        </w:rPr>
        <w:t xml:space="preserve"> លេ</w:t>
      </w:r>
      <w:r w:rsidR="00B17775">
        <w:rPr>
          <w:rFonts w:ascii="Khmer OS Battambang" w:hAnsi="Khmer OS Battambang" w:cs="Khmer OS Battambang" w:hint="cs"/>
          <w:cs/>
          <w:lang w:bidi="km-KH"/>
        </w:rPr>
        <w:t>ខ</w:t>
      </w:r>
      <w:r>
        <w:rPr>
          <w:rFonts w:ascii="Khmer OS Battambang" w:hAnsi="Khmer OS Battambang" w:cs="Khmer OS Battambang" w:hint="cs"/>
          <w:cs/>
          <w:lang w:bidi="km-KH"/>
        </w:rPr>
        <w:t>ទូរស័ព្ទគ្រូបង្រៀន</w:t>
      </w:r>
    </w:p>
    <w:p w14:paraId="0F27EB1E" w14:textId="4E6E86F7" w:rsidR="003A361F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 w:rsidRPr="003A361F">
        <w:rPr>
          <w:rFonts w:ascii="Khmer OS Battambang" w:hAnsi="Khmer OS Battambang" w:cs="Khmer OS Battambang"/>
        </w:rPr>
        <w:t>IsActive</w:t>
      </w:r>
      <w:proofErr w:type="spellEnd"/>
      <w:r w:rsidRPr="003A361F">
        <w:rPr>
          <w:rFonts w:ascii="Khmer OS Battambang" w:hAnsi="Khmer OS Battambang" w:cs="Khmer OS Battambang"/>
        </w:rPr>
        <w:tab/>
        <w:t>:</w:t>
      </w:r>
      <w:r>
        <w:rPr>
          <w:rFonts w:ascii="Khmer OS Battambang" w:hAnsi="Khmer OS Battambang" w:cs="Khmer OS Battambang" w:hint="cs"/>
          <w:cs/>
          <w:lang w:bidi="km-KH"/>
        </w:rPr>
        <w:t xml:space="preserve"> សកម្ម</w:t>
      </w:r>
    </w:p>
    <w:p w14:paraId="603D40C3" w14:textId="1DBBA5BF" w:rsidR="003A361F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 w:rsidRPr="003A361F">
        <w:rPr>
          <w:rFonts w:ascii="Khmer OS Battambang" w:hAnsi="Khmer OS Battambang" w:cs="Khmer OS Battambang"/>
        </w:rPr>
        <w:t>StartDate</w:t>
      </w:r>
      <w:r w:rsidRPr="003A361F">
        <w:rPr>
          <w:rFonts w:ascii="Khmer OS Battambang" w:hAnsi="Khmer OS Battambang" w:cs="Khmer OS Battambang"/>
        </w:rPr>
        <w:tab/>
        <w:t>:</w:t>
      </w:r>
      <w:r>
        <w:rPr>
          <w:rFonts w:ascii="Khmer OS Battambang" w:hAnsi="Khmer OS Battambang" w:cs="Khmer OS Battambang" w:hint="cs"/>
          <w:cs/>
          <w:lang w:bidi="km-KH"/>
        </w:rPr>
        <w:t xml:space="preserve"> </w:t>
      </w:r>
      <w:r w:rsidR="00867656">
        <w:rPr>
          <w:rFonts w:ascii="Khmer OS Battambang" w:hAnsi="Khmer OS Battambang" w:cs="Khmer OS Battambang" w:hint="cs"/>
          <w:cs/>
          <w:lang w:bidi="km-KH"/>
        </w:rPr>
        <w:t>ថ្ងៃ</w:t>
      </w:r>
      <w:r w:rsidR="00B17775">
        <w:rPr>
          <w:rFonts w:ascii="Khmer OS Battambang" w:hAnsi="Khmer OS Battambang" w:cs="Khmer OS Battambang" w:hint="cs"/>
          <w:cs/>
          <w:lang w:bidi="km-KH"/>
        </w:rPr>
        <w:t>ខែឆ្នាំ</w:t>
      </w:r>
      <w:r w:rsidR="00867656">
        <w:rPr>
          <w:rFonts w:ascii="Khmer OS Battambang" w:hAnsi="Khmer OS Battambang" w:cs="Khmer OS Battambang" w:hint="cs"/>
          <w:cs/>
          <w:lang w:bidi="km-KH"/>
        </w:rPr>
        <w:t>ចាប់ផ្ដើម</w:t>
      </w:r>
    </w:p>
    <w:p w14:paraId="24316419" w14:textId="15798AE0" w:rsidR="00EA6203" w:rsidRPr="003A361F" w:rsidRDefault="003A361F" w:rsidP="00490B38">
      <w:pPr>
        <w:pStyle w:val="ListParagraph"/>
        <w:numPr>
          <w:ilvl w:val="0"/>
          <w:numId w:val="37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 w:rsidRPr="003A361F">
        <w:rPr>
          <w:rFonts w:ascii="Khmer OS Battambang" w:hAnsi="Khmer OS Battambang" w:cs="Khmer OS Battambang"/>
        </w:rPr>
        <w:t>Picture</w:t>
      </w:r>
      <w:r w:rsidR="00B002AD" w:rsidRPr="003A361F">
        <w:rPr>
          <w:rFonts w:ascii="Khmer OS Battambang" w:hAnsi="Khmer OS Battambang" w:cs="Khmer OS Battambang"/>
        </w:rPr>
        <w:tab/>
      </w:r>
      <w:r w:rsidRPr="003A361F">
        <w:rPr>
          <w:rFonts w:ascii="Khmer OS Battambang" w:hAnsi="Khmer OS Battambang" w:cs="Khmer OS Battambang"/>
        </w:rPr>
        <w:t>:</w:t>
      </w:r>
      <w:r w:rsidR="00867656">
        <w:rPr>
          <w:rFonts w:ascii="Khmer OS Battambang" w:hAnsi="Khmer OS Battambang" w:cs="Khmer OS Battambang" w:hint="cs"/>
          <w:cs/>
          <w:lang w:bidi="km-KH"/>
        </w:rPr>
        <w:t xml:space="preserve"> រូបថតកាតគ្រូ</w:t>
      </w:r>
    </w:p>
    <w:p w14:paraId="615ACE53" w14:textId="48F0698A" w:rsidR="00EA6203" w:rsidRPr="003A361F" w:rsidRDefault="00867656" w:rsidP="00EA6203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</w:rPr>
      </w:pPr>
      <w:r>
        <w:rPr>
          <w:rFonts w:ascii="Khmer OS Muol Light" w:hAnsi="Khmer OS Muol Light" w:cs="Khmer OS Muol Light"/>
          <w:noProof/>
          <w:sz w:val="28"/>
          <w:szCs w:val="28"/>
        </w:rPr>
        <w:drawing>
          <wp:anchor distT="0" distB="0" distL="114300" distR="114300" simplePos="0" relativeHeight="252441600" behindDoc="0" locked="0" layoutInCell="1" allowOverlap="1" wp14:anchorId="75D685F2" wp14:editId="513F1D77">
            <wp:simplePos x="0" y="0"/>
            <wp:positionH relativeFrom="column">
              <wp:posOffset>64330</wp:posOffset>
            </wp:positionH>
            <wp:positionV relativeFrom="paragraph">
              <wp:posOffset>196362</wp:posOffset>
            </wp:positionV>
            <wp:extent cx="5760720" cy="3012016"/>
            <wp:effectExtent l="19050" t="19050" r="11430" b="17145"/>
            <wp:wrapNone/>
            <wp:docPr id="215821578" name="Picture 215821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21578" name="TblTeach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016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851CCE" w14:textId="65D2FD12" w:rsidR="00866830" w:rsidRDefault="00866830" w:rsidP="00B002AD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</w:p>
    <w:p w14:paraId="60DC24B3" w14:textId="4811EDD8" w:rsidR="00EA6203" w:rsidRPr="00DD5B73" w:rsidRDefault="00EA6203" w:rsidP="00EA6203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>
        <w:rPr>
          <w:rFonts w:ascii="Khmer OS Muol Light" w:hAnsi="Khmer OS Muol Light" w:cs="Khmer OS Muol Light"/>
          <w:cs/>
        </w:rPr>
        <w:lastRenderedPageBreak/>
        <w:tab/>
      </w:r>
    </w:p>
    <w:p w14:paraId="0D2F8321" w14:textId="2A735260" w:rsidR="00EA6203" w:rsidRPr="00EA6203" w:rsidRDefault="00EA6203" w:rsidP="00EA6203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5A1D4AE9" w14:textId="7FFA50F2" w:rsidR="00EA6203" w:rsidRPr="00867656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2A01AB69" w14:textId="71095361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9F6EA9E" w14:textId="3170A180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0CE6F725" w14:textId="5AEC22A1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40F9BB8" w14:textId="1895D2F5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4357B43" w14:textId="77777777" w:rsidR="00867656" w:rsidRDefault="00867656" w:rsidP="00EA6203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</w:rPr>
      </w:pPr>
    </w:p>
    <w:p w14:paraId="2AC2D79E" w14:textId="1E53F43F" w:rsidR="00D7515F" w:rsidRPr="00867656" w:rsidRDefault="00866830" w:rsidP="00D7515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Muol Light" w:hAnsi="Khmer OS Muol Light" w:cs="Khmer OS Muol Light"/>
          <w:cs/>
        </w:rPr>
        <w:tab/>
      </w:r>
    </w:p>
    <w:p w14:paraId="1B5AEA33" w14:textId="6D0767D9" w:rsidR="00673D42" w:rsidRPr="00EA6203" w:rsidRDefault="00673D42" w:rsidP="00D561B8">
      <w:pPr>
        <w:pStyle w:val="HD3"/>
        <w:ind w:firstLine="720"/>
        <w:jc w:val="left"/>
      </w:pPr>
      <w:bookmarkStart w:id="66" w:name="_Toc201760543"/>
      <w:r w:rsidRPr="00EA6203">
        <w:rPr>
          <w:rFonts w:hint="cs"/>
          <w:cs/>
        </w:rPr>
        <w:t>៣.៥.</w:t>
      </w:r>
      <w:r w:rsidR="005F5459">
        <w:rPr>
          <w:rFonts w:hint="cs"/>
          <w:cs/>
        </w:rPr>
        <w:t>៤</w:t>
      </w:r>
      <w:r w:rsidRPr="00EA6203">
        <w:rPr>
          <w:rFonts w:hint="cs"/>
          <w:cs/>
        </w:rPr>
        <w:t xml:space="preserve"> </w:t>
      </w:r>
      <w:r w:rsidRPr="00EA6203">
        <w:t>Table</w:t>
      </w:r>
      <w:r w:rsidRPr="00EA6203">
        <w:rPr>
          <w:rFonts w:hint="cs"/>
          <w:cs/>
        </w:rPr>
        <w:t xml:space="preserve"> </w:t>
      </w:r>
      <w:r>
        <w:t>Subject</w:t>
      </w:r>
      <w:bookmarkEnd w:id="66"/>
    </w:p>
    <w:p w14:paraId="09D7732F" w14:textId="5ECB0BC9" w:rsidR="00673D42" w:rsidRDefault="00F26899" w:rsidP="00673D42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cs/>
        </w:rPr>
        <w:tab/>
      </w:r>
      <w:r w:rsidR="00673D42" w:rsidRPr="00DD5B73">
        <w:rPr>
          <w:rFonts w:ascii="Khmer OS Battambang" w:hAnsi="Khmer OS Battambang" w:cs="Khmer OS Battambang"/>
          <w:cs/>
        </w:rPr>
        <w:t>នៅក្នុង</w:t>
      </w:r>
      <w:r w:rsidR="00673D42" w:rsidRPr="00DD5B73">
        <w:rPr>
          <w:rFonts w:ascii="Khmer OS Battambang" w:hAnsi="Khmer OS Battambang" w:cs="Khmer OS Battambang"/>
          <w:sz w:val="22"/>
          <w:szCs w:val="22"/>
        </w:rPr>
        <w:t xml:space="preserve"> Table </w:t>
      </w:r>
      <w:r w:rsidR="00673D42">
        <w:rPr>
          <w:rFonts w:ascii="Khmer OS Battambang" w:hAnsi="Khmer OS Battambang" w:cs="Khmer OS Battambang"/>
          <w:sz w:val="22"/>
          <w:szCs w:val="22"/>
        </w:rPr>
        <w:t>Subject</w:t>
      </w:r>
      <w:r w:rsidR="00673D42"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មានព័ត៌មានដូចជា</w:t>
      </w:r>
    </w:p>
    <w:p w14:paraId="296A7E95" w14:textId="3309453A" w:rsidR="00673D42" w:rsidRDefault="00673D42" w:rsidP="00490B38">
      <w:pPr>
        <w:pStyle w:val="ListParagraph"/>
        <w:numPr>
          <w:ilvl w:val="0"/>
          <w:numId w:val="36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szCs w:val="22"/>
        </w:rPr>
        <w:t>ID</w:t>
      </w:r>
      <w:r>
        <w:rPr>
          <w:rFonts w:ascii="Khmer OS Battambang" w:hAnsi="Khmer OS Battambang" w:cs="Khmer OS Battambang"/>
          <w:szCs w:val="22"/>
        </w:rPr>
        <w:tab/>
      </w:r>
      <w:r>
        <w:rPr>
          <w:rFonts w:ascii="Khmer OS Battambang" w:hAnsi="Khmer OS Battambang" w:cs="Khmer OS Battambang"/>
          <w:szCs w:val="22"/>
        </w:rPr>
        <w:tab/>
      </w:r>
      <w:r w:rsidR="00B17775">
        <w:rPr>
          <w:rFonts w:ascii="Khmer OS Battambang" w:hAnsi="Khmer OS Battambang" w:cs="Khmer OS Battambang"/>
          <w:szCs w:val="22"/>
          <w:cs/>
        </w:rPr>
        <w:tab/>
      </w:r>
      <w:r>
        <w:rPr>
          <w:rFonts w:ascii="Khmer OS Battambang" w:hAnsi="Khmer OS Battambang" w:cs="Khmer OS Battambang"/>
          <w:szCs w:val="22"/>
        </w:rPr>
        <w:t xml:space="preserve">: 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លេខសម្គាល់</w:t>
      </w:r>
    </w:p>
    <w:p w14:paraId="7586EFEB" w14:textId="0AA0A3B2" w:rsidR="00673D42" w:rsidRDefault="00673D42" w:rsidP="00490B38">
      <w:pPr>
        <w:pStyle w:val="ListParagraph"/>
        <w:numPr>
          <w:ilvl w:val="0"/>
          <w:numId w:val="36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szCs w:val="22"/>
        </w:rPr>
        <w:t>Subject</w:t>
      </w:r>
      <w:r>
        <w:rPr>
          <w:rFonts w:ascii="Khmer OS Battambang" w:hAnsi="Khmer OS Battambang" w:cs="Khmer OS Battambang"/>
          <w:szCs w:val="22"/>
        </w:rPr>
        <w:tab/>
      </w:r>
      <w:r w:rsidR="00B17775">
        <w:rPr>
          <w:rFonts w:ascii="Khmer OS Battambang" w:hAnsi="Khmer OS Battambang" w:cs="Khmer OS Battambang"/>
          <w:szCs w:val="22"/>
          <w:cs/>
        </w:rPr>
        <w:tab/>
      </w:r>
      <w:r>
        <w:rPr>
          <w:rFonts w:ascii="Khmer OS Battambang" w:hAnsi="Khmer OS Battambang" w:cs="Khmer OS Battambang"/>
          <w:szCs w:val="22"/>
        </w:rPr>
        <w:t>: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មុខវិជ្ជា</w:t>
      </w:r>
    </w:p>
    <w:p w14:paraId="54AF09C0" w14:textId="4FB4950B" w:rsidR="00673D42" w:rsidRDefault="00673D42" w:rsidP="00490B38">
      <w:pPr>
        <w:pStyle w:val="ListParagraph"/>
        <w:numPr>
          <w:ilvl w:val="0"/>
          <w:numId w:val="36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szCs w:val="22"/>
        </w:rPr>
        <w:t>Description</w:t>
      </w:r>
      <w:r w:rsidR="00B17775">
        <w:rPr>
          <w:rFonts w:ascii="Khmer OS Battambang" w:hAnsi="Khmer OS Battambang" w:cs="Khmer OS Battambang"/>
          <w:szCs w:val="22"/>
          <w:cs/>
        </w:rPr>
        <w:tab/>
      </w:r>
      <w:r>
        <w:rPr>
          <w:rFonts w:ascii="Khmer OS Battambang" w:hAnsi="Khmer OS Battambang" w:cs="Khmer OS Battambang"/>
          <w:szCs w:val="22"/>
        </w:rPr>
        <w:tab/>
        <w:t>: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ការពិពណ៌នា</w:t>
      </w:r>
    </w:p>
    <w:p w14:paraId="5A15DC7F" w14:textId="5DC6955F" w:rsidR="00673D42" w:rsidRDefault="00673D42" w:rsidP="00490B38">
      <w:pPr>
        <w:pStyle w:val="ListParagraph"/>
        <w:numPr>
          <w:ilvl w:val="0"/>
          <w:numId w:val="36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proofErr w:type="spellStart"/>
      <w:r>
        <w:rPr>
          <w:rFonts w:ascii="Khmer OS Battambang" w:hAnsi="Khmer OS Battambang" w:cs="Khmer OS Battambang"/>
          <w:szCs w:val="22"/>
        </w:rPr>
        <w:t>CreditHours</w:t>
      </w:r>
      <w:proofErr w:type="spellEnd"/>
      <w:r w:rsidR="00B17775">
        <w:rPr>
          <w:rFonts w:ascii="Khmer OS Battambang" w:hAnsi="Khmer OS Battambang" w:cs="Khmer OS Battambang"/>
          <w:szCs w:val="22"/>
          <w:cs/>
        </w:rPr>
        <w:tab/>
      </w:r>
      <w:r>
        <w:rPr>
          <w:rFonts w:ascii="Khmer OS Battambang" w:hAnsi="Khmer OS Battambang" w:cs="Khmer OS Battambang"/>
          <w:szCs w:val="22"/>
        </w:rPr>
        <w:tab/>
        <w:t>: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ម៉ោងឥណទាន</w:t>
      </w:r>
    </w:p>
    <w:p w14:paraId="13B8D47F" w14:textId="265D3734" w:rsidR="00673D42" w:rsidRDefault="00673D42" w:rsidP="00490B38">
      <w:pPr>
        <w:pStyle w:val="ListParagraph"/>
        <w:numPr>
          <w:ilvl w:val="0"/>
          <w:numId w:val="36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proofErr w:type="spellStart"/>
      <w:r>
        <w:rPr>
          <w:rFonts w:ascii="Khmer OS Battambang" w:hAnsi="Khmer OS Battambang" w:cs="Khmer OS Battambang"/>
          <w:szCs w:val="22"/>
        </w:rPr>
        <w:t>BasePrice</w:t>
      </w:r>
      <w:proofErr w:type="spellEnd"/>
      <w:r>
        <w:rPr>
          <w:rFonts w:ascii="Khmer OS Battambang" w:hAnsi="Khmer OS Battambang" w:cs="Khmer OS Battambang"/>
          <w:szCs w:val="22"/>
        </w:rPr>
        <w:tab/>
      </w:r>
      <w:r w:rsidR="00B17775">
        <w:rPr>
          <w:rFonts w:ascii="Khmer OS Battambang" w:hAnsi="Khmer OS Battambang" w:cs="Khmer OS Battambang"/>
          <w:szCs w:val="22"/>
          <w:cs/>
        </w:rPr>
        <w:tab/>
      </w:r>
      <w:r>
        <w:rPr>
          <w:rFonts w:ascii="Khmer OS Battambang" w:hAnsi="Khmer OS Battambang" w:cs="Khmer OS Battambang"/>
          <w:szCs w:val="22"/>
        </w:rPr>
        <w:t>: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តម្លៃជាមូលដ្ឋាន</w:t>
      </w:r>
    </w:p>
    <w:p w14:paraId="48AD1A7C" w14:textId="611B89A0" w:rsidR="00673D42" w:rsidRPr="00673D42" w:rsidRDefault="00673D42" w:rsidP="00490B38">
      <w:pPr>
        <w:pStyle w:val="ListParagraph"/>
        <w:numPr>
          <w:ilvl w:val="0"/>
          <w:numId w:val="36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proofErr w:type="spellStart"/>
      <w:r>
        <w:rPr>
          <w:rFonts w:ascii="Khmer OS Battambang" w:hAnsi="Khmer OS Battambang" w:cs="Khmer OS Battambang"/>
          <w:szCs w:val="22"/>
        </w:rPr>
        <w:t>isActive</w:t>
      </w:r>
      <w:proofErr w:type="spellEnd"/>
      <w:r>
        <w:rPr>
          <w:rFonts w:ascii="Khmer OS Battambang" w:hAnsi="Khmer OS Battambang" w:cs="Khmer OS Battambang"/>
          <w:szCs w:val="22"/>
        </w:rPr>
        <w:tab/>
      </w:r>
      <w:r w:rsidR="00B17775">
        <w:rPr>
          <w:rFonts w:ascii="Khmer OS Battambang" w:hAnsi="Khmer OS Battambang" w:cs="Khmer OS Battambang"/>
          <w:szCs w:val="22"/>
          <w:cs/>
        </w:rPr>
        <w:tab/>
      </w:r>
      <w:r>
        <w:rPr>
          <w:rFonts w:ascii="Khmer OS Battambang" w:hAnsi="Khmer OS Battambang" w:cs="Khmer OS Battambang"/>
          <w:szCs w:val="22"/>
        </w:rPr>
        <w:t>:</w:t>
      </w:r>
      <w:r>
        <w:rPr>
          <w:rFonts w:ascii="Khmer OS Battambang" w:hAnsi="Khmer OS Battambang" w:cs="Khmer OS Battambang" w:hint="cs"/>
          <w:szCs w:val="22"/>
          <w:cs/>
          <w:lang w:bidi="km-KH"/>
        </w:rPr>
        <w:t xml:space="preserve"> សកម្ម</w:t>
      </w:r>
    </w:p>
    <w:p w14:paraId="1DA4C6D7" w14:textId="4F299319" w:rsidR="00EA6203" w:rsidRPr="00EA6203" w:rsidRDefault="00673D42" w:rsidP="00EA6203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2443648" behindDoc="0" locked="0" layoutInCell="1" allowOverlap="1" wp14:anchorId="08FD144E" wp14:editId="650022AC">
            <wp:simplePos x="0" y="0"/>
            <wp:positionH relativeFrom="column">
              <wp:posOffset>-147</wp:posOffset>
            </wp:positionH>
            <wp:positionV relativeFrom="paragraph">
              <wp:posOffset>66822</wp:posOffset>
            </wp:positionV>
            <wp:extent cx="5734050" cy="3055620"/>
            <wp:effectExtent l="19050" t="19050" r="19050" b="11430"/>
            <wp:wrapNone/>
            <wp:docPr id="1784657335" name="Picture 1784657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7335" name="TblSubj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5620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E8BEE" w14:textId="24C1DA2A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5860EAD4" w14:textId="6D402613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120DE30" w14:textId="7BD1A21A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528DAFC9" w14:textId="3C56B28C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5758E51A" w14:textId="216F7F77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40825EF" w14:textId="4914BB3C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0B2298D3" w14:textId="7632E566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997620F" w14:textId="5F99916B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16CAA03" w14:textId="60C2FD65" w:rsidR="00EA6203" w:rsidRDefault="00EA6203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63B6478C" w14:textId="5C92181A" w:rsidR="005F5459" w:rsidRPr="00EA6203" w:rsidRDefault="005F5459" w:rsidP="00F26899">
      <w:pPr>
        <w:pStyle w:val="HD3"/>
        <w:ind w:firstLine="720"/>
        <w:jc w:val="left"/>
      </w:pPr>
      <w:bookmarkStart w:id="67" w:name="_Toc201760544"/>
      <w:r w:rsidRPr="00EA6203">
        <w:rPr>
          <w:rFonts w:hint="cs"/>
          <w:cs/>
        </w:rPr>
        <w:t>៣.៥.</w:t>
      </w:r>
      <w:r w:rsidR="008A174A">
        <w:rPr>
          <w:rFonts w:hint="cs"/>
          <w:cs/>
          <w:lang w:eastAsia="zh-TW"/>
        </w:rPr>
        <w:t>៥</w:t>
      </w:r>
      <w:r w:rsidRPr="00EA6203">
        <w:rPr>
          <w:rFonts w:hint="cs"/>
          <w:cs/>
        </w:rPr>
        <w:t xml:space="preserve"> </w:t>
      </w:r>
      <w:r w:rsidRPr="00EA6203">
        <w:t>Table</w:t>
      </w:r>
      <w:r w:rsidR="008A174A">
        <w:t xml:space="preserve"> Schedule</w:t>
      </w:r>
      <w:bookmarkEnd w:id="67"/>
    </w:p>
    <w:p w14:paraId="34254AC5" w14:textId="54B44776" w:rsidR="008A174A" w:rsidRDefault="00F26899" w:rsidP="008A174A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Muol Light" w:eastAsiaTheme="minorEastAsia" w:hAnsi="Khmer OS Muol Light" w:cs="Khmer OS Muol Light"/>
          <w:cs/>
          <w:lang w:eastAsia="zh-CN"/>
        </w:rPr>
        <w:tab/>
      </w:r>
      <w:r w:rsidR="008A174A" w:rsidRPr="00DD5B73">
        <w:rPr>
          <w:rFonts w:ascii="Khmer OS Battambang" w:hAnsi="Khmer OS Battambang" w:cs="Khmer OS Battambang"/>
          <w:cs/>
        </w:rPr>
        <w:t>នៅក្នុង</w:t>
      </w:r>
      <w:r w:rsidR="008A174A"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="008A174A" w:rsidRPr="008A174A">
        <w:rPr>
          <w:rFonts w:ascii="Khmer OS Battambang" w:hAnsi="Khmer OS Battambang" w:cs="Khmer OS Battambang"/>
          <w:sz w:val="22"/>
          <w:szCs w:val="22"/>
        </w:rPr>
        <w:t>Table Schedule</w:t>
      </w:r>
      <w:r w:rsidR="008A174A"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មានព័ត៌មានដូចជា</w:t>
      </w:r>
    </w:p>
    <w:p w14:paraId="337FF065" w14:textId="260B0F2C" w:rsidR="00EA6203" w:rsidRDefault="008A174A" w:rsidP="00490B38">
      <w:pPr>
        <w:pStyle w:val="ListParagraph"/>
        <w:numPr>
          <w:ilvl w:val="0"/>
          <w:numId w:val="39"/>
        </w:numPr>
        <w:tabs>
          <w:tab w:val="left" w:pos="567"/>
          <w:tab w:val="left" w:pos="4111"/>
        </w:tabs>
        <w:rPr>
          <w:rFonts w:ascii="Khmer OS Muol Light" w:eastAsiaTheme="minorEastAsia" w:hAnsi="Khmer OS Muol Light" w:cs="Khmer OS Muol Light"/>
          <w:lang w:eastAsia="zh-CN"/>
        </w:rPr>
      </w:pPr>
      <w:r>
        <w:rPr>
          <w:rFonts w:ascii="Khmer OS Muol Light" w:eastAsiaTheme="minorEastAsia" w:hAnsi="Khmer OS Muol Light" w:cs="Khmer OS Muol Light"/>
          <w:lang w:eastAsia="zh-CN"/>
        </w:rPr>
        <w:t xml:space="preserve">ID             </w:t>
      </w:r>
      <w:proofErr w:type="gramStart"/>
      <w:r>
        <w:rPr>
          <w:rFonts w:ascii="Khmer OS Muol Light" w:eastAsiaTheme="minorEastAsia" w:hAnsi="Khmer OS Muol Light" w:cs="Khmer OS Muol Light"/>
          <w:lang w:eastAsia="zh-CN"/>
        </w:rPr>
        <w:t xml:space="preserve">  :</w:t>
      </w:r>
      <w:proofErr w:type="gramEnd"/>
      <w:r>
        <w:rPr>
          <w:rFonts w:ascii="Khmer OS Muol Light" w:eastAsiaTheme="minorEastAsia" w:hAnsi="Khmer OS Muol Light" w:cs="Khmer OS Muol Light"/>
          <w:lang w:eastAsia="zh-CN"/>
        </w:rPr>
        <w:t xml:space="preserve"> </w:t>
      </w:r>
      <w:r>
        <w:rPr>
          <w:rFonts w:ascii="Khmer OS Battambang" w:eastAsia="PMingLiU" w:hAnsi="Khmer OS Battambang" w:cs="Khmer OS Battambang" w:hint="cs"/>
          <w:sz w:val="20"/>
          <w:szCs w:val="22"/>
          <w:cs/>
          <w:lang w:eastAsia="zh-TW" w:bidi="km-KH"/>
        </w:rPr>
        <w:t>លេខសម្គាល់</w:t>
      </w:r>
    </w:p>
    <w:p w14:paraId="3398E4BE" w14:textId="6EB20695" w:rsidR="008A174A" w:rsidRPr="008A174A" w:rsidRDefault="008A174A" w:rsidP="00490B38">
      <w:pPr>
        <w:pStyle w:val="ListParagraph"/>
        <w:numPr>
          <w:ilvl w:val="0"/>
          <w:numId w:val="39"/>
        </w:numPr>
        <w:tabs>
          <w:tab w:val="left" w:pos="567"/>
          <w:tab w:val="left" w:pos="4111"/>
        </w:tabs>
        <w:rPr>
          <w:rFonts w:ascii="Khmer OS Muol Light" w:eastAsiaTheme="minorEastAsia" w:hAnsi="Khmer OS Muol Light" w:cs="Khmer OS Muol Light"/>
          <w:lang w:eastAsia="zh-CN"/>
        </w:rPr>
      </w:pPr>
      <w:r>
        <w:rPr>
          <w:rFonts w:ascii="Khmer OS Muol Light" w:eastAsiaTheme="minorEastAsia" w:hAnsi="Khmer OS Muol Light" w:cs="Khmer OS Muol Light"/>
          <w:lang w:eastAsia="zh-CN"/>
        </w:rPr>
        <w:t xml:space="preserve">Schedule  </w:t>
      </w:r>
      <w:proofErr w:type="gramStart"/>
      <w:r>
        <w:rPr>
          <w:rFonts w:ascii="Khmer OS Muol Light" w:eastAsiaTheme="minorEastAsia" w:hAnsi="Khmer OS Muol Light" w:cs="Khmer OS Muol Light"/>
          <w:lang w:eastAsia="zh-CN"/>
        </w:rPr>
        <w:t xml:space="preserve">  :</w:t>
      </w:r>
      <w:proofErr w:type="gramEnd"/>
      <w:r>
        <w:rPr>
          <w:rFonts w:ascii="Khmer OS Muol Light" w:eastAsiaTheme="minorEastAsia" w:hAnsi="Khmer OS Muol Light" w:cs="Khmer OS Muol Light" w:hint="cs"/>
          <w:cs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 w:hint="cs"/>
          <w:sz w:val="20"/>
          <w:szCs w:val="22"/>
          <w:cs/>
          <w:lang w:eastAsia="zh-CN" w:bidi="km-KH"/>
        </w:rPr>
        <w:t>កាលវិភាគ</w:t>
      </w:r>
    </w:p>
    <w:p w14:paraId="30FEA22C" w14:textId="3F90DF0D" w:rsidR="001E4D33" w:rsidRDefault="008A174A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noProof/>
          <w:szCs w:val="22"/>
        </w:rPr>
        <w:lastRenderedPageBreak/>
        <w:drawing>
          <wp:anchor distT="0" distB="0" distL="114300" distR="114300" simplePos="0" relativeHeight="252445696" behindDoc="0" locked="0" layoutInCell="1" allowOverlap="1" wp14:anchorId="2CD0A025" wp14:editId="429B906B">
            <wp:simplePos x="0" y="0"/>
            <wp:positionH relativeFrom="column">
              <wp:posOffset>-29454</wp:posOffset>
            </wp:positionH>
            <wp:positionV relativeFrom="paragraph">
              <wp:posOffset>201979</wp:posOffset>
            </wp:positionV>
            <wp:extent cx="5760720" cy="3030070"/>
            <wp:effectExtent l="19050" t="19050" r="11430" b="18415"/>
            <wp:wrapNone/>
            <wp:docPr id="215821593" name="Picture 21582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21593" name="TblSchedu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070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0F8B6E" w14:textId="527E902C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5C6DC21F" w14:textId="79BD0CCE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4A12A1A" w14:textId="15D91D9C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4551AE4E" w14:textId="6998CEDC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644B6AC" w14:textId="3520BBC7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43D08C39" w14:textId="32A032C3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46C82454" w14:textId="07267AEB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A463906" w14:textId="2306891A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4CC66FD4" w14:textId="73BCF97F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33BC630A" w14:textId="5D3051AB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1BA0190" w14:textId="4801395C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7208CF99" w14:textId="70C8D285" w:rsidR="008A174A" w:rsidRPr="008A174A" w:rsidRDefault="008A174A" w:rsidP="00F26899">
      <w:pPr>
        <w:pStyle w:val="HD3"/>
        <w:ind w:firstLine="720"/>
        <w:jc w:val="left"/>
        <w:rPr>
          <w:rFonts w:eastAsiaTheme="minorEastAsia"/>
          <w:lang w:eastAsia="zh-CN"/>
        </w:rPr>
      </w:pPr>
      <w:bookmarkStart w:id="68" w:name="_Toc201760545"/>
      <w:r w:rsidRPr="00EA6203">
        <w:rPr>
          <w:rFonts w:hint="cs"/>
          <w:cs/>
        </w:rPr>
        <w:t>៣.៥.</w:t>
      </w:r>
      <w:r>
        <w:rPr>
          <w:rFonts w:hint="cs"/>
          <w:cs/>
        </w:rPr>
        <w:t>៦</w:t>
      </w:r>
      <w:r w:rsidRPr="00EA6203">
        <w:rPr>
          <w:rFonts w:hint="cs"/>
          <w:cs/>
        </w:rPr>
        <w:t xml:space="preserve"> </w:t>
      </w:r>
      <w:r w:rsidRPr="00EA6203">
        <w:t>Table</w:t>
      </w:r>
      <w:r>
        <w:t xml:space="preserve"> </w:t>
      </w:r>
      <w:r>
        <w:rPr>
          <w:rFonts w:eastAsiaTheme="minorEastAsia"/>
          <w:lang w:eastAsia="zh-CN"/>
        </w:rPr>
        <w:t>Room</w:t>
      </w:r>
      <w:bookmarkEnd w:id="68"/>
    </w:p>
    <w:p w14:paraId="57110D4D" w14:textId="5AB008E3" w:rsidR="008A174A" w:rsidRDefault="008A174A" w:rsidP="008A174A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Muol Light" w:eastAsiaTheme="minorEastAsia" w:hAnsi="Khmer OS Muol Light" w:cs="Khmer OS Muol Light"/>
          <w:lang w:eastAsia="zh-CN"/>
        </w:rPr>
        <w:tab/>
        <w:t xml:space="preserve">  </w:t>
      </w:r>
      <w:r w:rsidRPr="00DD5B73">
        <w:rPr>
          <w:rFonts w:ascii="Khmer OS Battambang" w:hAnsi="Khmer OS Battambang" w:cs="Khmer OS Battambang"/>
          <w:cs/>
        </w:rPr>
        <w:t>នៅក្នុង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8A174A">
        <w:rPr>
          <w:rFonts w:ascii="Khmer OS Battambang" w:hAnsi="Khmer OS Battambang" w:cs="Khmer OS Battambang"/>
          <w:sz w:val="22"/>
          <w:szCs w:val="22"/>
        </w:rPr>
        <w:t xml:space="preserve">Table </w:t>
      </w:r>
      <w:r>
        <w:rPr>
          <w:rFonts w:ascii="Khmer OS Battambang" w:hAnsi="Khmer OS Battambang" w:cs="Khmer OS Battambang"/>
          <w:sz w:val="22"/>
          <w:szCs w:val="22"/>
        </w:rPr>
        <w:t>Room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មានព័ត៌មានដូចជា</w:t>
      </w:r>
    </w:p>
    <w:p w14:paraId="44383264" w14:textId="0FF53B73" w:rsidR="008A174A" w:rsidRPr="00482C2D" w:rsidRDefault="008A174A" w:rsidP="00490B38">
      <w:pPr>
        <w:pStyle w:val="ListParagraph"/>
        <w:numPr>
          <w:ilvl w:val="0"/>
          <w:numId w:val="39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ID            </w:t>
      </w:r>
      <w:proofErr w:type="gramStart"/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  :</w:t>
      </w:r>
      <w:proofErr w:type="gramEnd"/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 </w:t>
      </w:r>
      <w:r w:rsidRPr="00482C2D">
        <w:rPr>
          <w:rFonts w:ascii="Khmer OS Battambang" w:eastAsia="PMingLiU" w:hAnsi="Khmer OS Battambang" w:cs="Khmer OS Battambang"/>
          <w:sz w:val="20"/>
          <w:szCs w:val="22"/>
          <w:cs/>
          <w:lang w:eastAsia="zh-TW" w:bidi="km-KH"/>
        </w:rPr>
        <w:t>លេខសម្គាល់</w:t>
      </w:r>
    </w:p>
    <w:p w14:paraId="3AF203FD" w14:textId="1CEF1516" w:rsidR="008A174A" w:rsidRPr="00482C2D" w:rsidRDefault="00482C2D" w:rsidP="00490B38">
      <w:pPr>
        <w:pStyle w:val="ListParagraph"/>
        <w:numPr>
          <w:ilvl w:val="0"/>
          <w:numId w:val="39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Room       </w:t>
      </w:r>
      <w:proofErr w:type="gramStart"/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  </w:t>
      </w:r>
      <w:r w:rsidR="008A174A" w:rsidRPr="00482C2D">
        <w:rPr>
          <w:rFonts w:ascii="Khmer OS Battambang" w:eastAsiaTheme="minorEastAsia" w:hAnsi="Khmer OS Battambang" w:cs="Khmer OS Battambang"/>
          <w:lang w:eastAsia="zh-CN"/>
        </w:rPr>
        <w:t>:</w:t>
      </w:r>
      <w:proofErr w:type="gramEnd"/>
      <w:r w:rsidRPr="00482C2D">
        <w:rPr>
          <w:rFonts w:ascii="Khmer OS Battambang" w:eastAsiaTheme="minorEastAsia" w:hAnsi="Khmer OS Battambang" w:cs="Khmer OS Battambang"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 w:hint="cs"/>
          <w:cs/>
          <w:lang w:eastAsia="zh-CN" w:bidi="km-KH"/>
        </w:rPr>
        <w:t>បន្ទប់រៀន</w:t>
      </w:r>
    </w:p>
    <w:p w14:paraId="72025363" w14:textId="77777777" w:rsidR="008A174A" w:rsidRPr="00482C2D" w:rsidRDefault="008A174A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B7D5936" w14:textId="379F2A38" w:rsidR="00673D42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noProof/>
          <w:szCs w:val="22"/>
        </w:rPr>
        <w:drawing>
          <wp:anchor distT="0" distB="0" distL="114300" distR="114300" simplePos="0" relativeHeight="252446720" behindDoc="0" locked="0" layoutInCell="1" allowOverlap="1" wp14:anchorId="70237B3C" wp14:editId="73E8BCB0">
            <wp:simplePos x="0" y="0"/>
            <wp:positionH relativeFrom="column">
              <wp:posOffset>5715</wp:posOffset>
            </wp:positionH>
            <wp:positionV relativeFrom="paragraph">
              <wp:posOffset>60960</wp:posOffset>
            </wp:positionV>
            <wp:extent cx="5760720" cy="2901043"/>
            <wp:effectExtent l="19050" t="19050" r="11430" b="13970"/>
            <wp:wrapNone/>
            <wp:docPr id="215821598" name="Picture 21582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21598" name="TblRoo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043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D17F88" w14:textId="73163688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3636ED1A" w14:textId="7432D549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5D2D3F5D" w14:textId="2BE4B7B7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0068B4A9" w14:textId="60C98B7E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EF950F1" w14:textId="2DA3042B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1E3BE8F" w14:textId="79126516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51BD07D5" w14:textId="5BE2668C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784DF7B" w14:textId="5F7E2442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0541E91F" w14:textId="4C990860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5E33AF8" w14:textId="195A0BBF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8B209B7" w14:textId="2A0C9801" w:rsidR="00482C2D" w:rsidRPr="008A174A" w:rsidRDefault="00482C2D" w:rsidP="00F26899">
      <w:pPr>
        <w:pStyle w:val="HD3"/>
        <w:ind w:firstLine="720"/>
        <w:jc w:val="left"/>
        <w:rPr>
          <w:lang w:eastAsia="zh-CN"/>
        </w:rPr>
      </w:pPr>
      <w:bookmarkStart w:id="69" w:name="_Toc201760546"/>
      <w:r w:rsidRPr="00EA6203">
        <w:rPr>
          <w:rFonts w:hint="cs"/>
          <w:cs/>
        </w:rPr>
        <w:t>៣.៥.</w:t>
      </w:r>
      <w:r>
        <w:rPr>
          <w:rFonts w:hint="cs"/>
          <w:cs/>
        </w:rPr>
        <w:t>៧</w:t>
      </w:r>
      <w:r w:rsidRPr="00EA6203">
        <w:rPr>
          <w:rFonts w:hint="cs"/>
          <w:cs/>
        </w:rPr>
        <w:t xml:space="preserve"> </w:t>
      </w:r>
      <w:r w:rsidRPr="00EA6203">
        <w:t>Table</w:t>
      </w:r>
      <w:r>
        <w:t xml:space="preserve"> </w:t>
      </w:r>
      <w:r>
        <w:rPr>
          <w:lang w:eastAsia="zh-CN"/>
        </w:rPr>
        <w:t>PaymentStatus</w:t>
      </w:r>
      <w:bookmarkEnd w:id="69"/>
    </w:p>
    <w:p w14:paraId="012B7CCA" w14:textId="76935677" w:rsidR="00482C2D" w:rsidRDefault="00482C2D" w:rsidP="00482C2D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Muol Light" w:eastAsiaTheme="minorEastAsia" w:hAnsi="Khmer OS Muol Light" w:cs="Khmer OS Muol Light"/>
          <w:lang w:eastAsia="zh-CN"/>
        </w:rPr>
        <w:tab/>
        <w:t xml:space="preserve">  </w:t>
      </w:r>
      <w:r w:rsidRPr="00DD5B73">
        <w:rPr>
          <w:rFonts w:ascii="Khmer OS Battambang" w:hAnsi="Khmer OS Battambang" w:cs="Khmer OS Battambang"/>
          <w:cs/>
        </w:rPr>
        <w:t>នៅក្នុង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8A174A">
        <w:rPr>
          <w:rFonts w:ascii="Khmer OS Battambang" w:hAnsi="Khmer OS Battambang" w:cs="Khmer OS Battambang"/>
          <w:sz w:val="22"/>
          <w:szCs w:val="22"/>
        </w:rPr>
        <w:t xml:space="preserve">Table </w:t>
      </w:r>
      <w:proofErr w:type="spellStart"/>
      <w:r>
        <w:rPr>
          <w:rFonts w:ascii="Khmer OS Battambang" w:hAnsi="Khmer OS Battambang" w:cs="Khmer OS Battambang"/>
          <w:sz w:val="22"/>
          <w:szCs w:val="22"/>
        </w:rPr>
        <w:t>PaymentStatus</w:t>
      </w:r>
      <w:proofErr w:type="spellEnd"/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មានព័ត៌មានដូចជា</w:t>
      </w:r>
    </w:p>
    <w:p w14:paraId="7C5EF38C" w14:textId="4D5BEF17" w:rsidR="00482C2D" w:rsidRPr="00482C2D" w:rsidRDefault="00482C2D" w:rsidP="00490B38">
      <w:pPr>
        <w:pStyle w:val="ListParagraph"/>
        <w:numPr>
          <w:ilvl w:val="0"/>
          <w:numId w:val="39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ID            </w:t>
      </w:r>
      <w:proofErr w:type="gramStart"/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  :</w:t>
      </w:r>
      <w:proofErr w:type="gramEnd"/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 </w:t>
      </w:r>
      <w:r w:rsidRPr="00482C2D">
        <w:rPr>
          <w:rFonts w:ascii="Khmer OS Battambang" w:eastAsia="PMingLiU" w:hAnsi="Khmer OS Battambang" w:cs="Khmer OS Battambang"/>
          <w:sz w:val="20"/>
          <w:szCs w:val="22"/>
          <w:cs/>
          <w:lang w:eastAsia="zh-TW" w:bidi="km-KH"/>
        </w:rPr>
        <w:t>លេខសម្គាល់</w:t>
      </w:r>
    </w:p>
    <w:p w14:paraId="61B23B78" w14:textId="4383975F" w:rsidR="00482C2D" w:rsidRPr="00482C2D" w:rsidRDefault="0057612D" w:rsidP="00490B38">
      <w:pPr>
        <w:pStyle w:val="ListParagraph"/>
        <w:numPr>
          <w:ilvl w:val="0"/>
          <w:numId w:val="39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>
        <w:rPr>
          <w:rFonts w:ascii="Khmer OS Battambang" w:eastAsiaTheme="minorEastAsia" w:hAnsi="Khmer OS Battambang" w:cs="Khmer OS Battambang"/>
          <w:lang w:eastAsia="zh-CN"/>
        </w:rPr>
        <w:t>Status</w:t>
      </w:r>
      <w:r w:rsidR="00482C2D" w:rsidRPr="00482C2D">
        <w:rPr>
          <w:rFonts w:ascii="Khmer OS Battambang" w:eastAsiaTheme="minorEastAsia" w:hAnsi="Khmer OS Battambang" w:cs="Khmer OS Battambang"/>
          <w:lang w:eastAsia="zh-CN"/>
        </w:rPr>
        <w:t xml:space="preserve">      </w:t>
      </w:r>
      <w:proofErr w:type="gramStart"/>
      <w:r w:rsidR="00482C2D" w:rsidRPr="00482C2D">
        <w:rPr>
          <w:rFonts w:ascii="Khmer OS Battambang" w:eastAsiaTheme="minorEastAsia" w:hAnsi="Khmer OS Battambang" w:cs="Khmer OS Battambang"/>
          <w:lang w:eastAsia="zh-CN"/>
        </w:rPr>
        <w:t xml:space="preserve">  :</w:t>
      </w:r>
      <w:proofErr w:type="gramEnd"/>
      <w:r w:rsidR="00482C2D" w:rsidRPr="00482C2D">
        <w:rPr>
          <w:rFonts w:ascii="Khmer OS Battambang" w:eastAsiaTheme="minorEastAsia" w:hAnsi="Khmer OS Battambang" w:cs="Khmer OS Battambang"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 w:hint="cs"/>
          <w:cs/>
          <w:lang w:eastAsia="zh-CN" w:bidi="km-KH"/>
        </w:rPr>
        <w:t>ស្ថានភាព</w:t>
      </w:r>
      <w:r w:rsidR="00B17775">
        <w:rPr>
          <w:rFonts w:ascii="Khmer OS Battambang" w:eastAsiaTheme="minorEastAsia" w:hAnsi="Khmer OS Battambang" w:cs="Khmer OS Battambang" w:hint="cs"/>
          <w:cs/>
          <w:lang w:eastAsia="zh-CN" w:bidi="km-KH"/>
        </w:rPr>
        <w:t>បង់ប្រាក់</w:t>
      </w:r>
    </w:p>
    <w:p w14:paraId="0DA0487B" w14:textId="0F8C2425" w:rsidR="00482C2D" w:rsidRPr="00482C2D" w:rsidRDefault="00482C2D" w:rsidP="00482C2D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noProof/>
          <w:szCs w:val="22"/>
        </w:rPr>
        <w:drawing>
          <wp:anchor distT="0" distB="0" distL="114300" distR="114300" simplePos="0" relativeHeight="252447744" behindDoc="0" locked="0" layoutInCell="1" allowOverlap="1" wp14:anchorId="0E53626E" wp14:editId="131DA8FD">
            <wp:simplePos x="0" y="0"/>
            <wp:positionH relativeFrom="column">
              <wp:posOffset>5715</wp:posOffset>
            </wp:positionH>
            <wp:positionV relativeFrom="paragraph">
              <wp:posOffset>152400</wp:posOffset>
            </wp:positionV>
            <wp:extent cx="5760720" cy="3140529"/>
            <wp:effectExtent l="19050" t="19050" r="11430" b="22225"/>
            <wp:wrapNone/>
            <wp:docPr id="215821599" name="Picture 215821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21599" name="TblPaymentStatu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529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15516" w14:textId="32A9F766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3D84C5B1" w14:textId="29A0F5A3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EFC3BFE" w14:textId="4D964794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944DD79" w14:textId="01F1233B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AE151B9" w14:textId="5108DE08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5C3AAFBF" w14:textId="5275203B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72625C36" w14:textId="42786938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0696EE0" w14:textId="07CF3F93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34C6A6B8" w14:textId="43F6C326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CA96EA1" w14:textId="3B0610EC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72C40014" w14:textId="6443F101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D7BA598" w14:textId="4B17D926" w:rsidR="00482C2D" w:rsidRPr="008A174A" w:rsidRDefault="00482C2D" w:rsidP="00F26899">
      <w:pPr>
        <w:pStyle w:val="HD3"/>
        <w:ind w:firstLine="720"/>
        <w:jc w:val="left"/>
        <w:rPr>
          <w:lang w:eastAsia="zh-CN"/>
        </w:rPr>
      </w:pPr>
      <w:bookmarkStart w:id="70" w:name="_Toc201760547"/>
      <w:r w:rsidRPr="00EA6203">
        <w:rPr>
          <w:rFonts w:hint="cs"/>
          <w:cs/>
        </w:rPr>
        <w:t>៣.៥.</w:t>
      </w:r>
      <w:r w:rsidR="00033FEB">
        <w:rPr>
          <w:rFonts w:hint="cs"/>
          <w:cs/>
        </w:rPr>
        <w:t>៨</w:t>
      </w:r>
      <w:r w:rsidRPr="00EA6203">
        <w:rPr>
          <w:rFonts w:hint="cs"/>
          <w:cs/>
        </w:rPr>
        <w:t xml:space="preserve"> </w:t>
      </w:r>
      <w:r w:rsidRPr="00EA6203">
        <w:t>Table</w:t>
      </w:r>
      <w:r>
        <w:t xml:space="preserve"> </w:t>
      </w:r>
      <w:r w:rsidR="00033FEB">
        <w:rPr>
          <w:lang w:eastAsia="zh-CN"/>
        </w:rPr>
        <w:t>CourseStatus</w:t>
      </w:r>
      <w:bookmarkEnd w:id="70"/>
    </w:p>
    <w:p w14:paraId="7B8C90EE" w14:textId="3C804E3A" w:rsidR="00482C2D" w:rsidRDefault="00482C2D" w:rsidP="00482C2D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Muol Light" w:eastAsiaTheme="minorEastAsia" w:hAnsi="Khmer OS Muol Light" w:cs="Khmer OS Muol Light"/>
          <w:lang w:eastAsia="zh-CN"/>
        </w:rPr>
        <w:tab/>
        <w:t xml:space="preserve">  </w:t>
      </w:r>
      <w:r w:rsidRPr="00DD5B73">
        <w:rPr>
          <w:rFonts w:ascii="Khmer OS Battambang" w:hAnsi="Khmer OS Battambang" w:cs="Khmer OS Battambang"/>
          <w:cs/>
        </w:rPr>
        <w:t>នៅក្នុង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8A174A">
        <w:rPr>
          <w:rFonts w:ascii="Khmer OS Battambang" w:hAnsi="Khmer OS Battambang" w:cs="Khmer OS Battambang"/>
          <w:sz w:val="22"/>
          <w:szCs w:val="22"/>
        </w:rPr>
        <w:t xml:space="preserve">Table </w:t>
      </w:r>
      <w:proofErr w:type="spellStart"/>
      <w:r w:rsidR="00033FEB">
        <w:rPr>
          <w:rFonts w:ascii="Khmer OS Battambang" w:hAnsi="Khmer OS Battambang" w:cs="Khmer OS Battambang"/>
          <w:sz w:val="22"/>
          <w:szCs w:val="22"/>
        </w:rPr>
        <w:t>CourseStatus</w:t>
      </w:r>
      <w:proofErr w:type="spellEnd"/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មានព័ត៌មានដូចជា</w:t>
      </w:r>
    </w:p>
    <w:p w14:paraId="5AA0FD0F" w14:textId="16FB8258" w:rsidR="00482C2D" w:rsidRPr="00482C2D" w:rsidRDefault="00482C2D" w:rsidP="00490B38">
      <w:pPr>
        <w:pStyle w:val="ListParagraph"/>
        <w:numPr>
          <w:ilvl w:val="0"/>
          <w:numId w:val="39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ID            </w:t>
      </w:r>
      <w:proofErr w:type="gramStart"/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  :</w:t>
      </w:r>
      <w:proofErr w:type="gramEnd"/>
      <w:r w:rsidRPr="00482C2D">
        <w:rPr>
          <w:rFonts w:ascii="Khmer OS Battambang" w:eastAsiaTheme="minorEastAsia" w:hAnsi="Khmer OS Battambang" w:cs="Khmer OS Battambang"/>
          <w:lang w:eastAsia="zh-CN"/>
        </w:rPr>
        <w:t xml:space="preserve"> </w:t>
      </w:r>
      <w:r w:rsidRPr="00482C2D">
        <w:rPr>
          <w:rFonts w:ascii="Khmer OS Battambang" w:eastAsia="PMingLiU" w:hAnsi="Khmer OS Battambang" w:cs="Khmer OS Battambang"/>
          <w:sz w:val="20"/>
          <w:szCs w:val="22"/>
          <w:cs/>
          <w:lang w:eastAsia="zh-TW" w:bidi="km-KH"/>
        </w:rPr>
        <w:t>លេខសម្គាល់</w:t>
      </w:r>
    </w:p>
    <w:p w14:paraId="6D19195D" w14:textId="7DCC23DE" w:rsidR="00482C2D" w:rsidRPr="00482C2D" w:rsidRDefault="00033FEB" w:rsidP="00490B38">
      <w:pPr>
        <w:pStyle w:val="ListParagraph"/>
        <w:numPr>
          <w:ilvl w:val="0"/>
          <w:numId w:val="39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>
        <w:rPr>
          <w:rFonts w:ascii="Khmer OS Battambang" w:eastAsiaTheme="minorEastAsia" w:hAnsi="Khmer OS Battambang" w:cs="Khmer OS Battambang"/>
          <w:lang w:eastAsia="zh-CN"/>
        </w:rPr>
        <w:t>Status</w:t>
      </w:r>
      <w:r w:rsidR="00482C2D" w:rsidRPr="00482C2D">
        <w:rPr>
          <w:rFonts w:ascii="Khmer OS Battambang" w:eastAsiaTheme="minorEastAsia" w:hAnsi="Khmer OS Battambang" w:cs="Khmer OS Battambang"/>
          <w:lang w:eastAsia="zh-CN"/>
        </w:rPr>
        <w:t xml:space="preserve">      </w:t>
      </w:r>
      <w:proofErr w:type="gramStart"/>
      <w:r w:rsidR="00482C2D" w:rsidRPr="00482C2D">
        <w:rPr>
          <w:rFonts w:ascii="Khmer OS Battambang" w:eastAsiaTheme="minorEastAsia" w:hAnsi="Khmer OS Battambang" w:cs="Khmer OS Battambang"/>
          <w:lang w:eastAsia="zh-CN"/>
        </w:rPr>
        <w:t xml:space="preserve">  :</w:t>
      </w:r>
      <w:proofErr w:type="gramEnd"/>
      <w:r w:rsidR="00482C2D" w:rsidRPr="00482C2D">
        <w:rPr>
          <w:rFonts w:ascii="Khmer OS Battambang" w:eastAsiaTheme="minorEastAsia" w:hAnsi="Khmer OS Battambang" w:cs="Khmer OS Battambang"/>
          <w:lang w:eastAsia="zh-CN" w:bidi="km-KH"/>
        </w:rPr>
        <w:t xml:space="preserve"> </w:t>
      </w:r>
      <w:r>
        <w:rPr>
          <w:rFonts w:ascii="Khmer OS Battambang" w:eastAsiaTheme="minorEastAsia" w:hAnsi="Khmer OS Battambang" w:cs="Khmer OS Battambang" w:hint="cs"/>
          <w:cs/>
          <w:lang w:eastAsia="zh-CN" w:bidi="km-KH"/>
        </w:rPr>
        <w:t>ស្ថានភាព</w:t>
      </w:r>
      <w:r w:rsidR="00B17775">
        <w:rPr>
          <w:rFonts w:ascii="Khmer OS Battambang" w:eastAsiaTheme="minorEastAsia" w:hAnsi="Khmer OS Battambang" w:cs="Khmer OS Battambang" w:hint="cs"/>
          <w:cs/>
          <w:lang w:eastAsia="zh-CN" w:bidi="km-KH"/>
        </w:rPr>
        <w:t>វគ្គសិក្សា</w:t>
      </w:r>
    </w:p>
    <w:p w14:paraId="1D81A961" w14:textId="124BA4F0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7B035597" w14:textId="6D4A64BE" w:rsidR="00482C2D" w:rsidRDefault="009B2656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>
        <w:rPr>
          <w:rFonts w:ascii="Khmer OS Battambang" w:hAnsi="Khmer OS Battambang" w:cs="Khmer OS Battambang"/>
          <w:noProof/>
          <w:szCs w:val="22"/>
        </w:rPr>
        <w:drawing>
          <wp:anchor distT="0" distB="0" distL="114300" distR="114300" simplePos="0" relativeHeight="252448768" behindDoc="0" locked="0" layoutInCell="1" allowOverlap="1" wp14:anchorId="5A07CB93" wp14:editId="2A3D777C">
            <wp:simplePos x="0" y="0"/>
            <wp:positionH relativeFrom="column">
              <wp:posOffset>-147</wp:posOffset>
            </wp:positionH>
            <wp:positionV relativeFrom="paragraph">
              <wp:posOffset>66822</wp:posOffset>
            </wp:positionV>
            <wp:extent cx="5760720" cy="2966720"/>
            <wp:effectExtent l="19050" t="19050" r="11430" b="24130"/>
            <wp:wrapNone/>
            <wp:docPr id="1784657307" name="Picture 1784657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7307" name="TblCourseStatu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A4D4E5" w14:textId="558822F7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2B24C66" w14:textId="6D29C9C2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772DF61C" w14:textId="394779E5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061C2B6C" w14:textId="01BA90ED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D567A89" w14:textId="29A7BA95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2ADA465" w14:textId="7A888E5B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3CA26D4" w14:textId="5D4070E6" w:rsidR="00482C2D" w:rsidRDefault="00482C2D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DEA0332" w14:textId="0F6B98D0" w:rsidR="00673D42" w:rsidRDefault="00673D42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DD21B63" w14:textId="707164CD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49350362" w14:textId="11CFAAA2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0E67A8EA" w14:textId="3A41F7F8" w:rsidR="009B2656" w:rsidRPr="008A174A" w:rsidRDefault="009B2656" w:rsidP="00F26899">
      <w:pPr>
        <w:pStyle w:val="HD3"/>
        <w:ind w:firstLine="720"/>
        <w:jc w:val="left"/>
        <w:rPr>
          <w:rFonts w:eastAsiaTheme="minorEastAsia"/>
          <w:lang w:eastAsia="zh-CN"/>
        </w:rPr>
      </w:pPr>
      <w:bookmarkStart w:id="71" w:name="_Toc201760548"/>
      <w:r w:rsidRPr="00EA6203">
        <w:rPr>
          <w:rFonts w:hint="cs"/>
          <w:cs/>
        </w:rPr>
        <w:t>៣.៥.</w:t>
      </w:r>
      <w:r>
        <w:rPr>
          <w:rFonts w:hint="cs"/>
          <w:cs/>
          <w:lang w:eastAsia="zh-TW"/>
        </w:rPr>
        <w:t>៩</w:t>
      </w:r>
      <w:r w:rsidRPr="00EA6203">
        <w:rPr>
          <w:rFonts w:hint="cs"/>
          <w:cs/>
        </w:rPr>
        <w:t xml:space="preserve"> </w:t>
      </w:r>
      <w:r w:rsidRPr="00EA6203">
        <w:t>Table</w:t>
      </w:r>
      <w:r>
        <w:t xml:space="preserve"> </w:t>
      </w:r>
      <w:r w:rsidR="00C23E9F">
        <w:rPr>
          <w:rFonts w:eastAsiaTheme="minorEastAsia"/>
          <w:lang w:eastAsia="zh-CN"/>
        </w:rPr>
        <w:t>Payment</w:t>
      </w:r>
      <w:bookmarkEnd w:id="71"/>
    </w:p>
    <w:p w14:paraId="39C7D819" w14:textId="57A9402E" w:rsidR="009B2656" w:rsidRDefault="009B2656" w:rsidP="009B2656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Muol Light" w:eastAsiaTheme="minorEastAsia" w:hAnsi="Khmer OS Muol Light" w:cs="Khmer OS Muol Light"/>
          <w:lang w:eastAsia="zh-CN"/>
        </w:rPr>
        <w:tab/>
        <w:t xml:space="preserve">  </w:t>
      </w:r>
      <w:r w:rsidRPr="00DD5B73">
        <w:rPr>
          <w:rFonts w:ascii="Khmer OS Battambang" w:hAnsi="Khmer OS Battambang" w:cs="Khmer OS Battambang"/>
          <w:cs/>
        </w:rPr>
        <w:t>នៅក្នុង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8A174A">
        <w:rPr>
          <w:rFonts w:ascii="Khmer OS Battambang" w:hAnsi="Khmer OS Battambang" w:cs="Khmer OS Battambang"/>
          <w:sz w:val="22"/>
          <w:szCs w:val="22"/>
        </w:rPr>
        <w:t xml:space="preserve">Table </w:t>
      </w:r>
      <w:r w:rsidR="00C23E9F">
        <w:rPr>
          <w:rFonts w:ascii="Khmer OS Battambang" w:hAnsi="Khmer OS Battambang" w:cs="Khmer OS Battambang"/>
          <w:sz w:val="22"/>
          <w:szCs w:val="22"/>
        </w:rPr>
        <w:t>Payment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មានព័ត៌មានដូចជា</w:t>
      </w:r>
    </w:p>
    <w:p w14:paraId="30EB3FA1" w14:textId="0A933CEC" w:rsidR="00C23E9F" w:rsidRDefault="00C23E9F" w:rsidP="00C23E9F">
      <w:pPr>
        <w:pStyle w:val="ListParagraph"/>
        <w:numPr>
          <w:ilvl w:val="0"/>
          <w:numId w:val="40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>
        <w:rPr>
          <w:rFonts w:ascii="Khmer OS Battambang" w:eastAsiaTheme="minorEastAsia" w:hAnsi="Khmer OS Battambang" w:cs="Khmer OS Battambang"/>
          <w:lang w:eastAsia="zh-CN"/>
        </w:rPr>
        <w:t>ID</w:t>
      </w:r>
      <w:r>
        <w:rPr>
          <w:rFonts w:ascii="Khmer OS Battambang" w:eastAsiaTheme="minorEastAsia" w:hAnsi="Khmer OS Battambang" w:cs="Khmer OS Battambang"/>
          <w:lang w:eastAsia="zh-CN"/>
        </w:rPr>
        <w:tab/>
        <w:t xml:space="preserve">: </w:t>
      </w:r>
      <w:r w:rsidRPr="00C23E9F">
        <w:rPr>
          <w:rFonts w:ascii="Khmer OS Battambang" w:eastAsia="PMingLiU" w:hAnsi="Khmer OS Battambang" w:cs="Khmer OS Battambang" w:hint="cs"/>
          <w:sz w:val="20"/>
          <w:szCs w:val="22"/>
          <w:cs/>
          <w:lang w:eastAsia="zh-TW" w:bidi="km-KH"/>
        </w:rPr>
        <w:t>លេខស</w:t>
      </w:r>
      <w:r>
        <w:rPr>
          <w:rFonts w:ascii="Khmer OS Battambang" w:eastAsia="PMingLiU" w:hAnsi="Khmer OS Battambang" w:cs="Khmer OS Battambang" w:hint="cs"/>
          <w:sz w:val="20"/>
          <w:szCs w:val="22"/>
          <w:cs/>
          <w:lang w:eastAsia="zh-TW" w:bidi="km-KH"/>
        </w:rPr>
        <w:t>ម្គាល់</w:t>
      </w:r>
    </w:p>
    <w:p w14:paraId="236ED89A" w14:textId="13D190EF" w:rsidR="00C23E9F" w:rsidRDefault="00C23E9F" w:rsidP="00C23E9F">
      <w:pPr>
        <w:pStyle w:val="ListParagraph"/>
        <w:numPr>
          <w:ilvl w:val="0"/>
          <w:numId w:val="40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>
        <w:rPr>
          <w:rFonts w:ascii="Khmer OS Battambang" w:eastAsiaTheme="minorEastAsia" w:hAnsi="Khmer OS Battambang" w:cs="Khmer OS Battambang"/>
          <w:lang w:eastAsia="zh-CN"/>
        </w:rPr>
        <w:t>Amount</w:t>
      </w:r>
      <w:r>
        <w:rPr>
          <w:rFonts w:ascii="Khmer OS Battambang" w:eastAsiaTheme="minorEastAsia" w:hAnsi="Khmer OS Battambang" w:cs="Khmer OS Battambang"/>
          <w:lang w:eastAsia="zh-CN"/>
        </w:rPr>
        <w:tab/>
        <w:t>:</w:t>
      </w:r>
      <w:r>
        <w:rPr>
          <w:rFonts w:ascii="Khmer OS Battambang" w:eastAsiaTheme="minorEastAsia" w:hAnsi="Khmer OS Battambang" w:cs="Khmer OS Battambang" w:hint="cs"/>
          <w:cs/>
          <w:lang w:eastAsia="zh-CN" w:bidi="km-KH"/>
        </w:rPr>
        <w:t xml:space="preserve"> </w:t>
      </w:r>
      <w:r w:rsidR="00B17775">
        <w:rPr>
          <w:rFonts w:ascii="Khmer OS Battambang" w:eastAsiaTheme="minorEastAsia" w:hAnsi="Khmer OS Battambang" w:cs="Khmer OS Battambang" w:hint="cs"/>
          <w:cs/>
          <w:lang w:eastAsia="zh-CN" w:bidi="km-KH"/>
        </w:rPr>
        <w:t>ចំនួនទឹកប្រាក់</w:t>
      </w:r>
    </w:p>
    <w:p w14:paraId="13E379EB" w14:textId="1FF6108D" w:rsidR="00C23E9F" w:rsidRDefault="00C23E9F" w:rsidP="00C23E9F">
      <w:pPr>
        <w:pStyle w:val="ListParagraph"/>
        <w:numPr>
          <w:ilvl w:val="0"/>
          <w:numId w:val="40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>
        <w:rPr>
          <w:rFonts w:ascii="Khmer OS Battambang" w:eastAsiaTheme="minorEastAsia" w:hAnsi="Khmer OS Battambang" w:cs="Khmer OS Battambang"/>
          <w:lang w:eastAsia="zh-CN"/>
        </w:rPr>
        <w:t>Unpaid</w:t>
      </w:r>
      <w:r>
        <w:rPr>
          <w:rFonts w:ascii="Khmer OS Battambang" w:eastAsiaTheme="minorEastAsia" w:hAnsi="Khmer OS Battambang" w:cs="Khmer OS Battambang"/>
          <w:lang w:eastAsia="zh-CN"/>
        </w:rPr>
        <w:tab/>
        <w:t>:</w:t>
      </w:r>
      <w:r w:rsidR="00B17775">
        <w:rPr>
          <w:rFonts w:ascii="Khmer OS Battambang" w:eastAsiaTheme="minorEastAsia" w:hAnsi="Khmer OS Battambang" w:cs="Khmer OS Battambang" w:hint="cs"/>
          <w:cs/>
          <w:lang w:eastAsia="zh-CN" w:bidi="km-KH"/>
        </w:rPr>
        <w:t xml:space="preserve"> មិនទាន់បង់ប្រាក់</w:t>
      </w:r>
    </w:p>
    <w:p w14:paraId="397B7957" w14:textId="2CAB3D8A" w:rsidR="00C23E9F" w:rsidRPr="00C23E9F" w:rsidRDefault="00C23E9F" w:rsidP="00C23E9F">
      <w:pPr>
        <w:pStyle w:val="ListParagraph"/>
        <w:numPr>
          <w:ilvl w:val="0"/>
          <w:numId w:val="40"/>
        </w:num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proofErr w:type="spellStart"/>
      <w:r>
        <w:rPr>
          <w:rFonts w:ascii="Khmer OS Battambang" w:eastAsiaTheme="minorEastAsia" w:hAnsi="Khmer OS Battambang" w:cs="Khmer OS Battambang"/>
          <w:lang w:eastAsia="zh-CN"/>
        </w:rPr>
        <w:t>StatusID</w:t>
      </w:r>
      <w:proofErr w:type="spellEnd"/>
      <w:r>
        <w:rPr>
          <w:rFonts w:ascii="Khmer OS Battambang" w:eastAsiaTheme="minorEastAsia" w:hAnsi="Khmer OS Battambang" w:cs="Khmer OS Battambang"/>
          <w:lang w:eastAsia="zh-CN"/>
        </w:rPr>
        <w:tab/>
        <w:t>:</w:t>
      </w:r>
      <w:r w:rsidR="00B17775">
        <w:rPr>
          <w:rFonts w:ascii="Khmer OS Battambang" w:eastAsiaTheme="minorEastAsia" w:hAnsi="Khmer OS Battambang" w:cs="Khmer OS Battambang" w:hint="cs"/>
          <w:cs/>
          <w:lang w:eastAsia="zh-CN" w:bidi="km-KH"/>
        </w:rPr>
        <w:t xml:space="preserve"> លេខសម្គាល់ស្ថានភាព</w:t>
      </w:r>
    </w:p>
    <w:p w14:paraId="04FC1DF5" w14:textId="6E438FA9" w:rsidR="00C23E9F" w:rsidRPr="00C23E9F" w:rsidRDefault="00C23E9F" w:rsidP="00C23E9F">
      <w:pPr>
        <w:tabs>
          <w:tab w:val="left" w:pos="567"/>
          <w:tab w:val="left" w:pos="4111"/>
        </w:tabs>
        <w:rPr>
          <w:rFonts w:ascii="Khmer OS Battambang" w:eastAsiaTheme="minorEastAsia" w:hAnsi="Khmer OS Battambang" w:cs="Khmer OS Battambang"/>
          <w:lang w:eastAsia="zh-CN"/>
        </w:rPr>
      </w:pPr>
      <w:r>
        <w:rPr>
          <w:rFonts w:ascii="Khmer OS Battambang" w:eastAsiaTheme="minorEastAsia" w:hAnsi="Khmer OS Battambang" w:cs="Khmer OS Battambang"/>
          <w:noProof/>
          <w:lang w:eastAsia="zh-CN"/>
        </w:rPr>
        <w:lastRenderedPageBreak/>
        <w:drawing>
          <wp:anchor distT="0" distB="0" distL="114300" distR="114300" simplePos="0" relativeHeight="252452864" behindDoc="0" locked="0" layoutInCell="1" allowOverlap="1" wp14:anchorId="5ACA860E" wp14:editId="61879A75">
            <wp:simplePos x="0" y="0"/>
            <wp:positionH relativeFrom="column">
              <wp:posOffset>-147</wp:posOffset>
            </wp:positionH>
            <wp:positionV relativeFrom="paragraph">
              <wp:posOffset>185273</wp:posOffset>
            </wp:positionV>
            <wp:extent cx="5760720" cy="3043237"/>
            <wp:effectExtent l="19050" t="19050" r="11430" b="24130"/>
            <wp:wrapNone/>
            <wp:docPr id="1784657295" name="Picture 1784657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7295" name="TblPaymen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237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D1CF22" w14:textId="0A6C1819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E414163" w14:textId="18762C23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088804E6" w14:textId="65309849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44F1338" w14:textId="38A117FF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7226483" w14:textId="1D76A506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BA589D4" w14:textId="48A58220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07DE610" w14:textId="48EF9E85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BA142B0" w14:textId="648822C4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55AAA852" w14:textId="0F0839F1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49A39875" w14:textId="241CAC67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7B0EB478" w14:textId="7E2E639D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54B08056" w14:textId="1238384A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1D42895" w14:textId="13258A5D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0AB952E" w14:textId="4DECC214" w:rsidR="00D817DF" w:rsidRPr="00F26899" w:rsidRDefault="00D817DF" w:rsidP="00F26899">
      <w:pPr>
        <w:pStyle w:val="HD3"/>
        <w:ind w:firstLine="720"/>
        <w:jc w:val="left"/>
        <w:rPr>
          <w:rFonts w:eastAsiaTheme="minorEastAsia"/>
          <w:sz w:val="22"/>
          <w:szCs w:val="22"/>
          <w:lang w:val="en-US" w:eastAsia="zh-CN"/>
        </w:rPr>
      </w:pPr>
      <w:bookmarkStart w:id="72" w:name="_Toc201760549"/>
      <w:r>
        <w:rPr>
          <w:rFonts w:hint="cs"/>
          <w:cs/>
        </w:rPr>
        <w:t>៣.៥.</w:t>
      </w:r>
      <w:r w:rsidR="00F26899">
        <w:rPr>
          <w:rFonts w:hint="cs"/>
          <w:cs/>
        </w:rPr>
        <w:t>១០</w:t>
      </w:r>
      <w:r>
        <w:rPr>
          <w:rFonts w:hint="cs"/>
          <w:cs/>
        </w:rPr>
        <w:t xml:space="preserve"> </w:t>
      </w:r>
      <w:r w:rsidRPr="00EA6203">
        <w:t>Table</w:t>
      </w:r>
      <w:r w:rsidRPr="00EA6203">
        <w:rPr>
          <w:rFonts w:hint="cs"/>
          <w:cs/>
        </w:rPr>
        <w:t xml:space="preserve"> </w:t>
      </w:r>
      <w:bookmarkEnd w:id="72"/>
      <w:r w:rsidR="00F26899">
        <w:rPr>
          <w:rFonts w:eastAsiaTheme="minorEastAsia"/>
          <w:lang w:val="en-US" w:eastAsia="zh-CN"/>
        </w:rPr>
        <w:t>Course</w:t>
      </w:r>
    </w:p>
    <w:p w14:paraId="7186C0FA" w14:textId="77B608C5" w:rsidR="00D817DF" w:rsidRPr="006F7768" w:rsidRDefault="00D817DF" w:rsidP="00D817DF">
      <w:pPr>
        <w:tabs>
          <w:tab w:val="left" w:pos="567"/>
          <w:tab w:val="left" w:pos="4111"/>
        </w:tabs>
        <w:spacing w:after="0" w:line="240" w:lineRule="auto"/>
        <w:rPr>
          <w:rFonts w:ascii="Khmer OS Muol Light" w:eastAsiaTheme="minorEastAsia" w:hAnsi="Khmer OS Muol Light" w:cs="Khmer OS Muol Light"/>
          <w:sz w:val="22"/>
          <w:szCs w:val="22"/>
          <w:lang w:eastAsia="zh-CN"/>
        </w:rPr>
      </w:pPr>
      <w:r>
        <w:rPr>
          <w:rFonts w:ascii="Khmer OS Muol Light" w:eastAsiaTheme="minorEastAsia" w:hAnsi="Khmer OS Muol Light" w:cs="Khmer OS Muol Light"/>
          <w:sz w:val="22"/>
          <w:szCs w:val="22"/>
          <w:lang w:eastAsia="zh-CN"/>
        </w:rPr>
        <w:tab/>
        <w:t xml:space="preserve">       </w:t>
      </w:r>
      <w:r w:rsidRPr="00DD5B73">
        <w:rPr>
          <w:rFonts w:ascii="Khmer OS Battambang" w:hAnsi="Khmer OS Battambang" w:cs="Khmer OS Battambang"/>
          <w:cs/>
        </w:rPr>
        <w:t>នៅក្នុង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Table </w:t>
      </w:r>
      <w:r w:rsidR="00F26899">
        <w:rPr>
          <w:rFonts w:ascii="Khmer OS Battambang" w:hAnsi="Khmer OS Battambang" w:cs="Khmer OS Battambang"/>
          <w:sz w:val="22"/>
          <w:szCs w:val="22"/>
        </w:rPr>
        <w:t>Course</w:t>
      </w:r>
      <w:r>
        <w:rPr>
          <w:rFonts w:ascii="Cambria" w:hAnsi="Cambria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មានព័ត៌មានដូចជា</w:t>
      </w:r>
    </w:p>
    <w:p w14:paraId="7758EE05" w14:textId="7FBE81CE" w:rsidR="00D817DF" w:rsidRDefault="00D817DF" w:rsidP="00D817DF">
      <w:pPr>
        <w:pStyle w:val="ListParagraph"/>
        <w:numPr>
          <w:ilvl w:val="0"/>
          <w:numId w:val="41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</w:rPr>
        <w:t>ID</w:t>
      </w:r>
      <w:r>
        <w:rPr>
          <w:rFonts w:ascii="Khmer OS Battambang" w:hAnsi="Khmer OS Battambang" w:cs="Khmer OS Battambang"/>
        </w:rPr>
        <w:tab/>
        <w:t>:</w:t>
      </w:r>
      <w:r w:rsidR="00007131">
        <w:rPr>
          <w:rFonts w:ascii="Khmer OS Battambang" w:hAnsi="Khmer OS Battambang" w:cs="Khmer OS Battambang"/>
        </w:rPr>
        <w:t xml:space="preserve"> </w:t>
      </w:r>
      <w:r w:rsidR="00007131" w:rsidRPr="00007131">
        <w:rPr>
          <w:rFonts w:ascii="Khmer OS Battambang" w:eastAsia="PMingLiU" w:hAnsi="Khmer OS Battambang" w:cs="Khmer OS Battambang" w:hint="cs"/>
          <w:sz w:val="20"/>
          <w:szCs w:val="22"/>
          <w:cs/>
          <w:lang w:eastAsia="zh-TW" w:bidi="km-KH"/>
        </w:rPr>
        <w:t>លេខ</w:t>
      </w:r>
      <w:r w:rsidR="00007131">
        <w:rPr>
          <w:rFonts w:ascii="Khmer OS Battambang" w:eastAsia="PMingLiU" w:hAnsi="Khmer OS Battambang" w:cs="Khmer OS Battambang" w:hint="cs"/>
          <w:sz w:val="20"/>
          <w:szCs w:val="22"/>
          <w:cs/>
          <w:lang w:eastAsia="zh-TW" w:bidi="km-KH"/>
        </w:rPr>
        <w:t>សម្គាល់</w:t>
      </w:r>
    </w:p>
    <w:p w14:paraId="515232BB" w14:textId="790EEF9B" w:rsidR="00D817DF" w:rsidRDefault="00D817DF" w:rsidP="00D817DF">
      <w:pPr>
        <w:pStyle w:val="ListParagraph"/>
        <w:numPr>
          <w:ilvl w:val="0"/>
          <w:numId w:val="41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>
        <w:rPr>
          <w:rFonts w:ascii="Khmer OS Battambang" w:hAnsi="Khmer OS Battambang" w:cs="Khmer OS Battambang"/>
        </w:rPr>
        <w:t>SubjectID</w:t>
      </w:r>
      <w:proofErr w:type="spellEnd"/>
      <w:r>
        <w:rPr>
          <w:rFonts w:ascii="Khmer OS Battambang" w:hAnsi="Khmer OS Battambang" w:cs="Khmer OS Battambang"/>
        </w:rPr>
        <w:tab/>
        <w:t>:</w:t>
      </w:r>
      <w:r w:rsidR="00007131">
        <w:rPr>
          <w:rFonts w:ascii="Khmer OS Battambang" w:hAnsi="Khmer OS Battambang" w:cs="Khmer OS Battambang" w:hint="cs"/>
          <w:cs/>
          <w:lang w:bidi="km-KH"/>
        </w:rPr>
        <w:t xml:space="preserve"> លេខសម្គាល់មុខវិជ្ជា</w:t>
      </w:r>
    </w:p>
    <w:p w14:paraId="42D56164" w14:textId="1BCD5475" w:rsidR="00D817DF" w:rsidRDefault="00D817DF" w:rsidP="00D817DF">
      <w:pPr>
        <w:pStyle w:val="ListParagraph"/>
        <w:numPr>
          <w:ilvl w:val="0"/>
          <w:numId w:val="41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</w:rPr>
        <w:t>StartDate</w:t>
      </w:r>
      <w:r>
        <w:rPr>
          <w:rFonts w:ascii="Khmer OS Battambang" w:hAnsi="Khmer OS Battambang" w:cs="Khmer OS Battambang"/>
        </w:rPr>
        <w:tab/>
        <w:t>:</w:t>
      </w:r>
      <w:r w:rsidR="00007131">
        <w:rPr>
          <w:rFonts w:ascii="Khmer OS Battambang" w:hAnsi="Khmer OS Battambang" w:cs="Khmer OS Battambang" w:hint="cs"/>
          <w:cs/>
          <w:lang w:bidi="km-KH"/>
        </w:rPr>
        <w:t xml:space="preserve"> ថ្ងៃខែឆ្នាំចាប់ផ្ដើម</w:t>
      </w:r>
    </w:p>
    <w:p w14:paraId="3EE20D71" w14:textId="627DF2F0" w:rsidR="00D817DF" w:rsidRDefault="00D817DF" w:rsidP="00D817DF">
      <w:pPr>
        <w:pStyle w:val="ListParagraph"/>
        <w:numPr>
          <w:ilvl w:val="0"/>
          <w:numId w:val="41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>
        <w:rPr>
          <w:rFonts w:ascii="Khmer OS Battambang" w:hAnsi="Khmer OS Battambang" w:cs="Khmer OS Battambang"/>
        </w:rPr>
        <w:t>EndDate</w:t>
      </w:r>
      <w:proofErr w:type="spellEnd"/>
      <w:r>
        <w:rPr>
          <w:rFonts w:ascii="Khmer OS Battambang" w:hAnsi="Khmer OS Battambang" w:cs="Khmer OS Battambang"/>
        </w:rPr>
        <w:tab/>
        <w:t>:</w:t>
      </w:r>
      <w:r w:rsidR="00007131">
        <w:rPr>
          <w:rFonts w:ascii="Khmer OS Battambang" w:hAnsi="Khmer OS Battambang" w:cs="Khmer OS Battambang" w:hint="cs"/>
          <w:cs/>
          <w:lang w:bidi="km-KH"/>
        </w:rPr>
        <w:t xml:space="preserve"> ថ្ងៃខែឆ្នាំបញ្ចប់</w:t>
      </w:r>
    </w:p>
    <w:p w14:paraId="0C1C20BC" w14:textId="4B09B8BF" w:rsidR="00D817DF" w:rsidRDefault="00D817DF" w:rsidP="00D817DF">
      <w:pPr>
        <w:pStyle w:val="ListParagraph"/>
        <w:numPr>
          <w:ilvl w:val="0"/>
          <w:numId w:val="41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>
        <w:rPr>
          <w:rFonts w:ascii="Khmer OS Battambang" w:hAnsi="Khmer OS Battambang" w:cs="Khmer OS Battambang"/>
        </w:rPr>
        <w:t>TeacherID</w:t>
      </w:r>
      <w:proofErr w:type="spellEnd"/>
      <w:r>
        <w:rPr>
          <w:rFonts w:ascii="Khmer OS Battambang" w:hAnsi="Khmer OS Battambang" w:cs="Khmer OS Battambang"/>
        </w:rPr>
        <w:tab/>
        <w:t>:</w:t>
      </w:r>
      <w:r w:rsidR="00007131">
        <w:rPr>
          <w:rFonts w:ascii="Khmer OS Battambang" w:hAnsi="Khmer OS Battambang" w:cs="Khmer OS Battambang" w:hint="cs"/>
          <w:cs/>
          <w:lang w:bidi="km-KH"/>
        </w:rPr>
        <w:t xml:space="preserve"> លេខសម្គាល់គ្រូបង្រៀន</w:t>
      </w:r>
    </w:p>
    <w:p w14:paraId="3B847DE9" w14:textId="28B03B75" w:rsidR="00D817DF" w:rsidRDefault="00D817DF" w:rsidP="00D817DF">
      <w:pPr>
        <w:pStyle w:val="ListParagraph"/>
        <w:numPr>
          <w:ilvl w:val="0"/>
          <w:numId w:val="41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>
        <w:rPr>
          <w:rFonts w:ascii="Khmer OS Battambang" w:hAnsi="Khmer OS Battambang" w:cs="Khmer OS Battambang"/>
        </w:rPr>
        <w:t>CurrentEnrollment</w:t>
      </w:r>
      <w:proofErr w:type="spellEnd"/>
      <w:r>
        <w:rPr>
          <w:rFonts w:ascii="Khmer OS Battambang" w:hAnsi="Khmer OS Battambang" w:cs="Khmer OS Battambang"/>
        </w:rPr>
        <w:tab/>
        <w:t>:</w:t>
      </w:r>
      <w:r w:rsidR="00007131">
        <w:rPr>
          <w:rFonts w:ascii="Khmer OS Battambang" w:hAnsi="Khmer OS Battambang" w:cs="Khmer OS Battambang" w:hint="cs"/>
          <w:cs/>
          <w:lang w:bidi="km-KH"/>
        </w:rPr>
        <w:t xml:space="preserve"> </w:t>
      </w:r>
      <w:r w:rsidR="003453B8">
        <w:rPr>
          <w:rFonts w:ascii="Khmer OS Battambang" w:hAnsi="Khmer OS Battambang" w:cs="Khmer OS Battambang" w:hint="cs"/>
          <w:cs/>
          <w:lang w:bidi="km-KH"/>
        </w:rPr>
        <w:t>ការចុះឈ្មោះបច្ចុប្បន្ន</w:t>
      </w:r>
    </w:p>
    <w:p w14:paraId="2DE2A638" w14:textId="6CD3B9C9" w:rsidR="00D817DF" w:rsidRDefault="00D817DF" w:rsidP="00D817DF">
      <w:pPr>
        <w:pStyle w:val="ListParagraph"/>
        <w:numPr>
          <w:ilvl w:val="0"/>
          <w:numId w:val="41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>
        <w:rPr>
          <w:rFonts w:ascii="Khmer OS Battambang" w:hAnsi="Khmer OS Battambang" w:cs="Khmer OS Battambang"/>
        </w:rPr>
        <w:t>StatusID</w:t>
      </w:r>
      <w:proofErr w:type="spellEnd"/>
      <w:r>
        <w:rPr>
          <w:rFonts w:ascii="Khmer OS Battambang" w:hAnsi="Khmer OS Battambang" w:cs="Khmer OS Battambang"/>
        </w:rPr>
        <w:tab/>
        <w:t>:</w:t>
      </w:r>
      <w:r w:rsidR="003453B8">
        <w:rPr>
          <w:rFonts w:ascii="Khmer OS Battambang" w:hAnsi="Khmer OS Battambang" w:cs="Khmer OS Battambang" w:hint="cs"/>
          <w:cs/>
          <w:lang w:bidi="km-KH"/>
        </w:rPr>
        <w:t xml:space="preserve"> លេខសម្គាល់ស្ថានភាព</w:t>
      </w:r>
    </w:p>
    <w:p w14:paraId="51315D9C" w14:textId="06C12648" w:rsidR="00D817DF" w:rsidRDefault="00D817DF" w:rsidP="00D817DF">
      <w:pPr>
        <w:pStyle w:val="ListParagraph"/>
        <w:numPr>
          <w:ilvl w:val="0"/>
          <w:numId w:val="41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>
        <w:rPr>
          <w:rFonts w:ascii="Khmer OS Battambang" w:hAnsi="Khmer OS Battambang" w:cs="Khmer OS Battambang"/>
        </w:rPr>
        <w:t>RoomID</w:t>
      </w:r>
      <w:proofErr w:type="spellEnd"/>
      <w:r>
        <w:rPr>
          <w:rFonts w:ascii="Khmer OS Battambang" w:hAnsi="Khmer OS Battambang" w:cs="Khmer OS Battambang"/>
        </w:rPr>
        <w:tab/>
        <w:t>:</w:t>
      </w:r>
      <w:r w:rsidR="003453B8">
        <w:rPr>
          <w:rFonts w:ascii="Khmer OS Battambang" w:hAnsi="Khmer OS Battambang" w:cs="Khmer OS Battambang" w:hint="cs"/>
          <w:cs/>
          <w:lang w:bidi="km-KH"/>
        </w:rPr>
        <w:t xml:space="preserve"> លេខសម្គាល់បន្ទប់រៀន</w:t>
      </w:r>
    </w:p>
    <w:p w14:paraId="3DD1976E" w14:textId="680F6375" w:rsidR="00D817DF" w:rsidRPr="00D817DF" w:rsidRDefault="00007131" w:rsidP="00D817DF">
      <w:pPr>
        <w:pStyle w:val="ListParagraph"/>
        <w:numPr>
          <w:ilvl w:val="0"/>
          <w:numId w:val="41"/>
        </w:num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proofErr w:type="spellStart"/>
      <w:r>
        <w:rPr>
          <w:rFonts w:ascii="Khmer OS Battambang" w:hAnsi="Khmer OS Battambang" w:cs="Khmer OS Battambang"/>
        </w:rPr>
        <w:t>ScheduleID</w:t>
      </w:r>
      <w:proofErr w:type="spellEnd"/>
      <w:r>
        <w:rPr>
          <w:rFonts w:ascii="Khmer OS Battambang" w:hAnsi="Khmer OS Battambang" w:cs="Khmer OS Battambang"/>
        </w:rPr>
        <w:tab/>
        <w:t>:</w:t>
      </w:r>
      <w:r w:rsidR="003453B8">
        <w:rPr>
          <w:rFonts w:ascii="Khmer OS Battambang" w:hAnsi="Khmer OS Battambang" w:cs="Khmer OS Battambang" w:hint="cs"/>
          <w:cs/>
          <w:lang w:bidi="km-KH"/>
        </w:rPr>
        <w:t xml:space="preserve"> លេខសម្គាល់កាលវិភាគ</w:t>
      </w:r>
    </w:p>
    <w:p w14:paraId="0AE3E51F" w14:textId="6CFE6AED" w:rsidR="00D817DF" w:rsidRDefault="00D817DF" w:rsidP="00D817DF">
      <w:p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w:drawing>
          <wp:anchor distT="0" distB="0" distL="114300" distR="114300" simplePos="0" relativeHeight="252453888" behindDoc="0" locked="0" layoutInCell="1" allowOverlap="1" wp14:anchorId="190EABC2" wp14:editId="5699A6B3">
            <wp:simplePos x="0" y="0"/>
            <wp:positionH relativeFrom="column">
              <wp:posOffset>-147</wp:posOffset>
            </wp:positionH>
            <wp:positionV relativeFrom="paragraph">
              <wp:posOffset>304165</wp:posOffset>
            </wp:positionV>
            <wp:extent cx="5760720" cy="3609109"/>
            <wp:effectExtent l="19050" t="19050" r="11430" b="10795"/>
            <wp:wrapNone/>
            <wp:docPr id="1784657333" name="Picture 1784657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7333" name="TblCour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109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2BD17F" w14:textId="4CD72CAA" w:rsidR="00D817DF" w:rsidRPr="00D817DF" w:rsidRDefault="00D817DF" w:rsidP="00D817DF">
      <w:pPr>
        <w:tabs>
          <w:tab w:val="left" w:pos="567"/>
          <w:tab w:val="left" w:pos="4111"/>
        </w:tabs>
        <w:rPr>
          <w:rFonts w:ascii="Khmer OS Battambang" w:hAnsi="Khmer OS Battambang" w:cs="Khmer OS Battambang"/>
        </w:rPr>
      </w:pPr>
    </w:p>
    <w:p w14:paraId="47FD336F" w14:textId="57AB0569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56FB700C" w14:textId="07067393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D8C8182" w14:textId="3251070F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9889214" w14:textId="3758FBFB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BC7A98B" w14:textId="65C01FC5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68FC686" w14:textId="24BFC31F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BAD37D4" w14:textId="07EE9B71" w:rsidR="00033FEB" w:rsidRDefault="00033FEB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7CDE443" w14:textId="60BAD09B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79E1A438" w14:textId="6065F758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42CEE6AD" w14:textId="1674506B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073DDCFC" w14:textId="6B53674B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79AE877A" w14:textId="37904E6E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361D9639" w14:textId="2818CE64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5AB2A952" w14:textId="13168436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61DAC1CA" w14:textId="204948BD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367832C8" w14:textId="3C40FE5E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246B4294" w14:textId="41E5E6DB" w:rsidR="0042097C" w:rsidRDefault="0042097C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45095D2A" w14:textId="77777777" w:rsidR="00CC7067" w:rsidRPr="00866830" w:rsidRDefault="00CC7067" w:rsidP="00866830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E5D78FD" w14:textId="77165B9A" w:rsidR="00B53359" w:rsidRPr="00DD5B73" w:rsidRDefault="00B53359" w:rsidP="00967B2D">
      <w:pPr>
        <w:pStyle w:val="HD1"/>
      </w:pPr>
      <w:bookmarkStart w:id="73" w:name="_Toc201760550"/>
      <w:r w:rsidRPr="00DD5B73">
        <w:rPr>
          <w:cs/>
        </w:rPr>
        <w:t xml:space="preserve">ជំពូក​​ </w:t>
      </w:r>
      <w:r w:rsidRPr="00DD5B73">
        <w:rPr>
          <w:rFonts w:hint="cs"/>
          <w:cs/>
        </w:rPr>
        <w:t>៤</w:t>
      </w:r>
      <w:bookmarkEnd w:id="73"/>
    </w:p>
    <w:p w14:paraId="54DCCCDD" w14:textId="105453D6" w:rsidR="00E91934" w:rsidRPr="00866830" w:rsidRDefault="00B53359" w:rsidP="00967B2D">
      <w:pPr>
        <w:pStyle w:val="HD1"/>
      </w:pPr>
      <w:bookmarkStart w:id="74" w:name="_Toc201760551"/>
      <w:r w:rsidRPr="00DD5B73">
        <w:rPr>
          <w:rFonts w:hint="cs"/>
          <w:cs/>
        </w:rPr>
        <w:t>លទ្ធផលនៃការស្រាវជ្រាវ</w:t>
      </w:r>
      <w:bookmarkEnd w:id="74"/>
    </w:p>
    <w:p w14:paraId="105B6CEB" w14:textId="4A2AE7BA" w:rsidR="007C39E8" w:rsidRPr="00DD5B73" w:rsidRDefault="0002179F" w:rsidP="00A86AEE">
      <w:pPr>
        <w:pStyle w:val="HD2"/>
        <w:jc w:val="left"/>
      </w:pPr>
      <w:bookmarkStart w:id="75" w:name="_Toc201760552"/>
      <w:r w:rsidRPr="00DD5B73">
        <w:rPr>
          <w:cs/>
        </w:rPr>
        <w:t>៤.</w:t>
      </w:r>
      <w:r w:rsidR="00866830">
        <w:rPr>
          <w:rFonts w:hint="cs"/>
          <w:cs/>
        </w:rPr>
        <w:t>១</w:t>
      </w:r>
      <w:r w:rsidR="00FF7B89" w:rsidRPr="00DD5B73">
        <w:rPr>
          <w:rFonts w:hint="cs"/>
          <w:cs/>
        </w:rPr>
        <w:t xml:space="preserve"> ការគ្រោងបង្កើត </w:t>
      </w:r>
      <w:r w:rsidR="00FF7B89" w:rsidRPr="00DD5B73">
        <w:t>User Interface</w:t>
      </w:r>
      <w:bookmarkEnd w:id="75"/>
    </w:p>
    <w:p w14:paraId="77D1419A" w14:textId="56546F40" w:rsidR="00C161FD" w:rsidRPr="00DD5B73" w:rsidRDefault="00C161FD" w:rsidP="00A86AEE">
      <w:pPr>
        <w:pStyle w:val="HD3"/>
        <w:ind w:firstLine="720"/>
        <w:jc w:val="left"/>
      </w:pPr>
      <w:bookmarkStart w:id="76" w:name="_Toc201760553"/>
      <w:r w:rsidRPr="00DD5B73">
        <w:rPr>
          <w:cs/>
        </w:rPr>
        <w:t>៤.</w:t>
      </w:r>
      <w:r w:rsidR="00866830">
        <w:rPr>
          <w:rFonts w:hint="cs"/>
          <w:cs/>
        </w:rPr>
        <w:t>១</w:t>
      </w:r>
      <w:r w:rsidRPr="00DD5B73">
        <w:t>.</w:t>
      </w:r>
      <w:r w:rsidRPr="00DD5B73">
        <w:rPr>
          <w:rFonts w:hint="cs"/>
          <w:cs/>
        </w:rPr>
        <w:t>១</w:t>
      </w:r>
      <w:r w:rsidRPr="00DD5B73">
        <w:t xml:space="preserve"> Lo</w:t>
      </w:r>
      <w:r w:rsidR="00983BAD">
        <w:t>gin</w:t>
      </w:r>
      <w:r w:rsidRPr="00DD5B73">
        <w:t xml:space="preserve"> Form</w:t>
      </w:r>
      <w:bookmarkEnd w:id="76"/>
    </w:p>
    <w:p w14:paraId="551E848B" w14:textId="7188AC88" w:rsidR="00C161FD" w:rsidRPr="00DD5B73" w:rsidRDefault="00A86AEE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  <w:cs/>
          <w:lang w:eastAsia="zh-TW"/>
        </w:rPr>
      </w:pPr>
      <w:r>
        <w:rPr>
          <w:rFonts w:ascii="Khmer OS Battambang" w:hAnsi="Khmer OS Battambang" w:cs="Khmer OS Battambang"/>
          <w:sz w:val="22"/>
          <w:szCs w:val="22"/>
        </w:rPr>
        <w:tab/>
      </w:r>
      <w:r w:rsidR="00C161FD" w:rsidRPr="00DD5B73">
        <w:rPr>
          <w:rFonts w:ascii="Khmer OS Battambang" w:hAnsi="Khmer OS Battambang" w:cs="Khmer OS Battambang"/>
          <w:sz w:val="22"/>
          <w:szCs w:val="22"/>
        </w:rPr>
        <w:t>Lo</w:t>
      </w:r>
      <w:r w:rsidR="00983BAD">
        <w:rPr>
          <w:rFonts w:ascii="Khmer OS Battambang" w:hAnsi="Khmer OS Battambang" w:cs="Khmer OS Battambang"/>
          <w:sz w:val="22"/>
          <w:szCs w:val="22"/>
        </w:rPr>
        <w:t>gin</w:t>
      </w:r>
      <w:r w:rsidR="00C161FD" w:rsidRPr="00DD5B73">
        <w:rPr>
          <w:rFonts w:ascii="Khmer OS Battambang" w:hAnsi="Khmer OS Battambang" w:cs="Khmer OS Battambang"/>
          <w:sz w:val="22"/>
          <w:szCs w:val="22"/>
        </w:rPr>
        <w:t xml:space="preserve"> Form </w:t>
      </w:r>
      <w:r w:rsidR="00C161FD" w:rsidRPr="00DD5B73">
        <w:rPr>
          <w:rFonts w:ascii="Khmer OS Battambang" w:hAnsi="Khmer OS Battambang" w:cs="Khmer OS Battambang" w:hint="cs"/>
          <w:sz w:val="22"/>
          <w:szCs w:val="22"/>
          <w:cs/>
        </w:rPr>
        <w:t>គឺជា</w:t>
      </w:r>
      <w:r w:rsidR="00611A4C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="00983BAD">
        <w:rPr>
          <w:rFonts w:ascii="Khmer OS Battambang" w:hAnsi="Khmer OS Battambang" w:cs="Khmer OS Battambang"/>
          <w:sz w:val="22"/>
          <w:szCs w:val="22"/>
        </w:rPr>
        <w:t>Form</w:t>
      </w:r>
      <w:r w:rsidR="00611A4C"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="00611A4C" w:rsidRPr="00DD5B73">
        <w:rPr>
          <w:rFonts w:ascii="Khmer OS Battambang" w:hAnsi="Khmer OS Battambang" w:cs="Khmer OS Battambang" w:hint="cs"/>
          <w:sz w:val="22"/>
          <w:szCs w:val="22"/>
          <w:cs/>
        </w:rPr>
        <w:t>សម្រាប់</w:t>
      </w:r>
      <w:r w:rsidR="00983BAD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អោយអ្នកប្រើប្រាស់</w:t>
      </w:r>
      <w:r w:rsidR="00983BAD">
        <w:rPr>
          <w:rFonts w:ascii="Khmer OS Battambang" w:hAnsi="Khmer OS Battambang" w:cs="Khmer OS Battambang"/>
          <w:sz w:val="22"/>
          <w:szCs w:val="22"/>
          <w:lang w:eastAsia="zh-TW"/>
        </w:rPr>
        <w:t xml:space="preserve"> </w:t>
      </w:r>
      <w:r w:rsidR="00983BAD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(</w:t>
      </w:r>
      <w:r w:rsidR="00983BAD">
        <w:rPr>
          <w:rFonts w:ascii="Khmer OS Battambang" w:hAnsi="Khmer OS Battambang" w:cs="Khmer OS Battambang"/>
          <w:sz w:val="22"/>
          <w:szCs w:val="22"/>
          <w:lang w:eastAsia="zh-TW"/>
        </w:rPr>
        <w:t>User</w:t>
      </w:r>
      <w:r w:rsidR="00983BAD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)</w:t>
      </w:r>
      <w:r w:rsidR="00983BAD">
        <w:rPr>
          <w:rFonts w:ascii="Khmer OS Battambang" w:hAnsi="Khmer OS Battambang" w:cs="Khmer OS Battambang"/>
          <w:sz w:val="22"/>
          <w:szCs w:val="22"/>
          <w:lang w:eastAsia="zh-TW"/>
        </w:rPr>
        <w:t xml:space="preserve"> </w:t>
      </w:r>
      <w:r w:rsidR="00983BAD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ចុះឈ្មោះចូលប្រើប្រាស់កម្មវិធី​។</w:t>
      </w:r>
    </w:p>
    <w:p w14:paraId="053FEFC7" w14:textId="234FC5A2" w:rsidR="0045406E" w:rsidRDefault="00983BAD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 w:hint="cs"/>
          <w:sz w:val="22"/>
          <w:szCs w:val="22"/>
          <w:cs/>
        </w:rPr>
        <w:t>នៅក្នុង​</w:t>
      </w:r>
      <w:r w:rsidRPr="00983BAD">
        <w:rPr>
          <w:rFonts w:ascii="Khmer OS Battambang" w:hAnsi="Khmer OS Battambang" w:cs="Khmer OS Battambang"/>
          <w:sz w:val="22"/>
          <w:szCs w:val="22"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</w:rPr>
        <w:t>Lo</w:t>
      </w:r>
      <w:r>
        <w:rPr>
          <w:rFonts w:ascii="Khmer OS Battambang" w:hAnsi="Khmer OS Battambang" w:cs="Khmer OS Battambang"/>
          <w:sz w:val="22"/>
          <w:szCs w:val="22"/>
        </w:rPr>
        <w:t>gin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 Form</w:t>
      </w:r>
      <w:r>
        <w:rPr>
          <w:rFonts w:ascii="Khmer OS Battambang" w:hAnsi="Khmer OS Battambang" w:cs="Khmer OS Battambang" w:hint="cs"/>
          <w:sz w:val="22"/>
          <w:szCs w:val="22"/>
          <w:cs/>
        </w:rPr>
        <w:t xml:space="preserve"> មានព័ត៌មានដូចជា</w:t>
      </w:r>
    </w:p>
    <w:p w14:paraId="6B8AA00C" w14:textId="0053B024" w:rsidR="0045406E" w:rsidRPr="00983BAD" w:rsidRDefault="00983BAD" w:rsidP="00983BAD">
      <w:pPr>
        <w:pStyle w:val="ListParagraph"/>
        <w:numPr>
          <w:ilvl w:val="0"/>
          <w:numId w:val="42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proofErr w:type="spellStart"/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UserName</w:t>
      </w:r>
      <w:proofErr w:type="spellEnd"/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ab/>
        <w:t>:</w:t>
      </w:r>
      <w:r w:rsidR="00697CBB">
        <w:rPr>
          <w:rFonts w:ascii="Khmer OS Battambang" w:eastAsiaTheme="minorEastAsia" w:hAnsi="Khmer OS Battambang" w:cs="Khmer OS Battambang"/>
          <w:szCs w:val="22"/>
          <w:lang w:eastAsia="zh-CN" w:bidi="km-KH"/>
        </w:rPr>
        <w:t xml:space="preserve"> </w:t>
      </w:r>
      <w:r w:rsidR="00697CBB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សម្រាប់បញ្ចូលឈ្មោះអ្នកប្រើប្រាស់</w:t>
      </w:r>
    </w:p>
    <w:p w14:paraId="128C2511" w14:textId="76390EE1" w:rsidR="00983BAD" w:rsidRPr="00983BAD" w:rsidRDefault="00983BAD" w:rsidP="00983BAD">
      <w:pPr>
        <w:pStyle w:val="ListParagraph"/>
        <w:numPr>
          <w:ilvl w:val="0"/>
          <w:numId w:val="42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Password</w:t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ab/>
        <w:t>:</w:t>
      </w:r>
      <w:r w:rsidR="00697CBB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សម្រាប់បញ្ចូលលេខសម្ងាត់</w:t>
      </w:r>
    </w:p>
    <w:p w14:paraId="5176F38B" w14:textId="755D79D7" w:rsidR="00983BAD" w:rsidRPr="00983BAD" w:rsidRDefault="00983BAD" w:rsidP="00983BAD">
      <w:pPr>
        <w:pStyle w:val="ListParagraph"/>
        <w:numPr>
          <w:ilvl w:val="0"/>
          <w:numId w:val="42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រូបភ្នែក</w:t>
      </w:r>
      <w:r>
        <w:rPr>
          <w:rFonts w:ascii="Khmer OS Battambang" w:eastAsia="PMingLiU" w:hAnsi="Khmer OS Battambang" w:cs="Khmer OS Battambang"/>
          <w:szCs w:val="22"/>
          <w:cs/>
          <w:lang w:eastAsia="zh-TW" w:bidi="km-KH"/>
        </w:rPr>
        <w:tab/>
      </w:r>
      <w:r>
        <w:rPr>
          <w:rFonts w:ascii="Khmer OS Battambang" w:eastAsiaTheme="minorEastAsia" w:hAnsi="Khmer OS Battambang" w:cs="Khmer OS Battambang"/>
          <w:szCs w:val="22"/>
          <w:lang w:eastAsia="zh-CN" w:bidi="km-KH"/>
        </w:rPr>
        <w:t>:</w:t>
      </w:r>
      <w:r w:rsidR="00697CBB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 xml:space="preserve"> សម្រាប់</w:t>
      </w:r>
      <w:r w:rsidR="00180F63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បិទនិង</w:t>
      </w:r>
      <w:r w:rsidR="00697CBB">
        <w:rPr>
          <w:rFonts w:ascii="Khmer OS Battambang" w:eastAsiaTheme="minorEastAsia" w:hAnsi="Khmer OS Battambang" w:cs="Khmer OS Battambang" w:hint="cs"/>
          <w:szCs w:val="22"/>
          <w:cs/>
          <w:lang w:eastAsia="zh-CN" w:bidi="km-KH"/>
        </w:rPr>
        <w:t>បង្ហាញលេខសម្ងាត់</w:t>
      </w:r>
    </w:p>
    <w:p w14:paraId="55115114" w14:textId="7B639391" w:rsidR="00983BAD" w:rsidRPr="00697CBB" w:rsidRDefault="00983BAD" w:rsidP="00983BAD">
      <w:pPr>
        <w:pStyle w:val="ListParagraph"/>
        <w:numPr>
          <w:ilvl w:val="0"/>
          <w:numId w:val="42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ចូលប្រើ</w:t>
      </w:r>
      <w:r w:rsidR="00697CBB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ប្រាស់</w:t>
      </w:r>
      <w:r w:rsidR="00697CBB">
        <w:rPr>
          <w:rFonts w:ascii="Khmer OS Battambang" w:eastAsia="PMingLiU" w:hAnsi="Khmer OS Battambang" w:cs="Khmer OS Battambang"/>
          <w:szCs w:val="22"/>
          <w:cs/>
          <w:lang w:eastAsia="zh-TW" w:bidi="km-KH"/>
        </w:rPr>
        <w:tab/>
      </w:r>
      <w:r w:rsidR="00697CBB">
        <w:rPr>
          <w:rFonts w:ascii="Khmer OS Battambang" w:eastAsia="PMingLiU" w:hAnsi="Khmer OS Battambang" w:cs="Khmer OS Battambang"/>
          <w:szCs w:val="22"/>
          <w:lang w:eastAsia="zh-TW" w:bidi="km-KH"/>
        </w:rPr>
        <w:t>:</w:t>
      </w:r>
      <w:r w:rsidR="00697CBB"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ចុចប៊ូតុងនេះ បន្ទាប់ពីបញ្ចូលឈ្មោះនិងលេខសម្ងាត់ដែលត្រឹមត្រូវរួច</w:t>
      </w:r>
    </w:p>
    <w:p w14:paraId="4E2CD669" w14:textId="77777777" w:rsidR="00697CBB" w:rsidRPr="00697CBB" w:rsidRDefault="00697CBB" w:rsidP="008461DF">
      <w:pPr>
        <w:pStyle w:val="ListParagraph"/>
        <w:numPr>
          <w:ilvl w:val="0"/>
          <w:numId w:val="42"/>
        </w:numPr>
        <w:tabs>
          <w:tab w:val="left" w:pos="851"/>
        </w:tabs>
        <w:rPr>
          <w:rFonts w:ascii="Khmer OS Battambang" w:hAnsi="Khmer OS Battambang" w:cs="Khmer OS Battambang"/>
          <w:szCs w:val="22"/>
        </w:rPr>
      </w:pP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>ចាកចេញ</w:t>
      </w:r>
      <w:r>
        <w:rPr>
          <w:rFonts w:ascii="Khmer OS Battambang" w:eastAsia="PMingLiU" w:hAnsi="Khmer OS Battambang" w:cs="Khmer OS Battambang"/>
          <w:szCs w:val="22"/>
          <w:cs/>
          <w:lang w:eastAsia="zh-TW" w:bidi="km-KH"/>
        </w:rPr>
        <w:tab/>
      </w:r>
      <w:r>
        <w:rPr>
          <w:rFonts w:ascii="Khmer OS Battambang" w:eastAsia="PMingLiU" w:hAnsi="Khmer OS Battambang" w:cs="Khmer OS Battambang"/>
          <w:szCs w:val="22"/>
          <w:lang w:eastAsia="zh-TW" w:bidi="km-KH"/>
        </w:rPr>
        <w:t>:</w:t>
      </w:r>
      <w:r>
        <w:rPr>
          <w:rFonts w:ascii="Khmer OS Battambang" w:eastAsia="PMingLiU" w:hAnsi="Khmer OS Battambang" w:cs="Khmer OS Battambang" w:hint="cs"/>
          <w:szCs w:val="22"/>
          <w:cs/>
          <w:lang w:eastAsia="zh-TW" w:bidi="km-KH"/>
        </w:rPr>
        <w:t xml:space="preserve"> ចុចប៊ូតុងនេះ ប្រសិនបើអ្នកចង់ចាកចេញពីកម្មវិធី</w:t>
      </w:r>
    </w:p>
    <w:p w14:paraId="378B98C3" w14:textId="71AB2810" w:rsidR="00611A4C" w:rsidRPr="00697CBB" w:rsidRDefault="0045406E" w:rsidP="00697CBB">
      <w:pPr>
        <w:pStyle w:val="ListParagraph"/>
        <w:tabs>
          <w:tab w:val="left" w:pos="851"/>
        </w:tabs>
        <w:ind w:left="1573"/>
        <w:rPr>
          <w:rFonts w:ascii="Khmer OS Battambang" w:hAnsi="Khmer OS Battambang" w:cs="Khmer OS Battambang"/>
          <w:szCs w:val="22"/>
          <w:cs/>
        </w:rPr>
      </w:pPr>
      <w:r>
        <w:rPr>
          <w:noProof/>
          <w:lang w:val="km-KH"/>
        </w:rPr>
        <w:drawing>
          <wp:anchor distT="0" distB="0" distL="114300" distR="114300" simplePos="0" relativeHeight="252454912" behindDoc="0" locked="0" layoutInCell="1" allowOverlap="1" wp14:anchorId="56E14B71" wp14:editId="6085034A">
            <wp:simplePos x="0" y="0"/>
            <wp:positionH relativeFrom="column">
              <wp:posOffset>144927</wp:posOffset>
            </wp:positionH>
            <wp:positionV relativeFrom="paragraph">
              <wp:posOffset>181122</wp:posOffset>
            </wp:positionV>
            <wp:extent cx="5760720" cy="3005666"/>
            <wp:effectExtent l="19050" t="19050" r="11430" b="23495"/>
            <wp:wrapNone/>
            <wp:docPr id="1784657334" name="Picture 178465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7334" name="Loading For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56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E4E59C" w14:textId="77777777" w:rsidR="00611A4C" w:rsidRPr="00DD5B73" w:rsidRDefault="00B16D35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  <w:r w:rsidRPr="00DD5B73">
        <w:rPr>
          <w:rFonts w:ascii="Khmer OS Muol Light" w:hAnsi="Khmer OS Muol Light" w:cs="Khmer OS Muol Light"/>
          <w:sz w:val="22"/>
          <w:szCs w:val="22"/>
        </w:rPr>
        <w:tab/>
      </w:r>
    </w:p>
    <w:p w14:paraId="228CAD5E" w14:textId="36A92F55" w:rsidR="00611A4C" w:rsidRPr="00DD5B73" w:rsidRDefault="00611A4C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7D5B605D" w14:textId="77777777" w:rsidR="00611A4C" w:rsidRPr="00DD5B73" w:rsidRDefault="00611A4C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73119150" w14:textId="77777777" w:rsidR="00611A4C" w:rsidRPr="00DD5B73" w:rsidRDefault="00611A4C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2854673E" w14:textId="7C5F38E5" w:rsidR="00611A4C" w:rsidRPr="00DD5B73" w:rsidRDefault="00611A4C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0C8BEE74" w14:textId="620AA5A1" w:rsidR="00611A4C" w:rsidRPr="00DD5B73" w:rsidRDefault="00611A4C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2A19B7AA" w14:textId="77777777" w:rsidR="00611A4C" w:rsidRPr="00DD5B73" w:rsidRDefault="00611A4C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366C51C7" w14:textId="507C3A52" w:rsidR="00611A4C" w:rsidRPr="00DD5B73" w:rsidRDefault="00611A4C" w:rsidP="008461DF">
      <w:pPr>
        <w:tabs>
          <w:tab w:val="left" w:pos="567"/>
        </w:tabs>
        <w:spacing w:after="0" w:line="240" w:lineRule="auto"/>
        <w:jc w:val="center"/>
        <w:rPr>
          <w:rFonts w:ascii="Khmer OS Muol Light" w:hAnsi="Khmer OS Muol Light" w:cs="Khmer OS Muol Light"/>
          <w:sz w:val="22"/>
          <w:szCs w:val="22"/>
        </w:rPr>
      </w:pPr>
    </w:p>
    <w:p w14:paraId="72742DB1" w14:textId="1EB58335" w:rsidR="00611A4C" w:rsidRPr="00DD5B73" w:rsidRDefault="00611A4C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097A4483" w14:textId="77777777" w:rsidR="00611A4C" w:rsidRPr="00DD5B73" w:rsidRDefault="00611A4C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369680B5" w14:textId="4CB11CC7" w:rsidR="00611A4C" w:rsidRPr="00DD5B73" w:rsidRDefault="00611A4C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3EF5591B" w14:textId="3E41227C" w:rsidR="00611A4C" w:rsidRPr="00DD5B73" w:rsidRDefault="00697CBB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  <w:r w:rsidRPr="00DD5B73">
        <w:rPr>
          <w:rFonts w:ascii="Khmer OS Battambang" w:hAnsi="Khmer OS Battambang" w:cs="Khmer OS Battambang"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2029952" behindDoc="1" locked="0" layoutInCell="1" allowOverlap="1" wp14:anchorId="40C3D16D" wp14:editId="25481D33">
                <wp:simplePos x="0" y="0"/>
                <wp:positionH relativeFrom="margin">
                  <wp:posOffset>1931670</wp:posOffset>
                </wp:positionH>
                <wp:positionV relativeFrom="paragraph">
                  <wp:posOffset>135666</wp:posOffset>
                </wp:positionV>
                <wp:extent cx="2133600" cy="381000"/>
                <wp:effectExtent l="0" t="0" r="0" b="0"/>
                <wp:wrapNone/>
                <wp:docPr id="7891963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7FD72" w14:textId="74B4736D" w:rsidR="00C3093E" w:rsidRDefault="00C3093E" w:rsidP="00611A4C"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 xml:space="preserve">រូបភាពទី 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>៤.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១.១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szCs w:val="22"/>
                              </w:rPr>
                              <w:t>Login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3D16D" id="Text Box 2" o:spid="_x0000_s1135" type="#_x0000_t202" style="position:absolute;margin-left:152.1pt;margin-top:10.7pt;width:168pt;height:30pt;z-index:-25128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" stroked="f">
                <v:textbox>
                  <w:txbxContent>
                    <w:p w14:paraId="2D97FD72" w14:textId="74B4736D" w:rsidR="00C3093E" w:rsidRDefault="00C3093E" w:rsidP="00611A4C"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 xml:space="preserve">រូបភាពទី 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>៤.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១.១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/>
                          <w:szCs w:val="22"/>
                        </w:rPr>
                        <w:t>Login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6A4D4F" w14:textId="77777777" w:rsidR="00866830" w:rsidRDefault="00866830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0D8436AF" w14:textId="612C6563" w:rsidR="004F683E" w:rsidRPr="00DD5B73" w:rsidRDefault="004F683E" w:rsidP="00A86AEE">
      <w:pPr>
        <w:pStyle w:val="HD3"/>
        <w:ind w:left="720"/>
        <w:jc w:val="left"/>
      </w:pPr>
      <w:bookmarkStart w:id="77" w:name="_Toc201760554"/>
      <w:r w:rsidRPr="00DD5B73">
        <w:rPr>
          <w:cs/>
        </w:rPr>
        <w:t>៤.</w:t>
      </w:r>
      <w:r w:rsidR="00866830">
        <w:rPr>
          <w:rFonts w:hint="cs"/>
          <w:cs/>
        </w:rPr>
        <w:t>១</w:t>
      </w:r>
      <w:r w:rsidRPr="00DD5B73">
        <w:t>.</w:t>
      </w:r>
      <w:r w:rsidR="00DE14C9" w:rsidRPr="00DD5B73">
        <w:rPr>
          <w:rFonts w:hint="cs"/>
          <w:cs/>
        </w:rPr>
        <w:t>២</w:t>
      </w:r>
      <w:r w:rsidRPr="00DD5B73">
        <w:rPr>
          <w:rFonts w:hint="cs"/>
          <w:cs/>
        </w:rPr>
        <w:t xml:space="preserve">  </w:t>
      </w:r>
      <w:r w:rsidR="00503A54">
        <w:t>Interface Front End</w:t>
      </w:r>
      <w:bookmarkEnd w:id="77"/>
    </w:p>
    <w:p w14:paraId="542C0CF7" w14:textId="63307E09" w:rsidR="00503A54" w:rsidRPr="00213E11" w:rsidRDefault="00A86AEE" w:rsidP="008461DF">
      <w:pPr>
        <w:tabs>
          <w:tab w:val="left" w:pos="851"/>
        </w:tabs>
        <w:spacing w:after="0" w:line="240" w:lineRule="auto"/>
        <w:rPr>
          <w:rFonts w:ascii="Khmer OS Battambang" w:eastAsiaTheme="minorEastAsia" w:hAnsi="Khmer OS Battambang" w:cs="Khmer OS Battambang"/>
          <w:cs/>
          <w:lang w:eastAsia="zh-CN"/>
        </w:rPr>
      </w:pPr>
      <w:r>
        <w:rPr>
          <w:rFonts w:ascii="Khmer OS Battambang" w:hAnsi="Khmer OS Battambang" w:cs="Khmer OS Battambang"/>
        </w:rPr>
        <w:tab/>
      </w:r>
      <w:r w:rsidR="00503A54">
        <w:rPr>
          <w:rFonts w:ascii="Khmer OS Battambang" w:hAnsi="Khmer OS Battambang" w:cs="Khmer OS Battambang"/>
        </w:rPr>
        <w:t xml:space="preserve">Interface Front End </w:t>
      </w:r>
      <w:r w:rsidR="00503A54">
        <w:rPr>
          <w:rFonts w:ascii="Khmer OS Battambang" w:hAnsi="Khmer OS Battambang" w:cs="Khmer OS Battambang" w:hint="cs"/>
          <w:cs/>
          <w:lang w:eastAsia="zh-TW"/>
        </w:rPr>
        <w:t>គឺជាផ្ទាំងសម្រាប់ស្វាគមន៍ការចូលមកប្រើប្រាស់កម្មវិធី</w:t>
      </w:r>
      <w:r w:rsidR="00213E11">
        <w:rPr>
          <w:rFonts w:ascii="Khmer OS Battambang" w:hAnsi="Khmer OS Battambang" w:cs="Khmer OS Battambang" w:hint="cs"/>
          <w:cs/>
          <w:lang w:eastAsia="zh-TW"/>
        </w:rPr>
        <w:t xml:space="preserve">​ និងជាផ្ទាំងចម្បងដែលគ្រប់គ្រងទៅលើ </w:t>
      </w:r>
      <w:r w:rsidR="00213E11">
        <w:rPr>
          <w:rFonts w:ascii="Khmer OS Battambang" w:hAnsi="Khmer OS Battambang" w:cs="Khmer OS Battambang"/>
          <w:lang w:eastAsia="zh-TW"/>
        </w:rPr>
        <w:t xml:space="preserve">Form </w:t>
      </w:r>
      <w:r w:rsidR="00213E11">
        <w:rPr>
          <w:rFonts w:ascii="Khmer OS Battambang" w:hAnsi="Khmer OS Battambang" w:cs="Khmer OS Battambang" w:hint="cs"/>
          <w:cs/>
          <w:lang w:eastAsia="zh-TW"/>
        </w:rPr>
        <w:t xml:space="preserve">ទាំងអស់នៅក្នុងកម្មវិធី លើកលែងតែ </w:t>
      </w:r>
      <w:r w:rsidR="00213E11">
        <w:rPr>
          <w:rFonts w:ascii="Khmer OS Battambang" w:hAnsi="Khmer OS Battambang" w:cs="Khmer OS Battambang"/>
          <w:lang w:eastAsia="zh-TW"/>
        </w:rPr>
        <w:t xml:space="preserve">Login Form </w:t>
      </w:r>
      <w:r w:rsidR="00213E11">
        <w:rPr>
          <w:rFonts w:ascii="Khmer OS Battambang" w:hAnsi="Khmer OS Battambang" w:cs="Khmer OS Battambang" w:hint="cs"/>
          <w:cs/>
          <w:lang w:eastAsia="zh-TW"/>
        </w:rPr>
        <w:t>។</w:t>
      </w:r>
    </w:p>
    <w:p w14:paraId="752C959E" w14:textId="6D74D378" w:rsidR="00503A54" w:rsidRDefault="00503A54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cs/>
          <w:lang w:eastAsia="zh-TW"/>
        </w:rPr>
        <w:tab/>
      </w:r>
      <w:r w:rsidR="00213E11">
        <w:rPr>
          <w:rFonts w:ascii="Khmer OS Battambang" w:hAnsi="Khmer OS Battambang" w:cs="Khmer OS Battambang" w:hint="cs"/>
          <w:cs/>
          <w:lang w:eastAsia="zh-TW"/>
        </w:rPr>
        <w:t xml:space="preserve">នៅក្នុង </w:t>
      </w:r>
      <w:r w:rsidR="00213E11">
        <w:rPr>
          <w:rFonts w:ascii="Khmer OS Battambang" w:hAnsi="Khmer OS Battambang" w:cs="Khmer OS Battambang"/>
        </w:rPr>
        <w:t>Interface Front End</w:t>
      </w:r>
      <w:r w:rsidR="00213E11">
        <w:rPr>
          <w:rFonts w:ascii="Khmer OS Battambang" w:hAnsi="Khmer OS Battambang" w:cs="Khmer OS Battambang" w:hint="cs"/>
          <w:cs/>
        </w:rPr>
        <w:t>​ មានធាតុសំខាន់ៗដូចជា</w:t>
      </w:r>
    </w:p>
    <w:p w14:paraId="4BF6E2B6" w14:textId="1AEC90A3" w:rsidR="008C704A" w:rsidRPr="00DD6E4C" w:rsidRDefault="000F02EE" w:rsidP="00DD6E4C">
      <w:pPr>
        <w:pStyle w:val="ListParagraph"/>
        <w:numPr>
          <w:ilvl w:val="0"/>
          <w:numId w:val="43"/>
        </w:numPr>
        <w:tabs>
          <w:tab w:val="left" w:pos="851"/>
        </w:tabs>
        <w:ind w:left="1418" w:hanging="218"/>
        <w:rPr>
          <w:rFonts w:ascii="Khmer OS Battambang" w:eastAsiaTheme="minorEastAsia" w:hAnsi="Khmer OS Battambang" w:cs="Khmer OS Battambang"/>
          <w:lang w:eastAsia="zh-TW"/>
        </w:rPr>
      </w:pPr>
      <w:r>
        <w:rPr>
          <w:rFonts w:ascii="Khmer OS Battambang" w:eastAsia="PMingLiU" w:hAnsi="Khmer OS Battambang" w:cs="Khmer OS Battambang" w:hint="cs"/>
          <w:cs/>
          <w:lang w:eastAsia="zh-TW" w:bidi="km-KH"/>
        </w:rPr>
        <w:t>បញ្ជីចុះឈ្មោះសិស្ស</w:t>
      </w:r>
      <w:r w:rsidR="00DD6E4C">
        <w:rPr>
          <w:rFonts w:ascii="Khmer OS Battambang" w:eastAsiaTheme="minorEastAsia" w:hAnsi="Khmer OS Battambang" w:cs="Khmer OS Battambang"/>
          <w:cs/>
          <w:lang w:eastAsia="zh-CN" w:bidi="km-KH"/>
        </w:rPr>
        <w:tab/>
      </w:r>
      <w:r>
        <w:rPr>
          <w:rFonts w:ascii="Khmer OS Battambang" w:eastAsiaTheme="minorEastAsia" w:hAnsi="Khmer OS Battambang" w:cs="Khmer OS Battambang"/>
          <w:lang w:eastAsia="zh-CN" w:bidi="km-KH"/>
        </w:rPr>
        <w:t xml:space="preserve">: </w:t>
      </w:r>
      <w:r w:rsidR="008C704A">
        <w:rPr>
          <w:rFonts w:ascii="Khmer OS Battambang" w:eastAsia="PMingLiU" w:hAnsi="Khmer OS Battambang" w:cs="Khmer OS Battambang" w:hint="cs"/>
          <w:cs/>
          <w:lang w:eastAsia="zh-TW" w:bidi="km-KH"/>
        </w:rPr>
        <w:t>ប៊ូតុងនេះសម្រាប់ចូលទៅកាន់ បញ្ជីចុះឈ្មោះ</w:t>
      </w:r>
      <w:r w:rsidR="00DD6E4C">
        <w:rPr>
          <w:rFonts w:ascii="Khmer OS Battambang" w:eastAsia="PMingLiU" w:hAnsi="Khmer OS Battambang" w:cs="Khmer OS Battambang" w:hint="cs"/>
          <w:cs/>
          <w:lang w:eastAsia="zh-TW" w:bidi="km-KH"/>
        </w:rPr>
        <w:t>សិស្ស</w:t>
      </w:r>
    </w:p>
    <w:p w14:paraId="5810B1BC" w14:textId="47936B3F" w:rsidR="008C704A" w:rsidRPr="00DD6E4C" w:rsidRDefault="000F02EE" w:rsidP="00DD6E4C">
      <w:pPr>
        <w:pStyle w:val="ListParagraph"/>
        <w:numPr>
          <w:ilvl w:val="0"/>
          <w:numId w:val="43"/>
        </w:numPr>
        <w:tabs>
          <w:tab w:val="left" w:pos="851"/>
        </w:tabs>
        <w:ind w:left="1418" w:hanging="218"/>
        <w:rPr>
          <w:rFonts w:ascii="Khmer OS Battambang" w:eastAsiaTheme="minorEastAsia" w:hAnsi="Khmer OS Battambang" w:cs="Khmer OS Battambang"/>
          <w:lang w:eastAsia="zh-TW"/>
        </w:rPr>
      </w:pPr>
      <w:r>
        <w:rPr>
          <w:rFonts w:ascii="Khmer OS Battambang" w:eastAsia="PMingLiU" w:hAnsi="Khmer OS Battambang" w:cs="Khmer OS Battambang" w:hint="cs"/>
          <w:cs/>
          <w:lang w:eastAsia="zh-TW" w:bidi="km-KH"/>
        </w:rPr>
        <w:t>បញ្ជីព័ត៌មានគ្រូបង្រៀន</w:t>
      </w:r>
      <w:r w:rsidR="00DD6E4C">
        <w:rPr>
          <w:rFonts w:ascii="Khmer OS Battambang" w:eastAsia="PMingLiU" w:hAnsi="Khmer OS Battambang" w:cs="Khmer OS Battambang"/>
          <w:cs/>
          <w:lang w:eastAsia="zh-TW" w:bidi="km-KH"/>
        </w:rPr>
        <w:tab/>
      </w:r>
      <w:r w:rsidR="00086858">
        <w:rPr>
          <w:rFonts w:ascii="Khmer OS Battambang" w:eastAsia="PMingLiU" w:hAnsi="Khmer OS Battambang" w:cs="Khmer OS Battambang"/>
          <w:lang w:eastAsia="zh-TW" w:bidi="km-KH"/>
        </w:rPr>
        <w:t xml:space="preserve">: </w:t>
      </w:r>
      <w:r w:rsidR="008C704A">
        <w:rPr>
          <w:rFonts w:ascii="Khmer OS Battambang" w:eastAsia="PMingLiU" w:hAnsi="Khmer OS Battambang" w:cs="Khmer OS Battambang" w:hint="cs"/>
          <w:cs/>
          <w:lang w:eastAsia="zh-TW" w:bidi="km-KH"/>
        </w:rPr>
        <w:t>ប៊ូតុងនេះសម្រាប់ចូលទៅកាន់ បញ្ជីព័ត៌មានគ្រូ</w:t>
      </w:r>
      <w:r w:rsidR="00DD6E4C">
        <w:rPr>
          <w:rFonts w:ascii="Khmer OS Battambang" w:eastAsia="PMingLiU" w:hAnsi="Khmer OS Battambang" w:cs="Khmer OS Battambang" w:hint="cs"/>
          <w:cs/>
          <w:lang w:eastAsia="zh-TW" w:bidi="km-KH"/>
        </w:rPr>
        <w:t>បង្រៀន</w:t>
      </w:r>
    </w:p>
    <w:p w14:paraId="5906B2A4" w14:textId="7610C0A1" w:rsidR="000F02EE" w:rsidRDefault="000F02EE" w:rsidP="00DD6E4C">
      <w:pPr>
        <w:pStyle w:val="ListParagraph"/>
        <w:numPr>
          <w:ilvl w:val="0"/>
          <w:numId w:val="43"/>
        </w:numPr>
        <w:tabs>
          <w:tab w:val="left" w:pos="851"/>
        </w:tabs>
        <w:ind w:left="1418" w:hanging="218"/>
        <w:rPr>
          <w:rFonts w:ascii="Khmer OS Battambang" w:eastAsiaTheme="minorEastAsia" w:hAnsi="Khmer OS Battambang" w:cs="Khmer OS Battambang"/>
          <w:lang w:eastAsia="zh-TW"/>
        </w:rPr>
      </w:pPr>
      <w:r>
        <w:rPr>
          <w:rFonts w:ascii="Khmer OS Battambang" w:eastAsiaTheme="minorEastAsia" w:hAnsi="Khmer OS Battambang" w:cs="Khmer OS Battambang" w:hint="cs"/>
          <w:cs/>
          <w:lang w:eastAsia="zh-TW" w:bidi="km-KH"/>
        </w:rPr>
        <w:t>បញ្ជីព័ត៌មានសិស្ស</w:t>
      </w:r>
      <w:r w:rsidR="00DD6E4C">
        <w:rPr>
          <w:rFonts w:ascii="Khmer OS Battambang" w:eastAsiaTheme="minorEastAsia" w:hAnsi="Khmer OS Battambang" w:cs="Khmer OS Battambang"/>
          <w:cs/>
          <w:lang w:eastAsia="zh-TW" w:bidi="km-KH"/>
        </w:rPr>
        <w:tab/>
      </w:r>
      <w:r>
        <w:rPr>
          <w:rFonts w:ascii="Khmer OS Battambang" w:eastAsiaTheme="minorEastAsia" w:hAnsi="Khmer OS Battambang" w:cs="Khmer OS Battambang"/>
          <w:lang w:eastAsia="zh-TW" w:bidi="km-KH"/>
        </w:rPr>
        <w:t>:</w:t>
      </w:r>
      <w:r w:rsidR="008C704A">
        <w:rPr>
          <w:rFonts w:ascii="Khmer OS Battambang" w:eastAsiaTheme="minorEastAsia" w:hAnsi="Khmer OS Battambang" w:cs="Khmer OS Battambang" w:hint="cs"/>
          <w:cs/>
          <w:lang w:eastAsia="zh-TW" w:bidi="km-KH"/>
        </w:rPr>
        <w:t xml:space="preserve"> </w:t>
      </w:r>
      <w:r w:rsidR="008C704A">
        <w:rPr>
          <w:rFonts w:ascii="Khmer OS Battambang" w:eastAsia="PMingLiU" w:hAnsi="Khmer OS Battambang" w:cs="Khmer OS Battambang" w:hint="cs"/>
          <w:cs/>
          <w:lang w:eastAsia="zh-TW" w:bidi="km-KH"/>
        </w:rPr>
        <w:t xml:space="preserve">ប៊ូតុងនេះសម្រាប់ចូលទៅកាន់ </w:t>
      </w:r>
      <w:r w:rsidR="008C704A">
        <w:rPr>
          <w:rFonts w:ascii="Khmer OS Battambang" w:eastAsiaTheme="minorEastAsia" w:hAnsi="Khmer OS Battambang" w:cs="Khmer OS Battambang" w:hint="cs"/>
          <w:cs/>
          <w:lang w:eastAsia="zh-TW" w:bidi="km-KH"/>
        </w:rPr>
        <w:t>បញ្ជីព័ត៌មានសិស្ស</w:t>
      </w:r>
    </w:p>
    <w:p w14:paraId="2F83C364" w14:textId="0E64183B" w:rsidR="008C704A" w:rsidRPr="00DD6E4C" w:rsidRDefault="000F02EE" w:rsidP="00DD6E4C">
      <w:pPr>
        <w:pStyle w:val="ListParagraph"/>
        <w:numPr>
          <w:ilvl w:val="0"/>
          <w:numId w:val="43"/>
        </w:numPr>
        <w:tabs>
          <w:tab w:val="left" w:pos="851"/>
        </w:tabs>
        <w:ind w:left="1418" w:hanging="218"/>
        <w:rPr>
          <w:rFonts w:ascii="Khmer OS Battambang" w:eastAsiaTheme="minorEastAsia" w:hAnsi="Khmer OS Battambang" w:cs="Khmer OS Battambang"/>
          <w:lang w:eastAsia="zh-TW"/>
        </w:rPr>
      </w:pPr>
      <w:r>
        <w:rPr>
          <w:rFonts w:ascii="Khmer OS Battambang" w:eastAsiaTheme="minorEastAsia" w:hAnsi="Khmer OS Battambang" w:cs="Khmer OS Battambang" w:hint="cs"/>
          <w:cs/>
          <w:lang w:eastAsia="zh-TW" w:bidi="km-KH"/>
        </w:rPr>
        <w:t>បញ្ជីព័ត៌មានវគ្គសិក្សា</w:t>
      </w:r>
      <w:r w:rsidR="00DD6E4C">
        <w:rPr>
          <w:rFonts w:ascii="Khmer OS Battambang" w:eastAsiaTheme="minorEastAsia" w:hAnsi="Khmer OS Battambang" w:cs="Khmer OS Battambang"/>
          <w:cs/>
          <w:lang w:eastAsia="zh-TW" w:bidi="km-KH"/>
        </w:rPr>
        <w:tab/>
      </w:r>
      <w:r>
        <w:rPr>
          <w:rFonts w:ascii="Khmer OS Battambang" w:eastAsiaTheme="minorEastAsia" w:hAnsi="Khmer OS Battambang" w:cs="Khmer OS Battambang"/>
          <w:lang w:eastAsia="zh-TW" w:bidi="km-KH"/>
        </w:rPr>
        <w:t>:</w:t>
      </w:r>
      <w:r w:rsidR="008C704A">
        <w:rPr>
          <w:rFonts w:ascii="Khmer OS Battambang" w:eastAsiaTheme="minorEastAsia" w:hAnsi="Khmer OS Battambang" w:cs="Khmer OS Battambang" w:hint="cs"/>
          <w:cs/>
          <w:lang w:eastAsia="zh-TW" w:bidi="km-KH"/>
        </w:rPr>
        <w:t xml:space="preserve"> </w:t>
      </w:r>
      <w:r w:rsidR="008C704A">
        <w:rPr>
          <w:rFonts w:ascii="Khmer OS Battambang" w:eastAsia="PMingLiU" w:hAnsi="Khmer OS Battambang" w:cs="Khmer OS Battambang" w:hint="cs"/>
          <w:cs/>
          <w:lang w:eastAsia="zh-TW" w:bidi="km-KH"/>
        </w:rPr>
        <w:t xml:space="preserve">ប៊ូតុងនេះសម្រាប់ចូលទៅកាន់ </w:t>
      </w:r>
      <w:r w:rsidR="008C704A">
        <w:rPr>
          <w:rFonts w:ascii="Khmer OS Battambang" w:eastAsiaTheme="minorEastAsia" w:hAnsi="Khmer OS Battambang" w:cs="Khmer OS Battambang" w:hint="cs"/>
          <w:cs/>
          <w:lang w:eastAsia="zh-TW" w:bidi="km-KH"/>
        </w:rPr>
        <w:t>បញ្ជីព័ត៌មានវគ្គ</w:t>
      </w:r>
      <w:r w:rsidR="00DD6E4C">
        <w:rPr>
          <w:rFonts w:ascii="Khmer OS Battambang" w:eastAsiaTheme="minorEastAsia" w:hAnsi="Khmer OS Battambang" w:cs="Khmer OS Battambang" w:hint="cs"/>
          <w:cs/>
          <w:lang w:eastAsia="zh-TW" w:bidi="km-KH"/>
        </w:rPr>
        <w:t>សិក្សា</w:t>
      </w:r>
      <w:r w:rsidR="008C704A" w:rsidRPr="00DD6E4C">
        <w:rPr>
          <w:rFonts w:ascii="Khmer OS Battambang" w:eastAsiaTheme="minorEastAsia" w:hAnsi="Khmer OS Battambang" w:cs="Khmer OS Battambang"/>
          <w:cs/>
          <w:lang w:eastAsia="zh-TW"/>
        </w:rPr>
        <w:tab/>
      </w:r>
    </w:p>
    <w:p w14:paraId="69F0B64B" w14:textId="31025126" w:rsidR="000F02EE" w:rsidRDefault="000F02EE" w:rsidP="00DD6E4C">
      <w:pPr>
        <w:pStyle w:val="ListParagraph"/>
        <w:numPr>
          <w:ilvl w:val="0"/>
          <w:numId w:val="43"/>
        </w:numPr>
        <w:tabs>
          <w:tab w:val="left" w:pos="851"/>
        </w:tabs>
        <w:ind w:left="1418" w:hanging="218"/>
        <w:rPr>
          <w:rFonts w:ascii="Khmer OS Battambang" w:eastAsiaTheme="minorEastAsia" w:hAnsi="Khmer OS Battambang" w:cs="Khmer OS Battambang"/>
          <w:lang w:eastAsia="zh-TW"/>
        </w:rPr>
      </w:pPr>
      <w:r>
        <w:rPr>
          <w:rFonts w:ascii="Khmer OS Battambang" w:eastAsiaTheme="minorEastAsia" w:hAnsi="Khmer OS Battambang" w:cs="Khmer OS Battambang" w:hint="cs"/>
          <w:cs/>
          <w:lang w:eastAsia="zh-TW" w:bidi="km-KH"/>
        </w:rPr>
        <w:t>បញ្ជីព័ត៌មានមុខវិជ្ជា</w:t>
      </w:r>
      <w:r>
        <w:rPr>
          <w:rFonts w:ascii="Khmer OS Battambang" w:eastAsiaTheme="minorEastAsia" w:hAnsi="Khmer OS Battambang" w:cs="Khmer OS Battambang"/>
          <w:lang w:eastAsia="zh-TW" w:bidi="km-KH"/>
        </w:rPr>
        <w:tab/>
        <w:t>:</w:t>
      </w:r>
      <w:r w:rsidR="008C704A">
        <w:rPr>
          <w:rFonts w:ascii="Khmer OS Battambang" w:eastAsiaTheme="minorEastAsia" w:hAnsi="Khmer OS Battambang" w:cs="Khmer OS Battambang" w:hint="cs"/>
          <w:cs/>
          <w:lang w:eastAsia="zh-TW" w:bidi="km-KH"/>
        </w:rPr>
        <w:t xml:space="preserve"> </w:t>
      </w:r>
      <w:r w:rsidR="007252A2">
        <w:rPr>
          <w:rFonts w:ascii="Khmer OS Battambang" w:eastAsia="PMingLiU" w:hAnsi="Khmer OS Battambang" w:cs="Khmer OS Battambang" w:hint="cs"/>
          <w:cs/>
          <w:lang w:eastAsia="zh-TW" w:bidi="km-KH"/>
        </w:rPr>
        <w:t xml:space="preserve">ប៊ូតុងនេះសម្រាប់ចូលទៅកាន់ </w:t>
      </w:r>
      <w:r w:rsidR="007252A2">
        <w:rPr>
          <w:rFonts w:ascii="Khmer OS Battambang" w:eastAsiaTheme="minorEastAsia" w:hAnsi="Khmer OS Battambang" w:cs="Khmer OS Battambang" w:hint="cs"/>
          <w:cs/>
          <w:lang w:eastAsia="zh-TW" w:bidi="km-KH"/>
        </w:rPr>
        <w:t>បញ្ជីព័ត៌មានមុខវិជ្ជា</w:t>
      </w:r>
    </w:p>
    <w:p w14:paraId="00971E33" w14:textId="7D86332A" w:rsidR="00503A54" w:rsidRDefault="000F02EE" w:rsidP="00086858">
      <w:pPr>
        <w:pStyle w:val="ListParagraph"/>
        <w:numPr>
          <w:ilvl w:val="0"/>
          <w:numId w:val="43"/>
        </w:numPr>
        <w:tabs>
          <w:tab w:val="left" w:pos="851"/>
        </w:tabs>
        <w:ind w:left="1276" w:hanging="218"/>
        <w:rPr>
          <w:rFonts w:ascii="Khmer OS Battambang" w:eastAsiaTheme="minorEastAsia" w:hAnsi="Khmer OS Battambang" w:cs="Khmer OS Battambang"/>
          <w:lang w:eastAsia="zh-TW"/>
        </w:rPr>
      </w:pPr>
      <w:r>
        <w:rPr>
          <w:rFonts w:ascii="Khmer OS Battambang" w:eastAsiaTheme="minorEastAsia" w:hAnsi="Khmer OS Battambang" w:cs="Khmer OS Battambang" w:hint="cs"/>
          <w:cs/>
          <w:lang w:eastAsia="zh-TW" w:bidi="km-KH"/>
        </w:rPr>
        <w:t>បញ្ជីរបាយការណ៍</w:t>
      </w:r>
      <w:r>
        <w:rPr>
          <w:rFonts w:ascii="Khmer OS Battambang" w:eastAsiaTheme="minorEastAsia" w:hAnsi="Khmer OS Battambang" w:cs="Khmer OS Battambang"/>
          <w:lang w:eastAsia="zh-TW" w:bidi="km-KH"/>
        </w:rPr>
        <w:tab/>
        <w:t>:</w:t>
      </w:r>
      <w:r w:rsidR="007252A2">
        <w:rPr>
          <w:rFonts w:ascii="Khmer OS Battambang" w:eastAsiaTheme="minorEastAsia" w:hAnsi="Khmer OS Battambang" w:cs="Khmer OS Battambang" w:hint="cs"/>
          <w:cs/>
          <w:lang w:eastAsia="zh-TW" w:bidi="km-KH"/>
        </w:rPr>
        <w:t xml:space="preserve"> </w:t>
      </w:r>
      <w:r w:rsidR="007252A2">
        <w:rPr>
          <w:rFonts w:ascii="Khmer OS Battambang" w:eastAsia="PMingLiU" w:hAnsi="Khmer OS Battambang" w:cs="Khmer OS Battambang" w:hint="cs"/>
          <w:cs/>
          <w:lang w:eastAsia="zh-TW" w:bidi="km-KH"/>
        </w:rPr>
        <w:t xml:space="preserve">ប៊ូតុងនេះសម្រាប់ចូលទៅកាន់ </w:t>
      </w:r>
      <w:r w:rsidR="007252A2">
        <w:rPr>
          <w:rFonts w:ascii="Khmer OS Battambang" w:eastAsiaTheme="minorEastAsia" w:hAnsi="Khmer OS Battambang" w:cs="Khmer OS Battambang" w:hint="cs"/>
          <w:cs/>
          <w:lang w:eastAsia="zh-TW" w:bidi="km-KH"/>
        </w:rPr>
        <w:t>បញ្ជីរបាយការណ៍</w:t>
      </w:r>
    </w:p>
    <w:p w14:paraId="2CA862D0" w14:textId="2C242771" w:rsidR="00637785" w:rsidRPr="00637785" w:rsidRDefault="008B2C11" w:rsidP="00637785">
      <w:pPr>
        <w:tabs>
          <w:tab w:val="left" w:pos="851"/>
        </w:tabs>
        <w:rPr>
          <w:rFonts w:ascii="Khmer OS Battambang" w:eastAsiaTheme="minorEastAsia" w:hAnsi="Khmer OS Battambang" w:cs="Khmer OS Battambang"/>
          <w:lang w:eastAsia="zh-TW"/>
        </w:rPr>
      </w:pPr>
      <w:r>
        <w:rPr>
          <w:rFonts w:ascii="Khmer OS Battambang" w:eastAsiaTheme="minorEastAsia" w:hAnsi="Khmer OS Battambang" w:cs="Khmer OS Battambang"/>
          <w:noProof/>
          <w:lang w:eastAsia="zh-TW"/>
        </w:rPr>
        <w:drawing>
          <wp:anchor distT="0" distB="0" distL="114300" distR="114300" simplePos="0" relativeHeight="252503040" behindDoc="0" locked="0" layoutInCell="1" allowOverlap="1" wp14:anchorId="0209E49C" wp14:editId="5552B8C7">
            <wp:simplePos x="0" y="0"/>
            <wp:positionH relativeFrom="margin">
              <wp:align>right</wp:align>
            </wp:positionH>
            <wp:positionV relativeFrom="paragraph">
              <wp:posOffset>132715</wp:posOffset>
            </wp:positionV>
            <wp:extent cx="5760720" cy="3371850"/>
            <wp:effectExtent l="19050" t="19050" r="11430" b="1905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CB8F72" w14:textId="1EAE74E1" w:rsidR="00737EB3" w:rsidRPr="00DD5B73" w:rsidRDefault="00B7670C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  <w:r w:rsidRPr="00DD5B73">
        <w:rPr>
          <w:rFonts w:ascii="Khmer OS Battambang" w:hAnsi="Khmer OS Battambang" w:cs="Khmer OS Battambang"/>
          <w:cs/>
        </w:rPr>
        <w:tab/>
      </w:r>
    </w:p>
    <w:p w14:paraId="2ADB640B" w14:textId="77FFDDA2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4F07C571" w14:textId="204B7A13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27C21467" w14:textId="77777777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71993FBF" w14:textId="77777777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78E61850" w14:textId="77777777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504B4CF2" w14:textId="419BC9BE" w:rsidR="00675D83" w:rsidRPr="00DD5B73" w:rsidRDefault="00675D8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4213796C" w14:textId="77777777" w:rsidR="00637785" w:rsidRDefault="00637785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4E31BDD2" w14:textId="77777777" w:rsidR="00637785" w:rsidRDefault="00637785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314C85C3" w14:textId="77777777" w:rsidR="00637785" w:rsidRDefault="00637785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21C3710A" w14:textId="77777777" w:rsidR="00637785" w:rsidRDefault="00637785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3B930C1F" w14:textId="6C83A4C1" w:rsidR="00675D83" w:rsidRPr="00DD5B73" w:rsidRDefault="00866830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  <w:r w:rsidRPr="00DD5B73">
        <w:rPr>
          <w:rFonts w:ascii="Khmer OS Battambang" w:hAnsi="Khmer OS Battambang" w:cs="Khmer OS Battambang"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2023808" behindDoc="1" locked="0" layoutInCell="1" allowOverlap="1" wp14:anchorId="49EBC38B" wp14:editId="497B386E">
                <wp:simplePos x="0" y="0"/>
                <wp:positionH relativeFrom="margin">
                  <wp:posOffset>1699895</wp:posOffset>
                </wp:positionH>
                <wp:positionV relativeFrom="paragraph">
                  <wp:posOffset>33655</wp:posOffset>
                </wp:positionV>
                <wp:extent cx="2545976" cy="363415"/>
                <wp:effectExtent l="0" t="0" r="6985" b="0"/>
                <wp:wrapNone/>
                <wp:docPr id="20846771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5976" cy="363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9848E" w14:textId="559CE3A6" w:rsidR="00C3093E" w:rsidRDefault="00C3093E" w:rsidP="00675D83"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 xml:space="preserve">រូបភាពទី 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>៤.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១.២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szCs w:val="22"/>
                              </w:rPr>
                              <w:t>Interface Front 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BC38B" id="_x0000_s1136" type="#_x0000_t202" style="position:absolute;margin-left:133.85pt;margin-top:2.65pt;width:200.45pt;height:28.6pt;z-index:-251292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" stroked="f">
                <v:textbox>
                  <w:txbxContent>
                    <w:p w14:paraId="3839848E" w14:textId="559CE3A6" w:rsidR="00C3093E" w:rsidRDefault="00C3093E" w:rsidP="00675D83"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 xml:space="preserve">រូបភាពទី 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>៤.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១.២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/>
                          <w:szCs w:val="22"/>
                        </w:rPr>
                        <w:t>Interface Front End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E7D2" w14:textId="77777777" w:rsidR="00340826" w:rsidRDefault="00340826" w:rsidP="008461DF">
      <w:pPr>
        <w:tabs>
          <w:tab w:val="left" w:pos="567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3948D09E" w14:textId="565FF7E9" w:rsidR="00D4571E" w:rsidRPr="00DD5B73" w:rsidRDefault="00D4571E" w:rsidP="00A86AEE">
      <w:pPr>
        <w:pStyle w:val="HD3"/>
        <w:ind w:left="720"/>
        <w:jc w:val="left"/>
      </w:pPr>
      <w:r w:rsidRPr="00DD5B73">
        <w:rPr>
          <w:rFonts w:hint="cs"/>
          <w:cs/>
        </w:rPr>
        <w:t>៤.</w:t>
      </w:r>
      <w:r w:rsidR="00866830">
        <w:rPr>
          <w:rFonts w:hint="cs"/>
          <w:cs/>
        </w:rPr>
        <w:t>១</w:t>
      </w:r>
      <w:r w:rsidRPr="00DD5B73">
        <w:rPr>
          <w:rFonts w:hint="cs"/>
          <w:cs/>
        </w:rPr>
        <w:t>.</w:t>
      </w:r>
      <w:r w:rsidR="00A12468">
        <w:rPr>
          <w:rFonts w:hint="cs"/>
          <w:cs/>
        </w:rPr>
        <w:t>២.១</w:t>
      </w:r>
      <w:r w:rsidR="004C159E" w:rsidRPr="00DD5B73">
        <w:t xml:space="preserve"> </w:t>
      </w:r>
      <w:r w:rsidR="00340826">
        <w:rPr>
          <w:rFonts w:hint="cs"/>
          <w:cs/>
        </w:rPr>
        <w:t>បញ្ជីចុះឈ្មោះសិស្ស</w:t>
      </w:r>
      <w:r w:rsidR="004C159E" w:rsidRPr="00DD5B73">
        <w:t xml:space="preserve"> </w:t>
      </w:r>
    </w:p>
    <w:p w14:paraId="0BDEB0C0" w14:textId="0596319D" w:rsidR="0057645C" w:rsidRPr="00340826" w:rsidRDefault="00A86AEE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 w:val="22"/>
          <w:szCs w:val="22"/>
          <w:cs/>
          <w:lang w:eastAsia="zh-TW"/>
        </w:rPr>
      </w:pPr>
      <w:r>
        <w:rPr>
          <w:rFonts w:ascii="Khmer OS Battambang" w:hAnsi="Khmer OS Battambang" w:cs="Khmer OS Battambang"/>
          <w:sz w:val="22"/>
          <w:szCs w:val="22"/>
        </w:rPr>
        <w:tab/>
      </w:r>
      <w:r w:rsidR="00340826">
        <w:rPr>
          <w:rFonts w:ascii="Khmer OS Battambang" w:hAnsi="Khmer OS Battambang" w:cs="Khmer OS Battambang" w:hint="cs"/>
          <w:sz w:val="22"/>
          <w:szCs w:val="22"/>
          <w:cs/>
        </w:rPr>
        <w:t xml:space="preserve">នៅក្នុងបញ្ជីចុះឈ្មោះសិស្ស </w:t>
      </w:r>
      <w:r w:rsidR="00C774C4">
        <w:rPr>
          <w:rFonts w:ascii="Khmer OS Battambang" w:hAnsi="Khmer OS Battambang" w:cs="Khmer OS Battambang" w:hint="cs"/>
          <w:sz w:val="22"/>
          <w:szCs w:val="22"/>
          <w:cs/>
        </w:rPr>
        <w:t xml:space="preserve">គឺជាបញ្ជីសម្រាប់បញ្ចូលព័ត៌មានសិស្ស </w:t>
      </w:r>
      <w:r w:rsidR="00340826">
        <w:rPr>
          <w:rFonts w:ascii="Khmer OS Battambang" w:hAnsi="Khmer OS Battambang" w:cs="Khmer OS Battambang" w:hint="cs"/>
          <w:sz w:val="22"/>
          <w:szCs w:val="22"/>
          <w:cs/>
        </w:rPr>
        <w:t xml:space="preserve">មានព័ត៌មានតាមការណែនាំដូចនៅក្នុង </w:t>
      </w:r>
      <w:r w:rsidR="00340826">
        <w:rPr>
          <w:rFonts w:ascii="Khmer OS Battambang" w:eastAsiaTheme="minorEastAsia" w:hAnsi="Khmer OS Battambang" w:cs="Khmer OS Battambang"/>
          <w:sz w:val="22"/>
          <w:szCs w:val="22"/>
          <w:lang w:eastAsia="zh-CN"/>
        </w:rPr>
        <w:t xml:space="preserve">Form </w:t>
      </w:r>
      <w:r w:rsidR="00340826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ខាងក្រោម</w:t>
      </w:r>
      <w:r w:rsidR="0057645C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 ដូចជា ព័ត៌មានសិស្សចុះឈ្មោះ បញ្ជីវគ្គសិក្សា</w:t>
      </w:r>
      <w:r w:rsidR="00DF42F1">
        <w:rPr>
          <w:rFonts w:ascii="Khmer OS Battambang" w:hAnsi="Khmer OS Battambang" w:cs="Khmer OS Battambang"/>
          <w:sz w:val="22"/>
          <w:szCs w:val="22"/>
          <w:lang w:eastAsia="zh-TW"/>
        </w:rPr>
        <w:t xml:space="preserve"> </w:t>
      </w:r>
      <w:r w:rsidR="0057645C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។</w:t>
      </w:r>
    </w:p>
    <w:p w14:paraId="5183EF94" w14:textId="3BA7EE89" w:rsidR="00737EB3" w:rsidRPr="00DD5B73" w:rsidRDefault="00533654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cs/>
        </w:rPr>
      </w:pPr>
      <w:r>
        <w:rPr>
          <w:rFonts w:ascii="Khmer OS Battambang" w:hAnsi="Khmer OS Battambang" w:cs="Khmer OS Battambang"/>
          <w:noProof/>
          <w:lang w:val="km-KH"/>
        </w:rPr>
        <w:lastRenderedPageBreak/>
        <w:drawing>
          <wp:anchor distT="0" distB="0" distL="114300" distR="114300" simplePos="0" relativeHeight="252504064" behindDoc="0" locked="0" layoutInCell="1" allowOverlap="1" wp14:anchorId="3476D031" wp14:editId="13A5A90B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5760720" cy="3333750"/>
            <wp:effectExtent l="19050" t="19050" r="11430" b="1905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C5C8E6" w14:textId="7B32E4F1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6004A9AD" w14:textId="5E552BCD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28E8C441" w14:textId="07285DA3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7B450B95" w14:textId="48ED7769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2D934C01" w14:textId="4540E7E2" w:rsidR="00737EB3" w:rsidRPr="00DD5B73" w:rsidRDefault="00737EB3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</w:rPr>
      </w:pPr>
    </w:p>
    <w:p w14:paraId="743FA9F7" w14:textId="7DAAE6CC" w:rsidR="00627753" w:rsidRPr="00DD5B73" w:rsidRDefault="00627753" w:rsidP="008461DF">
      <w:pPr>
        <w:spacing w:line="240" w:lineRule="auto"/>
        <w:rPr>
          <w:rFonts w:ascii="Khmer OS Battambang" w:hAnsi="Khmer OS Battambang" w:cs="Khmer OS Battambang"/>
          <w:szCs w:val="22"/>
        </w:rPr>
      </w:pPr>
    </w:p>
    <w:p w14:paraId="5F361F03" w14:textId="361AAF54" w:rsidR="001235FA" w:rsidRPr="00DD5B73" w:rsidRDefault="001235FA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0F6E9E5B" w14:textId="77777777" w:rsidR="00340826" w:rsidRDefault="00340826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0727833F" w14:textId="77777777" w:rsidR="00340826" w:rsidRDefault="00340826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432945B9" w14:textId="77777777" w:rsidR="00340826" w:rsidRDefault="00340826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5ED2F16C" w14:textId="2307AE92" w:rsidR="002E6067" w:rsidRPr="00DD5B73" w:rsidRDefault="002E6067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52B2E5B4" w14:textId="78C0D560" w:rsidR="002E6067" w:rsidRPr="00DD5B73" w:rsidRDefault="00533654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  <w:r w:rsidRPr="00DD5B73">
        <w:rPr>
          <w:rFonts w:ascii="Khmer OS Battambang" w:hAnsi="Khmer OS Battambang" w:cs="Khmer OS Battambang"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2025856" behindDoc="1" locked="0" layoutInCell="1" allowOverlap="1" wp14:anchorId="2B81C399" wp14:editId="5FC43D49">
                <wp:simplePos x="0" y="0"/>
                <wp:positionH relativeFrom="margin">
                  <wp:posOffset>1656715</wp:posOffset>
                </wp:positionH>
                <wp:positionV relativeFrom="paragraph">
                  <wp:posOffset>7620</wp:posOffset>
                </wp:positionV>
                <wp:extent cx="2586038" cy="354106"/>
                <wp:effectExtent l="0" t="0" r="5080" b="8255"/>
                <wp:wrapNone/>
                <wp:docPr id="159220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038" cy="3541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336BB" w14:textId="1C96525D" w:rsidR="00C3093E" w:rsidRPr="0057645C" w:rsidRDefault="00C3093E" w:rsidP="002E6067">
                            <w:pPr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 xml:space="preserve">រូបភាពទី 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>៤.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១.</w:t>
                            </w:r>
                            <w:r w:rsidR="00A12468"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២.១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បញ្ជីចុះឈ្មោះសិស្ស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1C399" id="_x0000_s1137" type="#_x0000_t202" style="position:absolute;margin-left:130.45pt;margin-top:.6pt;width:203.65pt;height:27.9pt;z-index:-251290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" stroked="f">
                <v:textbox>
                  <w:txbxContent>
                    <w:p w14:paraId="146336BB" w14:textId="1C96525D" w:rsidR="00C3093E" w:rsidRPr="0057645C" w:rsidRDefault="00C3093E" w:rsidP="002E6067">
                      <w:pPr>
                        <w:rPr>
                          <w:lang w:eastAsia="zh-TW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 xml:space="preserve">រូបភាពទី 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>៤.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១.</w:t>
                      </w:r>
                      <w:r w:rsidR="00A12468"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២.១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បញ្ជីចុះឈ្មោះសិស្ស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EAFDA7" w14:textId="77777777" w:rsidR="007562E8" w:rsidRPr="00DD5B73" w:rsidRDefault="007562E8" w:rsidP="0084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2"/>
          <w:szCs w:val="22"/>
          <w:highlight w:val="white"/>
        </w:rPr>
      </w:pPr>
    </w:p>
    <w:p w14:paraId="259AB5D3" w14:textId="69ECF680" w:rsidR="00243BAC" w:rsidRPr="00DD5B73" w:rsidRDefault="007562E8" w:rsidP="00A86AEE">
      <w:pPr>
        <w:pStyle w:val="HD3"/>
        <w:ind w:firstLine="720"/>
        <w:jc w:val="left"/>
      </w:pPr>
      <w:r w:rsidRPr="00DD5B73">
        <w:rPr>
          <w:cs/>
        </w:rPr>
        <w:br w:type="page"/>
      </w:r>
      <w:r w:rsidR="00243BAC" w:rsidRPr="00DD5B73">
        <w:rPr>
          <w:cs/>
        </w:rPr>
        <w:lastRenderedPageBreak/>
        <w:t>៤.</w:t>
      </w:r>
      <w:r w:rsidR="00866830">
        <w:rPr>
          <w:rFonts w:hint="cs"/>
          <w:cs/>
        </w:rPr>
        <w:t>១</w:t>
      </w:r>
      <w:r w:rsidR="00243BAC" w:rsidRPr="00DD5B73">
        <w:t>.</w:t>
      </w:r>
      <w:r w:rsidR="00A12468">
        <w:rPr>
          <w:rFonts w:hint="cs"/>
          <w:cs/>
        </w:rPr>
        <w:t>២.២</w:t>
      </w:r>
      <w:r w:rsidR="00243BAC" w:rsidRPr="00DD5B73">
        <w:rPr>
          <w:rFonts w:hint="cs"/>
          <w:cs/>
        </w:rPr>
        <w:t xml:space="preserve"> </w:t>
      </w:r>
      <w:r w:rsidR="00243BAC" w:rsidRPr="00DD5B73">
        <w:t xml:space="preserve"> </w:t>
      </w:r>
      <w:r w:rsidR="00243BAC" w:rsidRPr="00DD5B73">
        <w:rPr>
          <w:rFonts w:hint="cs"/>
          <w:cs/>
        </w:rPr>
        <w:t>បញ្ជី</w:t>
      </w:r>
      <w:r w:rsidR="00C774C4">
        <w:rPr>
          <w:rFonts w:hint="cs"/>
          <w:cs/>
        </w:rPr>
        <w:t>ព័ត៌មានគ្រូបង្រៀន</w:t>
      </w:r>
      <w:r w:rsidR="00A2553F" w:rsidRPr="00DD5B73">
        <w:rPr>
          <w:rFonts w:hint="cs"/>
          <w:cs/>
        </w:rPr>
        <w:t xml:space="preserve"> </w:t>
      </w:r>
    </w:p>
    <w:p w14:paraId="1361C518" w14:textId="46E2B4C2" w:rsidR="005D22FC" w:rsidRDefault="00243BAC" w:rsidP="00A86AEE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sz w:val="22"/>
          <w:szCs w:val="22"/>
          <w:lang w:eastAsia="zh-TW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នៅក្នុ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ងបញ្ជី</w:t>
      </w:r>
      <w:r w:rsidR="00C774C4">
        <w:rPr>
          <w:rFonts w:ascii="Khmer OS Battambang" w:hAnsi="Khmer OS Battambang" w:cs="Khmer OS Battambang" w:hint="cs"/>
          <w:sz w:val="22"/>
          <w:szCs w:val="22"/>
          <w:cs/>
        </w:rPr>
        <w:t>ព័ត៌មានគ្រូបង្រៀន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</w:t>
      </w:r>
      <w:r w:rsidR="003A3D31" w:rsidRPr="00DD5B73">
        <w:rPr>
          <w:rFonts w:ascii="Khmer OS Battambang" w:hAnsi="Khmer OS Battambang" w:cs="Khmer OS Battambang" w:hint="cs"/>
          <w:sz w:val="22"/>
          <w:szCs w:val="22"/>
          <w:cs/>
        </w:rPr>
        <w:t>​គឺជាបញ្ជី</w:t>
      </w:r>
      <w:r w:rsidR="00584669" w:rsidRPr="00DD5B73">
        <w:rPr>
          <w:rFonts w:ascii="Khmer OS Battambang" w:hAnsi="Khmer OS Battambang" w:cs="Khmer OS Battambang" w:hint="cs"/>
          <w:sz w:val="22"/>
          <w:szCs w:val="22"/>
          <w:cs/>
        </w:rPr>
        <w:t>សម្រាប់បញ្ចូល</w:t>
      </w:r>
      <w:r w:rsidR="0079303B" w:rsidRPr="00DD5B73">
        <w:rPr>
          <w:rFonts w:ascii="Khmer OS Battambang" w:hAnsi="Khmer OS Battambang" w:cs="Khmer OS Battambang" w:hint="cs"/>
          <w:sz w:val="22"/>
          <w:szCs w:val="22"/>
          <w:cs/>
        </w:rPr>
        <w:t>ព័ត៌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មា</w:t>
      </w:r>
      <w:r w:rsidR="0020307D" w:rsidRPr="00DD5B73">
        <w:rPr>
          <w:rFonts w:ascii="Khmer OS Battambang" w:hAnsi="Khmer OS Battambang" w:cs="Khmer OS Battambang" w:hint="cs"/>
          <w:sz w:val="22"/>
          <w:szCs w:val="22"/>
          <w:cs/>
        </w:rPr>
        <w:t>ន</w:t>
      </w:r>
      <w:r w:rsidR="0073742A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 xml:space="preserve">គ្រូបង្រៀន </w:t>
      </w:r>
      <w:r w:rsidR="00361CD6">
        <w:rPr>
          <w:rFonts w:ascii="Khmer OS Battambang" w:hAnsi="Khmer OS Battambang" w:cs="Khmer OS Battambang" w:hint="cs"/>
          <w:sz w:val="22"/>
          <w:szCs w:val="22"/>
          <w:cs/>
        </w:rPr>
        <w:t>ដែលមានបង្ហាញ</w:t>
      </w:r>
      <w:r w:rsidR="00421C12">
        <w:rPr>
          <w:rFonts w:ascii="Khmer OS Battambang" w:hAnsi="Khmer OS Battambang" w:cs="Khmer OS Battambang" w:hint="cs"/>
          <w:sz w:val="22"/>
          <w:szCs w:val="22"/>
          <w:cs/>
        </w:rPr>
        <w:t>ឲ្យដឹងពីព័ត៌មានរបស់គ្រូបង្រៀន និងមធ្យោបាយសម្រាប់ធ្វើការទំនាក់ទំនងទៅកាន់ពួកគាត់។</w:t>
      </w:r>
    </w:p>
    <w:p w14:paraId="57386FDA" w14:textId="634FF182" w:rsidR="00F5646E" w:rsidRDefault="00335884" w:rsidP="008461DF">
      <w:pPr>
        <w:spacing w:after="0" w:line="240" w:lineRule="auto"/>
        <w:ind w:firstLine="1134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noProof/>
          <w:sz w:val="22"/>
          <w:szCs w:val="22"/>
        </w:rPr>
        <w:drawing>
          <wp:anchor distT="0" distB="0" distL="114300" distR="114300" simplePos="0" relativeHeight="252505088" behindDoc="0" locked="0" layoutInCell="1" allowOverlap="1" wp14:anchorId="0FC3F453" wp14:editId="0258619E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5760720" cy="3187700"/>
            <wp:effectExtent l="19050" t="19050" r="11430" b="1270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B9CA5F" w14:textId="737825D2" w:rsidR="00F5646E" w:rsidRDefault="00F5646E" w:rsidP="008461DF">
      <w:pPr>
        <w:spacing w:after="0" w:line="240" w:lineRule="auto"/>
        <w:ind w:firstLine="1134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3CCA024D" w14:textId="0C40FDE7" w:rsidR="00F5646E" w:rsidRPr="00DD5B73" w:rsidRDefault="00F5646E" w:rsidP="008461DF">
      <w:pPr>
        <w:spacing w:after="0" w:line="240" w:lineRule="auto"/>
        <w:ind w:firstLine="1134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6A47331A" w14:textId="2212B078" w:rsidR="002E6067" w:rsidRPr="00DD5B73" w:rsidRDefault="002E6067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3298F5A4" w14:textId="65732D10" w:rsidR="004B79D8" w:rsidRPr="00DD5B73" w:rsidRDefault="004B79D8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365F52E3" w14:textId="5D51A96F" w:rsidR="0095665D" w:rsidRDefault="0095665D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noProof/>
          <w:sz w:val="22"/>
          <w:szCs w:val="22"/>
          <w:lang w:val="km-KH"/>
        </w:rPr>
      </w:pPr>
    </w:p>
    <w:p w14:paraId="3E122ABE" w14:textId="6306097B" w:rsidR="00F5646E" w:rsidRDefault="00F5646E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noProof/>
          <w:sz w:val="22"/>
          <w:szCs w:val="22"/>
          <w:lang w:val="km-KH"/>
        </w:rPr>
      </w:pPr>
    </w:p>
    <w:p w14:paraId="79A6A9B1" w14:textId="5F2692CF" w:rsidR="00F5646E" w:rsidRDefault="00F5646E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noProof/>
          <w:sz w:val="22"/>
          <w:szCs w:val="22"/>
          <w:lang w:val="km-KH"/>
        </w:rPr>
      </w:pPr>
    </w:p>
    <w:p w14:paraId="7C7B201F" w14:textId="67B8C857" w:rsidR="00F5646E" w:rsidRDefault="00F5646E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noProof/>
          <w:sz w:val="22"/>
          <w:szCs w:val="22"/>
          <w:lang w:val="km-KH"/>
        </w:rPr>
      </w:pPr>
    </w:p>
    <w:p w14:paraId="10C7E9C6" w14:textId="1FCB36EC" w:rsidR="00F5646E" w:rsidRDefault="00F5646E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noProof/>
          <w:sz w:val="22"/>
          <w:szCs w:val="22"/>
          <w:lang w:val="km-KH"/>
        </w:rPr>
      </w:pPr>
    </w:p>
    <w:p w14:paraId="5EFA76ED" w14:textId="49B144B4" w:rsidR="00F5646E" w:rsidRDefault="00F5646E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noProof/>
          <w:sz w:val="22"/>
          <w:szCs w:val="22"/>
          <w:lang w:val="km-KH"/>
        </w:rPr>
      </w:pPr>
    </w:p>
    <w:p w14:paraId="30A588BB" w14:textId="63FA8E8A" w:rsidR="00F5646E" w:rsidRDefault="00F5646E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noProof/>
          <w:sz w:val="22"/>
          <w:szCs w:val="22"/>
          <w:lang w:val="km-KH"/>
        </w:rPr>
      </w:pPr>
    </w:p>
    <w:p w14:paraId="66278F02" w14:textId="29380140" w:rsidR="00F5646E" w:rsidRDefault="00C3093E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noProof/>
          <w:sz w:val="22"/>
          <w:szCs w:val="22"/>
          <w:lang w:val="km-KH"/>
        </w:rPr>
      </w:pPr>
      <w:r w:rsidRPr="00DD5B73">
        <w:rPr>
          <w:rFonts w:ascii="Khmer OS Battambang" w:hAnsi="Khmer OS Battambang" w:cs="Khmer OS Battambang"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2032000" behindDoc="1" locked="0" layoutInCell="1" allowOverlap="1" wp14:anchorId="301CD904" wp14:editId="2BFD064F">
                <wp:simplePos x="0" y="0"/>
                <wp:positionH relativeFrom="margin">
                  <wp:posOffset>1626870</wp:posOffset>
                </wp:positionH>
                <wp:positionV relativeFrom="paragraph">
                  <wp:posOffset>157480</wp:posOffset>
                </wp:positionV>
                <wp:extent cx="2658979" cy="381000"/>
                <wp:effectExtent l="0" t="0" r="8255" b="0"/>
                <wp:wrapNone/>
                <wp:docPr id="3615489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979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DEAA0" w14:textId="498F486D" w:rsidR="00C3093E" w:rsidRDefault="00C3093E" w:rsidP="004B79D8"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 xml:space="preserve">រូបភាពទី 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>៤.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១.</w:t>
                            </w:r>
                            <w:r w:rsidR="00A12468"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២.២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បញ្ជីព័ត៌មានគ្រូបង្រៀន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CD904" id="_x0000_s1138" type="#_x0000_t202" style="position:absolute;left:0;text-align:left;margin-left:128.1pt;margin-top:12.4pt;width:209.35pt;height:30pt;z-index:-25128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" stroked="f">
                <v:textbox>
                  <w:txbxContent>
                    <w:p w14:paraId="279DEAA0" w14:textId="498F486D" w:rsidR="00C3093E" w:rsidRDefault="00C3093E" w:rsidP="004B79D8"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 xml:space="preserve">រូបភាពទី 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>៤.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១.</w:t>
                      </w:r>
                      <w:r w:rsidR="00A12468"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២.២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បញ្ជីព័ត៌មានគ្រូបង្រៀន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619F80" w14:textId="77777777" w:rsidR="00C3093E" w:rsidRPr="00DD5B73" w:rsidRDefault="00C3093E" w:rsidP="00C3093E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Battambang" w:hAnsi="Khmer OS Battambang" w:cs="Khmer OS Battambang"/>
          <w:noProof/>
          <w:sz w:val="22"/>
          <w:szCs w:val="22"/>
          <w:cs/>
          <w:lang w:val="km-KH"/>
        </w:rPr>
      </w:pPr>
    </w:p>
    <w:p w14:paraId="2FDC53FF" w14:textId="6DF9F5E6" w:rsidR="0015333D" w:rsidRPr="00DD5B73" w:rsidRDefault="0015333D" w:rsidP="00A86AEE">
      <w:pPr>
        <w:pStyle w:val="HD3"/>
        <w:ind w:left="720"/>
        <w:jc w:val="left"/>
        <w:rPr>
          <w:cs/>
          <w:lang w:eastAsia="zh-TW"/>
        </w:rPr>
      </w:pPr>
      <w:r w:rsidRPr="00DD5B73">
        <w:rPr>
          <w:cs/>
        </w:rPr>
        <w:t>៤.</w:t>
      </w:r>
      <w:r w:rsidR="00866830">
        <w:rPr>
          <w:rFonts w:hint="cs"/>
          <w:cs/>
        </w:rPr>
        <w:t>១</w:t>
      </w:r>
      <w:r w:rsidRPr="00DD5B73">
        <w:t>.</w:t>
      </w:r>
      <w:r w:rsidR="00A12468">
        <w:rPr>
          <w:rFonts w:hint="cs"/>
          <w:cs/>
        </w:rPr>
        <w:t>២.៣</w:t>
      </w:r>
      <w:r w:rsidRPr="00DD5B73">
        <w:rPr>
          <w:rFonts w:hint="cs"/>
          <w:cs/>
        </w:rPr>
        <w:t xml:space="preserve"> </w:t>
      </w:r>
      <w:r w:rsidRPr="00DD5B73">
        <w:t xml:space="preserve"> </w:t>
      </w:r>
      <w:bookmarkStart w:id="78" w:name="_Hlk115701778"/>
      <w:r w:rsidRPr="00DD5B73">
        <w:rPr>
          <w:rFonts w:hint="cs"/>
          <w:cs/>
        </w:rPr>
        <w:t>បញ្ជី</w:t>
      </w:r>
      <w:bookmarkEnd w:id="78"/>
      <w:r w:rsidR="00C3093E">
        <w:rPr>
          <w:rFonts w:hint="cs"/>
          <w:cs/>
          <w:lang w:eastAsia="zh-TW"/>
        </w:rPr>
        <w:t>ព័ត៌មានសិស្ស</w:t>
      </w:r>
    </w:p>
    <w:p w14:paraId="32AE2EAB" w14:textId="3F591FF9" w:rsidR="00C3093E" w:rsidRPr="000B492E" w:rsidRDefault="00A86AEE" w:rsidP="00240435">
      <w:pPr>
        <w:tabs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</w:rPr>
        <w:t xml:space="preserve">          </w:t>
      </w:r>
      <w:r w:rsidR="00C3093E">
        <w:rPr>
          <w:rFonts w:ascii="Khmer OS Battambang" w:hAnsi="Khmer OS Battambang" w:cs="Khmer OS Battambang" w:hint="cs"/>
          <w:cs/>
        </w:rPr>
        <w:t>នៅក្នុងបញ្ជីព័ត៌មានសិស្ស គឺជាបញ្ជីសម្រាប់ផ្ទុក</w:t>
      </w:r>
      <w:r w:rsidR="00EA10C4">
        <w:rPr>
          <w:rFonts w:ascii="Khmer OS Battambang" w:hAnsi="Khmer OS Battambang" w:cs="Khmer OS Battambang" w:hint="cs"/>
          <w:cs/>
        </w:rPr>
        <w:t>និងបង្ហាញ</w:t>
      </w:r>
      <w:r w:rsidR="00C3093E">
        <w:rPr>
          <w:rFonts w:ascii="Khmer OS Battambang" w:hAnsi="Khmer OS Battambang" w:cs="Khmer OS Battambang" w:hint="cs"/>
          <w:cs/>
        </w:rPr>
        <w:t xml:space="preserve">ព័ត៌មានរបស់សិស្សម្នាក់ៗ </w:t>
      </w:r>
      <w:r w:rsidR="00EA10C4">
        <w:rPr>
          <w:rFonts w:ascii="Khmer OS Battambang" w:hAnsi="Khmer OS Battambang" w:cs="Khmer OS Battambang" w:hint="cs"/>
          <w:cs/>
        </w:rPr>
        <w:t>ដ</w:t>
      </w:r>
      <w:r w:rsidR="000B492E">
        <w:rPr>
          <w:rFonts w:ascii="Khmer OS Battambang" w:hAnsi="Khmer OS Battambang" w:cs="Khmer OS Battambang" w:hint="cs"/>
          <w:cs/>
        </w:rPr>
        <w:t>ែលបានចុះឈ្មោះចូលរៀន។</w:t>
      </w:r>
    </w:p>
    <w:p w14:paraId="14F089D5" w14:textId="1DDA238B" w:rsidR="0079303B" w:rsidRPr="00DD5B73" w:rsidRDefault="00180F63" w:rsidP="008461D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</w:rPr>
      </w:pPr>
      <w:r>
        <w:rPr>
          <w:rFonts w:ascii="Khmer OS Battambang" w:hAnsi="Khmer OS Battambang" w:cs="Khmer OS Battambang"/>
          <w:noProof/>
        </w:rPr>
        <w:drawing>
          <wp:anchor distT="0" distB="0" distL="114300" distR="114300" simplePos="0" relativeHeight="252506112" behindDoc="0" locked="0" layoutInCell="1" allowOverlap="1" wp14:anchorId="5C5E13ED" wp14:editId="06C9AF57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5760720" cy="3251200"/>
            <wp:effectExtent l="19050" t="19050" r="11430" b="2540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F3902A2" w14:textId="6FE47F34" w:rsidR="001611F6" w:rsidRPr="00DD5B73" w:rsidRDefault="001611F6" w:rsidP="008461D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43B19DB0" w14:textId="4F03CE11" w:rsidR="001611F6" w:rsidRPr="00DD5B73" w:rsidRDefault="001611F6" w:rsidP="008461D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3BBE1528" w14:textId="256B3B99" w:rsidR="00C54537" w:rsidRPr="00DD5B73" w:rsidRDefault="00C54537" w:rsidP="008461D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b/>
          <w:bCs/>
          <w:sz w:val="22"/>
          <w:szCs w:val="22"/>
        </w:rPr>
      </w:pPr>
    </w:p>
    <w:p w14:paraId="36BAB163" w14:textId="77777777" w:rsidR="00D03253" w:rsidRPr="00DD5B73" w:rsidRDefault="00D03253" w:rsidP="008461DF">
      <w:pPr>
        <w:tabs>
          <w:tab w:val="left" w:pos="567"/>
          <w:tab w:val="left" w:pos="4111"/>
        </w:tabs>
        <w:spacing w:after="0" w:line="240" w:lineRule="auto"/>
        <w:rPr>
          <w:rFonts w:ascii="Khmer OS Battambang" w:hAnsi="Khmer OS Battambang" w:cs="Khmer OS Battambang"/>
          <w:b/>
          <w:bCs/>
        </w:rPr>
      </w:pPr>
    </w:p>
    <w:p w14:paraId="6C200063" w14:textId="135A8B3E" w:rsidR="00D03253" w:rsidRDefault="0021448C" w:rsidP="008461DF">
      <w:pPr>
        <w:tabs>
          <w:tab w:val="left" w:pos="851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  <w:r w:rsidRPr="00DD5B73">
        <w:rPr>
          <w:rFonts w:ascii="Khmer OS Muol Light" w:hAnsi="Khmer OS Muol Light" w:cs="Khmer OS Muol Light"/>
          <w:sz w:val="22"/>
          <w:szCs w:val="22"/>
        </w:rPr>
        <w:tab/>
      </w:r>
    </w:p>
    <w:p w14:paraId="139C93EE" w14:textId="78E3D318" w:rsidR="00180F63" w:rsidRDefault="00180F63" w:rsidP="008461DF">
      <w:pPr>
        <w:tabs>
          <w:tab w:val="left" w:pos="851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5726446A" w14:textId="721B8AB8" w:rsidR="00180F63" w:rsidRDefault="00180F63" w:rsidP="008461DF">
      <w:pPr>
        <w:tabs>
          <w:tab w:val="left" w:pos="851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25A5AA7C" w14:textId="5F8A116A" w:rsidR="00180F63" w:rsidRDefault="00180F63" w:rsidP="008461DF">
      <w:pPr>
        <w:tabs>
          <w:tab w:val="left" w:pos="851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4ECAFC74" w14:textId="5C43CC06" w:rsidR="00180F63" w:rsidRDefault="00180F63" w:rsidP="008461DF">
      <w:pPr>
        <w:tabs>
          <w:tab w:val="left" w:pos="851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2FF6F2E0" w14:textId="2FD0360C" w:rsidR="00180F63" w:rsidRDefault="00180F63" w:rsidP="008461DF">
      <w:pPr>
        <w:tabs>
          <w:tab w:val="left" w:pos="851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61B62673" w14:textId="23EDFD8B" w:rsidR="00180F63" w:rsidRDefault="00180F63" w:rsidP="008461DF">
      <w:pPr>
        <w:tabs>
          <w:tab w:val="left" w:pos="851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</w:p>
    <w:p w14:paraId="7C248952" w14:textId="53CCC4FA" w:rsidR="00180F63" w:rsidRDefault="00180F63" w:rsidP="008461DF">
      <w:pPr>
        <w:tabs>
          <w:tab w:val="left" w:pos="851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2"/>
          <w:szCs w:val="22"/>
        </w:rPr>
      </w:pPr>
      <w:r w:rsidRPr="00DD5B73">
        <w:rPr>
          <w:rFonts w:ascii="Khmer OS Battambang" w:hAnsi="Khmer OS Battambang" w:cs="Khmer OS Battambang"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2462080" behindDoc="0" locked="0" layoutInCell="1" allowOverlap="1" wp14:anchorId="5C6357BA" wp14:editId="405CFEBD">
                <wp:simplePos x="0" y="0"/>
                <wp:positionH relativeFrom="margin">
                  <wp:posOffset>1745615</wp:posOffset>
                </wp:positionH>
                <wp:positionV relativeFrom="paragraph">
                  <wp:posOffset>234950</wp:posOffset>
                </wp:positionV>
                <wp:extent cx="2450465" cy="345440"/>
                <wp:effectExtent l="0" t="0" r="6985" b="0"/>
                <wp:wrapNone/>
                <wp:docPr id="10918181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34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DCC1F" w14:textId="1C00C5F1" w:rsidR="00B93988" w:rsidRDefault="00B93988" w:rsidP="00B93988"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 xml:space="preserve">រូបភាពទី 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>៤.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១.</w:t>
                            </w:r>
                            <w:r w:rsidR="00A12468"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២.៣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បញ្ជីព័ត៌មានសិស្ស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357BA" id="_x0000_s1139" type="#_x0000_t202" style="position:absolute;margin-left:137.45pt;margin-top:18.5pt;width:192.95pt;height:27.2pt;z-index:252462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" stroked="f">
                <v:textbox>
                  <w:txbxContent>
                    <w:p w14:paraId="59BDCC1F" w14:textId="1C00C5F1" w:rsidR="00B93988" w:rsidRDefault="00B93988" w:rsidP="00B93988"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 xml:space="preserve">រូបភាពទី 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>៤.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១.</w:t>
                      </w:r>
                      <w:r w:rsidR="00A12468"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២.៣</w:t>
                      </w:r>
                      <w:r>
                        <w:rPr>
                          <w:rFonts w:ascii="Khmer OS Battambang" w:hAnsi="Khmer OS Battambang" w:cs="Khmer OS Battambang"/>
                          <w:szCs w:val="22"/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បញ្ជីព័ត៌មានសិស្ស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2FC047" w14:textId="476E7273" w:rsidR="00B93988" w:rsidRDefault="00B93988" w:rsidP="008461DF">
      <w:pPr>
        <w:tabs>
          <w:tab w:val="left" w:pos="851"/>
          <w:tab w:val="left" w:pos="4111"/>
        </w:tabs>
        <w:spacing w:after="0" w:line="240" w:lineRule="auto"/>
        <w:rPr>
          <w:rFonts w:ascii="Khmer OS Battambang" w:hAnsi="Khmer OS Battambang" w:cs="Khmer OS Battambang"/>
        </w:rPr>
      </w:pPr>
    </w:p>
    <w:p w14:paraId="4C24B468" w14:textId="1B153AF6" w:rsidR="00040797" w:rsidRPr="00DD5B73" w:rsidRDefault="00040797" w:rsidP="00A86AEE">
      <w:pPr>
        <w:pStyle w:val="HD3"/>
        <w:ind w:firstLine="720"/>
        <w:jc w:val="left"/>
        <w:rPr>
          <w:cs/>
        </w:rPr>
      </w:pPr>
      <w:r w:rsidRPr="00DD5B73">
        <w:rPr>
          <w:cs/>
        </w:rPr>
        <w:t>៤.</w:t>
      </w:r>
      <w:r w:rsidR="00E05FFF">
        <w:rPr>
          <w:rFonts w:hint="cs"/>
          <w:cs/>
        </w:rPr>
        <w:t>១</w:t>
      </w:r>
      <w:r w:rsidR="00A2553F" w:rsidRPr="00DD5B73">
        <w:rPr>
          <w:rFonts w:hint="cs"/>
          <w:cs/>
        </w:rPr>
        <w:t>.</w:t>
      </w:r>
      <w:r w:rsidR="00A12468">
        <w:rPr>
          <w:rFonts w:hint="cs"/>
          <w:cs/>
        </w:rPr>
        <w:t>២.៤</w:t>
      </w:r>
      <w:r w:rsidRPr="00DD5B73">
        <w:rPr>
          <w:rFonts w:hint="cs"/>
          <w:cs/>
        </w:rPr>
        <w:t xml:space="preserve"> </w:t>
      </w:r>
      <w:r w:rsidRPr="00DD5B73">
        <w:t xml:space="preserve"> </w:t>
      </w:r>
      <w:r w:rsidR="002A2635" w:rsidRPr="00DD5B73">
        <w:rPr>
          <w:rFonts w:hint="cs"/>
          <w:cs/>
        </w:rPr>
        <w:t>បញ្ជី</w:t>
      </w:r>
      <w:r w:rsidR="00424599">
        <w:rPr>
          <w:rFonts w:hint="cs"/>
          <w:cs/>
        </w:rPr>
        <w:t>ព័ត៌មានវគ្គសិក្សា</w:t>
      </w:r>
    </w:p>
    <w:p w14:paraId="2EC21093" w14:textId="790FB730" w:rsidR="00E2715A" w:rsidRDefault="00A86AEE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  <w:cs/>
          <w:lang w:eastAsia="zh-TW"/>
        </w:rPr>
      </w:pPr>
      <w:r>
        <w:rPr>
          <w:rFonts w:ascii="Khmer OS Battambang" w:hAnsi="Khmer OS Battambang" w:cs="Khmer OS Battambang"/>
        </w:rPr>
        <w:lastRenderedPageBreak/>
        <w:tab/>
        <w:t xml:space="preserve">  </w:t>
      </w:r>
      <w:r w:rsidR="00040797" w:rsidRPr="00DD5B73">
        <w:rPr>
          <w:rFonts w:ascii="Khmer OS Battambang" w:hAnsi="Khmer OS Battambang" w:cs="Khmer OS Battambang"/>
          <w:sz w:val="22"/>
          <w:szCs w:val="22"/>
          <w:cs/>
        </w:rPr>
        <w:t>នៅក្នុងបញ្ជី</w:t>
      </w:r>
      <w:r w:rsidR="00424599">
        <w:rPr>
          <w:rFonts w:ascii="Khmer OS Battambang" w:hAnsi="Khmer OS Battambang" w:cs="Khmer OS Battambang" w:hint="cs"/>
          <w:sz w:val="22"/>
          <w:szCs w:val="22"/>
          <w:cs/>
        </w:rPr>
        <w:t>ព័ត៌មានវគ្គសិក្សា គឺជាបញ្ជីសម្រាប់</w:t>
      </w:r>
      <w:r w:rsidR="00D81384">
        <w:rPr>
          <w:rFonts w:ascii="Khmer OS Battambang" w:hAnsi="Khmer OS Battambang" w:cs="Khmer OS Battambang" w:hint="cs"/>
          <w:sz w:val="22"/>
          <w:szCs w:val="22"/>
          <w:cs/>
          <w:lang w:eastAsia="zh-TW"/>
        </w:rPr>
        <w:t>បង្កើតថ្នាក់រៀន ហើយបង្ហាញពីវគ្គសិក្សា គ្រូត្រូវបង្រៀន បន្ទប់រៀន វេនសិក្សា សិស្សសរុបដែលចុះឈ្មោះរៀនក្នុងវគ្គសិក្សានោះ និងស្ថានភាពត្រូវសិក្សា។</w:t>
      </w:r>
    </w:p>
    <w:p w14:paraId="4FB56BC1" w14:textId="50CB9A25" w:rsidR="00356199" w:rsidRDefault="006F5D27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/>
          <w:noProof/>
          <w:sz w:val="22"/>
          <w:szCs w:val="22"/>
        </w:rPr>
        <w:drawing>
          <wp:anchor distT="0" distB="0" distL="114300" distR="114300" simplePos="0" relativeHeight="252507136" behindDoc="0" locked="0" layoutInCell="1" allowOverlap="1" wp14:anchorId="2DE567D7" wp14:editId="6BADD4CD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5760720" cy="3200400"/>
            <wp:effectExtent l="19050" t="19050" r="11430" b="1905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22F548" w14:textId="632883BA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245255BB" w14:textId="05AFB4A3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40B1928D" w14:textId="7750140B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561DEE9E" w14:textId="555810B8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2E863D35" w14:textId="6EE6F657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2D854A83" w14:textId="6D88546F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221C2627" w14:textId="2CF07B83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20BF2629" w14:textId="6027B701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6EA47F78" w14:textId="37BB2431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2168408C" w14:textId="3780FF0C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6AC52E12" w14:textId="29856A04" w:rsidR="00356199" w:rsidRDefault="00356199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6144BA18" w14:textId="58E594B4" w:rsidR="00356199" w:rsidRDefault="00D81384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2466176" behindDoc="1" locked="0" layoutInCell="1" allowOverlap="1" wp14:anchorId="3D25BB13" wp14:editId="41E14CDB">
                <wp:simplePos x="0" y="0"/>
                <wp:positionH relativeFrom="margin">
                  <wp:posOffset>1740535</wp:posOffset>
                </wp:positionH>
                <wp:positionV relativeFrom="paragraph">
                  <wp:posOffset>168910</wp:posOffset>
                </wp:positionV>
                <wp:extent cx="2657475" cy="381000"/>
                <wp:effectExtent l="0" t="0" r="9525" b="0"/>
                <wp:wrapNone/>
                <wp:docPr id="1091818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A1383" w14:textId="143E47D9" w:rsidR="00D81384" w:rsidRDefault="00D81384" w:rsidP="00D81384"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 xml:space="preserve">រូបភាពទី 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>៤.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១.</w:t>
                            </w:r>
                            <w:r w:rsidR="00A12468"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២.៤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បញ្ជីព័ត៌មានវគ្គសិក្សា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5BB13" id="_x0000_s1140" type="#_x0000_t202" style="position:absolute;left:0;text-align:left;margin-left:137.05pt;margin-top:13.3pt;width:209.25pt;height:30pt;z-index:-250850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" stroked="f">
                <v:textbox>
                  <w:txbxContent>
                    <w:p w14:paraId="371A1383" w14:textId="143E47D9" w:rsidR="00D81384" w:rsidRDefault="00D81384" w:rsidP="00D81384"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 xml:space="preserve">រូបភាពទី 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>៤.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១.</w:t>
                      </w:r>
                      <w:r w:rsidR="00A12468"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២.៤</w:t>
                      </w:r>
                      <w:r>
                        <w:rPr>
                          <w:rFonts w:ascii="Khmer OS Battambang" w:hAnsi="Khmer OS Battambang" w:cs="Khmer OS Battambang"/>
                          <w:szCs w:val="22"/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បញ្ជីព័ត៌មានវគ្គសិក្សា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86AADC" w14:textId="77777777" w:rsidR="00D81384" w:rsidRPr="00DD5B73" w:rsidRDefault="00D81384" w:rsidP="008461DF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</w:p>
    <w:p w14:paraId="72483464" w14:textId="31EEC3FC" w:rsidR="00B93988" w:rsidRPr="00DD5B73" w:rsidRDefault="00B93988" w:rsidP="00A86AEE">
      <w:pPr>
        <w:pStyle w:val="HD3"/>
        <w:ind w:firstLine="720"/>
        <w:jc w:val="left"/>
      </w:pPr>
      <w:r w:rsidRPr="00DD5B73">
        <w:rPr>
          <w:cs/>
        </w:rPr>
        <w:t>៤.</w:t>
      </w:r>
      <w:r>
        <w:rPr>
          <w:rFonts w:hint="cs"/>
          <w:cs/>
        </w:rPr>
        <w:t>១</w:t>
      </w:r>
      <w:r w:rsidRPr="00DD5B73">
        <w:rPr>
          <w:rFonts w:hint="cs"/>
          <w:cs/>
        </w:rPr>
        <w:t>.</w:t>
      </w:r>
      <w:r w:rsidR="00A12468">
        <w:rPr>
          <w:rFonts w:hint="cs"/>
          <w:cs/>
        </w:rPr>
        <w:t>២.៥</w:t>
      </w:r>
      <w:r w:rsidRPr="00DD5B73">
        <w:rPr>
          <w:rFonts w:hint="cs"/>
          <w:cs/>
        </w:rPr>
        <w:t xml:space="preserve"> </w:t>
      </w:r>
      <w:r w:rsidRPr="00DD5B73">
        <w:t xml:space="preserve"> </w:t>
      </w:r>
      <w:r w:rsidRPr="00DD5B73">
        <w:rPr>
          <w:rFonts w:hint="cs"/>
          <w:cs/>
        </w:rPr>
        <w:t>បញ្ជី</w:t>
      </w:r>
      <w:r w:rsidR="00307900">
        <w:rPr>
          <w:rFonts w:hint="cs"/>
          <w:cs/>
        </w:rPr>
        <w:t>ព័ត៌មានមុខវិជ្ជា</w:t>
      </w:r>
    </w:p>
    <w:p w14:paraId="570EDCDC" w14:textId="2F3C234E" w:rsidR="00B93988" w:rsidRPr="00DD5B73" w:rsidRDefault="00B93988" w:rsidP="00B93988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cs/>
        </w:rPr>
        <w:tab/>
      </w:r>
      <w:r w:rsidR="00A86AEE">
        <w:rPr>
          <w:rFonts w:ascii="Khmer OS Battambang" w:hAnsi="Khmer OS Battambang" w:cs="Khmer OS Battambang"/>
        </w:rPr>
        <w:t xml:space="preserve">  </w:t>
      </w:r>
      <w:r w:rsidR="00386BB3">
        <w:rPr>
          <w:rFonts w:ascii="Khmer OS Battambang" w:hAnsi="Khmer OS Battambang" w:cs="Khmer OS Battambang" w:hint="cs"/>
          <w:sz w:val="22"/>
          <w:szCs w:val="22"/>
          <w:cs/>
        </w:rPr>
        <w:t>នៅក្នុងបញ្ជីព័ត៌មានមុខវិជ្ជា គឺមានទម្រង់ព័ត៌មានមុ​ខវិជ្ជា សម្រាប់បង្ហាញឲ្យសិស្សានុសិស្សដឹងអំពី មុខវិជ្ជាដែលសាលាមាន តម្លៃតាមមុខវិជ្ជានីមួយៗ ម៉ោងដែលត្រូវសិក្សា ដើម្បីអោយសិស្ស</w:t>
      </w:r>
      <w:r w:rsidR="002A0284">
        <w:rPr>
          <w:rFonts w:ascii="Khmer OS Battambang" w:hAnsi="Khmer OS Battambang" w:cs="Khmer OS Battambang" w:hint="cs"/>
          <w:sz w:val="22"/>
          <w:szCs w:val="22"/>
          <w:cs/>
        </w:rPr>
        <w:t>ជ្រើសរើសតាមបំណងនៃការសិក្សា។</w:t>
      </w:r>
      <w:r w:rsidR="00386BB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</w:p>
    <w:p w14:paraId="4294442F" w14:textId="040FF354" w:rsidR="00040797" w:rsidRPr="00DD5B73" w:rsidRDefault="00E50F0F" w:rsidP="00B93988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b/>
          <w:bCs/>
          <w:noProof/>
          <w:sz w:val="28"/>
          <w:szCs w:val="28"/>
        </w:rPr>
      </w:pPr>
      <w:r>
        <w:rPr>
          <w:rFonts w:ascii="Khmer OS Muol Light" w:hAnsi="Khmer OS Muol Light" w:cs="Khmer OS Muol Light"/>
          <w:b/>
          <w:bCs/>
          <w:noProof/>
          <w:sz w:val="28"/>
          <w:szCs w:val="28"/>
        </w:rPr>
        <w:drawing>
          <wp:anchor distT="0" distB="0" distL="114300" distR="114300" simplePos="0" relativeHeight="252508160" behindDoc="0" locked="0" layoutInCell="1" allowOverlap="1" wp14:anchorId="72F67F28" wp14:editId="508078F9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760720" cy="3188277"/>
            <wp:effectExtent l="19050" t="19050" r="11430" b="1270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95" cy="3190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E641B1" w14:textId="3DFE7295" w:rsidR="008C383D" w:rsidRPr="00DD5B73" w:rsidRDefault="008C383D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7E445635" w14:textId="0BEFD7C0" w:rsidR="00D06D09" w:rsidRPr="00DD5B73" w:rsidRDefault="00D06D09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2A401780" w14:textId="77777777" w:rsidR="00D06D09" w:rsidRPr="00DD5B73" w:rsidRDefault="00D06D09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5BBE6359" w14:textId="77777777" w:rsidR="00D06D09" w:rsidRPr="00DD5B73" w:rsidRDefault="00D06D09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4C468946" w14:textId="77777777" w:rsidR="00D06D09" w:rsidRPr="00DD5B73" w:rsidRDefault="00D06D09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A15F14E" w14:textId="77777777" w:rsidR="00D06D09" w:rsidRPr="00DD5B73" w:rsidRDefault="00D06D09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12118882" w14:textId="77777777" w:rsidR="00D06D09" w:rsidRPr="00DD5B73" w:rsidRDefault="00D06D09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589B693F" w14:textId="77777777" w:rsidR="00D06D09" w:rsidRPr="00DD5B73" w:rsidRDefault="00D06D09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6A03DEFE" w14:textId="56DC8305" w:rsidR="00D06D09" w:rsidRPr="00DD5B73" w:rsidRDefault="00D06D09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</w:p>
    <w:p w14:paraId="30F37428" w14:textId="649B3620" w:rsidR="00E05FFF" w:rsidRPr="00307900" w:rsidRDefault="007C4D2A" w:rsidP="00C708A6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b/>
          <w:bCs/>
          <w:sz w:val="28"/>
          <w:szCs w:val="28"/>
        </w:rPr>
      </w:pPr>
      <w:r w:rsidRPr="00DD5B73">
        <w:rPr>
          <w:rFonts w:ascii="Khmer OS Battambang" w:hAnsi="Khmer OS Battambang" w:cs="Khmer OS Battambang"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2038144" behindDoc="1" locked="0" layoutInCell="1" allowOverlap="1" wp14:anchorId="133B03D3" wp14:editId="597E8315">
                <wp:simplePos x="0" y="0"/>
                <wp:positionH relativeFrom="margin">
                  <wp:posOffset>1767436</wp:posOffset>
                </wp:positionH>
                <wp:positionV relativeFrom="paragraph">
                  <wp:posOffset>49992</wp:posOffset>
                </wp:positionV>
                <wp:extent cx="2450465" cy="355600"/>
                <wp:effectExtent l="0" t="0" r="6985" b="6350"/>
                <wp:wrapNone/>
                <wp:docPr id="702410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8AC6ED" w14:textId="07420C0F" w:rsidR="00C3093E" w:rsidRDefault="00C3093E" w:rsidP="001611F6">
                            <w:pPr>
                              <w:rPr>
                                <w:cs/>
                                <w:lang w:eastAsia="zh-TW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 xml:space="preserve">រូបភាពទី 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>៤.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១.</w:t>
                            </w:r>
                            <w:r w:rsidR="00A12468"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២.៥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szCs w:val="22"/>
                              </w:rPr>
                              <w:t xml:space="preserve"> </w:t>
                            </w:r>
                            <w:r w:rsidR="003750DF"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បញ្</w:t>
                            </w:r>
                            <w:r w:rsidR="00386BB3"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ជី</w:t>
                            </w:r>
                            <w:r w:rsidR="003750DF"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  <w:lang w:eastAsia="zh-TW"/>
                              </w:rPr>
                              <w:t>ព័ត៌មានមុខវិជ្ជា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B03D3" id="_x0000_s1141" type="#_x0000_t202" style="position:absolute;left:0;text-align:left;margin-left:139.15pt;margin-top:3.95pt;width:192.95pt;height:28pt;z-index:-251278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" stroked="f">
                <v:textbox>
                  <w:txbxContent>
                    <w:p w14:paraId="5C8AC6ED" w14:textId="07420C0F" w:rsidR="00C3093E" w:rsidRDefault="00C3093E" w:rsidP="001611F6">
                      <w:pPr>
                        <w:rPr>
                          <w:cs/>
                          <w:lang w:eastAsia="zh-TW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 xml:space="preserve">រូបភាពទី 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>៤.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១.</w:t>
                      </w:r>
                      <w:r w:rsidR="00A12468"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២.៥</w:t>
                      </w:r>
                      <w:r>
                        <w:rPr>
                          <w:rFonts w:ascii="Khmer OS Battambang" w:hAnsi="Khmer OS Battambang" w:cs="Khmer OS Battambang"/>
                          <w:szCs w:val="22"/>
                        </w:rPr>
                        <w:t xml:space="preserve"> </w:t>
                      </w:r>
                      <w:r w:rsidR="003750DF"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បញ្</w:t>
                      </w:r>
                      <w:r w:rsidR="00386BB3"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ជី</w:t>
                      </w:r>
                      <w:r w:rsidR="003750DF">
                        <w:rPr>
                          <w:rFonts w:ascii="Khmer OS Battambang" w:hAnsi="Khmer OS Battambang" w:cs="Khmer OS Battambang" w:hint="cs"/>
                          <w:szCs w:val="22"/>
                          <w:cs/>
                          <w:lang w:eastAsia="zh-TW"/>
                        </w:rPr>
                        <w:t>ព័ត៌មានមុខវិជ្ជា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03D7AE" w14:textId="3123265A" w:rsidR="007B2F91" w:rsidRPr="00DD5B73" w:rsidRDefault="007B2F91" w:rsidP="00A86AEE">
      <w:pPr>
        <w:pStyle w:val="HD3"/>
        <w:ind w:firstLine="720"/>
        <w:jc w:val="left"/>
        <w:rPr>
          <w:cs/>
        </w:rPr>
      </w:pPr>
      <w:r w:rsidRPr="00DD5B73">
        <w:rPr>
          <w:cs/>
        </w:rPr>
        <w:t>៤.</w:t>
      </w:r>
      <w:r>
        <w:rPr>
          <w:rFonts w:hint="cs"/>
          <w:cs/>
        </w:rPr>
        <w:t>១</w:t>
      </w:r>
      <w:r w:rsidRPr="00DD5B73">
        <w:rPr>
          <w:rFonts w:hint="cs"/>
          <w:cs/>
        </w:rPr>
        <w:t>.</w:t>
      </w:r>
      <w:r>
        <w:rPr>
          <w:rFonts w:hint="cs"/>
          <w:cs/>
        </w:rPr>
        <w:t>២.៥</w:t>
      </w:r>
      <w:r w:rsidRPr="00DD5B73">
        <w:rPr>
          <w:rFonts w:hint="cs"/>
          <w:cs/>
        </w:rPr>
        <w:t xml:space="preserve"> </w:t>
      </w:r>
      <w:r w:rsidRPr="00DD5B73">
        <w:t xml:space="preserve"> </w:t>
      </w:r>
      <w:r w:rsidRPr="00DD5B73">
        <w:rPr>
          <w:rFonts w:hint="cs"/>
          <w:cs/>
        </w:rPr>
        <w:t>បញ្ជី</w:t>
      </w:r>
      <w:r>
        <w:rPr>
          <w:rFonts w:hint="cs"/>
          <w:cs/>
        </w:rPr>
        <w:t>របាយការណ៍</w:t>
      </w:r>
    </w:p>
    <w:p w14:paraId="54761097" w14:textId="3970C729" w:rsidR="007B2F91" w:rsidRPr="00DD5B73" w:rsidRDefault="007B2F91" w:rsidP="007B2F91">
      <w:pPr>
        <w:tabs>
          <w:tab w:val="left" w:pos="567"/>
          <w:tab w:val="left" w:pos="1134"/>
        </w:tabs>
        <w:spacing w:after="0" w:line="240" w:lineRule="auto"/>
        <w:jc w:val="both"/>
        <w:rPr>
          <w:rFonts w:ascii="Khmer OS Battambang" w:hAnsi="Khmer OS Battambang" w:cs="Khmer OS Battambang"/>
          <w:sz w:val="22"/>
          <w:szCs w:val="22"/>
          <w:cs/>
        </w:rPr>
      </w:pPr>
      <w:r w:rsidRPr="00DD5B73">
        <w:rPr>
          <w:rFonts w:ascii="Khmer OS Battambang" w:hAnsi="Khmer OS Battambang" w:cs="Khmer OS Battambang"/>
          <w:cs/>
        </w:rPr>
        <w:lastRenderedPageBreak/>
        <w:tab/>
      </w:r>
      <w:r w:rsidR="00A86AEE">
        <w:rPr>
          <w:rFonts w:ascii="Khmer OS Battambang" w:hAnsi="Khmer OS Battambang" w:cs="Khmer OS Battambang"/>
        </w:rPr>
        <w:t xml:space="preserve">  </w:t>
      </w:r>
      <w:r>
        <w:rPr>
          <w:rFonts w:ascii="Khmer OS Battambang" w:hAnsi="Khmer OS Battambang" w:cs="Khmer OS Battambang" w:hint="cs"/>
          <w:sz w:val="22"/>
          <w:szCs w:val="22"/>
          <w:cs/>
        </w:rPr>
        <w:t>នៅក្នុងបញ្ជី</w:t>
      </w:r>
      <w:r w:rsidR="0089701A">
        <w:rPr>
          <w:rFonts w:ascii="Khmer OS Battambang" w:hAnsi="Khmer OS Battambang" w:cs="Khmer OS Battambang" w:hint="cs"/>
          <w:sz w:val="22"/>
          <w:szCs w:val="22"/>
          <w:cs/>
        </w:rPr>
        <w:t xml:space="preserve">របាយការណ៍​មាន​ព័ត៌មានទាក់ទងទៅនឹង ចំនួនគ្រូបង្រៀន ចំនួនសិស្ស សិស្សស្រី​ សិស្សប្រុស </w:t>
      </w:r>
      <w:r w:rsidR="007C4D2A">
        <w:rPr>
          <w:rFonts w:ascii="Khmer OS Battambang" w:hAnsi="Khmer OS Battambang" w:cs="Khmer OS Battambang" w:hint="cs"/>
          <w:sz w:val="22"/>
          <w:szCs w:val="22"/>
          <w:cs/>
        </w:rPr>
        <w:t>វគ្គសិក្សា​ មុខវិជ្ជា ការបង់ប្រាក់។</w:t>
      </w:r>
    </w:p>
    <w:p w14:paraId="6B620272" w14:textId="2999C69D" w:rsidR="007B2F91" w:rsidRDefault="007C4D2A" w:rsidP="007B2F91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8"/>
          <w:szCs w:val="28"/>
        </w:rPr>
      </w:pPr>
      <w:r>
        <w:rPr>
          <w:rFonts w:ascii="Khmer OS Muol Light" w:hAnsi="Khmer OS Muol Light" w:cs="Khmer OS Muol Light"/>
          <w:noProof/>
          <w:sz w:val="28"/>
          <w:szCs w:val="28"/>
        </w:rPr>
        <w:drawing>
          <wp:anchor distT="0" distB="0" distL="114300" distR="114300" simplePos="0" relativeHeight="252509184" behindDoc="1" locked="0" layoutInCell="1" allowOverlap="1" wp14:anchorId="0B654669" wp14:editId="413CB1DE">
            <wp:simplePos x="0" y="0"/>
            <wp:positionH relativeFrom="margin">
              <wp:align>right</wp:align>
            </wp:positionH>
            <wp:positionV relativeFrom="paragraph">
              <wp:posOffset>117763</wp:posOffset>
            </wp:positionV>
            <wp:extent cx="5760720" cy="3442854"/>
            <wp:effectExtent l="19050" t="19050" r="11430" b="24765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99" cy="34473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AF4864" w14:textId="77777777" w:rsidR="007B2F91" w:rsidRDefault="007B2F91" w:rsidP="007C4D2A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8"/>
          <w:szCs w:val="28"/>
        </w:rPr>
      </w:pPr>
    </w:p>
    <w:p w14:paraId="28B340B4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699815BD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71F6689E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62035921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697A126B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1EE0D66F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396FA92F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03849543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242097E2" w14:textId="4EB001F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7C34C975" w14:textId="514832A0" w:rsidR="007B2F91" w:rsidRDefault="007C4D2A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  <w:r w:rsidRPr="00DD5B73">
        <w:rPr>
          <w:rFonts w:ascii="Khmer OS Battambang" w:hAnsi="Khmer OS Battambang" w:cs="Khmer OS Battambang"/>
          <w:noProof/>
          <w:szCs w:val="22"/>
          <w:cs/>
        </w:rPr>
        <mc:AlternateContent>
          <mc:Choice Requires="wps">
            <w:drawing>
              <wp:anchor distT="45720" distB="45720" distL="114300" distR="114300" simplePos="0" relativeHeight="252511232" behindDoc="1" locked="0" layoutInCell="1" allowOverlap="1" wp14:anchorId="5EAEEEF7" wp14:editId="5E8E7B18">
                <wp:simplePos x="0" y="0"/>
                <wp:positionH relativeFrom="page">
                  <wp:posOffset>2676525</wp:posOffset>
                </wp:positionH>
                <wp:positionV relativeFrom="paragraph">
                  <wp:posOffset>10795</wp:posOffset>
                </wp:positionV>
                <wp:extent cx="2450465" cy="355600"/>
                <wp:effectExtent l="0" t="0" r="6985" b="635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5E04B" w14:textId="3242974A" w:rsidR="007C4D2A" w:rsidRDefault="007C4D2A" w:rsidP="007C4D2A">
                            <w:pPr>
                              <w:rPr>
                                <w:cs/>
                                <w:lang w:eastAsia="zh-TW"/>
                              </w:rPr>
                            </w:pP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 xml:space="preserve">រូបភាពទី </w:t>
                            </w:r>
                            <w:r w:rsidRPr="00632C4C">
                              <w:rPr>
                                <w:rFonts w:ascii="Khmer OS Battambang" w:hAnsi="Khmer OS Battambang" w:cs="Khmer OS Battambang"/>
                                <w:szCs w:val="22"/>
                                <w:cs/>
                              </w:rPr>
                              <w:t>៤.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១.២.៦</w:t>
                            </w:r>
                            <w:r>
                              <w:rPr>
                                <w:rFonts w:ascii="Khmer OS Battambang" w:hAnsi="Khmer OS Battambang" w:cs="Khmer OS Battambang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</w:rPr>
                              <w:t>បញ្ជី</w:t>
                            </w:r>
                            <w:r>
                              <w:rPr>
                                <w:rFonts w:ascii="Khmer OS Battambang" w:hAnsi="Khmer OS Battambang" w:cs="Khmer OS Battambang" w:hint="cs"/>
                                <w:szCs w:val="22"/>
                                <w:cs/>
                                <w:lang w:eastAsia="zh-TW"/>
                              </w:rPr>
                              <w:t>របាយការណ៍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EEEF7" id="_x0000_s1142" type="#_x0000_t202" style="position:absolute;left:0;text-align:left;margin-left:210.75pt;margin-top:.85pt;width:192.95pt;height:28pt;z-index:-250805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" stroked="f">
                <v:textbox>
                  <w:txbxContent>
                    <w:p w14:paraId="47A5E04B" w14:textId="3242974A" w:rsidR="007C4D2A" w:rsidRDefault="007C4D2A" w:rsidP="007C4D2A">
                      <w:pPr>
                        <w:rPr>
                          <w:cs/>
                          <w:lang w:eastAsia="zh-TW"/>
                        </w:rPr>
                      </w:pP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 xml:space="preserve">រូបភាពទី </w:t>
                      </w:r>
                      <w:r w:rsidRPr="00632C4C">
                        <w:rPr>
                          <w:rFonts w:ascii="Khmer OS Battambang" w:hAnsi="Khmer OS Battambang" w:cs="Khmer OS Battambang"/>
                          <w:szCs w:val="22"/>
                          <w:cs/>
                        </w:rPr>
                        <w:t>៤.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១.២.៦</w:t>
                      </w:r>
                      <w:r>
                        <w:rPr>
                          <w:rFonts w:ascii="Khmer OS Battambang" w:hAnsi="Khmer OS Battambang" w:cs="Khmer OS Battambang"/>
                          <w:szCs w:val="22"/>
                        </w:rPr>
                        <w:t xml:space="preserve"> 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</w:rPr>
                        <w:t>បញ្ជី</w:t>
                      </w:r>
                      <w:r>
                        <w:rPr>
                          <w:rFonts w:ascii="Khmer OS Battambang" w:hAnsi="Khmer OS Battambang" w:cs="Khmer OS Battambang" w:hint="cs"/>
                          <w:szCs w:val="22"/>
                          <w:cs/>
                          <w:lang w:eastAsia="zh-TW"/>
                        </w:rPr>
                        <w:t>របាយការណ៍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29986AC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055E7E2B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46A579A4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6CF3EDC2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2C3AA84D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71378316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76C03BEA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48AE8A79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6FB522A2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4E4A1E43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6BD8E9C4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6B11858F" w14:textId="77777777" w:rsidR="007B2F91" w:rsidRDefault="007B2F91" w:rsidP="008461DF">
      <w:pPr>
        <w:tabs>
          <w:tab w:val="left" w:pos="567"/>
          <w:tab w:val="left" w:pos="4111"/>
        </w:tabs>
        <w:spacing w:after="0" w:line="240" w:lineRule="auto"/>
        <w:jc w:val="center"/>
        <w:rPr>
          <w:rFonts w:ascii="Khmer OS Muol Light" w:hAnsi="Khmer OS Muol Light" w:cs="Khmer OS Muol Light"/>
          <w:sz w:val="28"/>
          <w:szCs w:val="28"/>
        </w:rPr>
      </w:pPr>
    </w:p>
    <w:p w14:paraId="69D5C16B" w14:textId="77777777" w:rsidR="007B2F91" w:rsidRDefault="007B2F91" w:rsidP="007C4D2A">
      <w:pPr>
        <w:tabs>
          <w:tab w:val="left" w:pos="567"/>
          <w:tab w:val="left" w:pos="4111"/>
        </w:tabs>
        <w:spacing w:after="0" w:line="240" w:lineRule="auto"/>
        <w:rPr>
          <w:rFonts w:ascii="Khmer OS Muol Light" w:hAnsi="Khmer OS Muol Light" w:cs="Khmer OS Muol Light"/>
          <w:sz w:val="28"/>
          <w:szCs w:val="28"/>
        </w:rPr>
      </w:pPr>
    </w:p>
    <w:p w14:paraId="7F35F162" w14:textId="7F6BE8FA" w:rsidR="00B53359" w:rsidRPr="00DD5B73" w:rsidRDefault="00B53359" w:rsidP="0089701A">
      <w:pPr>
        <w:pStyle w:val="HD1"/>
        <w:rPr>
          <w:bCs/>
        </w:rPr>
      </w:pPr>
      <w:r w:rsidRPr="00DD5B73">
        <w:rPr>
          <w:cs/>
        </w:rPr>
        <w:t xml:space="preserve">ជំពូក​​ </w:t>
      </w:r>
      <w:r w:rsidRPr="00DD5B73">
        <w:rPr>
          <w:rFonts w:hint="cs"/>
          <w:cs/>
        </w:rPr>
        <w:t>៥</w:t>
      </w:r>
    </w:p>
    <w:p w14:paraId="537A469E" w14:textId="75E2EF3A" w:rsidR="00B53359" w:rsidRPr="00DD5B73" w:rsidRDefault="00B53359" w:rsidP="0089701A">
      <w:pPr>
        <w:pStyle w:val="HD1"/>
      </w:pPr>
      <w:r w:rsidRPr="00DD5B73">
        <w:rPr>
          <w:rFonts w:hint="cs"/>
          <w:cs/>
        </w:rPr>
        <w:lastRenderedPageBreak/>
        <w:t>សន្និដ្ឋាន</w:t>
      </w:r>
      <w:r w:rsidRPr="00DD5B73">
        <w:rPr>
          <w:cs/>
        </w:rPr>
        <w:t xml:space="preserve"> និង </w:t>
      </w:r>
      <w:r w:rsidRPr="00DD5B73">
        <w:rPr>
          <w:rFonts w:hint="cs"/>
          <w:cs/>
        </w:rPr>
        <w:t>ការផ្តល់</w:t>
      </w:r>
      <w:r w:rsidRPr="00DD5B73">
        <w:rPr>
          <w:cs/>
        </w:rPr>
        <w:t>អនុសាសន៏</w:t>
      </w:r>
    </w:p>
    <w:p w14:paraId="14F40BB8" w14:textId="2ECAD386" w:rsidR="00B53359" w:rsidRPr="00DD5B73" w:rsidRDefault="00B53359" w:rsidP="00A86AEE">
      <w:pPr>
        <w:pStyle w:val="HD2"/>
        <w:jc w:val="left"/>
      </w:pPr>
      <w:r w:rsidRPr="00DD5B73">
        <w:rPr>
          <w:rFonts w:hint="cs"/>
          <w:cs/>
        </w:rPr>
        <w:t xml:space="preserve">៥.១ </w:t>
      </w:r>
      <w:r w:rsidRPr="00DD5B73">
        <w:rPr>
          <w:cs/>
        </w:rPr>
        <w:t>សេចក្តីសន្និដ្ឋាន</w:t>
      </w:r>
    </w:p>
    <w:p w14:paraId="68F39A76" w14:textId="2562195F" w:rsidR="00195F04" w:rsidRPr="00DD5B73" w:rsidRDefault="00195F04" w:rsidP="008461DF">
      <w:pPr>
        <w:pStyle w:val="NormalWeb"/>
        <w:spacing w:before="0" w:beforeAutospacing="0" w:afterAutospacing="0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តាមរយៈការសិក្សាខាងលើ </w:t>
      </w:r>
      <w:r w:rsidRPr="000933AF">
        <w:rPr>
          <w:rFonts w:ascii="Khmer OS Battambang" w:hAnsi="Khmer OS Battambang" w:cs="Khmer OS Battambang"/>
          <w:sz w:val="22"/>
          <w:szCs w:val="22"/>
          <w:cs/>
        </w:rPr>
        <w:t>ប្រព័ន្ធ</w:t>
      </w:r>
      <w:r w:rsidR="00762D3F" w:rsidRPr="000933AF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844948" w:rsidRPr="000933AF">
        <w:rPr>
          <w:rFonts w:ascii="Khmer OS Battambang" w:hAnsi="Khmer OS Battambang" w:cs="Khmer OS Battambang" w:hint="cs"/>
          <w:sz w:val="22"/>
          <w:szCs w:val="22"/>
          <w:cs/>
        </w:rPr>
        <w:t>វគ្គសិក្សាបង់ថ្លៃ(វគ្គខ្លី)</w:t>
      </w:r>
      <w:r w:rsidR="003A52F2" w:rsidRPr="000933AF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ដែលធ្វើការដោយប្រើប្រាស់កម្មវិធី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Microsoft Office (Excel)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ដូចនេះក្រុមអ្នកសិក្សាបានសង្កេតឃើញថា 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ន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>ាពេលបច្ចុប្បន្នគឺមានភាពយឺតយ៉ាវ</w:t>
      </w:r>
      <w:r w:rsidR="000933AF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ស្មុគស្មាញ ប្រើពេលវេលាយូរក្ន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>ុងការវាយបញ្ចូល និងមិនតែប៉ុណ្ណោះ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លក្ខណៈ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 xml:space="preserve">ទិន្នន័យពុំបានច្បាស់លាស់ទៀតផង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ព្រោះថាមិនទាន់មានការប្រើប្រាស់ត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>ាមបច្ចេកវិទ្យាព័ត៌មានទំនើបនៅឡើយ</w:t>
      </w:r>
      <w:r w:rsidR="003A52F2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>ហើយនិងរាល់ការងារទាំងមូលនោះតែងតែជួបបញ្ហា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ជាញឹកញាប់ ។</w:t>
      </w:r>
    </w:p>
    <w:p w14:paraId="64799CCC" w14:textId="307A82FB" w:rsidR="00195F04" w:rsidRPr="00DD5B73" w:rsidRDefault="00195F04" w:rsidP="008461DF">
      <w:pPr>
        <w:pStyle w:val="NormalWeb"/>
        <w:spacing w:before="0" w:beforeAutospacing="0" w:afterAutospacing="0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ដោយយោងតាមមូលហេតុ និងចំ</w:t>
      </w:r>
      <w:r w:rsidR="00605558" w:rsidRPr="00DD5B73">
        <w:rPr>
          <w:rFonts w:ascii="Khmer OS Battambang" w:hAnsi="Khmer OS Battambang" w:cs="Khmer OS Battambang" w:hint="cs"/>
          <w:sz w:val="22"/>
          <w:szCs w:val="22"/>
          <w:cs/>
        </w:rPr>
        <w:t>ណុច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ចខ្វះខាតនានា ដែលប្រ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>ព័ន្ធការងារចាស់ធ្លាប់ជួបប្រទះជាហេតុនាំឱ្យ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ត្រូវការកែ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>ស</w:t>
      </w:r>
      <w:r w:rsidR="008A6D42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ម្រួល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>ប្រព័ន្ធនេះឡើងវិញ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។ ដូច្ន</w:t>
      </w:r>
      <w:r w:rsidR="008A6D42" w:rsidRPr="00DD5B73">
        <w:rPr>
          <w:rFonts w:ascii="Khmer OS Battambang" w:hAnsi="Khmer OS Battambang" w:cs="Khmer OS Battambang" w:hint="cs"/>
          <w:sz w:val="22"/>
          <w:szCs w:val="22"/>
          <w:cs/>
        </w:rPr>
        <w:t>េះ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ហើយទ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>ើបក្រុមអ្នកសិក្សាបានធ្វើការស្នើសុំ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ដើម្បីសាងសង់ប្រព័ន្ធ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តាមបែបថ</w:t>
      </w:r>
      <w:r w:rsidR="003A52F2" w:rsidRPr="00DD5B73">
        <w:rPr>
          <w:rFonts w:ascii="Khmer OS Battambang" w:hAnsi="Khmer OS Battambang" w:cs="Khmer OS Battambang"/>
          <w:sz w:val="22"/>
          <w:szCs w:val="22"/>
          <w:cs/>
        </w:rPr>
        <w:t>្មី ដោយបច្ចេកវិទ្យាព័ត៌មានទំនើបមួយក្នុងគោលបំណង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កែប្រែប្រព័ន្ធចាស់ដែលស្មុគស្មាញនោះ ដោយប្រព័ន្ធថ្មីនេះធ្វើការកែប្រែការងារដែលស្មុគស្មាញទៅជាប្រព័ន្ធដែលមានលក្ខណៈសាមញ្ញ ងាយយល់ និងងាយស្រួល</w:t>
      </w:r>
      <w:r w:rsidR="00F813BC" w:rsidRPr="00DD5B73">
        <w:rPr>
          <w:rFonts w:ascii="Khmer OS Battambang" w:hAnsi="Khmer OS Battambang" w:cs="Khmer OS Battambang" w:hint="cs"/>
          <w:sz w:val="22"/>
          <w:szCs w:val="22"/>
          <w:cs/>
        </w:rPr>
        <w:t>ប្រើ ថែម</w:t>
      </w:r>
      <w:r w:rsidR="00F813BC" w:rsidRPr="00DD5B73">
        <w:rPr>
          <w:rFonts w:ascii="Khmer OS Battambang" w:hAnsi="Khmer OS Battambang" w:cs="Khmer OS Battambang"/>
          <w:sz w:val="22"/>
          <w:szCs w:val="22"/>
          <w:cs/>
        </w:rPr>
        <w:t>ទាំងមានប្រសិទ្ធភាពខ្ពស់ស</w:t>
      </w:r>
      <w:r w:rsidR="00433A02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ម្រាប់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អ្នកប</w:t>
      </w:r>
      <w:r w:rsidR="00F813BC" w:rsidRPr="00DD5B73">
        <w:rPr>
          <w:rFonts w:ascii="Khmer OS Battambang" w:hAnsi="Khmer OS Battambang" w:cs="Khmer OS Battambang"/>
          <w:sz w:val="22"/>
          <w:szCs w:val="22"/>
          <w:cs/>
        </w:rPr>
        <w:t>្រើប្រាស់ ហើយប្រព័ន្ធថ្មីនេះដែរ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មានឈ្មោះថា 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844948">
        <w:rPr>
          <w:rFonts w:ascii="Khmer OS Battambang" w:hAnsi="Khmer OS Battambang" w:cs="Khmer OS Battambang" w:hint="cs"/>
          <w:sz w:val="22"/>
          <w:szCs w:val="22"/>
          <w:cs/>
        </w:rPr>
        <w:t>វគ្គសិក្សាបង់ថ្លៃ(វគ្គខ្លី)</w:t>
      </w:r>
      <w:r w:rsidR="008F4949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="00F813BC" w:rsidRPr="00DD5B73">
        <w:rPr>
          <w:rFonts w:ascii="Khmer OS Battambang" w:hAnsi="Khmer OS Battambang" w:cs="Khmer OS Battambang"/>
          <w:sz w:val="22"/>
          <w:szCs w:val="22"/>
          <w:cs/>
        </w:rPr>
        <w:t>។ ក្នុងការបង្កើតប្រព័ន្ធនេះ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ក្រ</w:t>
      </w:r>
      <w:r w:rsidR="00F813BC" w:rsidRPr="00DD5B73">
        <w:rPr>
          <w:rFonts w:ascii="Khmer OS Battambang" w:hAnsi="Khmer OS Battambang" w:cs="Khmer OS Battambang"/>
          <w:sz w:val="22"/>
          <w:szCs w:val="22"/>
          <w:cs/>
        </w:rPr>
        <w:t>ុមនិស្សិតយើងខ្ញុំបានសម្រេចចិត្តប្រើប្រាស់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កម្មវិធី </w:t>
      </w:r>
      <w:r w:rsidR="008A6D42" w:rsidRPr="00DD5B73">
        <w:rPr>
          <w:rFonts w:ascii="Khmer OS Battambang" w:hAnsi="Khmer OS Battambang" w:cs="Khmer OS Battambang"/>
          <w:sz w:val="22"/>
          <w:szCs w:val="22"/>
        </w:rPr>
        <w:t>Visual Studio</w:t>
      </w:r>
      <w:r w:rsidR="006C681A"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="008A6D42"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="008A6D42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និង </w:t>
      </w:r>
      <w:r w:rsidR="008A6D42" w:rsidRPr="00DD5B73">
        <w:rPr>
          <w:rFonts w:ascii="Khmer OS Battambang" w:hAnsi="Khmer OS Battambang" w:cs="Khmer OS Battambang"/>
          <w:sz w:val="22"/>
          <w:szCs w:val="22"/>
        </w:rPr>
        <w:t>Microsoft Access</w:t>
      </w:r>
      <w:r w:rsidR="00F813BC"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="00F813BC" w:rsidRPr="00DD5B73">
        <w:rPr>
          <w:rFonts w:ascii="Khmer OS Battambang" w:hAnsi="Khmer OS Battambang" w:cs="Khmer OS Battambang"/>
          <w:sz w:val="22"/>
          <w:szCs w:val="22"/>
          <w:cs/>
        </w:rPr>
        <w:t>ស</w:t>
      </w:r>
      <w:r w:rsidR="00F813BC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ម្រាប់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ធ្វើជា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Database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គឺជាកន្លែងផ្ទុកទិន្នន័យ  និងកម្មវិធី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Crystal Report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ដើម្បីបង្កើតជារបាយការណ៍ (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Report)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ផ្សេងៗ ។</w:t>
      </w:r>
    </w:p>
    <w:p w14:paraId="28812896" w14:textId="19DCCFD5" w:rsidR="00195F04" w:rsidRPr="00DD5B73" w:rsidRDefault="00195F04" w:rsidP="008461DF">
      <w:pPr>
        <w:pStyle w:val="NormalWeb"/>
        <w:spacing w:before="0" w:beforeAutospacing="0" w:afterAutospacing="0"/>
        <w:ind w:firstLine="567"/>
        <w:jc w:val="both"/>
        <w:rPr>
          <w:rFonts w:ascii="Khmer OS Battambang" w:hAnsi="Khmer OS Battambang" w:cs="Khmer OS Battambang"/>
          <w:sz w:val="22"/>
          <w:szCs w:val="22"/>
          <w:cs/>
        </w:rPr>
      </w:pPr>
      <w:r w:rsidRPr="00DD5B73">
        <w:rPr>
          <w:rFonts w:ascii="Khmer OS Battambang" w:hAnsi="Khmer OS Battambang" w:cs="Khmer OS Battambang"/>
          <w:spacing w:val="2"/>
          <w:sz w:val="22"/>
          <w:szCs w:val="22"/>
          <w:cs/>
        </w:rPr>
        <w:t>ក្រោយពីការអនុវត្តន៍នូវការងាររបស់ប្រព័ន្ធ</w:t>
      </w:r>
      <w:r w:rsidR="00762D3F" w:rsidRPr="00DD5B73">
        <w:rPr>
          <w:rFonts w:ascii="Khmer OS Battambang" w:hAnsi="Khmer OS Battambang" w:cs="Khmer OS Battambang"/>
          <w:spacing w:val="2"/>
          <w:sz w:val="22"/>
          <w:szCs w:val="22"/>
          <w:cs/>
        </w:rPr>
        <w:t>គ្រប់គ្រង</w:t>
      </w:r>
      <w:r w:rsidR="008F4949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វគ្គសិក្សាបង់ថ្លៃ(វគ្គខ្លី)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តាមបែបថ្មីនេះរួចមកធ្វើឱ្យយើ</w:t>
      </w:r>
      <w:r w:rsidR="00F813BC" w:rsidRPr="00DD5B73">
        <w:rPr>
          <w:rFonts w:ascii="Khmer OS Battambang" w:hAnsi="Khmer OS Battambang" w:cs="Khmer OS Battambang"/>
          <w:sz w:val="22"/>
          <w:szCs w:val="22"/>
          <w:cs/>
        </w:rPr>
        <w:t>ងខ្ញុំសង្កេតឃើញថាវាមានលក្ខណៈល្អ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ប្រសើរជាង 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ចាស់ ព្រោះថាក្រោយពីពេលដែលក្រុមនិស្សិតយើង</w:t>
      </w:r>
      <w:r w:rsidR="00F813BC" w:rsidRPr="00DD5B73">
        <w:rPr>
          <w:rFonts w:ascii="Khmer OS Battambang" w:hAnsi="Khmer OS Battambang" w:cs="Khmer OS Battambang"/>
          <w:sz w:val="22"/>
          <w:szCs w:val="22"/>
          <w:cs/>
        </w:rPr>
        <w:t>ខ្ញុំបានអនុវត្ត</w:t>
      </w:r>
      <w:r w:rsidR="008F4949">
        <w:rPr>
          <w:rFonts w:ascii="Khmer OS Battambang" w:hAnsi="Khmer OS Battambang" w:cs="Khmer OS Battambang" w:hint="cs"/>
          <w:sz w:val="22"/>
          <w:szCs w:val="22"/>
          <w:cs/>
        </w:rPr>
        <w:t>ន៍</w:t>
      </w:r>
      <w:r w:rsidR="00F813BC" w:rsidRPr="00DD5B73">
        <w:rPr>
          <w:rFonts w:ascii="Khmer OS Battambang" w:hAnsi="Khmer OS Battambang" w:cs="Khmer OS Battambang"/>
          <w:sz w:val="22"/>
          <w:szCs w:val="22"/>
          <w:cs/>
        </w:rPr>
        <w:t>ប្រព័ន្ធនេះរួចមកឃើញថាការ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នូវព័ត៌មាន</w:t>
      </w:r>
      <w:r w:rsidR="008F4949">
        <w:rPr>
          <w:rFonts w:ascii="Khmer OS Battambang" w:hAnsi="Khmer OS Battambang" w:cs="Khmer OS Battambang" w:hint="cs"/>
          <w:sz w:val="22"/>
          <w:szCs w:val="22"/>
          <w:cs/>
        </w:rPr>
        <w:t>សិស្ស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មានលក្ខណៈប្រសើរមួយចំនួនដូចខាងក្រោម</w:t>
      </w:r>
      <w:r w:rsidR="006C681A" w:rsidRPr="00DD5B73">
        <w:rPr>
          <w:rFonts w:ascii="Khmer OS Battambang" w:hAnsi="Khmer OS Battambang" w:cs="Khmer OS Battambang" w:hint="cs"/>
          <w:sz w:val="22"/>
          <w:szCs w:val="22"/>
          <w:cs/>
        </w:rPr>
        <w:t>៖</w:t>
      </w:r>
    </w:p>
    <w:p w14:paraId="4770592C" w14:textId="0F2C49FA" w:rsidR="00002CED" w:rsidRPr="00DD5B73" w:rsidRDefault="00195F04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ប្រព័ន្ធថ្មីនេះមានសុវត</w:t>
      </w:r>
      <w:r w:rsidR="00F842B5" w:rsidRPr="00DD5B73">
        <w:rPr>
          <w:rFonts w:ascii="Khmer OS Battambang" w:hAnsi="Khmer OS Battambang" w:cs="Khmer OS Battambang" w:hint="cs"/>
          <w:sz w:val="22"/>
          <w:szCs w:val="22"/>
          <w:cs/>
        </w:rPr>
        <w:t>្ថិ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ភាពខ្ពស់</w:t>
      </w:r>
    </w:p>
    <w:p w14:paraId="26320F05" w14:textId="31E393D5" w:rsidR="00002CED" w:rsidRPr="00DD5B73" w:rsidRDefault="00F813BC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អាចធ្វើការស្វែងរក</w:t>
      </w:r>
      <w:r w:rsidR="00195F04" w:rsidRPr="00DD5B73">
        <w:rPr>
          <w:rFonts w:ascii="Khmer OS Battambang" w:hAnsi="Khmer OS Battambang" w:cs="Khmer OS Battambang"/>
          <w:sz w:val="22"/>
          <w:szCs w:val="22"/>
          <w:cs/>
        </w:rPr>
        <w:t>ព័ត៌មាន</w:t>
      </w:r>
      <w:r w:rsidR="008F4949">
        <w:rPr>
          <w:rFonts w:ascii="Khmer OS Battambang" w:hAnsi="Khmer OS Battambang" w:cs="Khmer OS Battambang" w:hint="cs"/>
          <w:sz w:val="22"/>
          <w:szCs w:val="22"/>
          <w:cs/>
        </w:rPr>
        <w:t>សិស្ស</w:t>
      </w:r>
      <w:r w:rsidR="00195F04"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បានលឿន </w:t>
      </w:r>
    </w:p>
    <w:p w14:paraId="303B9565" w14:textId="192B712E" w:rsidR="00195F04" w:rsidRPr="00DD5B73" w:rsidRDefault="00F813BC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អាចកាត់បន្ថយភាពស្</w:t>
      </w:r>
      <w:r w:rsidRPr="00DD5B73">
        <w:rPr>
          <w:rFonts w:ascii="Khmer OS Battambang" w:hAnsi="Khmer OS Battambang" w:cs="Khmer OS Battambang" w:hint="cs"/>
          <w:sz w:val="22"/>
          <w:szCs w:val="22"/>
          <w:cs/>
        </w:rPr>
        <w:t>ទួន</w:t>
      </w:r>
    </w:p>
    <w:p w14:paraId="77C3E504" w14:textId="77777777" w:rsidR="00DC237C" w:rsidRPr="00DD5B73" w:rsidRDefault="00DC237C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បង្កើនល្បឿនការងារ និងពុំមានភាពស្មុគស្មាញ </w:t>
      </w:r>
    </w:p>
    <w:p w14:paraId="28E47460" w14:textId="6356E0F4" w:rsidR="00DC237C" w:rsidRPr="00DD5B73" w:rsidRDefault="00DC237C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ជាប្រព័ន្ធ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មួយដែលបានវិភាគ និងរៀបចំបានច្បាស់លាស់ </w:t>
      </w:r>
    </w:p>
    <w:p w14:paraId="43B9E41D" w14:textId="19A8C5B4" w:rsidR="00DC237C" w:rsidRPr="00DD5B73" w:rsidRDefault="00DC237C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 អាចរក្សាទិន្នន័យទុកបានច្រើន និងភាពងាយស្រួល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ទិន្នន័យ </w:t>
      </w:r>
    </w:p>
    <w:p w14:paraId="56FFCA76" w14:textId="7A4DE336" w:rsidR="00DC237C" w:rsidRPr="00DD5B73" w:rsidRDefault="00DC237C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ផ្តល់ភាពងាយស្រួលដល់អ្នកប្រើប្រាស់ក្នុងការបញ្ចូលទិន្នន័យ</w:t>
      </w:r>
      <w:r w:rsidR="008F4949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បង្ហាញទិន្នន័យ និងបោះពុម្ព </w:t>
      </w:r>
    </w:p>
    <w:p w14:paraId="5D1049E2" w14:textId="77777777" w:rsidR="00DC237C" w:rsidRPr="00DD5B73" w:rsidRDefault="00DC237C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 xml:space="preserve">មានលក្ខណៈងាយស្រួលក្នុងការ </w:t>
      </w:r>
      <w:r w:rsidRPr="00DD5B73">
        <w:rPr>
          <w:rFonts w:ascii="Khmer OS Battambang" w:hAnsi="Khmer OS Battambang" w:cs="Khmer OS Battambang"/>
          <w:sz w:val="22"/>
          <w:szCs w:val="22"/>
        </w:rPr>
        <w:t xml:space="preserve">Update Data </w:t>
      </w:r>
      <w:r w:rsidRPr="00DD5B73">
        <w:rPr>
          <w:rFonts w:ascii="Khmer OS Battambang" w:hAnsi="Khmer OS Battambang" w:cs="Khmer OS Battambang"/>
          <w:sz w:val="22"/>
          <w:szCs w:val="22"/>
          <w:cs/>
        </w:rPr>
        <w:t>ហើយមិនងាយបាត់បង់</w:t>
      </w:r>
    </w:p>
    <w:p w14:paraId="0B22344F" w14:textId="77777777" w:rsidR="00DC237C" w:rsidRPr="00DD5B73" w:rsidRDefault="00DC237C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ទទួលបាននូវប្រព័ន្ធថ្មីមួយមានលក្ខណៈទំនើប និងងាយស្រួលប្រើប្រាស់</w:t>
      </w:r>
    </w:p>
    <w:p w14:paraId="1D7A582D" w14:textId="47B56FE3" w:rsidR="00DC237C" w:rsidRPr="00DD5B73" w:rsidRDefault="00DC237C" w:rsidP="008461DF">
      <w:pPr>
        <w:pStyle w:val="NormalWeb"/>
        <w:numPr>
          <w:ilvl w:val="0"/>
          <w:numId w:val="5"/>
        </w:numPr>
        <w:spacing w:before="0" w:beforeAutospacing="0" w:afterAutospacing="0"/>
        <w:ind w:left="851" w:hanging="284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ទទួលបាននូវចំណេះដឹងដ៏ធំដល់ក្រុមនិស្សិតយើងខ្ញុំ</w:t>
      </w:r>
    </w:p>
    <w:p w14:paraId="16A31ECD" w14:textId="49B72DA6" w:rsidR="00DC237C" w:rsidRPr="00DD5B73" w:rsidRDefault="00F813BC" w:rsidP="008461DF">
      <w:pPr>
        <w:pStyle w:val="NormalWeb"/>
        <w:spacing w:before="0" w:beforeAutospacing="0" w:afterAutospacing="0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  <w:r w:rsidRPr="00DD5B73">
        <w:rPr>
          <w:rFonts w:ascii="Khmer OS Battambang" w:hAnsi="Khmer OS Battambang" w:cs="Khmer OS Battambang"/>
          <w:sz w:val="22"/>
          <w:szCs w:val="22"/>
          <w:cs/>
        </w:rPr>
        <w:t>សរុបសេចក្តីមក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t>ប្រព័ន្ធ</w:t>
      </w:r>
      <w:r w:rsidR="00762D3F" w:rsidRPr="00DD5B73">
        <w:rPr>
          <w:rFonts w:ascii="Khmer OS Battambang" w:hAnsi="Khmer OS Battambang" w:cs="Khmer OS Battambang"/>
          <w:sz w:val="22"/>
          <w:szCs w:val="22"/>
          <w:cs/>
        </w:rPr>
        <w:t>គ្រប់គ្រង</w:t>
      </w:r>
      <w:r w:rsidR="004F13E9">
        <w:rPr>
          <w:rFonts w:ascii="Khmer OS Battambang" w:hAnsi="Khmer OS Battambang" w:cs="Khmer OS Battambang" w:hint="cs"/>
          <w:sz w:val="22"/>
          <w:szCs w:val="22"/>
          <w:cs/>
        </w:rPr>
        <w:t xml:space="preserve">វគ្គសិក្សាបង់ថ្លៃ(វគ្គខ្លី) </w:t>
      </w:r>
      <w:r w:rsidR="007232DF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 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t>ដែលក្រ</w:t>
      </w:r>
      <w:r w:rsidR="00D0287A" w:rsidRPr="00DD5B73">
        <w:rPr>
          <w:rFonts w:ascii="Khmer OS Battambang" w:hAnsi="Khmer OS Battambang" w:cs="Khmer OS Battambang"/>
          <w:sz w:val="22"/>
          <w:szCs w:val="22"/>
          <w:cs/>
        </w:rPr>
        <w:t>ុមនិស្សិតយើងខ្ញុំបានកសាងថ្មីនេះ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t>ពិតជាមានសារៈសំខាន់យ</w:t>
      </w:r>
      <w:r w:rsidR="00D0287A" w:rsidRPr="00DD5B73">
        <w:rPr>
          <w:rFonts w:ascii="Khmer OS Battambang" w:hAnsi="Khmer OS Battambang" w:cs="Khmer OS Battambang"/>
          <w:sz w:val="22"/>
          <w:szCs w:val="22"/>
          <w:cs/>
        </w:rPr>
        <w:t>៉ាងខ្លាំងក្នុងការជួយស</w:t>
      </w:r>
      <w:r w:rsidR="008A6D42" w:rsidRPr="00DD5B73">
        <w:rPr>
          <w:rFonts w:ascii="Khmer OS Battambang" w:hAnsi="Khmer OS Battambang" w:cs="Khmer OS Battambang" w:hint="cs"/>
          <w:sz w:val="22"/>
          <w:szCs w:val="22"/>
          <w:cs/>
        </w:rPr>
        <w:t>ម្រួល</w:t>
      </w:r>
      <w:r w:rsidR="00D0287A" w:rsidRPr="00DD5B73">
        <w:rPr>
          <w:rFonts w:ascii="Khmer OS Battambang" w:hAnsi="Khmer OS Battambang" w:cs="Khmer OS Battambang"/>
          <w:sz w:val="22"/>
          <w:szCs w:val="22"/>
          <w:cs/>
        </w:rPr>
        <w:t>ដល់ការ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t>ងាររបស់</w:t>
      </w:r>
      <w:r w:rsidR="00311DDB" w:rsidRPr="00DD5B73">
        <w:rPr>
          <w:rFonts w:ascii="Khmer OS Battambang" w:hAnsi="Khmer OS Battambang" w:cs="Khmer OS Battambang" w:hint="cs"/>
          <w:color w:val="000000" w:themeColor="text1"/>
          <w:sz w:val="20"/>
          <w:szCs w:val="22"/>
          <w:cs/>
        </w:rPr>
        <w:t xml:space="preserve">វិទ្យាស្ថាន </w:t>
      </w:r>
      <w:r w:rsidR="00D0287A" w:rsidRPr="00DD5B73">
        <w:rPr>
          <w:rFonts w:ascii="Khmer OS Battambang" w:hAnsi="Khmer OS Battambang" w:cs="Khmer OS Battambang"/>
          <w:sz w:val="22"/>
          <w:szCs w:val="22"/>
          <w:cs/>
        </w:rPr>
        <w:t>ពីព្រោះវាមានសុវត</w:t>
      </w:r>
      <w:r w:rsidR="00F842B5" w:rsidRPr="00DD5B73">
        <w:rPr>
          <w:rFonts w:ascii="Khmer OS Battambang" w:hAnsi="Khmer OS Battambang" w:cs="Khmer OS Battambang" w:hint="cs"/>
          <w:sz w:val="22"/>
          <w:szCs w:val="22"/>
          <w:cs/>
        </w:rPr>
        <w:t>្ថិ</w:t>
      </w:r>
      <w:r w:rsidR="00D0287A" w:rsidRPr="00DD5B73">
        <w:rPr>
          <w:rFonts w:ascii="Khmer OS Battambang" w:hAnsi="Khmer OS Battambang" w:cs="Khmer OS Battambang"/>
          <w:sz w:val="22"/>
          <w:szCs w:val="22"/>
          <w:cs/>
        </w:rPr>
        <w:t>ភាពក្នុងការ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t>រក្សាទិន្នន័យ ងាយស្រួលបញ្ចូល</w:t>
      </w:r>
      <w:r w:rsidR="00D0287A" w:rsidRPr="00DD5B73">
        <w:rPr>
          <w:rFonts w:ascii="Khmer OS Battambang" w:hAnsi="Khmer OS Battambang" w:cs="Khmer OS Battambang"/>
          <w:sz w:val="22"/>
          <w:szCs w:val="22"/>
        </w:rPr>
        <w:t xml:space="preserve"> </w:t>
      </w:r>
      <w:r w:rsidR="00D0287A" w:rsidRPr="00DD5B73">
        <w:rPr>
          <w:rFonts w:ascii="Khmer OS Battambang" w:hAnsi="Khmer OS Battambang" w:cs="Khmer OS Battambang"/>
          <w:sz w:val="22"/>
          <w:szCs w:val="22"/>
          <w:cs/>
        </w:rPr>
        <w:t>លុប និងកែប្រែ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t>ទិន្នន័យ មិនតែប៉ុណ្ណោះវាមានភាពងាយស្រួលក្នុងការស្វែង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lastRenderedPageBreak/>
        <w:t>រកទិន្នន័យដែលទាក់ទង</w:t>
      </w:r>
      <w:r w:rsidR="00136CAC" w:rsidRPr="00DD5B73">
        <w:rPr>
          <w:rFonts w:ascii="Khmer OS Battambang" w:hAnsi="Khmer OS Battambang" w:cs="Khmer OS Battambang" w:hint="cs"/>
          <w:sz w:val="22"/>
          <w:szCs w:val="22"/>
          <w:cs/>
        </w:rPr>
        <w:t>ទៅ</w:t>
      </w:r>
      <w:r w:rsidR="00136CAC" w:rsidRPr="00DD5B73">
        <w:rPr>
          <w:rFonts w:ascii="Khmer OS Battambang" w:hAnsi="Khmer OS Battambang" w:cs="Khmer OS Battambang"/>
          <w:sz w:val="22"/>
          <w:szCs w:val="22"/>
          <w:cs/>
        </w:rPr>
        <w:t>នឹង</w:t>
      </w:r>
      <w:r w:rsidR="00136CAC" w:rsidRPr="00DD5B73">
        <w:rPr>
          <w:rFonts w:ascii="Khmer OS Battambang" w:hAnsi="Khmer OS Battambang" w:cs="Khmer OS Battambang" w:hint="cs"/>
          <w:sz w:val="22"/>
          <w:szCs w:val="22"/>
          <w:cs/>
        </w:rPr>
        <w:t>ព័ត៌មាន</w:t>
      </w:r>
      <w:r w:rsidR="004F13E9">
        <w:rPr>
          <w:rFonts w:ascii="Khmer OS Battambang" w:hAnsi="Khmer OS Battambang" w:cs="Khmer OS Battambang" w:hint="cs"/>
          <w:sz w:val="22"/>
          <w:szCs w:val="22"/>
          <w:cs/>
        </w:rPr>
        <w:t xml:space="preserve">សិស្ស​ ឬព័ត៌មានគ្រូ </w:t>
      </w:r>
      <w:r w:rsidR="00136CAC" w:rsidRPr="00DD5B73">
        <w:rPr>
          <w:rFonts w:ascii="Khmer OS Battambang" w:hAnsi="Khmer OS Battambang" w:cs="Khmer OS Battambang"/>
          <w:sz w:val="22"/>
          <w:szCs w:val="22"/>
          <w:cs/>
        </w:rPr>
        <w:t>បាន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t>យ៉ា</w:t>
      </w:r>
      <w:r w:rsidR="004F13E9">
        <w:rPr>
          <w:rFonts w:ascii="Khmer OS Battambang" w:hAnsi="Khmer OS Battambang" w:cs="Khmer OS Battambang" w:hint="cs"/>
          <w:sz w:val="22"/>
          <w:szCs w:val="22"/>
          <w:cs/>
        </w:rPr>
        <w:t>ង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t>លឿន</w:t>
      </w:r>
      <w:r w:rsidR="00F842B5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 </w:t>
      </w:r>
      <w:r w:rsidR="00136CAC" w:rsidRPr="00DD5B73">
        <w:rPr>
          <w:rFonts w:ascii="Khmer OS Battambang" w:hAnsi="Khmer OS Battambang" w:cs="Khmer OS Battambang" w:hint="cs"/>
          <w:sz w:val="22"/>
          <w:szCs w:val="22"/>
          <w:cs/>
        </w:rPr>
        <w:t xml:space="preserve">រហ័សទាន់ចិត្ត </w:t>
      </w:r>
      <w:r w:rsidR="00136CAC" w:rsidRPr="00DD5B73">
        <w:rPr>
          <w:rFonts w:ascii="Khmer OS Battambang" w:hAnsi="Khmer OS Battambang" w:cs="Khmer OS Battambang"/>
          <w:sz w:val="22"/>
          <w:szCs w:val="22"/>
          <w:cs/>
        </w:rPr>
        <w:t>ចំណែក</w:t>
      </w:r>
      <w:r w:rsidR="00AA2CE3" w:rsidRPr="00DD5B73">
        <w:rPr>
          <w:rFonts w:ascii="Khmer OS Battambang" w:hAnsi="Khmer OS Battambang" w:cs="Khmer OS Battambang"/>
          <w:sz w:val="22"/>
          <w:szCs w:val="22"/>
          <w:cs/>
        </w:rPr>
        <w:t>ការផ្ទុកទិន្នន័យវិញក៏បានច្រើនដែរ ។</w:t>
      </w:r>
    </w:p>
    <w:p w14:paraId="25CA5312" w14:textId="68FE1F38" w:rsidR="00B53359" w:rsidRPr="00DD5B73" w:rsidRDefault="00B53359" w:rsidP="00A86AEE">
      <w:pPr>
        <w:pStyle w:val="HD2"/>
        <w:jc w:val="left"/>
        <w:rPr>
          <w:rFonts w:ascii="Khmer OS Battambang" w:hAnsi="Khmer OS Battambang" w:cs="Khmer OS Battambang"/>
          <w:bCs/>
        </w:rPr>
      </w:pPr>
      <w:r w:rsidRPr="00DD5B73">
        <w:rPr>
          <w:rFonts w:hint="cs"/>
          <w:cs/>
        </w:rPr>
        <w:t xml:space="preserve">៥.២ </w:t>
      </w:r>
      <w:r w:rsidRPr="00DD5B73">
        <w:rPr>
          <w:cs/>
        </w:rPr>
        <w:t>ការផ្តល់អនុសាសន៏</w:t>
      </w:r>
      <w:r w:rsidRPr="00DD5B73">
        <w:rPr>
          <w:rFonts w:ascii="Khmer OS Battambang" w:hAnsi="Khmer OS Battambang" w:cs="Khmer OS Battambang"/>
          <w:bCs/>
          <w:cs/>
        </w:rPr>
        <w:t xml:space="preserve"> </w:t>
      </w:r>
    </w:p>
    <w:p w14:paraId="725B8AC1" w14:textId="1CBA63E8" w:rsidR="00673133" w:rsidRDefault="00CF258E" w:rsidP="008461DF">
      <w:pPr>
        <w:pStyle w:val="NormalWeb"/>
        <w:spacing w:before="0" w:beforeAutospacing="0" w:afterAutospacing="0"/>
        <w:ind w:firstLine="567"/>
        <w:jc w:val="both"/>
        <w:rPr>
          <w:rFonts w:ascii="Khmer OS Battambang" w:hAnsi="Khmer OS Battambang" w:cs="Khmer OS Battambang"/>
          <w:sz w:val="22"/>
          <w:szCs w:val="22"/>
        </w:rPr>
      </w:pPr>
      <w:r>
        <w:rPr>
          <w:rFonts w:ascii="Khmer OS Battambang" w:hAnsi="Khmer OS Battambang" w:cs="Khmer OS Battambang" w:hint="cs"/>
          <w:sz w:val="22"/>
          <w:szCs w:val="22"/>
          <w:cs/>
        </w:rPr>
        <w:t>បន្ទាប់ពីការអនុវត្តនូវកម្មវីធី​ ​ ប្រព័ន្ធគ្រប់គ្រង</w:t>
      </w:r>
      <w:r w:rsidR="00640296">
        <w:rPr>
          <w:rFonts w:ascii="Khmer OS Battambang" w:hAnsi="Khmer OS Battambang" w:cs="Khmer OS Battambang" w:hint="cs"/>
          <w:sz w:val="22"/>
          <w:szCs w:val="22"/>
          <w:cs/>
        </w:rPr>
        <w:t>​វគ្គសិក្សាបង់ថ្លៃវគ្គខ្លី មកក្រុមនិស្សិតយើងខ្ញុំអាចសន្និដ្ឋានបានថាប្រព័ន្ធនេះអាចយកទៅធ្វើការប្រើប្រាស់សម្រាប់គ្រប់គ្រង ហើយមានលក្ខណៈងាយស្រួលប្រើជាងប្រព័ន្ធចាស់ ព្រោះវាមានដំណើរការលឿនពុំមានលក្ខណៈសាំញ៉ាំសម្រាប់ការបញ្ជូលទិន្នន័យឡើយ ។ ទោះជាយ៉ាងក៏ដោយប្រព័ន្ធនេះមានរយៈពេលខ្លី ។</w:t>
      </w:r>
    </w:p>
    <w:p w14:paraId="27F4D0FA" w14:textId="77777777" w:rsidR="00640296" w:rsidRPr="00DD5B73" w:rsidRDefault="00640296" w:rsidP="008461DF">
      <w:pPr>
        <w:pStyle w:val="NormalWeb"/>
        <w:spacing w:before="0" w:beforeAutospacing="0" w:afterAutospacing="0"/>
        <w:ind w:firstLine="567"/>
        <w:jc w:val="both"/>
        <w:rPr>
          <w:rFonts w:ascii="Khmer OS Battambang" w:hAnsi="Khmer OS Battambang" w:cs="Khmer OS Battambang"/>
          <w:color w:val="000000" w:themeColor="text1"/>
          <w:sz w:val="20"/>
          <w:szCs w:val="22"/>
          <w:cs/>
        </w:rPr>
      </w:pPr>
    </w:p>
    <w:p w14:paraId="03A4D337" w14:textId="654786FF" w:rsidR="00673133" w:rsidRPr="00DD5B73" w:rsidRDefault="00673133" w:rsidP="008461DF">
      <w:pPr>
        <w:spacing w:after="0" w:line="240" w:lineRule="auto"/>
      </w:pPr>
    </w:p>
    <w:p w14:paraId="0412D050" w14:textId="60CE4136" w:rsidR="00673133" w:rsidRPr="00DD5B73" w:rsidRDefault="00673133" w:rsidP="008461DF">
      <w:pPr>
        <w:spacing w:after="0" w:line="240" w:lineRule="auto"/>
      </w:pPr>
    </w:p>
    <w:p w14:paraId="63A89EA4" w14:textId="56DAD43E" w:rsidR="00673133" w:rsidRPr="00DD5B73" w:rsidRDefault="00673133" w:rsidP="008461DF">
      <w:pPr>
        <w:spacing w:after="0" w:line="240" w:lineRule="auto"/>
      </w:pPr>
    </w:p>
    <w:p w14:paraId="240D201F" w14:textId="269617AF" w:rsidR="00673133" w:rsidRPr="00DD5B73" w:rsidRDefault="00673133" w:rsidP="008461DF">
      <w:pPr>
        <w:spacing w:after="0" w:line="240" w:lineRule="auto"/>
      </w:pPr>
    </w:p>
    <w:p w14:paraId="671766EB" w14:textId="07D4371E" w:rsidR="00673133" w:rsidRPr="00DD5B73" w:rsidRDefault="00673133" w:rsidP="008461DF">
      <w:pPr>
        <w:spacing w:after="0" w:line="240" w:lineRule="auto"/>
      </w:pPr>
    </w:p>
    <w:p w14:paraId="73532308" w14:textId="5773DF65" w:rsidR="00673133" w:rsidRPr="00DD5B73" w:rsidRDefault="00673133" w:rsidP="008461DF">
      <w:pPr>
        <w:spacing w:after="0" w:line="240" w:lineRule="auto"/>
      </w:pPr>
    </w:p>
    <w:p w14:paraId="134DF857" w14:textId="313CE27F" w:rsidR="00673133" w:rsidRPr="00DD5B73" w:rsidRDefault="00673133" w:rsidP="008461DF">
      <w:pPr>
        <w:spacing w:after="0" w:line="240" w:lineRule="auto"/>
      </w:pPr>
    </w:p>
    <w:p w14:paraId="07C9E128" w14:textId="66CF65CA" w:rsidR="00673133" w:rsidRPr="00DD5B73" w:rsidRDefault="00673133" w:rsidP="008461DF">
      <w:pPr>
        <w:spacing w:after="0" w:line="240" w:lineRule="auto"/>
      </w:pPr>
    </w:p>
    <w:p w14:paraId="3D80E14E" w14:textId="14504EE5" w:rsidR="00673133" w:rsidRPr="00DD5B73" w:rsidRDefault="00673133" w:rsidP="008461DF">
      <w:pPr>
        <w:spacing w:after="0" w:line="240" w:lineRule="auto"/>
      </w:pPr>
    </w:p>
    <w:p w14:paraId="5C692D3F" w14:textId="77777777" w:rsidR="0076497A" w:rsidRPr="00DD5B73" w:rsidRDefault="0076497A" w:rsidP="008461DF">
      <w:pPr>
        <w:spacing w:after="0" w:line="240" w:lineRule="auto"/>
        <w:sectPr w:rsidR="0076497A" w:rsidRPr="00DD5B73" w:rsidSect="003D46A3">
          <w:headerReference w:type="default" r:id="rId35"/>
          <w:footerReference w:type="default" r:id="rId36"/>
          <w:pgSz w:w="11907" w:h="16840" w:code="9"/>
          <w:pgMar w:top="1134" w:right="1134" w:bottom="1134" w:left="1701" w:header="720" w:footer="720" w:gutter="0"/>
          <w:pgNumType w:start="1"/>
          <w:cols w:space="720"/>
          <w:docGrid w:linePitch="360"/>
        </w:sectPr>
      </w:pPr>
    </w:p>
    <w:p w14:paraId="60232BD8" w14:textId="77777777" w:rsidR="00C85B49" w:rsidRDefault="00C85B49" w:rsidP="008461DF">
      <w:pPr>
        <w:tabs>
          <w:tab w:val="left" w:pos="840"/>
        </w:tabs>
        <w:spacing w:line="240" w:lineRule="auto"/>
        <w:jc w:val="center"/>
        <w:rPr>
          <w:rFonts w:ascii="Khmer OS Muol Light" w:hAnsi="Khmer OS Muol Light" w:cs="Khmer OS Muol Light"/>
          <w:b/>
          <w:bCs/>
          <w:sz w:val="26"/>
          <w:szCs w:val="26"/>
        </w:rPr>
      </w:pPr>
    </w:p>
    <w:p w14:paraId="37BEC88C" w14:textId="77777777" w:rsidR="00C85B49" w:rsidRDefault="00C85B49" w:rsidP="008461DF">
      <w:pPr>
        <w:tabs>
          <w:tab w:val="left" w:pos="840"/>
        </w:tabs>
        <w:spacing w:line="240" w:lineRule="auto"/>
        <w:jc w:val="center"/>
        <w:rPr>
          <w:rFonts w:ascii="Khmer OS Muol Light" w:hAnsi="Khmer OS Muol Light" w:cs="Khmer OS Muol Light"/>
          <w:b/>
          <w:bCs/>
          <w:sz w:val="26"/>
          <w:szCs w:val="26"/>
        </w:rPr>
      </w:pPr>
    </w:p>
    <w:p w14:paraId="00A4DAB4" w14:textId="4055D450" w:rsidR="00566DD1" w:rsidRPr="00DD5B73" w:rsidRDefault="00566DD1" w:rsidP="008461DF">
      <w:pPr>
        <w:tabs>
          <w:tab w:val="left" w:pos="840"/>
        </w:tabs>
        <w:spacing w:line="240" w:lineRule="auto"/>
        <w:jc w:val="center"/>
        <w:rPr>
          <w:rFonts w:ascii="Khmer OS Muol Light" w:hAnsi="Khmer OS Muol Light" w:cs="Khmer OS Muol Light"/>
          <w:b/>
          <w:bCs/>
          <w:sz w:val="26"/>
          <w:szCs w:val="26"/>
        </w:rPr>
      </w:pPr>
      <w:r w:rsidRPr="00DD5B73">
        <w:rPr>
          <w:rFonts w:ascii="Khmer OS Muol Light" w:hAnsi="Khmer OS Muol Light" w:cs="Khmer OS Muol Light"/>
          <w:b/>
          <w:bCs/>
          <w:sz w:val="26"/>
          <w:szCs w:val="26"/>
          <w:cs/>
        </w:rPr>
        <w:t>ឯកសារយោង</w:t>
      </w:r>
    </w:p>
    <w:p w14:paraId="4B1D59AE" w14:textId="0A2942C3" w:rsidR="00D57F22" w:rsidRPr="00DD5B73" w:rsidRDefault="00D57F22" w:rsidP="008461DF">
      <w:pPr>
        <w:pStyle w:val="ListParagraph"/>
        <w:tabs>
          <w:tab w:val="left" w:pos="840"/>
        </w:tabs>
        <w:rPr>
          <w:rFonts w:ascii="Khmer OS Muol Light" w:hAnsi="Khmer OS Muol Light" w:cs="Khmer OS Muol Light"/>
          <w:b/>
          <w:bCs/>
          <w:sz w:val="24"/>
        </w:rPr>
      </w:pPr>
      <w:r w:rsidRPr="00DD5B73">
        <w:rPr>
          <w:rFonts w:ascii="Khmer OS Muol Light" w:hAnsi="Khmer OS Muol Light" w:cs="Khmer OS Muol Light"/>
          <w:b/>
          <w:bCs/>
          <w:sz w:val="32"/>
          <w:szCs w:val="32"/>
        </w:rPr>
        <w:tab/>
      </w:r>
      <w:r w:rsidRPr="00DD5B73">
        <w:rPr>
          <w:rFonts w:ascii="Khmer OS Muol Light" w:hAnsi="Khmer OS Muol Light" w:cs="Khmer OS Muol Light"/>
          <w:b/>
          <w:bCs/>
          <w:sz w:val="24"/>
          <w:cs/>
        </w:rPr>
        <w:t>ឯកសារ</w:t>
      </w:r>
      <w:r w:rsidRPr="00DD5B73">
        <w:rPr>
          <w:rFonts w:ascii="Khmer OS Muol Light" w:hAnsi="Khmer OS Muol Light" w:cs="Khmer OS Muol Light" w:hint="cs"/>
          <w:b/>
          <w:bCs/>
          <w:sz w:val="24"/>
          <w:cs/>
        </w:rPr>
        <w:t>ភាសាខ្មែរ</w:t>
      </w:r>
    </w:p>
    <w:p w14:paraId="033CB317" w14:textId="50745352" w:rsidR="00BA4FC9" w:rsidRPr="00DD5B73" w:rsidRDefault="00D57F22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</w:rPr>
      </w:pPr>
      <w:r w:rsidRPr="00DD5B73">
        <w:rPr>
          <w:rFonts w:ascii="Khmer OS Battambang" w:hAnsi="Khmer OS Battambang" w:cs="Khmer OS Battambang" w:hint="cs"/>
          <w:b/>
          <w:color w:val="000000" w:themeColor="text1"/>
          <w:szCs w:val="22"/>
          <w:cs/>
        </w:rPr>
        <w:t xml:space="preserve">អេង សុវណ្ណឫទ្ធិ (២០១០) ការអភិវឌ្ឍប្រព័ន្ធគ្រប់គ្រងលិខិតរដ្ឋបាល ដោយប្រើប្រាស់កម្មវិធី </w:t>
      </w:r>
      <w:r w:rsidRPr="00DD5B73">
        <w:rPr>
          <w:rFonts w:ascii="Khmer OS Battambang" w:hAnsi="Khmer OS Battambang" w:cs="Khmer OS Battambang"/>
          <w:b/>
          <w:color w:val="000000" w:themeColor="text1"/>
          <w:szCs w:val="22"/>
          <w:lang w:bidi="km-KH"/>
        </w:rPr>
        <w:t xml:space="preserve">Visual </w:t>
      </w:r>
      <w:r w:rsidR="00BA4FC9" w:rsidRPr="00DD5B73">
        <w:rPr>
          <w:rFonts w:ascii="Khmer OS Battambang" w:hAnsi="Khmer OS Battambang" w:cs="Khmer OS Battambang"/>
          <w:color w:val="000000" w:themeColor="text1"/>
          <w:szCs w:val="22"/>
        </w:rPr>
        <w:t>S</w:t>
      </w:r>
      <w:r w:rsidRPr="00DD5B73">
        <w:rPr>
          <w:rFonts w:ascii="Khmer OS Battambang" w:hAnsi="Khmer OS Battambang" w:cs="Khmer OS Battambang"/>
          <w:color w:val="000000" w:themeColor="text1"/>
          <w:szCs w:val="22"/>
        </w:rPr>
        <w:t>tudio.</w:t>
      </w:r>
      <w:r w:rsidR="00BA4FC9" w:rsidRPr="00DD5B73">
        <w:rPr>
          <w:rFonts w:ascii="Khmer OS Battambang" w:hAnsi="Khmer OS Battambang" w:cs="Khmer OS Battambang"/>
          <w:color w:val="000000" w:themeColor="text1"/>
          <w:szCs w:val="22"/>
        </w:rPr>
        <w:t>Net 2005</w:t>
      </w:r>
      <w:r w:rsidR="00BA4FC9" w:rsidRPr="00DD5B73">
        <w:rPr>
          <w:rFonts w:ascii="Khmer OS Battambang" w:hAnsi="Khmer OS Battambang" w:cs="Khmer OS Battambang" w:hint="cs"/>
          <w:color w:val="000000" w:themeColor="text1"/>
          <w:szCs w:val="22"/>
          <w:cs/>
        </w:rPr>
        <w:t xml:space="preserve">និង </w:t>
      </w:r>
      <w:r w:rsidR="00BA4FC9"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Microsoft Access 2003 </w:t>
      </w:r>
    </w:p>
    <w:p w14:paraId="053C1CE9" w14:textId="07720F67" w:rsidR="00981F97" w:rsidRPr="00DD5B73" w:rsidRDefault="001C5DBD" w:rsidP="008461DF">
      <w:pPr>
        <w:pStyle w:val="ListParagraph"/>
        <w:tabs>
          <w:tab w:val="left" w:pos="840"/>
        </w:tabs>
        <w:rPr>
          <w:rFonts w:ascii="Khmer OS Muol Light" w:hAnsi="Khmer OS Muol Light" w:cs="Khmer OS Muol Light"/>
          <w:b/>
          <w:bCs/>
          <w:sz w:val="24"/>
          <w:lang w:bidi="km-KH"/>
        </w:rPr>
      </w:pPr>
      <w:r w:rsidRPr="00DD5B73">
        <w:rPr>
          <w:rFonts w:ascii="Khmer OS Muol Light" w:hAnsi="Khmer OS Muol Light" w:cs="Khmer OS Muol Light"/>
          <w:b/>
          <w:bCs/>
          <w:sz w:val="24"/>
          <w:cs/>
        </w:rPr>
        <w:t>ឯកសារ</w:t>
      </w:r>
      <w:r w:rsidRPr="00DD5B73">
        <w:rPr>
          <w:rFonts w:ascii="Khmer OS Muol Light" w:hAnsi="Khmer OS Muol Light" w:cs="Khmer OS Muol Light" w:hint="cs"/>
          <w:b/>
          <w:bCs/>
          <w:sz w:val="24"/>
          <w:cs/>
        </w:rPr>
        <w:t>ភាសា</w:t>
      </w:r>
      <w:r w:rsidRPr="00DD5B73">
        <w:rPr>
          <w:rFonts w:ascii="Khmer OS Muol Light" w:hAnsi="Khmer OS Muol Light" w:cs="Khmer OS Muol Light" w:hint="cs"/>
          <w:b/>
          <w:bCs/>
          <w:sz w:val="24"/>
          <w:cs/>
          <w:lang w:bidi="km-KH"/>
        </w:rPr>
        <w:t>អង់គ្លេស</w:t>
      </w:r>
    </w:p>
    <w:p w14:paraId="7BD6E81F" w14:textId="392F66ED" w:rsidR="00981F97" w:rsidRPr="00DD5B73" w:rsidRDefault="00981F97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Cs w:val="22"/>
        </w:rPr>
        <w:t>Fred R. McFadden, Jeffrey A, Hoffer, Mary B.(?)n Prescott Modern database Management</w:t>
      </w:r>
    </w:p>
    <w:p w14:paraId="15843BB7" w14:textId="0CF39375" w:rsidR="00981F97" w:rsidRPr="00DD5B73" w:rsidRDefault="00981F97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  <w:cs/>
        </w:rPr>
      </w:pPr>
      <w:r w:rsidRPr="00DD5B73">
        <w:rPr>
          <w:rFonts w:ascii="Khmer OS Battambang" w:hAnsi="Khmer OS Battambang" w:cs="Khmer OS Battambang"/>
          <w:color w:val="000000" w:themeColor="text1"/>
          <w:szCs w:val="22"/>
        </w:rPr>
        <w:t>Gary B. Shelly, Thomas J. Rosenblatt(?)System Analysis and Design 4th Edition</w:t>
      </w:r>
    </w:p>
    <w:p w14:paraId="3FB9DB01" w14:textId="11297D70" w:rsidR="00BA4FC9" w:rsidRPr="00DD5B73" w:rsidRDefault="00BA4FC9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Kenneth </w:t>
      </w:r>
      <w:proofErr w:type="spellStart"/>
      <w:proofErr w:type="gramStart"/>
      <w:r w:rsidRPr="00DD5B73">
        <w:rPr>
          <w:rFonts w:ascii="Khmer OS Battambang" w:hAnsi="Khmer OS Battambang" w:cs="Khmer OS Battambang"/>
          <w:color w:val="000000" w:themeColor="text1"/>
          <w:szCs w:val="22"/>
        </w:rPr>
        <w:t>C.Laudon</w:t>
      </w:r>
      <w:proofErr w:type="spellEnd"/>
      <w:proofErr w:type="gramEnd"/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, Jane </w:t>
      </w:r>
      <w:proofErr w:type="spellStart"/>
      <w:proofErr w:type="gramStart"/>
      <w:r w:rsidRPr="00DD5B73">
        <w:rPr>
          <w:rFonts w:ascii="Khmer OS Battambang" w:hAnsi="Khmer OS Battambang" w:cs="Khmer OS Battambang"/>
          <w:color w:val="000000" w:themeColor="text1"/>
          <w:szCs w:val="22"/>
        </w:rPr>
        <w:t>P.Laudon</w:t>
      </w:r>
      <w:proofErr w:type="spellEnd"/>
      <w:proofErr w:type="gramEnd"/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(?)Management Information System </w:t>
      </w:r>
      <w:r w:rsidRPr="00DD5B73">
        <w:rPr>
          <w:rFonts w:ascii="Khmer OS Battambang" w:hAnsi="Khmer OS Battambang" w:cs="Khmer OS Battambang"/>
          <w:color w:val="000000" w:themeColor="text1"/>
          <w:szCs w:val="22"/>
          <w:cs/>
          <w:lang w:bidi="km-KH"/>
        </w:rPr>
        <w:t>7</w:t>
      </w:r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 </w:t>
      </w:r>
      <w:proofErr w:type="spellStart"/>
      <w:r w:rsidRPr="00DD5B73">
        <w:rPr>
          <w:rFonts w:ascii="Khmer OS Battambang" w:hAnsi="Khmer OS Battambang" w:cs="Khmer OS Battambang"/>
          <w:color w:val="000000" w:themeColor="text1"/>
          <w:szCs w:val="22"/>
        </w:rPr>
        <w:t>th</w:t>
      </w:r>
      <w:proofErr w:type="spellEnd"/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 Edition</w:t>
      </w:r>
    </w:p>
    <w:p w14:paraId="00700563" w14:textId="02DFB6DF" w:rsidR="00981F97" w:rsidRPr="00DD5B73" w:rsidRDefault="00981F97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Cs w:val="22"/>
        </w:rPr>
        <w:t>Jujitsu Learning Media Limited (2000) Database System Design</w:t>
      </w:r>
    </w:p>
    <w:p w14:paraId="796D18D7" w14:textId="386AF9E2" w:rsidR="00BA4FC9" w:rsidRPr="00DD5B73" w:rsidRDefault="00BA4FC9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Cs w:val="22"/>
        </w:rPr>
        <w:t>Jujitsu Learning Media Limited (2000) Database System Design</w:t>
      </w:r>
      <w:r w:rsidR="00981F97" w:rsidRPr="00DD5B73">
        <w:rPr>
          <w:rFonts w:ascii="Khmer OS Battambang" w:hAnsi="Khmer OS Battambang" w:cs="Khmer OS Battambang"/>
          <w:color w:val="000000" w:themeColor="text1"/>
          <w:szCs w:val="22"/>
        </w:rPr>
        <w:t>er</w:t>
      </w:r>
    </w:p>
    <w:p w14:paraId="10621B7D" w14:textId="20EF106B" w:rsidR="00981F97" w:rsidRPr="00DD5B73" w:rsidRDefault="00D060A6" w:rsidP="008461DF">
      <w:pPr>
        <w:tabs>
          <w:tab w:val="left" w:pos="840"/>
        </w:tabs>
        <w:spacing w:before="240" w:after="240" w:line="240" w:lineRule="auto"/>
        <w:ind w:left="360"/>
        <w:rPr>
          <w:rFonts w:ascii="Khmer OS Muol Light" w:hAnsi="Khmer OS Muol Light" w:cs="Khmer OS Muol Light"/>
          <w:b/>
          <w:bCs/>
        </w:rPr>
      </w:pPr>
      <w:r w:rsidRPr="00DD5B73">
        <w:rPr>
          <w:rFonts w:ascii="Khmer OS Muol Light" w:hAnsi="Khmer OS Muol Light" w:cs="Khmer OS Muol Light"/>
          <w:b/>
          <w:bCs/>
        </w:rPr>
        <w:t xml:space="preserve">     </w:t>
      </w:r>
      <w:r w:rsidR="00981F97" w:rsidRPr="00DD5B73">
        <w:rPr>
          <w:rFonts w:ascii="Khmer OS Muol Light" w:hAnsi="Khmer OS Muol Light" w:cs="Khmer OS Muol Light"/>
          <w:b/>
          <w:bCs/>
          <w:cs/>
        </w:rPr>
        <w:t>ឯកសារ</w:t>
      </w:r>
      <w:r w:rsidR="00D837C4" w:rsidRPr="00DD5B73">
        <w:rPr>
          <w:rFonts w:ascii="Khmer OS Muol Light" w:hAnsi="Khmer OS Muol Light" w:cs="Khmer OS Muol Light" w:hint="cs"/>
          <w:b/>
          <w:bCs/>
          <w:cs/>
        </w:rPr>
        <w:t xml:space="preserve">ពី </w:t>
      </w:r>
      <w:r w:rsidR="00981F97" w:rsidRPr="00DD5B73">
        <w:rPr>
          <w:rFonts w:ascii="Khmer OS Muol Light" w:hAnsi="Khmer OS Muol Light" w:cs="Khmer OS Muol Light"/>
          <w:b/>
          <w:bCs/>
        </w:rPr>
        <w:t>Internet</w:t>
      </w:r>
    </w:p>
    <w:p w14:paraId="0ACE73EF" w14:textId="612604C4" w:rsidR="00981F97" w:rsidRPr="00DD5B73" w:rsidRDefault="00981F97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Channel </w:t>
      </w:r>
      <w:proofErr w:type="spellStart"/>
      <w:r w:rsidRPr="00DD5B73">
        <w:rPr>
          <w:rFonts w:ascii="Khmer OS Battambang" w:hAnsi="Khmer OS Battambang" w:cs="Khmer OS Battambang"/>
          <w:color w:val="000000" w:themeColor="text1"/>
          <w:szCs w:val="22"/>
        </w:rPr>
        <w:t>Youtube</w:t>
      </w:r>
      <w:proofErr w:type="spellEnd"/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: DC </w:t>
      </w:r>
      <w:proofErr w:type="spellStart"/>
      <w:r w:rsidRPr="00DD5B73">
        <w:rPr>
          <w:rFonts w:ascii="Khmer OS Battambang" w:hAnsi="Khmer OS Battambang" w:cs="Khmer OS Battambang"/>
          <w:color w:val="000000" w:themeColor="text1"/>
          <w:szCs w:val="22"/>
        </w:rPr>
        <w:t>SoftwareSolution</w:t>
      </w:r>
      <w:proofErr w:type="spellEnd"/>
    </w:p>
    <w:p w14:paraId="0AD601CB" w14:textId="030D9869" w:rsidR="008E3E90" w:rsidRPr="00DD5B73" w:rsidRDefault="008E3E90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Cs w:val="22"/>
        </w:rPr>
        <w:t>Website: Wikipedia the Free Encyclopedia</w:t>
      </w:r>
      <w:r w:rsidR="00D4642A" w:rsidRPr="00DD5B73">
        <w:rPr>
          <w:rFonts w:ascii="Khmer OS Battambang" w:hAnsi="Khmer OS Battambang" w:cs="Khmer OS Battambang"/>
          <w:color w:val="000000" w:themeColor="text1"/>
          <w:szCs w:val="22"/>
        </w:rPr>
        <w:t>(https://en.wikipedia.org/)</w:t>
      </w:r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 </w:t>
      </w:r>
    </w:p>
    <w:p w14:paraId="4627F541" w14:textId="28AE8328" w:rsidR="00D4642A" w:rsidRPr="00DD5B73" w:rsidRDefault="00D4642A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Website: </w:t>
      </w:r>
      <w:r w:rsidRPr="00DD5B73">
        <w:rPr>
          <w:rFonts w:ascii="Khmer OS Battambang" w:hAnsi="Khmer OS Battambang" w:cs="Khmer OS Battambang"/>
          <w:color w:val="000000" w:themeColor="text1"/>
          <w:szCs w:val="22"/>
          <w:lang w:bidi="km-KH"/>
        </w:rPr>
        <w:t>Koun Kodee (http://kounkoder.blogspot.com/2012/03/software.html)</w:t>
      </w:r>
      <w:r w:rsidRPr="00DD5B73">
        <w:rPr>
          <w:rFonts w:ascii="Khmer OS Battambang" w:hAnsi="Khmer OS Battambang" w:cs="Khmer OS Battambang"/>
          <w:color w:val="000000" w:themeColor="text1"/>
          <w:szCs w:val="22"/>
        </w:rPr>
        <w:t xml:space="preserve"> </w:t>
      </w:r>
    </w:p>
    <w:p w14:paraId="00E1EB43" w14:textId="1E0387B6" w:rsidR="00D4642A" w:rsidRPr="00DD5B73" w:rsidRDefault="00DE76AC" w:rsidP="00490B38">
      <w:pPr>
        <w:pStyle w:val="ListParagraph"/>
        <w:numPr>
          <w:ilvl w:val="0"/>
          <w:numId w:val="15"/>
        </w:numPr>
        <w:tabs>
          <w:tab w:val="left" w:pos="840"/>
        </w:tabs>
        <w:spacing w:before="240" w:after="240"/>
        <w:rPr>
          <w:rFonts w:ascii="Khmer OS Battambang" w:hAnsi="Khmer OS Battambang" w:cs="Khmer OS Battambang"/>
          <w:color w:val="000000" w:themeColor="text1"/>
          <w:szCs w:val="22"/>
        </w:rPr>
      </w:pPr>
      <w:r w:rsidRPr="00DD5B73">
        <w:rPr>
          <w:rFonts w:ascii="Khmer OS Battambang" w:hAnsi="Khmer OS Battambang" w:cs="Khmer OS Battambang"/>
          <w:color w:val="000000" w:themeColor="text1"/>
          <w:szCs w:val="22"/>
        </w:rPr>
        <w:t>Website: Stack Overflow (http://stacjoverflow.com)</w:t>
      </w:r>
    </w:p>
    <w:p w14:paraId="57BE7109" w14:textId="3FEDEFA0" w:rsidR="00503D3B" w:rsidRPr="00DD5B73" w:rsidRDefault="00503D3B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color w:val="FF0000"/>
          <w:szCs w:val="22"/>
        </w:rPr>
      </w:pPr>
    </w:p>
    <w:p w14:paraId="260E98E1" w14:textId="190BBBB8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color w:val="FF0000"/>
          <w:szCs w:val="22"/>
        </w:rPr>
      </w:pPr>
    </w:p>
    <w:p w14:paraId="722D3C5C" w14:textId="4C71904E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3BB9D5FB" w14:textId="6352C943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79FFE953" w14:textId="69A71B1F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4AC86BC6" w14:textId="05DB59E8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4B14DDFD" w14:textId="7A952266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4655AE0C" w14:textId="6002DA19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6875E5D1" w14:textId="0DFE82FB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77F39AEA" w14:textId="578B0B00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0C31F2EB" w14:textId="7340D4C5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192F7AA3" w14:textId="77777777" w:rsidR="00574872" w:rsidRPr="00DD5B73" w:rsidRDefault="00574872" w:rsidP="008461DF">
      <w:pPr>
        <w:pStyle w:val="ListParagraph"/>
        <w:tabs>
          <w:tab w:val="left" w:pos="840"/>
        </w:tabs>
        <w:spacing w:before="240" w:after="240"/>
        <w:rPr>
          <w:rFonts w:ascii="Khmer OS Battambang" w:hAnsi="Khmer OS Battambang" w:cs="Khmer OS Battambang"/>
          <w:b/>
          <w:szCs w:val="22"/>
        </w:rPr>
      </w:pPr>
    </w:p>
    <w:p w14:paraId="6EBB07F5" w14:textId="7DD7C3D4" w:rsidR="00566DD1" w:rsidRPr="00DD5B73" w:rsidRDefault="00566DD1" w:rsidP="008461DF">
      <w:pPr>
        <w:tabs>
          <w:tab w:val="left" w:pos="851"/>
        </w:tabs>
        <w:spacing w:line="240" w:lineRule="auto"/>
        <w:jc w:val="center"/>
        <w:rPr>
          <w:rFonts w:ascii="Khmer OS Muol Light" w:hAnsi="Khmer OS Muol Light" w:cs="Khmer OS Muol Light"/>
          <w:b/>
          <w:bCs/>
        </w:rPr>
      </w:pPr>
    </w:p>
    <w:p w14:paraId="7023408B" w14:textId="7318A6D8" w:rsidR="00D837C4" w:rsidRPr="00DD5B73" w:rsidRDefault="00FB359C" w:rsidP="008461DF">
      <w:pPr>
        <w:tabs>
          <w:tab w:val="left" w:pos="851"/>
          <w:tab w:val="left" w:pos="2150"/>
        </w:tabs>
        <w:spacing w:line="240" w:lineRule="auto"/>
        <w:rPr>
          <w:rFonts w:ascii="Khmer OS Muol Light" w:hAnsi="Khmer OS Muol Light" w:cs="Khmer OS Muol Light"/>
          <w:b/>
          <w:bCs/>
          <w:sz w:val="32"/>
          <w:szCs w:val="32"/>
        </w:rPr>
      </w:pPr>
      <w:r w:rsidRPr="00DD5B73">
        <w:rPr>
          <w:rFonts w:ascii="Khmer OS Muol Light" w:hAnsi="Khmer OS Muol Light" w:cs="Khmer OS Muol Light"/>
          <w:b/>
          <w:bCs/>
          <w:sz w:val="32"/>
          <w:szCs w:val="32"/>
        </w:rPr>
        <w:lastRenderedPageBreak/>
        <w:tab/>
      </w:r>
      <w:r w:rsidRPr="00DD5B73">
        <w:rPr>
          <w:rFonts w:ascii="Khmer OS Muol Light" w:hAnsi="Khmer OS Muol Light" w:cs="Khmer OS Muol Light"/>
          <w:b/>
          <w:bCs/>
          <w:sz w:val="32"/>
          <w:szCs w:val="32"/>
        </w:rPr>
        <w:tab/>
      </w:r>
    </w:p>
    <w:p w14:paraId="01C45E23" w14:textId="16345165" w:rsidR="00566DD1" w:rsidRPr="00DD5B73" w:rsidRDefault="00566DD1" w:rsidP="008461DF">
      <w:pPr>
        <w:tabs>
          <w:tab w:val="left" w:pos="851"/>
        </w:tabs>
        <w:spacing w:line="240" w:lineRule="auto"/>
        <w:jc w:val="center"/>
        <w:rPr>
          <w:rFonts w:ascii="Khmer OS Muol Light" w:hAnsi="Khmer OS Muol Light" w:cs="Khmer OS Muol Light"/>
          <w:b/>
          <w:bCs/>
          <w:sz w:val="32"/>
          <w:szCs w:val="32"/>
        </w:rPr>
      </w:pPr>
      <w:r w:rsidRPr="00DD5B73">
        <w:rPr>
          <w:rFonts w:ascii="Khmer OS Muol Light" w:hAnsi="Khmer OS Muol Light" w:cs="Khmer OS Muol Light"/>
          <w:b/>
          <w:bCs/>
          <w:sz w:val="32"/>
          <w:szCs w:val="32"/>
          <w:cs/>
        </w:rPr>
        <w:t>ឧបសម្ព័ន្ធ</w:t>
      </w:r>
    </w:p>
    <w:p w14:paraId="6AEAC4B8" w14:textId="7BA69725" w:rsidR="00FB359C" w:rsidRPr="00DD5B73" w:rsidRDefault="00566DD1" w:rsidP="008461DF">
      <w:pPr>
        <w:tabs>
          <w:tab w:val="left" w:pos="851"/>
        </w:tabs>
        <w:spacing w:after="0" w:line="240" w:lineRule="auto"/>
        <w:rPr>
          <w:rFonts w:ascii="Khmer OS" w:hAnsi="Khmer OS" w:cs="Khmer OS"/>
          <w:szCs w:val="22"/>
        </w:rPr>
      </w:pPr>
      <w:r w:rsidRPr="00DD5B73">
        <w:rPr>
          <w:rFonts w:ascii="Khmer OS" w:hAnsi="Khmer OS" w:cs="Khmer OS" w:hint="cs"/>
          <w:szCs w:val="22"/>
          <w:cs/>
        </w:rPr>
        <w:tab/>
      </w:r>
      <w:r w:rsidR="00FB359C" w:rsidRPr="00DD5B73">
        <w:rPr>
          <w:rFonts w:ascii="Khmer OS Battambang" w:hAnsi="Khmer OS Battambang" w:cs="Khmer OS Battambang"/>
          <w:szCs w:val="22"/>
          <w:cs/>
        </w:rPr>
        <w:t>ឧបសម្ព័ន្ធ ក-លិខិតស្នើសុំ</w:t>
      </w:r>
      <w:r w:rsidR="00FB359C" w:rsidRPr="00DD5B73">
        <w:rPr>
          <w:rFonts w:ascii="Khmer OS Battambang" w:hAnsi="Khmer OS Battambang" w:cs="Khmer OS Battambang" w:hint="cs"/>
          <w:szCs w:val="22"/>
          <w:cs/>
        </w:rPr>
        <w:t>ចុះសិក្សាស្រាវជ្រាវ</w:t>
      </w:r>
    </w:p>
    <w:p w14:paraId="655C1737" w14:textId="6A6A60B0" w:rsidR="00566DD1" w:rsidRPr="00DD5B73" w:rsidRDefault="00FB359C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 w:rsidRPr="00DD5B73">
        <w:rPr>
          <w:rFonts w:ascii="Khmer OS" w:hAnsi="Khmer OS" w:cs="Khmer OS"/>
          <w:szCs w:val="22"/>
        </w:rPr>
        <w:tab/>
      </w:r>
      <w:r w:rsidR="00566DD1" w:rsidRPr="00DD5B73">
        <w:rPr>
          <w:rFonts w:ascii="Khmer OS Battambang" w:hAnsi="Khmer OS Battambang" w:cs="Khmer OS Battambang"/>
          <w:szCs w:val="22"/>
          <w:cs/>
        </w:rPr>
        <w:t xml:space="preserve">ឧបសម្ព័ន្ធ </w:t>
      </w:r>
      <w:r w:rsidRPr="00DD5B73">
        <w:rPr>
          <w:rFonts w:ascii="Khmer OS Battambang" w:hAnsi="Khmer OS Battambang" w:cs="Khmer OS Battambang" w:hint="cs"/>
          <w:szCs w:val="22"/>
          <w:cs/>
        </w:rPr>
        <w:t>ខ</w:t>
      </w:r>
      <w:r w:rsidR="00566DD1" w:rsidRPr="00DD5B73">
        <w:rPr>
          <w:rFonts w:ascii="Khmer OS Battambang" w:hAnsi="Khmer OS Battambang" w:cs="Khmer OS Battambang"/>
          <w:szCs w:val="22"/>
          <w:cs/>
        </w:rPr>
        <w:t>-លិខិតស្នើសុំ</w:t>
      </w:r>
      <w:r w:rsidR="00566DD1" w:rsidRPr="00DD5B73">
        <w:rPr>
          <w:rFonts w:ascii="Khmer OS Battambang" w:hAnsi="Khmer OS Battambang" w:cs="Khmer OS Battambang" w:hint="cs"/>
          <w:szCs w:val="22"/>
          <w:cs/>
        </w:rPr>
        <w:t>ចុះសិក្សាស្រាវជ្រាវ</w:t>
      </w:r>
      <w:r w:rsidR="00566DD1" w:rsidRPr="00DD5B73">
        <w:rPr>
          <w:rFonts w:ascii="Khmer OS Battambang" w:hAnsi="Khmer OS Battambang" w:cs="Khmer OS Battambang"/>
          <w:szCs w:val="22"/>
          <w:cs/>
        </w:rPr>
        <w:t xml:space="preserve"> </w:t>
      </w:r>
    </w:p>
    <w:p w14:paraId="71C1CD3B" w14:textId="0536AB93" w:rsidR="00981F97" w:rsidRPr="00DD5B73" w:rsidRDefault="00981F97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</w:rPr>
        <w:tab/>
      </w:r>
      <w:r w:rsidRPr="00DD5B73">
        <w:rPr>
          <w:rFonts w:ascii="Khmer OS Battambang" w:hAnsi="Khmer OS Battambang" w:cs="Khmer OS Battambang"/>
          <w:szCs w:val="22"/>
          <w:cs/>
        </w:rPr>
        <w:t xml:space="preserve">ឧបសម្ព័ន្ធ </w:t>
      </w:r>
      <w:r w:rsidR="00FB359C" w:rsidRPr="00DD5B73">
        <w:rPr>
          <w:rFonts w:ascii="Khmer OS Battambang" w:hAnsi="Khmer OS Battambang" w:cs="Khmer OS Battambang" w:hint="cs"/>
          <w:szCs w:val="22"/>
          <w:cs/>
        </w:rPr>
        <w:t>គ</w:t>
      </w:r>
      <w:r w:rsidRPr="00DD5B73">
        <w:rPr>
          <w:rFonts w:ascii="Khmer OS Battambang" w:hAnsi="Khmer OS Battambang" w:cs="Khmer OS Battambang"/>
          <w:szCs w:val="22"/>
          <w:cs/>
        </w:rPr>
        <w:t>-</w:t>
      </w:r>
      <w:r w:rsidRPr="00DD5B73">
        <w:rPr>
          <w:rFonts w:ascii="Khmer OS Battambang" w:hAnsi="Khmer OS Battambang" w:cs="Khmer OS Battambang" w:hint="cs"/>
          <w:szCs w:val="22"/>
          <w:cs/>
        </w:rPr>
        <w:t>បញ្ចីឈ្មោះនិស្សិតចុះស្រាវជ្រាវបញ្ចប់ការសិក្សាថ្នាក់ពត៌មានវិទ្យា</w:t>
      </w:r>
    </w:p>
    <w:p w14:paraId="2281CDD5" w14:textId="72FF81C4" w:rsidR="00981F97" w:rsidRPr="00DD5B73" w:rsidRDefault="00981F97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</w:rPr>
        <w:tab/>
      </w:r>
      <w:r w:rsidRPr="00DD5B73">
        <w:rPr>
          <w:rFonts w:ascii="Khmer OS Battambang" w:hAnsi="Khmer OS Battambang" w:cs="Khmer OS Battambang"/>
          <w:szCs w:val="22"/>
          <w:cs/>
        </w:rPr>
        <w:tab/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       ប្រធានបទ </w:t>
      </w:r>
      <w:r w:rsidRPr="00DD5B73">
        <w:rPr>
          <w:rFonts w:ascii="Khmer OS Battambang" w:hAnsi="Khmer OS Battambang" w:cs="Khmer OS Battambang"/>
          <w:szCs w:val="22"/>
        </w:rPr>
        <w:t>“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ប្រព័ន្ធគ្រប់គ្រងបុគ្គលិក </w:t>
      </w:r>
      <w:r w:rsidRPr="00DD5B73">
        <w:rPr>
          <w:rFonts w:ascii="Khmer OS Battambang" w:hAnsi="Khmer OS Battambang" w:cs="Khmer OS Battambang"/>
          <w:szCs w:val="22"/>
        </w:rPr>
        <w:t>R</w:t>
      </w:r>
      <w:r w:rsidR="00AE5118" w:rsidRPr="00DD5B73">
        <w:rPr>
          <w:rFonts w:ascii="Khmer OS Battambang" w:hAnsi="Khmer OS Battambang" w:cs="Khmer OS Battambang"/>
          <w:szCs w:val="22"/>
        </w:rPr>
        <w:t>PITSB</w:t>
      </w:r>
      <w:r w:rsidRPr="00DD5B73">
        <w:rPr>
          <w:rFonts w:ascii="Khmer OS Battambang" w:hAnsi="Khmer OS Battambang" w:cs="Khmer OS Battambang"/>
          <w:szCs w:val="22"/>
        </w:rPr>
        <w:t>”</w:t>
      </w:r>
      <w:r w:rsidRPr="00DD5B73">
        <w:rPr>
          <w:rFonts w:ascii="Khmer OS Battambang" w:hAnsi="Khmer OS Battambang" w:cs="Khmer OS Battambang"/>
          <w:szCs w:val="22"/>
          <w:cs/>
        </w:rPr>
        <w:t xml:space="preserve"> </w:t>
      </w:r>
    </w:p>
    <w:p w14:paraId="2BADC0B5" w14:textId="69E0CBBD" w:rsidR="00D837C4" w:rsidRPr="00DD5B73" w:rsidRDefault="00D837C4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</w:rPr>
        <w:tab/>
        <w:t xml:space="preserve">ឧបសម្ព័ន្ធ </w:t>
      </w:r>
      <w:r w:rsidR="00FB359C" w:rsidRPr="00DD5B73">
        <w:rPr>
          <w:rFonts w:ascii="Khmer OS Battambang" w:hAnsi="Khmer OS Battambang" w:cs="Khmer OS Battambang" w:hint="cs"/>
          <w:szCs w:val="22"/>
          <w:cs/>
        </w:rPr>
        <w:t>ឃ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Cs w:val="22"/>
          <w:cs/>
        </w:rPr>
        <w:t>-</w:t>
      </w:r>
      <w:r w:rsidRPr="00DD5B73">
        <w:rPr>
          <w:rFonts w:ascii="Khmer OS Battambang" w:hAnsi="Khmer OS Battambang" w:cs="Khmer OS Battambang" w:hint="cs"/>
          <w:szCs w:val="22"/>
          <w:cs/>
        </w:rPr>
        <w:t>សកម្មភាពជួបជាមួយគ្រូដឹកនាំ</w:t>
      </w:r>
    </w:p>
    <w:p w14:paraId="31C232A9" w14:textId="237F6DB7" w:rsidR="00D837C4" w:rsidRPr="00DD5B73" w:rsidRDefault="00D837C4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Cs w:val="22"/>
        </w:rPr>
      </w:pPr>
      <w:r w:rsidRPr="00DD5B73">
        <w:rPr>
          <w:rFonts w:ascii="Khmer OS Battambang" w:hAnsi="Khmer OS Battambang" w:cs="Khmer OS Battambang"/>
          <w:szCs w:val="22"/>
          <w:cs/>
        </w:rPr>
        <w:tab/>
        <w:t xml:space="preserve">ឧបសម្ព័ន្ធ </w:t>
      </w:r>
      <w:r w:rsidR="00FB359C" w:rsidRPr="00DD5B73">
        <w:rPr>
          <w:rFonts w:ascii="Khmer OS Battambang" w:hAnsi="Khmer OS Battambang" w:cs="Khmer OS Battambang" w:hint="cs"/>
          <w:szCs w:val="22"/>
          <w:cs/>
        </w:rPr>
        <w:t>ង</w:t>
      </w:r>
      <w:r w:rsidRPr="00DD5B73">
        <w:rPr>
          <w:rFonts w:ascii="Khmer OS Battambang" w:hAnsi="Khmer OS Battambang" w:cs="Khmer OS Battambang" w:hint="cs"/>
          <w:szCs w:val="22"/>
          <w:cs/>
        </w:rPr>
        <w:t xml:space="preserve"> </w:t>
      </w:r>
      <w:r w:rsidRPr="00DD5B73">
        <w:rPr>
          <w:rFonts w:ascii="Khmer OS Battambang" w:hAnsi="Khmer OS Battambang" w:cs="Khmer OS Battambang"/>
          <w:szCs w:val="22"/>
          <w:cs/>
        </w:rPr>
        <w:t>-</w:t>
      </w:r>
      <w:r w:rsidRPr="00DD5B73">
        <w:rPr>
          <w:rFonts w:ascii="Khmer OS Battambang" w:hAnsi="Khmer OS Battambang" w:cs="Khmer OS Battambang" w:hint="cs"/>
          <w:szCs w:val="22"/>
          <w:cs/>
        </w:rPr>
        <w:t>សកម្មភាពជួបសម្ភាសអនុប្រធានការិយាល័យរដ្ឋបាល</w:t>
      </w:r>
    </w:p>
    <w:p w14:paraId="76DA5A2C" w14:textId="77777777" w:rsidR="00D837C4" w:rsidRPr="00DD5B73" w:rsidRDefault="00D837C4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1F914146" w14:textId="77777777" w:rsidR="00981F97" w:rsidRPr="00DD5B73" w:rsidRDefault="00981F97" w:rsidP="008461DF">
      <w:pPr>
        <w:tabs>
          <w:tab w:val="left" w:pos="851"/>
        </w:tabs>
        <w:spacing w:after="0" w:line="240" w:lineRule="auto"/>
        <w:rPr>
          <w:rFonts w:ascii="Khmer OS Battambang" w:hAnsi="Khmer OS Battambang" w:cs="Khmer OS Battambang"/>
          <w:szCs w:val="22"/>
        </w:rPr>
      </w:pPr>
    </w:p>
    <w:p w14:paraId="01A9258C" w14:textId="01B2BF60" w:rsidR="00566DD1" w:rsidRPr="00DD5B73" w:rsidRDefault="00566DD1" w:rsidP="008461DF">
      <w:pPr>
        <w:tabs>
          <w:tab w:val="left" w:pos="851"/>
        </w:tabs>
        <w:spacing w:after="0" w:line="240" w:lineRule="auto"/>
        <w:rPr>
          <w:rFonts w:ascii="Khmer OS Muol" w:hAnsi="Khmer OS Muol" w:cs="Khmer OS Muol"/>
        </w:rPr>
      </w:pPr>
      <w:r w:rsidRPr="00DD5B73">
        <w:rPr>
          <w:rFonts w:ascii="Khmer OS Battambang" w:hAnsi="Khmer OS Battambang" w:cs="Khmer OS Battambang"/>
          <w:szCs w:val="22"/>
          <w:cs/>
        </w:rPr>
        <w:tab/>
      </w:r>
    </w:p>
    <w:p w14:paraId="51120DA7" w14:textId="1E1C18D7" w:rsidR="00566DD1" w:rsidRPr="00DD5B73" w:rsidRDefault="00566DD1" w:rsidP="008461DF">
      <w:pPr>
        <w:tabs>
          <w:tab w:val="left" w:pos="851"/>
        </w:tabs>
        <w:spacing w:after="0" w:line="240" w:lineRule="auto"/>
        <w:rPr>
          <w:rFonts w:ascii="Khmer OS Muol" w:hAnsi="Khmer OS Muol" w:cs="Khmer OS Muol"/>
        </w:rPr>
      </w:pPr>
    </w:p>
    <w:p w14:paraId="3CA29670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447212AA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6742E4A3" w14:textId="34507E6A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0C4A3C1A" w14:textId="0029A574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16F060BA" w14:textId="777C8743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1EBB8AA7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1BC2DC4C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1D8A08DB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53828AB4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521010BA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4D5E9AA4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415F7512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061B182C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587B0149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01ED3B4B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050863B2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2DE56707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54AE4D53" w14:textId="77777777" w:rsidR="00566DD1" w:rsidRPr="00DD5B73" w:rsidRDefault="00566DD1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5A2B34E1" w14:textId="77777777" w:rsidR="0075028B" w:rsidRPr="00DD5B73" w:rsidRDefault="0075028B" w:rsidP="008461DF">
      <w:pPr>
        <w:tabs>
          <w:tab w:val="left" w:pos="851"/>
        </w:tabs>
        <w:spacing w:after="0" w:line="240" w:lineRule="auto"/>
        <w:jc w:val="center"/>
        <w:rPr>
          <w:rFonts w:ascii="Khmer OS Muol" w:hAnsi="Khmer OS Muol" w:cs="Khmer OS Muol"/>
        </w:rPr>
      </w:pPr>
    </w:p>
    <w:p w14:paraId="5BC1E313" w14:textId="71B16E1F" w:rsidR="00EB29A8" w:rsidRDefault="0075028B" w:rsidP="00B05964">
      <w:pPr>
        <w:spacing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DD5B73">
        <w:rPr>
          <w:rFonts w:ascii="Times New Roman" w:hAnsi="Times New Roman" w:cs="Times New Roman"/>
          <w:sz w:val="48"/>
          <w:szCs w:val="48"/>
        </w:rPr>
        <w:t>Source Code</w:t>
      </w:r>
    </w:p>
    <w:p w14:paraId="540F5094" w14:textId="77777777" w:rsidR="00B05964" w:rsidRPr="00CA1710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CA1710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1.LoginForm</w:t>
      </w:r>
    </w:p>
    <w:p w14:paraId="6A9331D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LoginForm</w:t>
      </w:r>
      <w:proofErr w:type="spellEnd"/>
    </w:p>
    <w:p w14:paraId="2BEB79B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3A94A4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1094709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' This call is required by the designer.</w:t>
      </w:r>
    </w:p>
    <w:p w14:paraId="29B0646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InitializeComponent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F081CC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2543FC7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' Add any initialization after the </w:t>
      </w:r>
      <w:proofErr w:type="spellStart"/>
      <w:proofErr w:type="gramStart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InitializeComponent</w:t>
      </w:r>
      <w:proofErr w:type="spell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) call.</w:t>
      </w:r>
    </w:p>
    <w:p w14:paraId="3C385D4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.FormBorderStyle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FormBorderStyle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.None</w:t>
      </w:r>
      <w:proofErr w:type="spellEnd"/>
    </w:p>
    <w:p w14:paraId="595F720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3DA5DB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1EE81AC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Button2_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Click(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Handles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btnExit.Click</w:t>
      </w:r>
      <w:proofErr w:type="spellEnd"/>
    </w:p>
    <w:p w14:paraId="4957922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.Close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F8F419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5D4A3C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799D277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Button1_Click_1(sender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Handles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btnLogin.Click</w:t>
      </w:r>
      <w:proofErr w:type="spellEnd"/>
    </w:p>
    <w:p w14:paraId="1D01112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CheckField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4CFC9D5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User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.CheckLogin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txtUserName.Text.Trim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(),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txtPassWord.Text.Trim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())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122C58E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MainForm.Visible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True</w:t>
      </w:r>
    </w:p>
    <w:p w14:paraId="4A5BC1B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.Hide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D23E9A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25C80A9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MessageBox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.Show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ឈ្មោះអ្នកប្រើប្រាស់ ឬ ពាក្យសម្ងាត់មិនត្រឹមត្រូវទេ"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ការព្រមាន"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MessageBoxButtons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.OK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MessageBoxIcon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.Warning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64AB83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txtUserName.Focus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B89F7C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76F2CF4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5C05BB2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62EA304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CheckField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Boolean</w:t>
      </w:r>
    </w:p>
    <w:p w14:paraId="4D4AA42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txtUserName.Text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4387506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MessageBox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.Show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សូមបញ្ចូលឈ្មោះអ្នកប្រើប្រាស់"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ការព្រមាន"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MessageBoxButtons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.OK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MessageBoxIcon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.Warning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923F45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txtUserName.Focus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36118D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False</w:t>
      </w:r>
    </w:p>
    <w:p w14:paraId="2F0330F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287A88C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txtPassWord.Text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7FDD858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MessageBox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.Show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សូមបញ្ចូលពាក្យសម្ងាត់"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ការព្រមាន"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MessageBoxButtons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.OK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MessageBoxIcon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.Warning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059042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txtPassWord.Focus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2004FB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False</w:t>
      </w:r>
    </w:p>
    <w:p w14:paraId="00FEDE5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4CA4BF0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True</w:t>
      </w:r>
    </w:p>
    <w:p w14:paraId="6740EF9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41356CA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3996C80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688430D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btnShowHide_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Click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Handles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btnShowHide.Click</w:t>
      </w:r>
      <w:proofErr w:type="spellEnd"/>
    </w:p>
    <w:p w14:paraId="3253B8A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txtPassWord.UseSystemPasswordChar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True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50E07A4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txtPassWord.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UseSystemPasswordChar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False</w:t>
      </w:r>
    </w:p>
    <w:p w14:paraId="4EBF967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btnShowHide.IconChar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FontAwesome.Sharp.</w:t>
      </w:r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IconChar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.EyeSlash</w:t>
      </w:r>
      <w:proofErr w:type="spellEnd"/>
      <w:proofErr w:type="gramEnd"/>
    </w:p>
    <w:p w14:paraId="26FC0E3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2EB9927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txtPassWord.UseSystemPasswordChar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True</w:t>
      </w:r>
    </w:p>
    <w:p w14:paraId="2035CF0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btnShowHide.IconChar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FontAwesome.Sharp.</w:t>
      </w:r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IconChar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.Eye</w:t>
      </w:r>
      <w:proofErr w:type="spellEnd"/>
      <w:proofErr w:type="gramEnd"/>
    </w:p>
    <w:p w14:paraId="4B55196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1ABCBC5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593393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0C06CF5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btnClose_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Click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Handles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btnClose.Click</w:t>
      </w:r>
      <w:proofErr w:type="spellEnd"/>
    </w:p>
    <w:p w14:paraId="7C4E218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.Close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C6A780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B8BF2A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42E97E8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12A9184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txtPassWord_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KeyDown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KeyEventArgs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Handles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txtPassWord.KeyDown</w:t>
      </w:r>
      <w:proofErr w:type="spellEnd"/>
    </w:p>
    <w:p w14:paraId="7C153DF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e.KeyCode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Keys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.Enter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55F66B2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btnLogin.PerformClick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97A2D0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0F1D7E2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97D11CD" w14:textId="77777777" w:rsidR="00B05964" w:rsidRPr="00D07DBA" w:rsidRDefault="00B05964" w:rsidP="00B05964">
      <w:pPr>
        <w:spacing w:after="120"/>
        <w:rPr>
          <w:rFonts w:ascii="Consolas" w:hAnsi="Consolas"/>
          <w:color w:val="0000FF"/>
          <w:sz w:val="20"/>
          <w:szCs w:val="20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4E20E6CC" w14:textId="77777777" w:rsidR="00B05964" w:rsidRPr="00CA1710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CA1710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2.MainForm</w:t>
      </w:r>
    </w:p>
    <w:p w14:paraId="5F430D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FontAwesome.Sharp</w:t>
      </w:r>
      <w:proofErr w:type="spellEnd"/>
    </w:p>
    <w:p w14:paraId="2A728EC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MainForm</w:t>
      </w:r>
      <w:proofErr w:type="spellEnd"/>
    </w:p>
    <w:p w14:paraId="07DD66C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IconButton</w:t>
      </w:r>
      <w:proofErr w:type="spellEnd"/>
    </w:p>
    <w:p w14:paraId="53BDAAE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leftBorderBtn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</w:t>
      </w:r>
    </w:p>
    <w:p w14:paraId="2E513C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currentChildForm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Form</w:t>
      </w:r>
    </w:p>
    <w:p w14:paraId="7D8ACE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login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</w:p>
    <w:p w14:paraId="511809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'Constructor</w:t>
      </w:r>
    </w:p>
    <w:p w14:paraId="223AFF1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C59D8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This call is required by the designer.</w:t>
      </w:r>
    </w:p>
    <w:p w14:paraId="2DDCEF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FE592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52B7F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'Add any initialization after the </w:t>
      </w:r>
      <w:proofErr w:type="spellStart"/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>) call.</w:t>
      </w:r>
    </w:p>
    <w:p w14:paraId="20CAFDA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Me.FormBorderStyle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FormBorderStyle.None</w:t>
      </w:r>
      <w:proofErr w:type="spellEnd"/>
    </w:p>
    <w:p w14:paraId="2672C1A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leftBorderBtn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Panel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B7CA59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leftBorderBtn.Size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Size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btnReport.Height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7E8B3D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panelMenu.Controls.Add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leftBorderBtn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5475AB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Me.DoubleBuffered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2D6F75F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Me.MaximizedBounds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Screen.FromHandle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Me.Handle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WorkingArea</w:t>
      </w:r>
      <w:proofErr w:type="spellEnd"/>
      <w:proofErr w:type="gramEnd"/>
    </w:p>
    <w:p w14:paraId="280C947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test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LoginForm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LoginForm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5A955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login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test.ShowDialog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C42046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lbUsername.Text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lbUsername.Tag.ToString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User.userName</w:t>
      </w:r>
      <w:proofErr w:type="spellEnd"/>
    </w:p>
    <w:p w14:paraId="1BAF31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B0E4FB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Activatebutton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senderBtn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customColor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Color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F14DB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senderBtn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IsNot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E3583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DisableButton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61337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CType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senderBtn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IconButton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A4F79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currentBtn.BackColor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ThemeColor.ChangeColorBrightness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customColor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0.7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5F503C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currentBtn.ForeColor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ThemeColor.ChangeColorBrightness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customColor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0.5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39EF9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currentBtn.IconColor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ThemeColor.ChangeColorBrightness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customColor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0.5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4C943C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currentBtn.Font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Font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currentBtn.Font.FontFamily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12.0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FontStyle.Bold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83A17B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panelMenu.Width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7AD7D7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currentBtn.ImageAlign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ContentAlignment.MiddleRight</w:t>
      </w:r>
      <w:proofErr w:type="spellEnd"/>
    </w:p>
    <w:p w14:paraId="45B2DC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currentBtn.Padding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Padding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9C203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2FAE5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E53B2E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'Left Border</w:t>
      </w:r>
    </w:p>
    <w:p w14:paraId="3C0320C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leftBorderBtn.BackColor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customColor</w:t>
      </w:r>
      <w:proofErr w:type="spellEnd"/>
    </w:p>
    <w:p w14:paraId="5F0D82D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leftBorderBtn.Location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Point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currentBtn.Location.Y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460E7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leftBorderBtn.Visible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34A261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leftBorderBtn.BringToFront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48CFC4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FB747D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'Current Form Icon</w:t>
      </w:r>
    </w:p>
    <w:p w14:paraId="754B322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IconCurrentForm.IconChar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currentBtn.IconChar</w:t>
      </w:r>
      <w:proofErr w:type="spellEnd"/>
    </w:p>
    <w:p w14:paraId="60D1085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IconCurrentForm.IconColor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ThemeColor.ChangeColorBrightness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customColor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0.5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E3904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'Current Form Title</w:t>
      </w:r>
    </w:p>
    <w:p w14:paraId="7C607E1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lbFormTitle.Text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LTrim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currentBtn.Tag.ToString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CD22E3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middle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panelTitlebar.Size.Width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/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lbFormTitle.Size.Width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/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4643E98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lbFormTitle.Location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Point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middle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lbFormTitle.Location.Y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663531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B783C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EAE3B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D361BA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DisableButton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FD06BE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IsNot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9C75A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currentBtn.BackColor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ThemeColor.menuBackColor</w:t>
      </w:r>
      <w:proofErr w:type="spellEnd"/>
    </w:p>
    <w:p w14:paraId="7FF2351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currentBtn.ForeColor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Color.Gainsboro</w:t>
      </w:r>
      <w:proofErr w:type="spellEnd"/>
    </w:p>
    <w:p w14:paraId="09EAD6E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currentBtn.IconColor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Color.Gainsboro</w:t>
      </w:r>
      <w:proofErr w:type="spellEnd"/>
    </w:p>
    <w:p w14:paraId="1142E3A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currentBtn.Font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Font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currentBtn.Font.FontFamily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10.0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FontStyle.Bold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E23B2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currentBtn.ImageAlign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ContentAlignment.MiddleLeft</w:t>
      </w:r>
      <w:proofErr w:type="spellEnd"/>
    </w:p>
    <w:p w14:paraId="4A92A4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currentBtn.Padding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Padding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6AB7A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panelMenu.Width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B7A33A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currentBtn.ImageAlign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ContentAlignment.MiddleCenter</w:t>
      </w:r>
      <w:proofErr w:type="spellEnd"/>
    </w:p>
    <w:p w14:paraId="0A1CC03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C071EC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8348A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2B1C13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84E32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'Open Child Form</w:t>
      </w:r>
    </w:p>
    <w:p w14:paraId="4AFCB19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OpenChildForm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childForm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Form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B357A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currentChildForm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IsNot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DB58E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currentChildForm.Close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9165D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A19C2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currentChildForm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childForm</w:t>
      </w:r>
      <w:proofErr w:type="spellEnd"/>
    </w:p>
    <w:p w14:paraId="2935CC6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childForm.TopLevel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0FF066C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childForm.FormBorderStyle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FormBorderStyle.None</w:t>
      </w:r>
      <w:proofErr w:type="spellEnd"/>
    </w:p>
    <w:p w14:paraId="14A40A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childForm.Dock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DockStyle.Fill</w:t>
      </w:r>
      <w:proofErr w:type="spellEnd"/>
    </w:p>
    <w:p w14:paraId="742671E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panelChildForm.Controls.Add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1EC8E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panelChildForm.Tag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= 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childForm</w:t>
      </w:r>
      <w:proofErr w:type="spellEnd"/>
    </w:p>
    <w:p w14:paraId="6B2F06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childForm.BringToFront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62850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childForm.Show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3A1DF8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40922E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D8C97C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Reset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5A6F53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DisableButton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11B50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leftBorderBtn.Visible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7FF8677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IconCurrentForm.IconChar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IconChar.Home</w:t>
      </w:r>
      <w:proofErr w:type="spellEnd"/>
    </w:p>
    <w:p w14:paraId="77A5747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IconCurrentForm.IconColor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Color.Gainsboro</w:t>
      </w:r>
      <w:proofErr w:type="spellEnd"/>
    </w:p>
    <w:p w14:paraId="2172541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lbFormTitle.Text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"Home"</w:t>
      </w:r>
    </w:p>
    <w:p w14:paraId="3A110C9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B1CB79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7BC520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EA2E00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BtnDashboard_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btnDashboard.Click</w:t>
      </w:r>
      <w:proofErr w:type="spellEnd"/>
    </w:p>
    <w:p w14:paraId="797878E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Activatebutton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ThemeColor.DashboardColor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DC411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OpenChildForm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DashboardForm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05F1D99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A34694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BtnStudent_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btnRegister.Click</w:t>
      </w:r>
      <w:proofErr w:type="spellEnd"/>
    </w:p>
    <w:p w14:paraId="37B81F0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Activatebutton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ThemeColor.activeColor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D8A9BD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OpenChildForm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39897A9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A3009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FE3CB7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btnClose_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10255A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Application.Exit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19D8A7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3D5CF2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C77B49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btnCourse_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btnCourse.Click</w:t>
      </w:r>
      <w:proofErr w:type="spellEnd"/>
    </w:p>
    <w:p w14:paraId="6757485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Activatebutton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ThemeColor.activeColor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A7F77D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OpenChildForm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2724DA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BF196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E1F7D3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btnTeacher_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btnTeacher.Click</w:t>
      </w:r>
      <w:proofErr w:type="spellEnd"/>
    </w:p>
    <w:p w14:paraId="691247E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Activatebutton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ThemeColor.activeColor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D5DE6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OpenChildForm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TeachersForm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164E645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86C81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59EA31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btnStudent_Click_1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btnStudent.Click</w:t>
      </w:r>
      <w:proofErr w:type="spellEnd"/>
    </w:p>
    <w:p w14:paraId="41E3700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Activatebutton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ThemeColor.activeColor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D4D07F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OpenChildForm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1F36952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C03A7A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3442A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btnClass_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btnClass.Click</w:t>
      </w:r>
      <w:proofErr w:type="spellEnd"/>
    </w:p>
    <w:p w14:paraId="690E3A3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Activatebutton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ThemeColor.activeColor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1DD50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OpenChildForm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CourseForm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0269893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5C122E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D6596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btnClose_Click_1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btnClose.Click</w:t>
      </w:r>
      <w:proofErr w:type="spellEnd"/>
    </w:p>
    <w:p w14:paraId="3D57D4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Application.Exit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D6DCD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85EB5F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477C8D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btnMin_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btnMin.Click</w:t>
      </w:r>
      <w:proofErr w:type="spellEnd"/>
    </w:p>
    <w:p w14:paraId="12604F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Me.WindowState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FormWindowState.Minimized</w:t>
      </w:r>
      <w:proofErr w:type="spellEnd"/>
    </w:p>
    <w:p w14:paraId="13E121D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EDC16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C63FE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MainForm_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MyBase.Load</w:t>
      </w:r>
      <w:proofErr w:type="spellEnd"/>
    </w:p>
    <w:p w14:paraId="431461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login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FE97B9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Application.Exit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B38360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67CF43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btnDashboard.PerformClick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2B1EE1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F0802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14E5B2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btnReport_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btnReport.Click</w:t>
      </w:r>
      <w:proofErr w:type="spellEnd"/>
    </w:p>
    <w:p w14:paraId="560B02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Activatebutton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ThemeColor.activeColor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F7303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OpenChildForm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7A68EF2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6ABCD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7FEB2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btnAbout_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btnAbout.Click</w:t>
      </w:r>
      <w:proofErr w:type="spellEnd"/>
    </w:p>
    <w:p w14:paraId="71008F4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Activatebutton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sender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ThemeColor.activeColor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D84B3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OpenChildForm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AboutSystemForm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26DC0F8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34CCA57" w14:textId="77777777" w:rsidR="00B05964" w:rsidRPr="00E3063B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13FB6810" w14:textId="77777777" w:rsidR="00B05964" w:rsidRPr="00CA1710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highlight w:val="white"/>
        </w:rPr>
      </w:pPr>
      <w:r w:rsidRPr="00CA1710">
        <w:rPr>
          <w:rFonts w:ascii="Consolas" w:hAnsi="Consolas"/>
          <w:b/>
          <w:bCs/>
          <w:color w:val="000000" w:themeColor="text1"/>
          <w:highlight w:val="white"/>
        </w:rPr>
        <w:t>3.DashboardForm</w:t>
      </w:r>
    </w:p>
    <w:p w14:paraId="2ED3FC5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System.Windows.Forms.DataVisualization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.Charting</w:t>
      </w:r>
      <w:proofErr w:type="spellEnd"/>
    </w:p>
    <w:p w14:paraId="158456D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Guna.UI2.WinForms</w:t>
      </w:r>
    </w:p>
    <w:p w14:paraId="1105648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16ED8B3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DashboardForm</w:t>
      </w:r>
      <w:proofErr w:type="spellEnd"/>
    </w:p>
    <w:p w14:paraId="3203B65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dashboard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Dashboard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37637B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7945203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DashboardForm_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Load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Handles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MyBase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.Load</w:t>
      </w:r>
      <w:proofErr w:type="spellEnd"/>
    </w:p>
    <w:p w14:paraId="6BF257B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lbTotalStudnet.Text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dashboard.totalStudent.ToString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B1BF10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lbCompleteStudent.Text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dashboard.completeStudent.ToString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9FB7D6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lbTotalClass.Text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dashboard.totalCourse</w:t>
      </w:r>
      <w:proofErr w:type="spellEnd"/>
      <w:proofErr w:type="gramEnd"/>
    </w:p>
    <w:p w14:paraId="1005BD2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lbCompleteClass.Text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dashboard.completeCourse</w:t>
      </w:r>
      <w:proofErr w:type="spellEnd"/>
      <w:proofErr w:type="gramEnd"/>
    </w:p>
    <w:p w14:paraId="4736E6A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lbTotalTeacher.Text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dashboard.totalTeacher</w:t>
      </w:r>
      <w:proofErr w:type="spellEnd"/>
      <w:proofErr w:type="gramEnd"/>
    </w:p>
    <w:p w14:paraId="203C3C5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lbTotalCourse.Text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dashboard.TotalSubject</w:t>
      </w:r>
      <w:proofErr w:type="spellEnd"/>
      <w:proofErr w:type="gramEnd"/>
    </w:p>
    <w:p w14:paraId="41E37FA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'Insert Data to chart</w:t>
      </w:r>
    </w:p>
    <w:p w14:paraId="4FA48C9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StudentChart.DataSource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dashboard.CourseList</w:t>
      </w:r>
      <w:proofErr w:type="spellEnd"/>
      <w:proofErr w:type="gramEnd"/>
    </w:p>
    <w:p w14:paraId="76B2912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StudentChart.Series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XValueMember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"Key"</w:t>
      </w:r>
    </w:p>
    <w:p w14:paraId="3B76D77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StudentChart.Series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YValueMembers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"Value"</w:t>
      </w:r>
    </w:p>
    <w:p w14:paraId="5934AB7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StudentChart.DataBind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4A41AF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StudentChart.Legends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CustomItems.Clear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6ABBB9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CourseChart.DataSource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dashboard.SubjectList</w:t>
      </w:r>
      <w:proofErr w:type="spellEnd"/>
      <w:proofErr w:type="gramEnd"/>
    </w:p>
    <w:p w14:paraId="75496B3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CourseChart.Series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XValueMember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"Key"</w:t>
      </w:r>
    </w:p>
    <w:p w14:paraId="1CA346D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CourseChart.Series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YValueMembers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"Value"</w:t>
      </w:r>
    </w:p>
    <w:p w14:paraId="3EE19DE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CourseChart.DataBind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07404D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2DEB202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'Insert Data </w:t>
      </w:r>
      <w:proofErr w:type="gramStart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To</w:t>
      </w:r>
      <w:proofErr w:type="gram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 DG </w:t>
      </w:r>
      <w:proofErr w:type="spellStart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CourseCoomingSoon</w:t>
      </w:r>
      <w:proofErr w:type="spellEnd"/>
    </w:p>
    <w:p w14:paraId="303D1C8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CoomingCouseList.DataSource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dashboard.CourseCoomingSoon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37B84B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With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CoomingCouseList</w:t>
      </w:r>
      <w:proofErr w:type="spellEnd"/>
    </w:p>
    <w:p w14:paraId="24A0148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60</w:t>
      </w:r>
    </w:p>
    <w:p w14:paraId="2C3FB4D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"Nº"</w:t>
      </w:r>
    </w:p>
    <w:p w14:paraId="230A62D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607FBDA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1F9BBC2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150</w:t>
      </w:r>
    </w:p>
    <w:p w14:paraId="348E3A7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មុខវិជ្ជា"</w:t>
      </w:r>
    </w:p>
    <w:p w14:paraId="4F661C0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1B4E443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.MiddleLeft</w:t>
      </w:r>
      <w:proofErr w:type="spellEnd"/>
    </w:p>
    <w:p w14:paraId="249B95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100</w:t>
      </w:r>
    </w:p>
    <w:p w14:paraId="7FBA671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ថ្ងៃចូលរៀន"</w:t>
      </w:r>
    </w:p>
    <w:p w14:paraId="2D127E5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3986332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6C659E6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90</w:t>
      </w:r>
    </w:p>
    <w:p w14:paraId="117A046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សិស្សសរុប"</w:t>
      </w:r>
    </w:p>
    <w:p w14:paraId="11086F9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0BADAAD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2080537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With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'Insert Data </w:t>
      </w:r>
      <w:proofErr w:type="gramStart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To</w:t>
      </w:r>
      <w:proofErr w:type="gram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 DG </w:t>
      </w:r>
      <w:proofErr w:type="spellStart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CourseCoomingSoon</w:t>
      </w:r>
      <w:proofErr w:type="spellEnd"/>
    </w:p>
    <w:p w14:paraId="760F207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dgSubjectList.DataSource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dashboard.GetSubjectList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D5DA1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With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dgSubjectList</w:t>
      </w:r>
      <w:proofErr w:type="spellEnd"/>
    </w:p>
    <w:p w14:paraId="4C14A88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80</w:t>
      </w:r>
    </w:p>
    <w:p w14:paraId="4F91732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លេខកូដ"</w:t>
      </w:r>
    </w:p>
    <w:p w14:paraId="19FC20B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787F31F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42ACC0C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170</w:t>
      </w:r>
    </w:p>
    <w:p w14:paraId="786B4E8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មុខវិជ្ជា"</w:t>
      </w:r>
    </w:p>
    <w:p w14:paraId="47AF930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35A7C68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.MiddleLeft</w:t>
      </w:r>
      <w:proofErr w:type="spellEnd"/>
    </w:p>
    <w:p w14:paraId="0077631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100</w:t>
      </w:r>
    </w:p>
    <w:p w14:paraId="7F201D9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វគ្គសិក្សាសរុប"</w:t>
      </w:r>
    </w:p>
    <w:p w14:paraId="0E1D618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1833A50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104FCD3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90</w:t>
      </w:r>
    </w:p>
    <w:p w14:paraId="6080D3F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បានបញ្ចប់"</w:t>
      </w:r>
    </w:p>
    <w:p w14:paraId="4950261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22D1E9C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6A02D56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90</w:t>
      </w:r>
    </w:p>
    <w:p w14:paraId="09C0D2C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សិស្សសរុប"</w:t>
      </w:r>
    </w:p>
    <w:p w14:paraId="45626B9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6BC6572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.Columns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330A17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With</w:t>
      </w:r>
    </w:p>
    <w:p w14:paraId="253D535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3CB3652F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493D8C79" w14:textId="77777777" w:rsidR="00B05964" w:rsidRPr="00D07DBA" w:rsidRDefault="00B05964" w:rsidP="00B05964">
      <w:pPr>
        <w:shd w:val="clear" w:color="auto" w:fill="FFFFFF"/>
        <w:rPr>
          <w:rFonts w:ascii="Consolas" w:eastAsia="Times New Roman" w:hAnsi="Consolas"/>
          <w:color w:val="000000"/>
          <w:sz w:val="20"/>
          <w:szCs w:val="20"/>
        </w:rPr>
      </w:pPr>
      <w:r w:rsidRPr="00CA1710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4.RegisterForm</w:t>
      </w:r>
      <w:r w:rsidRPr="00D07DBA"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  <w:br/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System.Data.OleDb</w:t>
      </w:r>
      <w:proofErr w:type="spellEnd"/>
      <w:proofErr w:type="gramEnd"/>
    </w:p>
    <w:p w14:paraId="5942D3F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System.Data.SqlTypes</w:t>
      </w:r>
      <w:proofErr w:type="spellEnd"/>
      <w:proofErr w:type="gramEnd"/>
    </w:p>
    <w:p w14:paraId="73CAE56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System.IO</w:t>
      </w:r>
    </w:p>
    <w:p w14:paraId="49CE7F9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CrystalDecisions.CrystalReports.Engine</w:t>
      </w:r>
      <w:proofErr w:type="spellEnd"/>
      <w:proofErr w:type="gramEnd"/>
    </w:p>
    <w:p w14:paraId="1202D86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CrystalDecisions.Shared</w:t>
      </w:r>
      <w:proofErr w:type="spellEnd"/>
    </w:p>
    <w:p w14:paraId="1234682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Guna.UI2.WinForms</w:t>
      </w:r>
    </w:p>
    <w:p w14:paraId="7F8D0C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Microsoft.SqlServer</w:t>
      </w:r>
      <w:proofErr w:type="spellEnd"/>
    </w:p>
    <w:p w14:paraId="612233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RegisterForm</w:t>
      </w:r>
      <w:proofErr w:type="spellEnd"/>
    </w:p>
    <w:p w14:paraId="782610C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register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75F59D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500697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7EECFC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FA614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This call is required by the designer.</w:t>
      </w:r>
    </w:p>
    <w:p w14:paraId="715B51B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75ADF6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43856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 Add any initialization after the </w:t>
      </w:r>
      <w:proofErr w:type="spellStart"/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>) call.</w:t>
      </w:r>
    </w:p>
    <w:p w14:paraId="105AF9D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GetCbSubject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D2F6D5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F81AF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"\Images\default.png"</w:t>
      </w:r>
    </w:p>
    <w:p w14:paraId="5D42B44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30AC9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FCFFFF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99AA2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C69714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register.GetRegisterData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142AC0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73816A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DCA7E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C601E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E8EED9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C3EB4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btnChooseImage_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btnChooseImage.Click</w:t>
      </w:r>
      <w:proofErr w:type="spellEnd"/>
    </w:p>
    <w:p w14:paraId="5CAF722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OpenPic.Filter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"Image Files|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*.jpg;*.jpeg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;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*.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png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;*.bmp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</w:p>
    <w:p w14:paraId="51BA8F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OpenPic.Title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"Select a Picture"</w:t>
      </w:r>
    </w:p>
    <w:p w14:paraId="7D237CC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OpenPic.InitialDirectory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Environment.GetFolderPath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Environment.SpecialFolder.MyPictures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575DD5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OpenPic.ShowDialog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DialogResult.OK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5B93B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filePath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OpenPic.FileName</w:t>
      </w:r>
      <w:proofErr w:type="spellEnd"/>
    </w:p>
    <w:p w14:paraId="4E3548B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filePath</w:t>
      </w:r>
      <w:proofErr w:type="spellEnd"/>
    </w:p>
    <w:p w14:paraId="6D32FE1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84A133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CCF150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F67237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2C81EE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255CD1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</w:p>
    <w:p w14:paraId="10A906E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F79A95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961A8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សូមបញ្ចូលឈ្មោះសិស្ស"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"Warning"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297628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txtKhName.Focus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4AC8D4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AB466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5BA41A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57679B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សូមបញ្ចូលឈ្មោះឡាតាំងរបស់សិស្ស"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"Warning"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D2842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txtEngName.Focus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C8F5D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0312C9A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2CED7E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43C557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សូមជ្រើសរើសអាស័យដ្ឋាន"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"Warning"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9A688D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cbAddress.Focus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4DC8C8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4C07EA8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6BC8A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A2A1F5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result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តើអ្នកសិស្សមិនមានលេខទូរស័ព្ទមែនទេ"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"Warning"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MessageBoxButtons.YesNo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D01B28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result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DialogResult.No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52C033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txtPhone.Focus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48565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7CA3E71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6E4A3A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9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C6769A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សូមបញ្ចូលលេខទូរស័ព្ទដែលត្រឹមត្រូវ"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"Warning"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64C1A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txtPhone.Focus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09454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65715F1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95AAE0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txtPay.Text.Length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txtPay.Text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6D3423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សូមបញ្ចូលចំនួនទឹកប្រាក់ដែលសិស្សបង់"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"Warning"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1A04B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txtPay.Focus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D8F129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4C98FE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3A2C20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25FB2F7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30597B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3EFDD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CheckValidation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</w:p>
    <w:p w14:paraId="54159D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if the student has already registered for the Course</w:t>
      </w:r>
    </w:p>
    <w:p w14:paraId="5C59BC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register.student.id</w:t>
      </w:r>
    </w:p>
    <w:p w14:paraId="79A589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register.course.ID</w:t>
      </w:r>
    </w:p>
    <w:p w14:paraId="5E8ABCB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"SELECT 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COUNT(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*)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tblRegister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WHERE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StudentID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= @StudentID AND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CourseID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= @CourseID"</w:t>
      </w:r>
    </w:p>
    <w:p w14:paraId="0B775A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7CEA0B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StudentID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9B9B0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CourseID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3B326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register.OpenConnection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AD097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cmd.ExecuteScalar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1F57F4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register.CloseConnection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C42601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96D439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សូមអភ័យទោសសិស្សឈ្មោះ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 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ចានចុះឈ្មោះវគ្គសិក្សានេះរូចហើយ"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"Warning"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FC6237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0F4C38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A0DE7D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'Check if the </w:t>
      </w:r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Student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has already Other at this Schedule</w:t>
      </w:r>
    </w:p>
    <w:p w14:paraId="0283FCA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scheduleQuery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"SELECT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Count(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*) </w:t>
      </w:r>
    </w:p>
    <w:p w14:paraId="1C80222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tblCourse.ID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tblRegister.CourseID</w:t>
      </w:r>
      <w:proofErr w:type="spellEnd"/>
    </w:p>
    <w:p w14:paraId="7AAC093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(((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tblRegister.StudentID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)=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@StudentID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tblCourse.StatusID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)=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@ScheduleID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"</w:t>
      </w:r>
    </w:p>
    <w:p w14:paraId="34E97C6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scheduleQuery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7C5699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StudentID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143A13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ScheduleID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.scheduleID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A8CCC9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register.OpenConnection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690AD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cmd.ExecuteScalar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37662E6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60F4A8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សូមអភ័យទោសសិស្សឈ្មោះ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 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ចានចុះឈ្មោះវេនសិក្សានេះរូចហើយ"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"Warning"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3AC36A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30BA65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9E0A3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39F97F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33903A0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'Save Image and 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reture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the path</w:t>
      </w:r>
    </w:p>
    <w:p w14:paraId="3F0E511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SaveImageAndReturnPath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</w:p>
    <w:p w14:paraId="2348DA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Path.GetFileName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"default.png"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CE245F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</w:p>
    <w:p w14:paraId="4FA310B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DC5EDB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D3E45A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source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</w:p>
    <w:p w14:paraId="0902D0E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imagesDir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Path.Combine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"Images"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C15722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destination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Path.Combine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imagesDir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Path.GetFileName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source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6DC9378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B633A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Try</w:t>
      </w:r>
    </w:p>
    <w:p w14:paraId="08D8D26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Directory.Exists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imagesDir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10C31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Directory.CreateDirectory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imagesDir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BE424A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A5E95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9A2BF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FileCopy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source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destination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3AB0D7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destination</w:t>
      </w:r>
    </w:p>
    <w:p w14:paraId="74308AE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Catch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ex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Exception</w:t>
      </w:r>
    </w:p>
    <w:p w14:paraId="054DF01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"Failed to copy image: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ex.Message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9FFE43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08E3E21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Try</w:t>
      </w:r>
    </w:p>
    <w:p w14:paraId="29661FD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4DE15D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9C7B13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GetCbSubject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CE5A10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BindingSource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register.GetSubjectList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05F8FE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cbCourse.DisplayMember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"Key"</w:t>
      </w:r>
    </w:p>
    <w:p w14:paraId="1D1FEB7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cbCourse.ValueMember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"Value"</w:t>
      </w:r>
    </w:p>
    <w:p w14:paraId="6C98A1D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Set to the last item</w:t>
      </w:r>
    </w:p>
    <w:p w14:paraId="3686D4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DA499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E8FECE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addressData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GetAddressData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2800C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addressData.Add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ជ្រើសរើសខេត្ត"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56C2EE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addressData</w:t>
      </w:r>
      <w:proofErr w:type="spellEnd"/>
    </w:p>
    <w:p w14:paraId="7250AB7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1BCFA42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7D8C8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SelectedIndexChanged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cbCourse.SelectedIndexChanged</w:t>
      </w:r>
      <w:proofErr w:type="spellEnd"/>
    </w:p>
    <w:p w14:paraId="229964A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Integer.TryParse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1B6654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7D5756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AA2A35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Integer.Parse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C6241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cbTime.Enabled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10725C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0E428C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A08ADA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9FAE3E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SubjectID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90678B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BindingSource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register.GetTimeList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8514C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subject.GetSubjectByID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1DFBDE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txtPrice.Text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subject.basePrice.ToString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"F2"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F853A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cbTime.DisplayMember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"Key"</w:t>
      </w:r>
    </w:p>
    <w:p w14:paraId="0529176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cbTime.ValueMember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"Value"</w:t>
      </w:r>
    </w:p>
    <w:p w14:paraId="14739D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3268D58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cbTime.Enabled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7AD530C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FBC2E3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14690A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btnRegister_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btnRegister.Click</w:t>
      </w:r>
      <w:proofErr w:type="spellEnd"/>
    </w:p>
    <w:p w14:paraId="1B2772B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'Step </w:t>
      </w:r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1 :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Check Field   </w:t>
      </w:r>
    </w:p>
    <w:p w14:paraId="5368A47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07ADF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34EC2C8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3753D3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</w:t>
      </w:r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if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don't Choose Student </w:t>
      </w:r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From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List Thus Create a new student </w:t>
      </w:r>
    </w:p>
    <w:p w14:paraId="23BB33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register.student.id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String.Empty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FA887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AddStudent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SaveImageAndReturnPath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5F66980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DE40FA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'Assign Course Data to Register</w:t>
      </w:r>
    </w:p>
    <w:p w14:paraId="313946D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GetCourseByID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7D5FA9E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Student Duplicate Course or Schedule</w:t>
      </w:r>
    </w:p>
    <w:p w14:paraId="5A05F0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CheckValidation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0DB4EC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686AFC9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B6A13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Price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Convert.ToDecimal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txtPrice.Text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F821C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Dis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Convert.ToInt16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D7B2C1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register.discount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Price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*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Dis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/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100.0</w:t>
      </w:r>
    </w:p>
    <w:p w14:paraId="1958250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amount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Decimal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Decimal.Parse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txtAmount.Text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5909AB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unpaid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Decimal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amount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Convert.ToDecimal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txtPay.Text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78C21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'Step </w:t>
      </w:r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2 :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Create Register</w:t>
      </w:r>
    </w:p>
    <w:p w14:paraId="55FDFA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register.RegisterStudent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B71A2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register.payment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NewPayment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register.registerID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amount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unpaid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'Create Payment</w:t>
      </w:r>
    </w:p>
    <w:p w14:paraId="216198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'Print Invoice</w:t>
      </w:r>
    </w:p>
    <w:p w14:paraId="3822263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ExportAndShow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1207C1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'Step 4 Display Data</w:t>
      </w:r>
    </w:p>
    <w:p w14:paraId="264591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5E9650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register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5D5BA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btnClear.PerformClick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3645F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CB02B6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D7EFF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SelectedIndexChanged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cbTime.SelectedIndexChanged</w:t>
      </w:r>
      <w:proofErr w:type="spellEnd"/>
    </w:p>
    <w:p w14:paraId="3C28BB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19FE8D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6EB4194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E3ABA3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E05E9D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43E93A4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56E30E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cbTime.SelectedValue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F55F5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2FAD11C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D8FCE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GetCourseByID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30E332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room.room</w:t>
      </w:r>
      <w:proofErr w:type="spellEnd"/>
      <w:proofErr w:type="gramEnd"/>
    </w:p>
    <w:p w14:paraId="170354A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txtPrice.Text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subject.basePrice.ToString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"F2"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5D2FB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txtAmount.Text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subject.basePrice.ToString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"F2"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A0596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"0"</w:t>
      </w:r>
    </w:p>
    <w:p w14:paraId="0360863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txtPay.Text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subject.basePrice.ToString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"F2"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90A85D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3BE2F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2310E8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Each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col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In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DataGridView1.Columns</w:t>
      </w:r>
    </w:p>
    <w:p w14:paraId="2F07206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col.SortMode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DataGridViewColumnSortMode.NotSortable</w:t>
      </w:r>
      <w:proofErr w:type="spellEnd"/>
    </w:p>
    <w:p w14:paraId="3F7283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</w:p>
    <w:p w14:paraId="273A40A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</w:t>
      </w:r>
    </w:p>
    <w:p w14:paraId="00CE3D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ColumnHeadersHeight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40</w:t>
      </w:r>
    </w:p>
    <w:p w14:paraId="032A73F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ID column width</w:t>
      </w:r>
    </w:p>
    <w:p w14:paraId="0EB0379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1951147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DefaultCellStyle.Format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"000"</w:t>
      </w:r>
    </w:p>
    <w:p w14:paraId="568B40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Course Name column width</w:t>
      </w:r>
    </w:p>
    <w:p w14:paraId="3728363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Description column width</w:t>
      </w:r>
    </w:p>
    <w:p w14:paraId="1CB41C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Description column width</w:t>
      </w:r>
    </w:p>
    <w:p w14:paraId="44B9B36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2325765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6F3A2A0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256BCF8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340608E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លេខកូដ"</w:t>
      </w:r>
    </w:p>
    <w:p w14:paraId="66902DA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វគ្គសិក្សា"</w:t>
      </w:r>
    </w:p>
    <w:p w14:paraId="44335DA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គ្រូបង្រៀន"</w:t>
      </w:r>
    </w:p>
    <w:p w14:paraId="019D3D5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ថ្ងៃចូលរៀន"</w:t>
      </w:r>
    </w:p>
    <w:p w14:paraId="084712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វេនសិក្សា"</w:t>
      </w:r>
    </w:p>
    <w:p w14:paraId="29A6B83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បន្ទប់រៀន"</w:t>
      </w:r>
    </w:p>
    <w:p w14:paraId="7BF646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សិស្សសរុប"</w:t>
      </w:r>
    </w:p>
    <w:p w14:paraId="320317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3B967F0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1793AD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177D44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ClearSelection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BB7648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</w:p>
    <w:p w14:paraId="0598D28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2D1816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PanelListShow_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Paint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PaintEventArgs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PanelListShow.Paint</w:t>
      </w:r>
      <w:proofErr w:type="spellEnd"/>
    </w:p>
    <w:p w14:paraId="4A5EFA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8AF95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317137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TextChanged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dtpDob.TextChanged</w:t>
      </w:r>
      <w:proofErr w:type="spellEnd"/>
    </w:p>
    <w:p w14:paraId="6753885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input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dtpDob.Text.Replace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"/"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Remove existing slashes</w:t>
      </w:r>
    </w:p>
    <w:p w14:paraId="0AA1401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AndAlso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724F38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input.Insert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"/"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Add slash after day</w:t>
      </w:r>
    </w:p>
    <w:p w14:paraId="0F9F19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dtpDob.SelectionStart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Move cursor to end</w:t>
      </w:r>
    </w:p>
    <w:p w14:paraId="65A1F1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0B5103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input.Insert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"/"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Insert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"/"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Add slash after month</w:t>
      </w:r>
    </w:p>
    <w:p w14:paraId="0D3B03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dtpDob.SelectionStart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Move cursor to end</w:t>
      </w:r>
    </w:p>
    <w:p w14:paraId="2BFCDF4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F0E6E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7A3987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A1CFB1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Leave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dtpDob.Leave</w:t>
      </w:r>
      <w:proofErr w:type="spellEnd"/>
    </w:p>
    <w:p w14:paraId="34D8EC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inputDate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</w:t>
      </w:r>
      <w:proofErr w:type="spellEnd"/>
    </w:p>
    <w:p w14:paraId="00FCB4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DateTime.TryParse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inputDate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9B1751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inputDate.ToString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7E5D1E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36B2EC3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91D4E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4452BD8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53D31F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សូមបញ្ចូលថ្ងៃខែឆ្នាំកំណើតរបស់សិស្ស"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បញ្ចូលទិន្ន័យមិនត្រឹមត្រូវ"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7B3AA3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12963B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87396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55F94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EC8C4E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736D30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btnClear.Click</w:t>
      </w:r>
      <w:proofErr w:type="spellEnd"/>
    </w:p>
    <w:p w14:paraId="7D4A3F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txtKhName.Clear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47140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txtEngName.Clear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7CEBAA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"0"</w:t>
      </w:r>
    </w:p>
    <w:p w14:paraId="40DC7B6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txtPay.Clear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5760D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txtPhone.Clear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CF9A26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txtAmount.Text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"0"</w:t>
      </w:r>
    </w:p>
    <w:p w14:paraId="0FD984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txtPrice.Text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"0"</w:t>
      </w:r>
    </w:p>
    <w:p w14:paraId="26CD0A4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dtpDob.Clear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31131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65A4A2D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7807D3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5F477EE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54DB35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78A854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cbTime.Enabled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6CCD9D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"\Images\default.png"</w:t>
      </w:r>
    </w:p>
    <w:p w14:paraId="271FF5E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register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029F7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50FE11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D3A49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TextChanged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txtDis.TextChanged</w:t>
      </w:r>
      <w:proofErr w:type="spellEnd"/>
    </w:p>
    <w:p w14:paraId="0034DEE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75716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32F9F4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A17073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Decimal</w:t>
      </w:r>
    </w:p>
    <w:p w14:paraId="207CC24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String.Empty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D34FD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</w:p>
    <w:p w14:paraId="24F762D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41971BC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D11AD6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Decimal.TryParse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dis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dis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dis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A36624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សូមបញ្ចូលភាគរយបញ្ចុះតម្លៃអោយបានត្រឹមត្រូវ!!!"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បញ្ចូលទិន្ន័យមិនត្រឹមត្រូវ"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363E13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txtDis.Focus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9C36B5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txtDis.SelectAll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8F904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741D49B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2A156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amount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Decimal</w:t>
      </w:r>
    </w:p>
    <w:p w14:paraId="227504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price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Decimal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Decimal.Parse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txtPrice.Text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E3E372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amount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price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price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*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dis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/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100.0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Ensures decimal division</w:t>
      </w:r>
    </w:p>
    <w:p w14:paraId="33D6974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txtAmount.Text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amount.ToString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"F2"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Formats output as 2 decimal places</w:t>
      </w:r>
    </w:p>
    <w:p w14:paraId="4A765C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amount.ToString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"F2"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9D9C9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301BB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48BB28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btnChooseStudent_Click_1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btnChooseStudent.Click</w:t>
      </w:r>
      <w:proofErr w:type="spellEnd"/>
    </w:p>
    <w:p w14:paraId="1E4CA4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student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StudentList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D4FE34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student.ShowDialog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CCFAC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46253EB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DE3D1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student.student</w:t>
      </w:r>
      <w:proofErr w:type="spellEnd"/>
      <w:proofErr w:type="gramEnd"/>
    </w:p>
    <w:p w14:paraId="47DFEEE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.khName</w:t>
      </w:r>
      <w:proofErr w:type="spellEnd"/>
    </w:p>
    <w:p w14:paraId="74DDD00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.engName</w:t>
      </w:r>
      <w:proofErr w:type="spellEnd"/>
    </w:p>
    <w:p w14:paraId="7C82F69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.phone</w:t>
      </w:r>
      <w:proofErr w:type="spellEnd"/>
    </w:p>
    <w:p w14:paraId="473AA22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.gender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F6B54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.DateOfBirth.ToString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397DA1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396DD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.picture</w:t>
      </w:r>
      <w:proofErr w:type="spellEnd"/>
    </w:p>
    <w:p w14:paraId="3DB6B1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4C7DD4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ExportAndShow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280A41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</w:t>
      </w:r>
      <w:proofErr w:type="spellEnd"/>
    </w:p>
    <w:p w14:paraId="3C23E22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"Report\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Invoice.rpt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7A76C7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num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Convert.ToInt16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register.payment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.paymentID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CF93F4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PaymentID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num.ToString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"0000"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00FDD1D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khName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.khName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46855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.engName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19BC69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01EF06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.phone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DFA6C1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7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register.registerID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B11E78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9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subject.Subject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8EB13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8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subject.basePrice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D518B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register.payment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.amount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C5076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register.payment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.unpaid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5DEBA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.startDate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CB434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GetSchedule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4846B9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rdReport.SetParameterValue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room.room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C4AFD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rdReport.PrintOptions.PaperSize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PaperSize.PaperA4</w:t>
      </w:r>
    </w:p>
    <w:p w14:paraId="43F36A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"\Export\Invoices"</w:t>
      </w:r>
    </w:p>
    <w:p w14:paraId="6C5181C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Directory.Exists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DEDDD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Directory.CreateDirectory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94A24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C5C464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register.student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"_"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Date.Now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"dd-MMM-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".pdf"</w:t>
      </w:r>
    </w:p>
    <w:p w14:paraId="6B009B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rdReport.ExportToDisk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ExportFormatType.PortableDocFormat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15302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Process.Start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886BE6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4444C2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SearchData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txtSearch.TextChanged</w:t>
      </w:r>
      <w:proofErr w:type="spellEnd"/>
    </w:p>
    <w:p w14:paraId="6B29D42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EBD86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07E4B43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BE2E7F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"SELECT tblCourse.ID,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tblTeacher.EngName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tblCourse.StartDate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tblSchedule.Schedule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tblRoom.Room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(Select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COUNT(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*) FROM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WHERE tblCourse.ID =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tblRegister.CourseID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) As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TotalStudent</w:t>
      </w:r>
      <w:proofErr w:type="spellEnd"/>
    </w:p>
    <w:p w14:paraId="7AE8DE5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tblSchedule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tblRoom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tblCourseStatus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tblCourseStatus.ID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tblCourse.StatusID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tblSubject.ID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tblCourse.SubjectID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tblRoom.ID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tblCourse.RoomID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tblSchedule.ID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tblCourse.ScheduleID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tblTeacher.ID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tblCourse.TeacherID</w:t>
      </w:r>
      <w:proofErr w:type="spellEnd"/>
    </w:p>
    <w:p w14:paraId="52A6AF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tblCourse.StatusID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@subject</w:t>
      </w:r>
    </w:p>
    <w:p w14:paraId="5F96AB3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Order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By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tblCourse.ID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"</w:t>
      </w:r>
    </w:p>
    <w:p w14:paraId="323426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subject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5B0AA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358A06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"@subject"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subject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B1CF5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register.ExecuteQuery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11424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CD5795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49BB0A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3D3DDA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RegisterForm_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MyBase.Load</w:t>
      </w:r>
      <w:proofErr w:type="spellEnd"/>
    </w:p>
    <w:p w14:paraId="61EBA00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startup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2767A54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E3D7CF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CellDoubleClick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DataGridViewCellEventArgs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DataGridView1.CellDoubleClick</w:t>
      </w:r>
    </w:p>
    <w:p w14:paraId="27F03BE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DataGridView1.SelectedRows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Value</w:t>
      </w:r>
      <w:proofErr w:type="gramEnd"/>
    </w:p>
    <w:p w14:paraId="4637699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.GetCourseByID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6DA505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cbCourse.FindStringExact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subject.Subject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0492A4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cbTime.FindStringExact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register.course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.GetSchedule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1E84F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83BA35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2F6614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Leave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txtDis.Leave</w:t>
      </w:r>
      <w:proofErr w:type="spellEnd"/>
    </w:p>
    <w:p w14:paraId="10FDBEE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1905D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txtDis.Text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"0"</w:t>
      </w:r>
    </w:p>
    <w:p w14:paraId="4A4EDF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EDEC78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39A030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671F93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SearchData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txtSearch.TextChanged</w:t>
      </w:r>
      <w:proofErr w:type="spellEnd"/>
    </w:p>
    <w:p w14:paraId="6D732B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650B46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126FE9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00188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Button1_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Button1.Click</w:t>
      </w:r>
    </w:p>
    <w:p w14:paraId="75DE5F5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txtSearch.Clear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EFC08A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5E41713" w14:textId="77777777" w:rsidR="00B05964" w:rsidRPr="00CA1710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2A562738" w14:textId="77777777" w:rsidR="00B05964" w:rsidRPr="00CA1710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CA1710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5.TeacherForm</w:t>
      </w:r>
    </w:p>
    <w:p w14:paraId="462B57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System.Data.OleDb</w:t>
      </w:r>
      <w:proofErr w:type="spellEnd"/>
      <w:proofErr w:type="gramEnd"/>
    </w:p>
    <w:p w14:paraId="07D13F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lastRenderedPageBreak/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System.IO</w:t>
      </w:r>
    </w:p>
    <w:p w14:paraId="018C754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47B024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TeachersForm</w:t>
      </w:r>
      <w:proofErr w:type="spellEnd"/>
    </w:p>
    <w:p w14:paraId="7E13121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teacher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Teacher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CA9FF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60C7A81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688C99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8AB29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This call is required by the designer.</w:t>
      </w:r>
    </w:p>
    <w:p w14:paraId="4957BC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5F2DE5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14774B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 Add any initialization after the </w:t>
      </w:r>
      <w:proofErr w:type="spellStart"/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>) call.</w:t>
      </w:r>
    </w:p>
    <w:p w14:paraId="7D5629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D8A13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50DFE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'Display all teachers in 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DataGridView</w:t>
      </w:r>
      <w:proofErr w:type="spellEnd"/>
    </w:p>
    <w:p w14:paraId="64D6852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4BE9D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teacher.GetTeacherData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FBD83D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47864F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9C5391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E2CAC8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User Input</w:t>
      </w:r>
    </w:p>
    <w:p w14:paraId="62E4A51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</w:p>
    <w:p w14:paraId="789D631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</w:p>
    <w:p w14:paraId="48EED1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engName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CE06B7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Gender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cbGender.Text</w:t>
      </w:r>
      <w:proofErr w:type="spellEnd"/>
    </w:p>
    <w:p w14:paraId="18885F3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DoB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Convert.ToDateTime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2B8D1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740D7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Phone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1DA577E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Email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txtEmail.Text.Trim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FF4904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Validate inputs</w:t>
      </w:r>
    </w:p>
    <w:p w14:paraId="144F238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khName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B13772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 គោត្តនាម នាម"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"Validation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4CF87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8800D6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engName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38DF69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 ឈ្មោះឡាតាំង"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"Validation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83ABD9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40888B3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Gender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152C29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សូមជ្រើសភេទ"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"Validation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F00A28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0667F6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DoB.ToString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D60B91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សូមបញ្ចូលថ្ងៃខែឆ្មាំកំណើត."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"Validation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2AAA93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482B4DD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Address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0572D2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សូមបញ្ជូលអាស័យដ្ឋាន"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"Validation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B6BA2B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1B4DD16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Phone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Phone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367E3C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សូមបញ្ចូលលេខទូរស័ព្ទ"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"Validation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39AA8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2F30DB7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Email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Email.Contains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06070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 xml:space="preserve">សូមបញ្ចូល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Email"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"Validation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EC8932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3FC2F36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50168C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121D97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145B10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4898D4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DataGridView1.CellClick</w:t>
      </w:r>
    </w:p>
    <w:p w14:paraId="2BFED13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9ABEED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03F65DC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D77C96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teacterID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DataGridView1.CurrentRow.Cells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177613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teacher.GetTeacherByID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teacterID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7D4912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teacher.KhName</w:t>
      </w:r>
      <w:proofErr w:type="spellEnd"/>
      <w:proofErr w:type="gramEnd"/>
    </w:p>
    <w:p w14:paraId="20D2048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teacher.EngName</w:t>
      </w:r>
      <w:proofErr w:type="spellEnd"/>
      <w:proofErr w:type="gramEnd"/>
    </w:p>
    <w:p w14:paraId="340463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teacher.Address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77257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teacher.DoB.ToString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8A3B68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teacher.Phone</w:t>
      </w:r>
      <w:proofErr w:type="spellEnd"/>
      <w:proofErr w:type="gramEnd"/>
    </w:p>
    <w:p w14:paraId="6B9F13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teacher.Gender</w:t>
      </w:r>
      <w:proofErr w:type="spellEnd"/>
      <w:proofErr w:type="gramEnd"/>
    </w:p>
    <w:p w14:paraId="50B9B6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txtEmail.Text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teacher.Email</w:t>
      </w:r>
      <w:proofErr w:type="spellEnd"/>
      <w:proofErr w:type="gramEnd"/>
    </w:p>
    <w:p w14:paraId="7F8F04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teacher.Picture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CB4999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teacher.Picture</w:t>
      </w:r>
      <w:proofErr w:type="spellEnd"/>
      <w:proofErr w:type="gramEnd"/>
    </w:p>
    <w:p w14:paraId="277486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3C4A5EC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"\Images\default.png"</w:t>
      </w:r>
    </w:p>
    <w:p w14:paraId="0C22DA6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02065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5EE238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BD65C9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btnChooseImage_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btnChooseImage.Click</w:t>
      </w:r>
      <w:proofErr w:type="spellEnd"/>
    </w:p>
    <w:p w14:paraId="69AA150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OpenPic.Filter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"Image Files|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*.jpg;*.jpeg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;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*.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png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;*.bmp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</w:p>
    <w:p w14:paraId="3CF636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OpenPic.Title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"Select a Picture"</w:t>
      </w:r>
    </w:p>
    <w:p w14:paraId="4C8C9E6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OpenPic.InitialDirectory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Environment.GetFolderPath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Environment.SpecialFolder.MyPictures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9A69FA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OpenPic.ShowDialog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DialogResult.OK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846A9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filePath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OpenPic.FileName</w:t>
      </w:r>
      <w:proofErr w:type="spellEnd"/>
    </w:p>
    <w:p w14:paraId="69EBD2F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filePath</w:t>
      </w:r>
      <w:proofErr w:type="spellEnd"/>
    </w:p>
    <w:p w14:paraId="170842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2E6C95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AC618F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CB8B53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DataGridView1.Columns.Count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7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50BDD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</w:t>
      </w:r>
    </w:p>
    <w:p w14:paraId="432F54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លេខកូដ"</w:t>
      </w:r>
    </w:p>
    <w:p w14:paraId="09C46D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100</w:t>
      </w:r>
    </w:p>
    <w:p w14:paraId="4F972E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75E3EF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DefaultCellStyle.Format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"000"</w:t>
      </w:r>
    </w:p>
    <w:p w14:paraId="446F04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</w:p>
    <w:p w14:paraId="72138E0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គោត្តនាម នាម"</w:t>
      </w:r>
    </w:p>
    <w:p w14:paraId="733BB3C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</w:p>
    <w:p w14:paraId="546D87A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ឈ្មោះឡាតាំង"</w:t>
      </w:r>
    </w:p>
    <w:p w14:paraId="08F902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53DB3E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ថ្ងៃខែឆ្នាំកំណើត"</w:t>
      </w:r>
    </w:p>
    <w:p w14:paraId="1CF4343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5F836E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5024CD8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អាស័យដ្ឋាន"</w:t>
      </w:r>
    </w:p>
    <w:p w14:paraId="2EED1F8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</w:p>
    <w:p w14:paraId="59DEC74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"Email"</w:t>
      </w:r>
    </w:p>
    <w:p w14:paraId="528F845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66D616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លេខទូរស័ព្ទ"</w:t>
      </w:r>
    </w:p>
    <w:p w14:paraId="3E23DBA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DataGridViewContentAlignment.MiddleLeft</w:t>
      </w:r>
      <w:proofErr w:type="spellEnd"/>
    </w:p>
    <w:p w14:paraId="00AF4E0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</w:p>
    <w:p w14:paraId="6051DF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To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DataGridView1.Rows.Count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400393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Mod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4337E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Alternate row color</w:t>
      </w:r>
    </w:p>
    <w:p w14:paraId="26950F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3F9229C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558C5B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9A5562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Each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col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In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DataGridView1.Columns</w:t>
      </w:r>
    </w:p>
    <w:p w14:paraId="76E695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col.SortMode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DataGridViewColumnSortMode.NotSortable</w:t>
      </w:r>
      <w:proofErr w:type="spellEnd"/>
    </w:p>
    <w:p w14:paraId="06FF0AC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</w:p>
    <w:p w14:paraId="014C62B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</w:p>
    <w:p w14:paraId="6A73965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F5C5B1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DataGridView1.ClearSelection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52000A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7C541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btnAdd.Click</w:t>
      </w:r>
      <w:proofErr w:type="spellEnd"/>
    </w:p>
    <w:p w14:paraId="65693F9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Panel2.Visible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11B93D5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"\Images\default.png"</w:t>
      </w:r>
    </w:p>
    <w:p w14:paraId="0A727F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btnAddNew.Visible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6586D6D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00EDC87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D30FB9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B3183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btnEdit.Click</w:t>
      </w:r>
      <w:proofErr w:type="spellEnd"/>
    </w:p>
    <w:p w14:paraId="558397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452C8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66E061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91BA63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</w:p>
    <w:p w14:paraId="44C533A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teacher.KhName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C5B37B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3274CA6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585E5B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teacher.EngName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CC9EF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2A0060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B7F820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Convert.ToDateTime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teacher.DoB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5ACE16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244FD4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58CBA0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teacher.Address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2C9E1B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35E5A3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5BBFE1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teacher.Phone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80FA29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6ADDDD8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C87D6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teacher.Gender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230C2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03B505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29A41C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txtEmail.Text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teacher.Email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2DB50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32BD87A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C0A7B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9346A3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មិនមានការផ្លាស់ប្តូរទេ។"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"No Changes"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MessageBoxIcon.Information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ADB53F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2B31D7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224DAA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teacher.KhName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</w:p>
    <w:p w14:paraId="4AE54F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teacher.EngName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A304D3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teacher.DoB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Convert.ToDateTime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A0FFF9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teacher.Address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2CE1D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teacher.Phone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85A0D4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teacher.Gender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cbGender.Text</w:t>
      </w:r>
      <w:proofErr w:type="spellEnd"/>
    </w:p>
    <w:p w14:paraId="11BD15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teacher.Email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txtEmail.Text.Trim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1DFEB5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teacher.Picture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</w:p>
    <w:p w14:paraId="4F77AE3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teacher.UpdateTeacher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D6479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2831E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B38562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B4ECA5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btnAddNew_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btnAddNew.Click</w:t>
      </w:r>
      <w:proofErr w:type="spellEnd"/>
    </w:p>
    <w:p w14:paraId="68B5958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936CDD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66836A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5A998F9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teacher.KhName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</w:p>
    <w:p w14:paraId="5026343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teacher.EngName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4AE5A8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teacher.DoB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Convert.ToDateTime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FD3D5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teacher.Address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cbAddress.Text</w:t>
      </w:r>
      <w:proofErr w:type="spellEnd"/>
    </w:p>
    <w:p w14:paraId="4CB2248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teacher.Phone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93136F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teacher.Gender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cbGender.Text</w:t>
      </w:r>
      <w:proofErr w:type="spellEnd"/>
    </w:p>
    <w:p w14:paraId="2017C58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teacher.Email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txtEmail.Text.Trim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B02A8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teacher.Picture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SaveImageAndReturnPath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FFA02F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teacher.AddTeacher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551726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09FF3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35E933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E4241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SaveImageAndReturnPath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</w:p>
    <w:p w14:paraId="4EDB999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Path.GetFileName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"default.png"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9A139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</w:p>
    <w:p w14:paraId="191AAF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FDB6B9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FBA5F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source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</w:p>
    <w:p w14:paraId="7BDDA3E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imagesDir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Path.Combine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"Images"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0E6C7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destination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Path.Combine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imagesDir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Path.GetFileName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source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307B15D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D010D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Try</w:t>
      </w:r>
    </w:p>
    <w:p w14:paraId="2C78884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Directory.Exists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imagesDir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70FE23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Directory.CreateDirectory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imagesDir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766C94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D4371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F69A9C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FileCopy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source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destination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3A36E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destination</w:t>
      </w:r>
    </w:p>
    <w:p w14:paraId="0FD2B5E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Catch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ex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Exception</w:t>
      </w:r>
    </w:p>
    <w:p w14:paraId="21987E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"Failed to copy image: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ex.Message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2337DE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3C72373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Try</w:t>
      </w:r>
    </w:p>
    <w:p w14:paraId="04BD6EF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725774E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btnCancel_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btnCancel.Click</w:t>
      </w:r>
      <w:proofErr w:type="spellEnd"/>
    </w:p>
    <w:p w14:paraId="202C234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Panel2.Visible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852032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5D50D1E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00907A3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41AE0CF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4D3335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txtEmail.Text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4095343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cbGender.SelectedText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3700325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DateTime.Now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D97F4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"\Images\default.png"</w:t>
      </w:r>
    </w:p>
    <w:p w14:paraId="69940AC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btnAddNew.Visible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6F6DC57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13D2BE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2CA87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MouseClick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MouseEventArgs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DataGridView1.MouseClick</w:t>
      </w:r>
    </w:p>
    <w:p w14:paraId="2EAFA0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menu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ContextMenuStrip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2A0193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menu.Font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Font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"Khmer OS System"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2F3448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លម្អិត"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ShowDetails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99956D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កែប្រែ"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EditClass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AA682D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លុប"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DeleteCourse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0F6B6F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3D51B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e.Button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MouseButtons.Right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19C83C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hit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DataGridView.HitTestInfo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DataGridView1.HitTest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e.X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e.Y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C7728E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hit.RowIndex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268083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hit.RowIndex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C0F327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teacher.GetTeacherByID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E0EEF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menu.Show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DataGridView1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e.Location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E04AC8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45B6ED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2B8FA7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D6E5D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DeleteCourse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E1763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DialogResult.Yes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តើអ្នកពិតជាចង់លុប គ្រូបង្រៀនឈ្មោះ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teacher.KhName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 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នេះ មែនទេ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?"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"Confirm Delete"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MessageBoxButtons.YesNo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MessageBoxIcon.Question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26293D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teacher.DeleteTeacher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teacher.TeacherID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ACE26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1A5DB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2F4C3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2F3B91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B10290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601E5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ShowDetails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1BD0DE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detailForm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TeacherDetail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teacher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CCAF2C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detailForm.ShowDialog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0D11F1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detailForm.Dispose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11A3129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80E200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0EE69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EditClass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54C9B3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Panel2.Visible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06EBF1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teacher.KhName</w:t>
      </w:r>
      <w:proofErr w:type="spellEnd"/>
      <w:proofErr w:type="gramEnd"/>
    </w:p>
    <w:p w14:paraId="24A5A83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teacher.EngName</w:t>
      </w:r>
      <w:proofErr w:type="spellEnd"/>
      <w:proofErr w:type="gramEnd"/>
    </w:p>
    <w:p w14:paraId="0232330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teacher.Address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ADD25A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teacher.Phone</w:t>
      </w:r>
      <w:proofErr w:type="spellEnd"/>
      <w:proofErr w:type="gramEnd"/>
    </w:p>
    <w:p w14:paraId="70F97C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teacher.DoB.ToString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E2100F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teacher.Gender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32EC97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txtEmail.Text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teacher.Email</w:t>
      </w:r>
      <w:proofErr w:type="spellEnd"/>
      <w:proofErr w:type="gramEnd"/>
    </w:p>
    <w:p w14:paraId="74F49E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picTeacher.ImageLocation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teacher.Picture</w:t>
      </w:r>
      <w:proofErr w:type="spellEnd"/>
      <w:proofErr w:type="gramEnd"/>
    </w:p>
    <w:p w14:paraId="676C73C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46A3A9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btnAddNew.Visible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0F9E59E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8EAAC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DDA724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06038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SearchData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cbSearchAddress.SelectedIndexChanged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txtSearch.TextChanged</w:t>
      </w:r>
      <w:proofErr w:type="spellEnd"/>
    </w:p>
    <w:p w14:paraId="365EFE6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552C5A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03758AC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F590E5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"SELECT tblTeacher.ID,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tblTeacher.KhName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AS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KhmerName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tblTeacher.EngName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AS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EnglishName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tblTeacher.DOB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AS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DateOfBirth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</w:p>
    <w:p w14:paraId="26870B1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    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tblTeacher.Address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PlaceOfBirth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tblTeacher.Email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tblTeacher.Phone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</w:t>
      </w:r>
      <w:proofErr w:type="spellEnd"/>
    </w:p>
    <w:p w14:paraId="25C1977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@address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@name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engName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@name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"</w:t>
      </w:r>
    </w:p>
    <w:p w14:paraId="0EDCCB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76B95D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name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55FB1F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33C3E2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cbSearchAddress.SelectedItem.ToString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7929590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address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</w:p>
    <w:p w14:paraId="424A1D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"@address"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0556A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"@id"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7DBEC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"@name"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name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B1D41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DataTable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teacher.ExecuteQuery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C77D8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</w:t>
      </w:r>
    </w:p>
    <w:p w14:paraId="3CC4FBE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C0189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2074A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CC8C84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SearchAddressData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ArrayList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teacher.GetAddressData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DB9430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SearchAddressData.Add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គ្រប់ខេត្តទាំងអស់"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74D7C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SearchAddressData</w:t>
      </w:r>
      <w:proofErr w:type="spellEnd"/>
    </w:p>
    <w:p w14:paraId="02BE3C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572ABBF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addressData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teacher.GetAddressData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1D7A14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addressData.Add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ជ្រើសរើសខេត្ត"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F6BA9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addressData</w:t>
      </w:r>
      <w:proofErr w:type="spellEnd"/>
    </w:p>
    <w:p w14:paraId="105EB1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1BBB69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FC2F16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4B30A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btnClear.Click</w:t>
      </w:r>
      <w:proofErr w:type="spellEnd"/>
    </w:p>
    <w:p w14:paraId="13AA933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11DF1D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3787BD8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D7EE5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84093F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btnAdd_Click_1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btnAdd.Click</w:t>
      </w:r>
      <w:proofErr w:type="spellEnd"/>
    </w:p>
    <w:p w14:paraId="20798B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Panel2.Visible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71E1ECA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33FA64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BDB61F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Panel9_Paint_1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PaintEventArgs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Panel9.Paint</w:t>
      </w:r>
    </w:p>
    <w:p w14:paraId="6A49141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094E0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startup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3A7EB4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9EB56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465E68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Guna2Panel1_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Paint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PaintEventArgs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Guna2Panel1.Paint</w:t>
      </w:r>
    </w:p>
    <w:p w14:paraId="144A873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A311F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99AA32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C7293D8" w14:textId="77777777" w:rsidR="00B05964" w:rsidRPr="00CA1710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329E9C89" w14:textId="77777777" w:rsidR="00B05964" w:rsidRPr="00CA1710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CA1710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6.StudentForm</w:t>
      </w:r>
    </w:p>
    <w:p w14:paraId="09E810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System.Data.OleDb</w:t>
      </w:r>
      <w:proofErr w:type="spellEnd"/>
      <w:proofErr w:type="gramEnd"/>
    </w:p>
    <w:p w14:paraId="26C0A6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System.Windows.Forms.VisualStyles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.VisualStyleElement</w:t>
      </w:r>
      <w:proofErr w:type="spellEnd"/>
    </w:p>
    <w:p w14:paraId="47D178A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A0E068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StudentForm</w:t>
      </w:r>
      <w:proofErr w:type="spellEnd"/>
    </w:p>
    <w:p w14:paraId="171DC99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student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Student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CCC013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To prevent initial search on form load</w:t>
      </w:r>
    </w:p>
    <w:p w14:paraId="6958A1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84166A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'Constructor for 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StudentForm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class</w:t>
      </w:r>
    </w:p>
    <w:p w14:paraId="500C588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4AD2BE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"\Images\default.png"</w:t>
      </w:r>
    </w:p>
    <w:p w14:paraId="027A163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0B3C3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B4EBFF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72722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student.GetStudentData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37585C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E9AA6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DF9CE5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36E752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User Input</w:t>
      </w:r>
    </w:p>
    <w:p w14:paraId="0F90B8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</w:p>
    <w:p w14:paraId="3DF479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6E5B6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engName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15A0FE1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C410C2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phone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67D074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khName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58DA6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សូ​មបញ្ជូលឈ្មោះសិស្ស"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"Input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62B30A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21F7643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ACD80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engName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8D9EA9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សូ​មបញ្ជូលឈ្មោះឡាតាំង"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"Input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B09485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3E2844B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9E1BD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address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41EBD5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សូមបញ្ជូលអាសស័យដ្ឋាន"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"Input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A52AB1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107A6E3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3E229A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phone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6652CC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សូមបញ្ជូលលេខទូរស័ព្ទ"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"Input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272EBB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0DC8974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3605E8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result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03183D5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phone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phone.Length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8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phone.Length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3F4E3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លេខទូរស័ព្ទត្រូវតែជាលេខ"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"Input Error"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4D143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result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1B0C94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CA45F2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</w:p>
    <w:p w14:paraId="58E3D4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student.khName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76E6B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2216C20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E1DB58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student.engName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engName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4CA882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58D57D1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12D5F3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student.address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4AA4B6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641B450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534B1A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student.phone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phone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1903AC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252B6F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E4E78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student.gender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37523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6FCDAC2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051D0C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student.DateOfBirth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Convert.ToDateTime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DC3F5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01A876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6D05F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2E46D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មិនមានការផ្លាស់ប្តូរទេ"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កែប្រែព័ត៌មានសិស្ស"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MessageBoxIcon.Information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049C81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698D75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2DE4EA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result</w:t>
      </w:r>
    </w:p>
    <w:p w14:paraId="557C53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1D8DF99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AAC350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DataGridView1.Columns.Count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7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B7BF37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</w:t>
      </w:r>
    </w:p>
    <w:p w14:paraId="0D38CBF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75</w:t>
      </w:r>
    </w:p>
    <w:p w14:paraId="56F691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4C2AB8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DefaultCellStyle.Format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"000"</w:t>
      </w:r>
    </w:p>
    <w:p w14:paraId="1DF860A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</w:p>
    <w:p w14:paraId="5C9FF04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គោត្តនាម នាម"</w:t>
      </w:r>
    </w:p>
    <w:p w14:paraId="7ED1D44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52CA2EC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ឈ្មោះឡាតាំង"</w:t>
      </w:r>
    </w:p>
    <w:p w14:paraId="3171EA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75</w:t>
      </w:r>
    </w:p>
    <w:p w14:paraId="7A4998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ភេទ"</w:t>
      </w:r>
    </w:p>
    <w:p w14:paraId="745E2C2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5BD028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5BA27B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ថ្ងៃខែឆ្នាំកំណើត"</w:t>
      </w:r>
    </w:p>
    <w:p w14:paraId="0366C5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18B7116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4222F3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អាស័យដ្ឋាន"</w:t>
      </w:r>
    </w:p>
    <w:p w14:paraId="51E4955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4941557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6A7969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លេខទូរស័ព្ទ"</w:t>
      </w:r>
    </w:p>
    <w:p w14:paraId="4EC05D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44D6D8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</w:p>
    <w:p w14:paraId="0137672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To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DataGridView1.Rows.Count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457D880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Mod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BD76E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Alternate row color</w:t>
      </w:r>
    </w:p>
    <w:p w14:paraId="12BF84C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58558A8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4B12F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C6F41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</w:p>
    <w:p w14:paraId="531FB1D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Each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col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In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DataGridView1.Columns</w:t>
      </w:r>
    </w:p>
    <w:p w14:paraId="01F76E3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col.SortMode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DataGridViewColumnSortMode.NotSortable</w:t>
      </w:r>
      <w:proofErr w:type="spellEnd"/>
    </w:p>
    <w:p w14:paraId="0C4AE76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</w:p>
    <w:p w14:paraId="309D1F1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6BE5B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DataGridView1.ClearSelection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1FC2C0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D5A378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9118E7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193984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MouseClick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MouseEventArgs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DataGridView1.MouseClick</w:t>
      </w:r>
    </w:p>
    <w:p w14:paraId="6645B58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menu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ContextMenuStrip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B52F9A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menu.Font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Font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"Khmer OS System"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940592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លម្អិត"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ShowDetails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4AA07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កែប្រែ"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EditStudent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9F0EE9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លុប"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DeleteStudent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AFDD11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64AA4E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e.Button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MouseButtons.Right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8A564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hit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DataGridView.HitTestInfo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DataGridView1.HitTest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e.X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e.Y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C17C98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hit.RowIndex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79A684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hit.RowIndex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9A0374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student.GetStudentByID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127568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menu.Show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DataGridView1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e.Location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D34CC8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D97658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41FE4D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69B91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DeleteStudent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927FE8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DialogResult.Yes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តើអ្នកពិតជាចង់លុប សិស្សឈ្មោះ"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student.khName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 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នេះ មែនទេ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?"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"Confirm Delete"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MessageBoxButtons.YesNo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MessageBoxIcon.Question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E5D91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student.DeleteStudent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6AAC9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0FA84C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5C51B1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5AD15C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C2A28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85309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ShowDetails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49304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detailForm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StudentDetail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student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728E1B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detailForm.ShowDialog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668A96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detailForm.Dispose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838F3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BEBB9D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D45EDB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EditStudent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EBE23C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Panel2.Visible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7F6F8B5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student.khName</w:t>
      </w:r>
      <w:proofErr w:type="spellEnd"/>
      <w:proofErr w:type="gramEnd"/>
    </w:p>
    <w:p w14:paraId="75427B9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student.engName</w:t>
      </w:r>
      <w:proofErr w:type="spellEnd"/>
      <w:proofErr w:type="gramEnd"/>
    </w:p>
    <w:p w14:paraId="128B9B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student.address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0E9D81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student.phone</w:t>
      </w:r>
      <w:proofErr w:type="spellEnd"/>
      <w:proofErr w:type="gramEnd"/>
    </w:p>
    <w:p w14:paraId="7613FA5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student.DateOfBirth.ToString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778C6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student.gender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F5D91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student.picture</w:t>
      </w:r>
      <w:proofErr w:type="spellEnd"/>
      <w:proofErr w:type="gramEnd"/>
    </w:p>
    <w:p w14:paraId="739683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031232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81DDEB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Button2_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btnClear.Click</w:t>
      </w:r>
      <w:proofErr w:type="spellEnd"/>
    </w:p>
    <w:p w14:paraId="1CF4F23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Panel2.Visible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7BFCC72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2B70EC3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2623247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2D39E5C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2131F91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DateTime.Now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52E88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545F4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7B57D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btnEdit.Click</w:t>
      </w:r>
      <w:proofErr w:type="spellEnd"/>
    </w:p>
    <w:p w14:paraId="68A5FDF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30C2C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52309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student.UpdateStudent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student.id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cbGender.SelectedItem.ToString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C41E1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ព័ត៌មានសិស្សបានកែប្រែដោយជោគជ័យ"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"Success"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MessageBoxIcon.Information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67E9C9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249B0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FF7D8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249F99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TextChanged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dtpDob.TextChanged</w:t>
      </w:r>
      <w:proofErr w:type="spellEnd"/>
    </w:p>
    <w:p w14:paraId="1AF96C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input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dtpDob.Text.Replace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"/"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Remove existing slashes</w:t>
      </w:r>
    </w:p>
    <w:p w14:paraId="6DBC9A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AndAlso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77CC98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input.Insert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"/"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Add slash after day</w:t>
      </w:r>
    </w:p>
    <w:p w14:paraId="094CCF3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dtpDob.SelectionStart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Move cursor to end</w:t>
      </w:r>
    </w:p>
    <w:p w14:paraId="62B60BE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CF298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input.Insert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"/"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Insert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"/"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Add slash after month</w:t>
      </w:r>
    </w:p>
    <w:p w14:paraId="01D4E19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dtpDob.SelectionStart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Move cursor to end</w:t>
      </w:r>
    </w:p>
    <w:p w14:paraId="5EDF97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2C214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A8868E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E2D3D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Leave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dtpDob.Leave</w:t>
      </w:r>
      <w:proofErr w:type="spellEnd"/>
    </w:p>
    <w:p w14:paraId="389D8B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inputDate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</w:t>
      </w:r>
      <w:proofErr w:type="spellEnd"/>
    </w:p>
    <w:p w14:paraId="0EEB6D7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DateTime.TryParse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inputDate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8D3A4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inputDate.ToString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A532D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13F29C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dtpDob.Text.Length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D6A3D6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4FC36C8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726EFB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សូមបញ្ចូលថ្ងៃខែឆ្នាំកំណើតរបស់សិស្ស"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បញ្ចូលទិន្ន័យមិនត្រឹមត្រូវ"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BC687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1A496C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DC6090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1551F9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9AAD49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9AA05F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AB4802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SearchAddressData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ArrayList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student.GetAddressData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9A4DEF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SearchAddressData.Add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គ្រប់ខេត្តទាំងអស់"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50B57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SearchAddressData</w:t>
      </w:r>
      <w:proofErr w:type="spellEnd"/>
    </w:p>
    <w:p w14:paraId="1F2FFB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0ED3A4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addressData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student.GetAddressData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86CCB7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addressData.Add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ជ្រើសរើសខេត្ត"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0C7248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addressData</w:t>
      </w:r>
      <w:proofErr w:type="spellEnd"/>
    </w:p>
    <w:p w14:paraId="62D0DF4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021376C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FC04F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FBDF0E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Paint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PaintEventArgs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Panel1.Paint</w:t>
      </w:r>
    </w:p>
    <w:p w14:paraId="44CF8FD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</w:t>
      </w:r>
      <w:proofErr w:type="spellStart"/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GetCbAddress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>)</w:t>
      </w:r>
    </w:p>
    <w:p w14:paraId="69CE98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'startup = False</w:t>
      </w:r>
    </w:p>
    <w:p w14:paraId="35B98B1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A1921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SearchData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cbSearchAddress.SelectedIndexChanged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txtSearch.TextChanged</w:t>
      </w:r>
      <w:proofErr w:type="spellEnd"/>
    </w:p>
    <w:p w14:paraId="212EF36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13B5C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7D5698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E3553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"SELECT tblStudent.ID,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tblStudent.KhName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tblStudent.EngName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tblStudent.Gender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</w:p>
    <w:p w14:paraId="5EDE9C0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tblStudent.DateOfBirth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tblStudent.Address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tblStudent.Phone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</w:t>
      </w:r>
      <w:proofErr w:type="spellEnd"/>
    </w:p>
    <w:p w14:paraId="1D1382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@address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@name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EngName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@name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"</w:t>
      </w:r>
    </w:p>
    <w:p w14:paraId="1089A03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0AD3FE4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1CEA8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name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701ABE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cbSearchAddress.SelectedItem.ToString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D13C6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address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</w:p>
    <w:p w14:paraId="0AC55AD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"@address"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address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03A7A7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"@id"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E780B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"@name"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name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E5C492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DataTable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student.ExecuteQuery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56EC8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</w:t>
      </w:r>
    </w:p>
    <w:p w14:paraId="060B58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C46B0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EFA73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92848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Button1_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Button1.Click</w:t>
      </w:r>
    </w:p>
    <w:p w14:paraId="097997F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18C7237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cbSearchAddress.Items.Count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2AA84C1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57B1F1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F6472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btnChooseImage_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btnChooseImage.Click</w:t>
      </w:r>
      <w:proofErr w:type="spellEnd"/>
    </w:p>
    <w:p w14:paraId="3B9A93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OpenPic.Filter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"Image Files|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*.jpg;*.jpeg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;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*.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png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;*.bmp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</w:p>
    <w:p w14:paraId="341CF45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OpenPic.Title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"Select a Picture"</w:t>
      </w:r>
    </w:p>
    <w:p w14:paraId="55D6FB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OpenPic.InitialDirectory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Environment.GetFolderPath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Environment.SpecialFolder.MyPictures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36D2A6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OpenPic.ShowDialog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DialogResult.OK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E00B6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filePath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OpenPic.FileName</w:t>
      </w:r>
      <w:proofErr w:type="spellEnd"/>
    </w:p>
    <w:p w14:paraId="7C68A9E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filePath</w:t>
      </w:r>
      <w:proofErr w:type="spellEnd"/>
    </w:p>
    <w:p w14:paraId="564AB2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AAE992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736B0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826D2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Guna2Panel3_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Paint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PaintEventArgs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Guna2Panel3.Paint</w:t>
      </w:r>
    </w:p>
    <w:p w14:paraId="44766B2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DFA3C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3F922F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7BFEE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StudentForm_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MyBase.Load</w:t>
      </w:r>
      <w:proofErr w:type="spellEnd"/>
    </w:p>
    <w:p w14:paraId="393AB16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GetCbAddress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BB3B91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startup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8CFB1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2D63375" w14:textId="77777777" w:rsidR="00B05964" w:rsidRPr="00D07DBA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5E80E452" w14:textId="77777777" w:rsidR="00B05964" w:rsidRPr="00CA1710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CA1710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7.CourseForm</w:t>
      </w:r>
    </w:p>
    <w:p w14:paraId="11C40F4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System.Data.OleDb</w:t>
      </w:r>
      <w:proofErr w:type="spellEnd"/>
      <w:proofErr w:type="gramEnd"/>
    </w:p>
    <w:p w14:paraId="298C044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System.Data.SqlTypes</w:t>
      </w:r>
      <w:proofErr w:type="spellEnd"/>
      <w:proofErr w:type="gramEnd"/>
    </w:p>
    <w:p w14:paraId="7B8D8C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System.Windows</w:t>
      </w:r>
      <w:proofErr w:type="spellEnd"/>
    </w:p>
    <w:p w14:paraId="005CD9D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CourseForm</w:t>
      </w:r>
    </w:p>
    <w:p w14:paraId="051D18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84B07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016B46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B6EFD8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C0179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'This call is required by the designer.</w:t>
      </w:r>
    </w:p>
    <w:p w14:paraId="1FADEE3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E998A8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3652E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'Add any initialization after the </w:t>
      </w:r>
      <w:proofErr w:type="spellStart"/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>) call.</w:t>
      </w:r>
    </w:p>
    <w:p w14:paraId="2BBF220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GetcbStatus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E89AC8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GetcbSearch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2ABA6A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E25540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916221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Validation</w:t>
      </w:r>
    </w:p>
    <w:p w14:paraId="5127463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CheckValidation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</w:p>
    <w:p w14:paraId="6ABE89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AB17A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75B8BB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B0517B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result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1D6AC98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"SELECT 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COUNT(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*)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tblCourse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WHERE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ScheduleID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= @ScheduleID AND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RoomID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= @RoomID AND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StatusID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&lt;= 2;"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if the room and schedule are already in use</w:t>
      </w:r>
    </w:p>
    <w:p w14:paraId="24C20C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3767B2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ScheduleID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35F2A3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RoomID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4E419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course.ExecuteScalar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1DC3D35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C90AC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បន្ទប់ និង វេនសិក្សា ត្រូវបានប្រើប្រាស់រួចហើយ។ សូមជ្រើសរើសវេនសិក្សា ឬ បន្ទប់ផ្សេងទៀត។"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53354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result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2D412F4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8BE708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query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"SELECT 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COUNT(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*)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tblCourse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WHERE ID = @ID;"</w:t>
      </w:r>
    </w:p>
    <w:p w14:paraId="7CEFF9C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1D4E487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"@ID"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txtCourseID.Text.Trim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5F3F032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course.ExecuteScalar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0F67D32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D1CEB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លេខកូដវគ្គសិក្សា នេះមានរួចហើយ."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98BB62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result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7FD8CF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B97F5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query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"SELECT 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COUNT(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*)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tblCourse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WHERE ID = @subjectID AND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StatusID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&lt;= 2 AND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ScheduleID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= @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ScheduleID ;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if the subject and teacher are already assigned</w:t>
      </w:r>
    </w:p>
    <w:p w14:paraId="4FBAE3C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FC0D86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subjectID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43BC1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ScheduleID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38CD79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course.ExecuteScalar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7D37211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6FDE8A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វគ្គសិក្សា ត្រូវបានប្រើប្រាស់រួចហើយនៅក្នុងវេនសិក្សានេះ ។ សូមជ្រើសរើស វគ្គសិក្សាថ្មី។"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5D2C1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result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15E06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F25D2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query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"SELECT 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COUNT(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*)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tblCourse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WHERE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TeacherID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= @TeacherID AND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StatusID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&lt;= 2 AND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ScheduleID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= @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ScheduleID ;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if the subject and teacher are already assigned</w:t>
      </w:r>
    </w:p>
    <w:p w14:paraId="091ABF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6242709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TeacherID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9E559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ScheduleID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EAFC9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course.ExecuteScalar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18BFDB9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3575B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គ្រូបង្រៀននេះ ត្រូវបានប្រើប្រាស់រួចហើយនៅក្នុងវេនសិក្សានេះ ។ សូមជ្រើសរើស គ្រូបង្រៀនថ្មី ។"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9606F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result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23B149B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36664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dtpStartDate.Value.Date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DateTime.Now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Date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A37B17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សូមបញ្ចូលថ្ងៃចូលរៀនអោយបានត្រឹមត្រូវ !!!!"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5A0443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06633A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dtpEndDate.Value.Date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dtpStartDate.Value.Date.AddDays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BD915C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សូមបញ្ចូលថ្ងៃចូលរៀនអោយបានត្រឹមត្រូវ !!!!"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225CB1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EECE9A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result</w:t>
      </w:r>
    </w:p>
    <w:p w14:paraId="01CB88C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784AF21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User Input</w:t>
      </w:r>
    </w:p>
    <w:p w14:paraId="6E3728B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</w:p>
    <w:p w14:paraId="5522C24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ClassName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txtCourseID.Text.Trim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1844C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TimeID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B75C1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RoomID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F7ED14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cbTeacher.SelectedValue</w:t>
      </w:r>
      <w:proofErr w:type="spellEnd"/>
    </w:p>
    <w:p w14:paraId="2F30474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CourseID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cbSubject.SelectedValue</w:t>
      </w:r>
      <w:proofErr w:type="spellEnd"/>
    </w:p>
    <w:p w14:paraId="6A2BFDA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course.startDate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dtpStartDate.Value</w:t>
      </w:r>
      <w:proofErr w:type="spellEnd"/>
    </w:p>
    <w:p w14:paraId="34AF081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ClassName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9D585E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សូមបញ្ចូលលេខកូដវគ្គសិក្សា"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បញ្ចូលទិន្ន័យមិនត្រឹមត្រូវ"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F7F20A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B1454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5F898F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TimeID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RoomID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&lt;=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D10353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សូមជ្រើសរើវេនសិក្សា បន្ទប់ គ្រូបង្រៀន និង វគ្គសិក្សា"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បញ្ចូលទិន្ន័យមិនត្រឹមត្រូវ"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1D716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0396D9D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D30B8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611DDA1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5145A74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82F75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GetData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From Class 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ManageClass</w:t>
      </w:r>
      <w:proofErr w:type="spellEnd"/>
    </w:p>
    <w:p w14:paraId="4FAA9C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F46F6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InsertData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course.GetCourseData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072E55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2D4991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GetCbTime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102BF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timeList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course.GetTimeList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18AEC5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timeList.Add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ជ្រើសរើសវេនសិក្សា"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99A041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BindingSource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timeList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49B27D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cbSchedule.DisplayMember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"Key"</w:t>
      </w:r>
    </w:p>
    <w:p w14:paraId="1F5536C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cbSchedule.ValueMember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"Value"</w:t>
      </w:r>
    </w:p>
    <w:p w14:paraId="232272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7B8C205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9C2005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GetCbRoom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29446A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RoomList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course.GetRoomList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D6732D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RoomList.Add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ជ្រើសរើសបន្ទប់រៀន"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B16F2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BindingSource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RoomList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A66895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cbRoom.DisplayMember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"Key"</w:t>
      </w:r>
    </w:p>
    <w:p w14:paraId="0AB099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cbRoom.ValueMember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"Value"</w:t>
      </w:r>
    </w:p>
    <w:p w14:paraId="33F48F6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482F64F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D41818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GetCbTeacher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51295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teacherList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course.GetTeacherList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5069B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teacherList.Add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ជ្រើសរើសគ្រូបង្រៀន"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"-1"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9958BC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BindingSource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teacherList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9212B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cbTeacher.DisplayMember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"Key"</w:t>
      </w:r>
    </w:p>
    <w:p w14:paraId="1892EE5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cbTeacher.ValueMember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"Value"</w:t>
      </w:r>
    </w:p>
    <w:p w14:paraId="57CE644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23EB09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AD1EB8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245783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courseList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course.GetCourseList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E222F4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courseList.Add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ជ្រើសរើសវគ្គសិក្សា"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07C60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BindingSource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courseList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EA13A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cbSubject.DisplayMember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"Key"</w:t>
      </w:r>
    </w:p>
    <w:p w14:paraId="3A58A3C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cbSubject.ValueMember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"Value"</w:t>
      </w:r>
    </w:p>
    <w:p w14:paraId="758F1D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Select the last item (which is "All")</w:t>
      </w:r>
    </w:p>
    <w:p w14:paraId="0E7035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1D1A4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GetcbSearch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2B1248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teacherList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course.GetTeacherList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0D29E9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teacherList.Add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គ្រប់គ្រូទាំងអស់"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B19FD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cbSearchTeacher.DataSource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BindingSource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teacherList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F1F66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cbSearchTeacher.DisplayMember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"Key"</w:t>
      </w:r>
    </w:p>
    <w:p w14:paraId="52AA3E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cbSearchTeacher.ValueMember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"Value"</w:t>
      </w:r>
    </w:p>
    <w:p w14:paraId="682488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cbSearchTeacher.SelectedIndex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cbSearchTeacher.Items.Count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5C836B0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8ACE5D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GetcbStatus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BFB740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classStatusList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course.GetClassStatusList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8A000F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classStatusList.Add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គ្រប់ស្ថានភាព"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D5219A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cbSearchStatus.DataSource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BindingSource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classStatusList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1AF53F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cbSearchStatus.DisplayMember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"Key"</w:t>
      </w:r>
    </w:p>
    <w:p w14:paraId="5E360A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cbSearchStatus.ValueMember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"Value"</w:t>
      </w:r>
    </w:p>
    <w:p w14:paraId="5A49E21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Select the last item (which is "All")</w:t>
      </w:r>
    </w:p>
    <w:p w14:paraId="5F72A6D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C76E8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btnNewClass_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btnNewClass.Click</w:t>
      </w:r>
      <w:proofErr w:type="spellEnd"/>
    </w:p>
    <w:p w14:paraId="08B4476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CheckValidation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72324B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6A44371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602CA3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course.ID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txtCourseID.Text.Trim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41598A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course.scheduleID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0B8DCFE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course.room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GetRoomByID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cbRoom.SelectedValue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A6DA2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course.teacher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.TeacherID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AF4F4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course.subject.ID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263B1A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course.startDate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dtpStartDate.Value</w:t>
      </w:r>
      <w:proofErr w:type="spellEnd"/>
    </w:p>
    <w:p w14:paraId="25A36A4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course.endDate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dtpEndDate.Value</w:t>
      </w:r>
      <w:proofErr w:type="spellEnd"/>
    </w:p>
    <w:p w14:paraId="0930DD0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course.AddCourse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29BB74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AD2C39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2A60C1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72A837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SearchCourseData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cbSearchTeacher.SelectedIndexChanged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cbSearchStatus.SelectedIndexChanged</w:t>
      </w:r>
      <w:proofErr w:type="spellEnd"/>
    </w:p>
    <w:p w14:paraId="1502D7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906D7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068E113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133782B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textSearch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539E532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textSearch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textSearch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BE849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subject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textSearch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textSearch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9566B3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StatusID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cbSearchStatus.SelectedValue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235AE31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teacherSearch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cbSearchTeacher.SelectedValue.ToString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0C683E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" SELECT tblCourse.ID,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tblTeacher.KhName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tblRoom.Room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</w:p>
    <w:p w14:paraId="0ABE34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tblSchedule.Schedule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tblCourse.CurrentEnrollment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tblCourseStatus.Status</w:t>
      </w:r>
      <w:proofErr w:type="spellEnd"/>
    </w:p>
    <w:p w14:paraId="3DE233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tblSchedule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tblRoom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tblTeacher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</w:p>
    <w:p w14:paraId="29E2401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tblCourseStatus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</w:t>
      </w:r>
      <w:proofErr w:type="spellEnd"/>
    </w:p>
    <w:p w14:paraId="67C24F9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tblCourseStatus.ID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tblCourse.StatusID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tblCourseStatus.ID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tblCourse.StatusID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</w:p>
    <w:p w14:paraId="2474DA8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tblSubject.ID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tblCourse.SubjectID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tblTeacher.ID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tblCourse.TeacherID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</w:p>
    <w:p w14:paraId="31F14C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tblRoom.ID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tblCourse.RoomID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tblSchedule.ID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tblCourse.ScheduleID</w:t>
      </w:r>
      <w:proofErr w:type="spellEnd"/>
    </w:p>
    <w:p w14:paraId="1123196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tblCourse.ID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@subject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tblTeacher.ID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@teacher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tblCourse.StatusID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@StatusID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"</w:t>
      </w:r>
    </w:p>
    <w:p w14:paraId="0A91F3D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1C45134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"@id"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101EBF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"@subject"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subject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1C5C2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"@Teacher"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teacherSearch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AD5309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StatusID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StatusID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FB690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InsertData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course.ExecuteQuery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79E401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B1AD7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FD3E6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F4FB7F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Button1_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btnClear.Click</w:t>
      </w:r>
      <w:proofErr w:type="spellEnd"/>
    </w:p>
    <w:p w14:paraId="405167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cbSearchTeacher.SelectedIndex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cbSearchTeacher.Items.Count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0E0450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cbSearchStatus.Items.Count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56946F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17834F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38A4C6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BA2F74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5F4ED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'Insert DATA To 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DataGridView</w:t>
      </w:r>
      <w:proofErr w:type="spellEnd"/>
    </w:p>
    <w:p w14:paraId="204FF1D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InsertData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data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DataTable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5FDFB6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</w:t>
      </w:r>
    </w:p>
    <w:p w14:paraId="6BA29BF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8476F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79F00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 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DataGridView2</w:t>
      </w:r>
    </w:p>
    <w:p w14:paraId="39E7757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F92BF7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BC8BC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DataGridView1.Columns.Count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7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EFB47B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</w:t>
      </w:r>
    </w:p>
    <w:p w14:paraId="28FBE00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លេខកូដ"</w:t>
      </w:r>
    </w:p>
    <w:p w14:paraId="61CF03A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100</w:t>
      </w:r>
    </w:p>
    <w:p w14:paraId="5DCBE8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72A701A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DefaultCellStyle.Format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"000"</w:t>
      </w:r>
    </w:p>
    <w:p w14:paraId="0BF68B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</w:p>
    <w:p w14:paraId="0C5A48F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វគ្គសិក្សា"</w:t>
      </w:r>
    </w:p>
    <w:p w14:paraId="7EAD032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4E5E61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គ្រូបង្រៀន"</w:t>
      </w:r>
    </w:p>
    <w:p w14:paraId="15D915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4421BB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បន្ទប់"</w:t>
      </w:r>
    </w:p>
    <w:p w14:paraId="5D356B1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655B3D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7842362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វេនសិក្សា"</w:t>
      </w:r>
    </w:p>
    <w:p w14:paraId="1F2437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4B7238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77F5963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សិស្សសរុប"</w:t>
      </w:r>
    </w:p>
    <w:p w14:paraId="238FE9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62F754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457AE85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ស្ថានភាព"</w:t>
      </w:r>
    </w:p>
    <w:p w14:paraId="172F6FD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11E1C9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</w:p>
    <w:p w14:paraId="1E0C15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To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DataGridView1.Rows.Count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5094A91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Mod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22810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Alternate row color</w:t>
      </w:r>
    </w:p>
    <w:p w14:paraId="061977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1A1663C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7FE440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085652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</w:p>
    <w:p w14:paraId="3885D55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15569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Each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col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In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DataGridView1.Columns</w:t>
      </w:r>
    </w:p>
    <w:p w14:paraId="44CE943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col.SortMode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DataGridViewColumnSortMode.NotSortable</w:t>
      </w:r>
      <w:proofErr w:type="spellEnd"/>
    </w:p>
    <w:p w14:paraId="44184B3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</w:p>
    <w:p w14:paraId="730A1E0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DataGridView1.ClearSelection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62EA9F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73C38A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C55840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7B5FC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BA272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ManageClassForm_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MyBase.Load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'Load the form and initialize components</w:t>
      </w:r>
    </w:p>
    <w:p w14:paraId="52092DA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GetCbTime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52A16F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GetCbRoom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AC103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GetCbTeacher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9B462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83D02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79946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E30A3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btnTime_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btnTime.Click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'Show the Schedule form</w:t>
      </w:r>
    </w:p>
    <w:p w14:paraId="1B045E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ScheduleForm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Schedule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1B2932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ScheduleForm.ShowDialog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AC3547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ScheduleForm.Dispose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28C66A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startup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5F49B23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GetCbTime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94784C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GetcbStatus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7BDED7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GetcbSearch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C4B84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startup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482940B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1A53D8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B35ED4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btnRoom_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btnRoom.Click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'Show the Room form</w:t>
      </w:r>
    </w:p>
    <w:p w14:paraId="0EDBE4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RoomForm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RoomForm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4C6CA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RoomForm.ShowDialog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96330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RoomForm.Dispose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D4C434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GetCbRoom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1BD278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GetcbSearch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0A3075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GetcbStatus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95D7A8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231A8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61106C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btnAdd.Click</w:t>
      </w:r>
      <w:proofErr w:type="spellEnd"/>
    </w:p>
    <w:p w14:paraId="663DE47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Panel2.Visible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'Show the panel for adding a new class</w:t>
      </w:r>
    </w:p>
    <w:p w14:paraId="6F72CA2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cbStatus.Enabled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21C3007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0F64A5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38E0B4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btnCancel_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btnCancel.Click</w:t>
      </w:r>
      <w:proofErr w:type="spellEnd"/>
    </w:p>
    <w:p w14:paraId="4B52597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txtCourseID.Text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313EDB1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53679EF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4949C6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2E5D010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40FDB08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dtpStartDate.Value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DateTime.Now</w:t>
      </w:r>
      <w:proofErr w:type="spellEnd"/>
    </w:p>
    <w:p w14:paraId="5F6AFBD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Panel2.Visible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264C798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EDE93F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txtCourseID.ReadOnly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1BDE80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btnNewClass.Visible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'Hide the panel for adding a new class</w:t>
      </w:r>
    </w:p>
    <w:p w14:paraId="41EE19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651DDD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DB91F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DataGridView2_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Sorted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DataGridView1.Sorted</w:t>
      </w:r>
    </w:p>
    <w:p w14:paraId="71F6B4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'Prepare the </w:t>
      </w:r>
      <w:proofErr w:type="spellStart"/>
      <w:r w:rsidRPr="00D07DBA">
        <w:rPr>
          <w:rFonts w:ascii="Consolas" w:eastAsia="Times New Roman" w:hAnsi="Consolas"/>
          <w:color w:val="008000"/>
          <w:sz w:val="20"/>
          <w:szCs w:val="20"/>
        </w:rPr>
        <w:t>DataGridView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 after sorting</w:t>
      </w:r>
    </w:p>
    <w:p w14:paraId="20772C3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6E786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B0EA5A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BF58DA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MouseClick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MouseEventArgs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DataGridView1.MouseClick</w:t>
      </w:r>
    </w:p>
    <w:p w14:paraId="6646EF1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menu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ContextMenuStrip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A4E450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menu.Font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Font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"Khmer OS System"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7BA0B6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លម្អិត"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ShowDetails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755738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កែប្រែ"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EditClass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43D99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លុប"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DeleteCourse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A28120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E477E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7D5F25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5BF2A6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e.Button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MouseButtons.Right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1CB9F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hit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DataGridView.HitTestInfo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DataGridView1.HitTest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e.X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e.Y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BB657B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hit.RowIndex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D4F1A7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ClassID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hit.RowIndex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EB6EFC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course.GetCourseByID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ClassID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B1916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menu.Show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DataGridView1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e.Location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C79A1F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146CB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3FDDB7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CD93C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Sb</w:t>
      </w:r>
    </w:p>
    <w:p w14:paraId="74E44D9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DeleteCourse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580D1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DialogResult.Yes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តើអ្នកពិតជាចង់លុបថ្នាក់រៀននេះមែនទេ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?"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លុបវគ្គសិក្សា"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MessageBoxButtons.YesNo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MessageBoxIcon.Question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9FF5C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course.DeleteCourse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49639C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23221D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849EE1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73F6A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6E3C14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ShowDetails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A7A92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classDetail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CourseDetail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course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B46392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classDetail.ShowDialog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00AD26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classDetail.Dispose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A3769D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AE4AA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startup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51648C8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GetcbSearch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970F09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GetcbStatus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CCB866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startup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46EF45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43CC4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EditClass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A3A33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txtCourseID.Text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course.ID</w:t>
      </w:r>
    </w:p>
    <w:p w14:paraId="75D9EDE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cbSubject.FindStringExact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course.subject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.Subject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488FD7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cbTeacher.SelectedValue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course.teacher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.TeacherID</w:t>
      </w:r>
      <w:proofErr w:type="spellEnd"/>
    </w:p>
    <w:p w14:paraId="567118A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cbRoom.SelectedValue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course.room.id</w:t>
      </w:r>
    </w:p>
    <w:p w14:paraId="4BCB5E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course.scheduleID</w:t>
      </w:r>
      <w:proofErr w:type="spellEnd"/>
      <w:proofErr w:type="gramEnd"/>
    </w:p>
    <w:p w14:paraId="53ED096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dtpStartDate.Value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course.startDate</w:t>
      </w:r>
      <w:proofErr w:type="spellEnd"/>
      <w:proofErr w:type="gramEnd"/>
    </w:p>
    <w:p w14:paraId="478DDFE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dtpEndDate.Value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course.endDate</w:t>
      </w:r>
      <w:proofErr w:type="spellEnd"/>
      <w:proofErr w:type="gramEnd"/>
    </w:p>
    <w:p w14:paraId="28D358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cbStatus.SelectedIndex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course.statusID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4EFA71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Panel2.Visible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78D28B0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402D54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btnNewClass.Visible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261FF4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cbStatus.Enabled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32FFE54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E0B5EC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53F186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097549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btnEdit.Click</w:t>
      </w:r>
      <w:proofErr w:type="spellEnd"/>
    </w:p>
    <w:p w14:paraId="58963C9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txtCourseID.Text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course.ID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cbSubject.SelectedValue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course.subject.ID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cbRoom.SelectedValue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course.room.id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cbTeacher.SelectedValue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course.teacher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.TeacherID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dtpStartDate.Value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course.startDate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dtpEndDate.Value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course.endDate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</w:p>
    <w:p w14:paraId="16A03F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course.scheduleID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cbStatus.SelectedIndex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course.statusID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CB4FE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សូមកែប្រែវគ្គសិក្សា"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MessageBoxIcon.Information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69C91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1F836EA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03963D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4B756F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089110B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03BDA8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course.ID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txtCourseID.Text.Trim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33C66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course.scheduleID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cbSchedule.SelectedValue.ToString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F3EECE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course.room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GetRoomByID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cbRoom.SelectedValue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C133E3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course.teacher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.TeacherID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cbTeacher.SelectedValue.ToString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947D90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course.subject.ID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cbSubject.SelectedValue.ToString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45E52E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course.startDate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dtpStartDate.Value</w:t>
      </w:r>
      <w:proofErr w:type="spellEnd"/>
    </w:p>
    <w:p w14:paraId="119EAAC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course.endDate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dtpEndDate.Value</w:t>
      </w:r>
      <w:proofErr w:type="spellEnd"/>
    </w:p>
    <w:p w14:paraId="0F0A65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course.statusID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cbStatus.SelectedIndex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1CEDEE8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txtCourseID.ReadOnly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6EE3CB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course.UpdateCourse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40EDB8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វគ្គសិក្សា ត្រូវបានកែប្រែដោយជោគជ័យ!"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បច្ចុប្បន្នភាពវគ្គសិក្សា"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MessageBoxIcon.Information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909AD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3439C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3E9584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9EC0CC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Paint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PaintEventArgs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Panel1.Paint</w:t>
      </w:r>
    </w:p>
    <w:p w14:paraId="6FB42E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E66D61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startup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7A30AC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844DA9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481CBE9" w14:textId="77777777" w:rsidR="00B05964" w:rsidRPr="00CA1710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42787E50" w14:textId="77777777" w:rsidR="00B05964" w:rsidRPr="00CA1710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CA1710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lastRenderedPageBreak/>
        <w:t>8.SubjectForm</w:t>
      </w:r>
    </w:p>
    <w:p w14:paraId="2392A6A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System.Windows</w:t>
      </w:r>
      <w:proofErr w:type="spellEnd"/>
    </w:p>
    <w:p w14:paraId="4C0FCAC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System.Windows.Controls</w:t>
      </w:r>
      <w:proofErr w:type="spellEnd"/>
      <w:proofErr w:type="gramEnd"/>
    </w:p>
    <w:p w14:paraId="14E30F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5C47E7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SubjectForm</w:t>
      </w:r>
      <w:proofErr w:type="spellEnd"/>
    </w:p>
    <w:p w14:paraId="3E34B64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subject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740D4B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5D2C9E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3D8255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subject.GetSubjectData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61E0B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9A8EF4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0F01D6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6A400F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Boolean</w:t>
      </w:r>
    </w:p>
    <w:p w14:paraId="7CC688D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subject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txtSubject.Text.Trim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77D141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description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txtDes.Text.Trim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477E0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creditHours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txtCreditHours.Text.Trim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5EECE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basePrice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txtBasePrice.Text.Trim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5871E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subject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BA6C1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សូមបញ្ចូលមុខវិជ្ជាអោយបានត្រឹមត្រូវ!!!!"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បញ្ចូលទិន្ន័យមិនត្រឹមត្រូវ"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7522C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16858E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CBC531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description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FCC1BC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សូមបញ្ចូលការពិពណ៌នាអំពីមុខវិជ្ជា!!!!"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បញ្ចូលទិន្ន័យមិនត្រឹមត្រូវ"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4518DC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7B832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081CE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creditHours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OrElse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creditHours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EE81AC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សូមបញ្ចូលរយៈពេលសិក្សា!!!!"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បញ្ចូលទិន្ន័យមិនត្រឹមត្រូវ"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958A2A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6865CB3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43308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String.IsNullOrEmpty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basePrice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OrElse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basePrice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4CC98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សូមបញ្ចូលតម្លៃនៃមុខវិជ្ជានេះ!!!!"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បញ្ចូលទិន្ន័យមិនត្រឹមត្រូវ"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MessageBoxIcon.Error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814D2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61D127F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FF76A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1C911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59A458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10D7304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A63F8A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btmCreate_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btnCreate.Click</w:t>
      </w:r>
      <w:proofErr w:type="spellEnd"/>
    </w:p>
    <w:p w14:paraId="5846BE8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D07890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151F7D9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7421293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'Check Duplicate Subject</w:t>
      </w:r>
    </w:p>
    <w:p w14:paraId="3736573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DataTable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Me.subject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GetSubjectData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ABD33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Each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row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DataRow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dt.Rows</w:t>
      </w:r>
      <w:proofErr w:type="spellEnd"/>
      <w:proofErr w:type="gramEnd"/>
    </w:p>
    <w:p w14:paraId="077AD5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txtSubject.Text.Trim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row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E54457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MsgBox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មុខវិជ្ជានេះគឺមានរូចហើយ"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1FA46D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097D7B8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DF9C65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</w:p>
    <w:p w14:paraId="6239A8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subject.AddSubject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txtSubject.Text.Trim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txtDes.Text.Trim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txtCreditHours.Text.Trim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Convert.ToDecimal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txtBasePrice.Text.Trim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()))</w:t>
      </w:r>
    </w:p>
    <w:p w14:paraId="590AD43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វគ្គសិក្សា ៖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txtSubject.Text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ត្រូវបានបង្កើតបានដោយជោគជ័យ!!!!"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"Success"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MessageBoxIcon.Information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F7C2A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971BFE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BDAAD8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F409E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CFBB8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Panel5_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Paint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PaintEventArgs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Panel5.Paint</w:t>
      </w:r>
    </w:p>
    <w:p w14:paraId="6FEAA2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75FFD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startup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8954EC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2FC782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A99F8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Button1_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btnAdd.Click</w:t>
      </w:r>
      <w:proofErr w:type="spellEnd"/>
    </w:p>
    <w:p w14:paraId="5FD8CD7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Panel1.Visible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1B4E25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btnCreate.Visible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20012A8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7C8D85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F1FE8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MouseClick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MouseEventArgs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DataGridView1.MouseClick</w:t>
      </w:r>
    </w:p>
    <w:p w14:paraId="261BFCF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menu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ContextMenuStrip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AC5578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menu.Font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Font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"Khmer OS System"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FBC3CF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លម្អិត"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ShowDetails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37BEF4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កែប្រែ"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EditCourse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4965F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menu.Items.Add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លុប"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AddressOf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DeleteCourse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7D828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menu.Items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AA2F8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911E2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e.Button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MouseButtons.Right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E1A382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hit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DataGridView.HitTestInfo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DataGridView1.HitTest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e.X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e.Y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EE947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hit.RowIndex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65B56D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hit.RowIndex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Selected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2920693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hit.RowIndex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B71A32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subject.GetSubjectByID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18DA5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menu.Show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DataGridView1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e.Location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20B5E6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93170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68BCA63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8407D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D1FEB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CA3AD9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DeleteCourse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E4764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DialogResult.Yes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តើអ្នកពិតជាចង់លុបវគ្គសិក្សានេះទេ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?"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"Confirm Delete"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MessageBoxButtons.YesNo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MessageBoxIcon.Question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3E0C8A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subject.DeleteSubject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17D81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វគ្គសិក្សា ៖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subject.Subject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 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ត្រូវបានលុបដោយជោគជ័យ!"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"Success"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MessageBoxIcon.Information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6D87B1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9F704F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4852E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44376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EditCourse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B35ED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Panel1.Visible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5EF5DE7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196534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txtSubject.Text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subject.Subject</w:t>
      </w:r>
      <w:proofErr w:type="spellEnd"/>
      <w:proofErr w:type="gramEnd"/>
    </w:p>
    <w:p w14:paraId="5A90A41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txtDes.Text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subject.Description.ToString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79F3706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txtCreditHours.Text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subject.CreditHours.ToString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B2BF0C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txtBasePrice.Text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subject.basePrice.ToString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"F2"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FC159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78FFDC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A0816C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ShowDetails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35DEB4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courseDialog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SubjectDetail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subject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51855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courseDialog.ShowDialog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191B40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DB529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A1221A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4A0C3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btnCancel_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btnCancel.Click</w:t>
      </w:r>
      <w:proofErr w:type="spellEnd"/>
    </w:p>
    <w:p w14:paraId="56837C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txtBasePrice.Text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0D3F2D3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txtSubject.Text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4BB5E47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txtDes.Text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1C0B0C3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txtCreditHours.Text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6EDF6E8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subject.ID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0CA0B3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subject.Subject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0C232E1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subject.Description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3CABFB8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subject.CreditHours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</w:p>
    <w:p w14:paraId="2CDD355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subject.basePrice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0D</w:t>
      </w:r>
    </w:p>
    <w:p w14:paraId="3D545FD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68EE748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btnCreate.Visible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1EF957A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Panel1.Visible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</w:p>
    <w:p w14:paraId="5EA572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C2B116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B46AB5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>__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TextChanged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txtSearch.TextChanged</w:t>
      </w:r>
      <w:proofErr w:type="spellEnd"/>
    </w:p>
    <w:p w14:paraId="112871D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startup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7A500E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7021758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EA709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DataTable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915C9F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"SELECT tblSubject.ID,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tblSubject.Description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tblSubject.CreditHours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tblSubject.BasePrice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</w:p>
    <w:p w14:paraId="53F121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SELECT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*)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tblCourse.ID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tblSubject.ID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AllCourses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</w:p>
    <w:p w14:paraId="648CFAC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SELECT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*)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StatusID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tblCourse.ID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tblSubject.ID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CompleteCourse</w:t>
      </w:r>
      <w:proofErr w:type="spellEnd"/>
    </w:p>
    <w:p w14:paraId="0F7CCFE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</w:t>
      </w:r>
      <w:proofErr w:type="spellEnd"/>
    </w:p>
    <w:p w14:paraId="42417C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tblSubject.ID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LIKE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@Condition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"</w:t>
      </w:r>
    </w:p>
    <w:p w14:paraId="6559FBC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OleDb.OleDbCommand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81CDAD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</w:p>
    <w:p w14:paraId="1603F98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condition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1890D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IsNumeric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condition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1C4D27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Integer.Parse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condition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6CA85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4282BF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</w:p>
    <w:p w14:paraId="2D09ED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0F55B6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condition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condition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</w:p>
    <w:p w14:paraId="0FBFFD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"@id"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37929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condition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condition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"%"</w:t>
      </w:r>
    </w:p>
    <w:p w14:paraId="6A4350A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"@Condition"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condition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37A60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subject.ExecuteQuery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8C77C3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7F4AE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0C54C5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C0E5A8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btnClear.Click</w:t>
      </w:r>
      <w:proofErr w:type="spellEnd"/>
    </w:p>
    <w:p w14:paraId="5DB2E9D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txtSearch.Texts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33C1DB4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F0654D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0F277D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0ECD0A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</w:t>
      </w:r>
    </w:p>
    <w:p w14:paraId="680E0E3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ColumnHeadersHeight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40</w:t>
      </w:r>
    </w:p>
    <w:p w14:paraId="7E44CCA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ID column width</w:t>
      </w:r>
    </w:p>
    <w:p w14:paraId="306C90C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DefaultCellStyle.Format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"000"</w:t>
      </w:r>
    </w:p>
    <w:p w14:paraId="4FFB791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Course Name column width</w:t>
      </w:r>
    </w:p>
    <w:p w14:paraId="7D621E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Description column width</w:t>
      </w:r>
    </w:p>
    <w:p w14:paraId="38318F3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Description column width</w:t>
      </w:r>
    </w:p>
    <w:p w14:paraId="604F4A8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5CEBF7C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638EB25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745B996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"ID"</w:t>
      </w:r>
    </w:p>
    <w:p w14:paraId="7918E54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វគ្គសិក្សា"</w:t>
      </w:r>
    </w:p>
    <w:p w14:paraId="4B218F9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ការពិពណ៌នា"</w:t>
      </w:r>
    </w:p>
    <w:p w14:paraId="618D8A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រយៈពេល (ម៉ោង)"</w:t>
      </w:r>
    </w:p>
    <w:p w14:paraId="0E01DFB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DefaultCellStyle.Format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"00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ម៉ោង"</w:t>
      </w:r>
    </w:p>
    <w:p w14:paraId="78F01F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តម្លៃ 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$)"</w:t>
      </w:r>
    </w:p>
    <w:p w14:paraId="2EEFE8E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DefaultCellStyle.Format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"C2"</w:t>
      </w:r>
    </w:p>
    <w:p w14:paraId="44C605A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ចំនួនថ្នាក់រៀន"</w:t>
      </w:r>
    </w:p>
    <w:p w14:paraId="7BD3086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ចំនួនថ្នាក់បញ្ចប់"</w:t>
      </w:r>
    </w:p>
    <w:p w14:paraId="69F5DDC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</w:p>
    <w:p w14:paraId="184A52C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To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DataGridView1.Rows.Count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7657095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Mod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40F29E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Alternate row color</w:t>
      </w:r>
    </w:p>
    <w:p w14:paraId="54C732C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78F4989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A8DF86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38029E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j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To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DataGridView1.Columns.Count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36D4D85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DataGridView1.Rows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j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1E7B5A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j</w:t>
      </w:r>
    </w:p>
    <w:p w14:paraId="7D5AB0E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</w:p>
    <w:p w14:paraId="1B4139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Each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col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In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DataGridView1.Columns</w:t>
      </w:r>
    </w:p>
    <w:p w14:paraId="30515EA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col.SortMode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DataGridViewColumnSortMode.NotSortable</w:t>
      </w:r>
      <w:proofErr w:type="spellEnd"/>
    </w:p>
    <w:p w14:paraId="3CA8253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</w:p>
    <w:p w14:paraId="19A7DFC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DataGridView1.ClearSelection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840D5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A53DA6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DEF2E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btnEdit.Click</w:t>
      </w:r>
      <w:proofErr w:type="spellEnd"/>
    </w:p>
    <w:p w14:paraId="2BCE8FB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CheckField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E6B3A7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txtSubject.Text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subject.Subject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txtDes.Text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subject.Description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Convert.ToDecimal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txtBasePrice.Text.Trim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subject.basePrice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Convert.ToInt16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txtCreditHours.Text.Trim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subject.CreditHours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2AFA84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មិនមានទិន្ន័យណាត្រូវបានកែប្រែទេ!!!"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7D8521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10D2E8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subject.Subject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txtSubject.Text.Trim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631E2B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subject.basePrice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Convert.ToDecimal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txtBasePrice.Text.Trim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2D2611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subject.CreditHours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txtCreditHours.Text.Trim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1BE473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subject.Description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txtDes.Text.Trim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640DFA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subject.UpdateSubject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1D11A9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MsgBox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មុខវិជ្ជាត្រូវបានកែប្រែដោយជោគជ័យ"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DF584D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EF62D9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53F822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071B21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4CB0477" w14:textId="77777777" w:rsidR="00B05964" w:rsidRPr="00D07DBA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4B76FB5B" w14:textId="77777777" w:rsidR="00B05964" w:rsidRPr="00CA1710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CA1710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9.ReportForm</w:t>
      </w:r>
    </w:p>
    <w:p w14:paraId="2E95BF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System.Drawing.Printing</w:t>
      </w:r>
      <w:proofErr w:type="spellEnd"/>
      <w:proofErr w:type="gramEnd"/>
    </w:p>
    <w:p w14:paraId="41EA25F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System.IO</w:t>
      </w:r>
    </w:p>
    <w:p w14:paraId="4EBEEF7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CrystalDecisions.CrystalReports.Engine</w:t>
      </w:r>
      <w:proofErr w:type="spellEnd"/>
      <w:proofErr w:type="gramEnd"/>
    </w:p>
    <w:p w14:paraId="0DF64CD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CrystalDecisions.Shared</w:t>
      </w:r>
      <w:proofErr w:type="spellEnd"/>
    </w:p>
    <w:p w14:paraId="3CEE204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CrystalDecisions.Windows.Forms</w:t>
      </w:r>
      <w:proofErr w:type="spellEnd"/>
      <w:proofErr w:type="gramEnd"/>
    </w:p>
    <w:p w14:paraId="1658432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Org.BouncyCastle.Asn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1</w:t>
      </w:r>
    </w:p>
    <w:p w14:paraId="53149AA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87D41E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ReportForm</w:t>
      </w:r>
      <w:proofErr w:type="spellEnd"/>
    </w:p>
    <w:p w14:paraId="5855D0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report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F2C7D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</w:t>
      </w:r>
      <w:proofErr w:type="spellEnd"/>
    </w:p>
    <w:p w14:paraId="18E940C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ReportForm_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MyBase.Load</w:t>
      </w:r>
      <w:proofErr w:type="spellEnd"/>
    </w:p>
    <w:p w14:paraId="4767CA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3DCA5A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2CC60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5A382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SelectedIndexChanged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cbReport.SelectedIndexChanged</w:t>
      </w:r>
      <w:proofErr w:type="spellEnd"/>
    </w:p>
    <w:p w14:paraId="0CE3F1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FA3903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crsReport.ReportSource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Nothing</w:t>
      </w:r>
    </w:p>
    <w:p w14:paraId="60DF3CB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6F28B93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856DF3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7BEA9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87305F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FB961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5E9B3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192D1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88E198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E76CC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FF"/>
          <w:sz w:val="20"/>
          <w:szCs w:val="20"/>
        </w:rPr>
        <w:t>ElseIf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E8C5C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PaymentReport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9BC76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E0E24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FA72DA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TeacherReport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B8E732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"\Report\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TeacherReport.rpt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2E5383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reportDocument.Database.Tables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"tblTeacherReport"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SetDataSource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report.GetTeacherReport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6EAAC95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crsReport.ReportSource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</w:t>
      </w:r>
      <w:proofErr w:type="spellEnd"/>
    </w:p>
    <w:p w14:paraId="28FBA2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892AE2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E30BC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"\Report\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StudentReport.rpt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ECAD6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reportDocument.Database.Tables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"tblStudentReport"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SetDataSource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report.GetStudentReport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6A653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crsReport.ReportSource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</w:t>
      </w:r>
      <w:proofErr w:type="spellEnd"/>
    </w:p>
    <w:p w14:paraId="75EA63D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C055D6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4DC8BF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"\Report\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CourseReport.rpt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BF327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reportDocument.Database.Tables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"tblCourseReport"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SetDataSource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report.GetCourseReport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0A3B60A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crsReport.ReportSource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</w:t>
      </w:r>
      <w:proofErr w:type="spellEnd"/>
    </w:p>
    <w:p w14:paraId="22F6BB8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E852F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SubjectReport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675FBC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"\Report\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SubjectReport.rpt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7485C0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reportDocument.Database.Tables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"tblSubjectReport"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SetDataSource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report.GetSubjectReport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2E00545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crsReport.ReportSource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</w:t>
      </w:r>
      <w:proofErr w:type="spellEnd"/>
    </w:p>
    <w:p w14:paraId="5DB12E2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71447B1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PaymentReport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B33E56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"\Report\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PaymentReport.rpt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0F52AA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reportDocument.Database.Tables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"tblPaymentReport"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SetDataSource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report.GetPaymentReport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1871974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crsReport.ReportSource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</w:t>
      </w:r>
      <w:proofErr w:type="spellEnd"/>
    </w:p>
    <w:p w14:paraId="58C5D7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38DD161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4A55F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btnPrint_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btnPrint.Click</w:t>
      </w:r>
      <w:proofErr w:type="spellEnd"/>
    </w:p>
    <w:p w14:paraId="2749AD3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5087C73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សូមជ្រើសរើរបាយការណ៍ជាមុនសិន!!!!!"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"Warning"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3F167F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5F2E14F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5E653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Try</w:t>
      </w:r>
    </w:p>
    <w:p w14:paraId="702A52D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dlg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PrintDialog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2B8DA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dlg.AllowSomePages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28ACA6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dlg.PrinterSettings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PrinterSettings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285298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dlg.ShowDialog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DialogResult.OK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995FDF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reportDocument.PrintOptions.PrinterName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dlg.PrinterSettings.PrinterName</w:t>
      </w:r>
      <w:proofErr w:type="spellEnd"/>
      <w:proofErr w:type="gramEnd"/>
    </w:p>
    <w:p w14:paraId="1A3D179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reportDocument.PrintOptions.PaperSize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CrystalDecisions.Shared.PaperSize.PaperA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4</w:t>
      </w:r>
    </w:p>
    <w:p w14:paraId="34BE0BE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reportDocument.PrintOptions.PaperOrientation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PaperOrientation.Landscape</w:t>
      </w:r>
      <w:proofErr w:type="spellEnd"/>
    </w:p>
    <w:p w14:paraId="79DBDB9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reportDocument.PrintToPrinter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dlg.PrinterSettings.Copies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False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284D41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CC8C6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Catch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ex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Exception</w:t>
      </w:r>
    </w:p>
    <w:p w14:paraId="7D61CE5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របាយការណ៍័មិនអាច</w:t>
      </w:r>
      <w:r>
        <w:rPr>
          <w:rFonts w:ascii="Consolas" w:eastAsia="Times New Roman" w:hAnsi="Consolas"/>
          <w:color w:val="808080"/>
          <w:sz w:val="20"/>
          <w:szCs w:val="20"/>
        </w:rPr>
        <w:t>Print</w:t>
      </w:r>
      <w:r>
        <w:rPr>
          <w:rFonts w:ascii="Consolas" w:eastAsia="Times New Roman" w:hAnsi="Consolas" w:hint="cs"/>
          <w:color w:val="808080"/>
          <w:sz w:val="20"/>
          <w:szCs w:val="20"/>
          <w:cs/>
        </w:rPr>
        <w:t>បានទេ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C34C6C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Try</w:t>
      </w:r>
    </w:p>
    <w:p w14:paraId="7FB99EF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F148D8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2862A3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00E66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Guna2Button2_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btnExport.Click</w:t>
      </w:r>
      <w:proofErr w:type="spellEnd"/>
    </w:p>
    <w:p w14:paraId="1378A9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706308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សូមជ្រើសរើសរបាយការណ៍!!!!"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Warrning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37F5E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285B9FC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E0CF9C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ExportOptions</w:t>
      </w:r>
      <w:proofErr w:type="spellEnd"/>
    </w:p>
    <w:p w14:paraId="32D7C78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diskFileDestinationOptions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DiskFileDestinationOptions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B0F27C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Application.StartupPath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"\Export\Report"</w:t>
      </w:r>
    </w:p>
    <w:p w14:paraId="2F7659B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Not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Directory.Exists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6A5D439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Directory.CreateDirectory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6F787F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12910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sfd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SaveFileDialog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F71FB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sfd.InitialDirectory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exportPath</w:t>
      </w:r>
      <w:proofErr w:type="spellEnd"/>
    </w:p>
    <w:p w14:paraId="22CEA16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sfd.Filter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"PDF Files|*.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pdf|Excel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Files|*.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xls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</w:p>
    <w:p w14:paraId="6C12F7C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sfd.FileName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cbReport.Text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"_"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DateTime.Now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"dd-MM-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EB8AE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DFE5A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sfd.ShowDialog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DialogResult.OK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21E2A0C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diskFileDestinationOptions.DiskFileName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sfd.FileName</w:t>
      </w:r>
      <w:proofErr w:type="spellEnd"/>
      <w:proofErr w:type="gramEnd"/>
    </w:p>
    <w:p w14:paraId="0E3F398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2A8EC93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42C9D5F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5421304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846EB3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reportDocument.ExportOptions</w:t>
      </w:r>
      <w:proofErr w:type="spellEnd"/>
    </w:p>
    <w:p w14:paraId="73B97B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exportOption.ExportDestinationType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ExportDestinationType.DiskFile</w:t>
      </w:r>
      <w:proofErr w:type="spellEnd"/>
    </w:p>
    <w:p w14:paraId="2DD2791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exportOption.ExportDestinationOptions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diskFileDestinationOptions</w:t>
      </w:r>
      <w:proofErr w:type="spellEnd"/>
    </w:p>
    <w:p w14:paraId="7E7B9DF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769468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Select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Case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Path.GetExtension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sfd.FileName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ToLower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CC2C1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Case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".pdf"</w:t>
      </w:r>
    </w:p>
    <w:p w14:paraId="667D37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exportOption.ExportFormatType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ExportFormatType.PortableDocFormat</w:t>
      </w:r>
      <w:proofErr w:type="spellEnd"/>
    </w:p>
    <w:p w14:paraId="6CD854D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exportOption.FormatOptions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PdfRtfWordFormatOptions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23BCE1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Case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".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xls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</w:p>
    <w:p w14:paraId="0B5D35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exportOption.ExportFormatType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ExportFormatType.Excel</w:t>
      </w:r>
      <w:proofErr w:type="spellEnd"/>
    </w:p>
    <w:p w14:paraId="11E2C1F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exportOption.FormatOptions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ExcelFormatOptions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{</w:t>
      </w:r>
    </w:p>
    <w:p w14:paraId="4338E13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ExcelUseConstantColumnWidth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True</w:t>
      </w:r>
    </w:p>
    <w:p w14:paraId="782436A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}</w:t>
      </w:r>
    </w:p>
    <w:p w14:paraId="20513EF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Case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".html"</w:t>
      </w:r>
    </w:p>
    <w:p w14:paraId="67E980A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exportOption.ExportFormatType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ExportFormatType.HTML40</w:t>
      </w:r>
    </w:p>
    <w:p w14:paraId="03F8F78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exportOption.FormatOptions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HTMLFormatOptions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{</w:t>
      </w:r>
    </w:p>
    <w:p w14:paraId="013D021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HTMLBaseFolderName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Path.GetDirectoryName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sfd.FileName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),</w:t>
      </w:r>
    </w:p>
    <w:p w14:paraId="1C85CC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HTMLFileName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Path.GetFileName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sfd.FileName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3F4C2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}</w:t>
      </w:r>
    </w:p>
    <w:p w14:paraId="6FC5CE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Case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128AD98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"Unsupported export format."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3C88AD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6F82BEF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Select</w:t>
      </w:r>
    </w:p>
    <w:p w14:paraId="05E586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16A105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reportDocument.Export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D02F67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Process.Start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sfd.FileName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5B5E0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D74CA1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47A46D4" w14:textId="77777777" w:rsidR="00B05964" w:rsidRPr="00D07DBA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31FBDE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10.RoomForm</w:t>
      </w:r>
    </w:p>
    <w:p w14:paraId="268FCF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System.Data.OleDb</w:t>
      </w:r>
      <w:proofErr w:type="spellEnd"/>
      <w:proofErr w:type="gramEnd"/>
    </w:p>
    <w:p w14:paraId="7614DF9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RoomForm</w:t>
      </w:r>
      <w:proofErr w:type="spellEnd"/>
    </w:p>
    <w:p w14:paraId="19D356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conn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ConnectionDB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B9D51B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room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Room</w:t>
      </w:r>
    </w:p>
    <w:p w14:paraId="3D54A5C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367D9D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"SELECT 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tblRoom.*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tblRoom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;"</w:t>
      </w:r>
    </w:p>
    <w:p w14:paraId="721E040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DataTable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conn.ExecuteQuery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48E178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DataGridView2.DataSource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</w:t>
      </w:r>
    </w:p>
    <w:p w14:paraId="5A286CE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DataGridView2.Columns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ID column width)</w:t>
      </w:r>
    </w:p>
    <w:p w14:paraId="5BE7C1B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DataGridView2.Columns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ឈ្មោះបន្ទប់"</w:t>
      </w:r>
    </w:p>
    <w:p w14:paraId="64FFB92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DataGridView2.ClearSelection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41703E4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To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DataGridView2.Rows.Count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0A1118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Mod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CF7449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DataGridView2.Rows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Alternate row color</w:t>
      </w:r>
    </w:p>
    <w:p w14:paraId="450E7F8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583EA2B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DataGridView2.Rows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5F48C4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1B5BB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3D41F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</w:p>
    <w:p w14:paraId="2BC79C4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3C3227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00D09F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Panel2_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Paint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PaintEventArgs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Panel2.Paint</w:t>
      </w:r>
    </w:p>
    <w:p w14:paraId="5F4321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D6B884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158B68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35F60F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btnAdd.Click</w:t>
      </w:r>
      <w:proofErr w:type="spellEnd"/>
    </w:p>
    <w:p w14:paraId="4D17AA3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FEABD1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MsgBox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សូមបញ្ចូលឈ្មោះបន្ទប់"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B6476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282B2B2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1B22C3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"SELECT 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COUNT(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*)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tblRoom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WHERE Room = @room;"</w:t>
      </w:r>
    </w:p>
    <w:p w14:paraId="1FBA3F4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room.GetConnection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71B83A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"@room"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0596823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Convert.ToInt16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room.ExecuteScalar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7A0E95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C86825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បន្ទប់សិកស្សានេះមានរួចហើយ"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បន្ទប់មានរួចហើយ"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MessageBoxIcon.Warning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F41EE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4F597B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6E770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query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"INSERT INTO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tblRoom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(Room) VALUES (@RoomName);"</w:t>
      </w:r>
    </w:p>
    <w:p w14:paraId="67C569C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1B7784D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RoomName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txtRoom.Text.Trim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53309AA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conn.ExecuteNonQuery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AAAC5E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""</w:t>
      </w:r>
    </w:p>
    <w:p w14:paraId="5475F2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បន្ទប់សិក្សា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 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នេះត្រូវបានបង្កើតដោយជោគជ័យ"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ជោគជ័យ"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MessageBoxButtons.OK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MessageBoxIcon.Information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BF24BD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9537A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297F75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AF82F7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btnDelete_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btnDelete.Click</w:t>
      </w:r>
      <w:proofErr w:type="spellEnd"/>
    </w:p>
    <w:p w14:paraId="3E422C9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DialogResult.Yes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MessageBox.Show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តើអ្នកពិតជាចង់លុបបន្ទប់នេះមែនទេ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?"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បញ្ជាក់"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MessageBoxButtons.YesNo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MessageBoxIcon.Question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0BB69D5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"DELETE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tblRoom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WHERE ID = @ID;"</w:t>
      </w:r>
    </w:p>
    <w:p w14:paraId="77BDDFD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A4092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"@ID"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room.id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A497A6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conn.ExecuteNonQuery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FEAA2C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7739DC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3979EF2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5D8AD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4726A5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DataGridView2_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CellClick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DataGridViewCellEventArgs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DataGridView2.CellClick</w:t>
      </w:r>
    </w:p>
    <w:p w14:paraId="2466570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room.GetRoomByID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Convert.ToInt16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DataGridView2.CurrentRow.Cells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Value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0526B0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room.room</w:t>
      </w:r>
      <w:proofErr w:type="spellEnd"/>
      <w:proofErr w:type="gramEnd"/>
    </w:p>
    <w:p w14:paraId="385DF26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7281FE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btnClear.Click</w:t>
      </w:r>
      <w:proofErr w:type="spellEnd"/>
    </w:p>
    <w:p w14:paraId="295C77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txtRoom.Clear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B71698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8E972B9" w14:textId="77777777" w:rsidR="00B05964" w:rsidRPr="00D07DBA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1EE2FC8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11.ScheduleForm</w:t>
      </w:r>
    </w:p>
    <w:p w14:paraId="04FE67F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System.Data.OleDb</w:t>
      </w:r>
      <w:proofErr w:type="spellEnd"/>
      <w:proofErr w:type="gramEnd"/>
    </w:p>
    <w:p w14:paraId="2EE632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Org.BouncyCastle.Bcpg</w:t>
      </w:r>
      <w:proofErr w:type="spellEnd"/>
      <w:proofErr w:type="gramEnd"/>
    </w:p>
    <w:p w14:paraId="501B5B6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48ED5E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Schedule</w:t>
      </w:r>
    </w:p>
    <w:p w14:paraId="36B134C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conn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ConnectionDB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7423D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</w:p>
    <w:p w14:paraId="5337E8E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22EFC06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62B46C3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Schedule_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MyBase.Load</w:t>
      </w:r>
      <w:proofErr w:type="spellEnd"/>
    </w:p>
    <w:p w14:paraId="3EA809B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cbDay.SelectedIndex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cbDay.Items.Count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4F8990D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B8750E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13716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95A334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46E2BD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"SELECT *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tblSchedule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</w:p>
    <w:p w14:paraId="6193E9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DataTable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conn.ExecuteQuery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25FDEA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DataGridView2.DataSource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</w:t>
      </w:r>
    </w:p>
    <w:p w14:paraId="32EC90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DataGridView2.Columns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ID column width</w:t>
      </w:r>
    </w:p>
    <w:p w14:paraId="3873E35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DataGridView2.ClearSelection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50E5ACC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To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DataGridView2.Rows.Count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1622AA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Mod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4B05503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DataGridView2.Rows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254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Alternate row color</w:t>
      </w:r>
    </w:p>
    <w:p w14:paraId="25E35EA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Else</w:t>
      </w:r>
    </w:p>
    <w:p w14:paraId="1EB3964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DataGridView2.Rows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DefaultCellStyle.BackColor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Color.FromArgb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245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253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A99A2B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230467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7AF5213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</w:t>
      </w:r>
      <w:proofErr w:type="spellEnd"/>
    </w:p>
    <w:p w14:paraId="290959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6CBFCF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AB4731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btnAdd.Click</w:t>
      </w:r>
      <w:proofErr w:type="spellEnd"/>
    </w:p>
    <w:p w14:paraId="37AFE74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cbDay.SelectedIndex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cbDay.Items.Count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7248C2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MsgBox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សូមជ្រើសរើសវេនសិក្សាជាមុនសិន"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C5F253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192314D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1E2FA3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schedule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cbDay.SelectedItem.ToString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tpStart.Value.ToString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hh:mm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tt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Split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 "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c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"-"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+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tpEnd.Value.ToString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hh:mm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tt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BA694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IsDuplicate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schedule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0AA67D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MsgBox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សូមអភ័យទោសវេនសិក្សានេះមានរួចហើយ"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45F40E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2548EF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7A14F8F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"INSERT INTO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tblSchedule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(Schedule) VALUES (@Schedule);"</w:t>
      </w:r>
    </w:p>
    <w:p w14:paraId="119FFE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41F5A4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"@Schedule"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schedule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7ABA9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conn.ExecuteNonQuery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F8919A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9AACD6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895B95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2F2F8F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btnDelete_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btnDelete.Click</w:t>
      </w:r>
      <w:proofErr w:type="spellEnd"/>
    </w:p>
    <w:p w14:paraId="7E452F4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DataGridView2.SelectedRows.Count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3F34C9E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MsgBox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សូមជ្រើសរើសទិន្ន័យពីបញ្ជីវេនសិក្សាជាមុនសិន !!!"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732ABC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</w:p>
    <w:p w14:paraId="1DF61E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060D7E8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DataGridView2.CurrentRow.Cells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Value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EBBFAB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"DELETE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tblSchedule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WHERE ID = @ID;"</w:t>
      </w:r>
    </w:p>
    <w:p w14:paraId="1C8E8AD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23700DD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"@ID"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CD0383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conn.ExecuteNonQuery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B087B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F64A37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Reset id after deletion</w:t>
      </w:r>
    </w:p>
    <w:p w14:paraId="22E00A0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7EDD42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IsDuplicate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value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9F0068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"SELECT </w:t>
      </w:r>
      <w:proofErr w:type="gramStart"/>
      <w:r w:rsidRPr="00D07DBA">
        <w:rPr>
          <w:rFonts w:ascii="Consolas" w:eastAsia="Times New Roman" w:hAnsi="Consolas"/>
          <w:color w:val="808080"/>
          <w:sz w:val="20"/>
          <w:szCs w:val="20"/>
        </w:rPr>
        <w:t>COUNT(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*) FROM 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tblSchedule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 xml:space="preserve"> WHERE Schedule = @Schedule;"</w:t>
      </w:r>
    </w:p>
    <w:p w14:paraId="18372B4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cmd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OleDbCommand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conn.GetConnection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1784328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cmd.Parameters.AddWithValue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"@Schedule"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value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5929EC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conn.OpenConnection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4E16A2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Integer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Convert.ToInt32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cmd.ExecuteScalar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())</w:t>
      </w:r>
    </w:p>
    <w:p w14:paraId="76B1D5F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conn.CloseConnection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1F6A84B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Return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count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&gt;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</w:p>
    <w:p w14:paraId="5471BFB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Function</w:t>
      </w:r>
    </w:p>
    <w:p w14:paraId="2AD5810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BC42C2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DataGridView2_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CellClick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DataGridViewCellEventArgs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DataGridView2.CellClick</w:t>
      </w:r>
    </w:p>
    <w:p w14:paraId="0FDDE37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schedule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DataGridView2.CurrentRow.Cells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Value.ToString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Split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 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E6C91F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cbDay.SelectedIndex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schedule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cbDay.Items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Weekday or Weekend</w:t>
      </w:r>
    </w:p>
    <w:p w14:paraId="362897F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time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schedule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Split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"-"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E5B5D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parsedTime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time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schedule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22212DF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tpStart.Value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DateTime.Today.AddHours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parsedTime.Hour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DEC14B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parsedTime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DateTime.Parse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time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 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&amp;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schedule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</w:p>
    <w:p w14:paraId="14E4C4F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tpEnd.Value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DateTime.Today.AddHours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parsedTime.Hour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7643E9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4BC14BE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189566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1CC4687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Click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btnClear.Click</w:t>
      </w:r>
      <w:proofErr w:type="spellEnd"/>
    </w:p>
    <w:p w14:paraId="35E855C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cbDay.SelectedIndex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cbDay.Items.Count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-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</w:p>
    <w:p w14:paraId="2D3078A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DataGridView2.ClearSelection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3790AC8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</w:p>
    <w:p w14:paraId="443884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7503A8F" w14:textId="77777777" w:rsidR="00B05964" w:rsidRPr="00D07DBA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6BE35E3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12.CrouseDetail Form</w:t>
      </w:r>
    </w:p>
    <w:p w14:paraId="0CA2046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System.Data.OleDb</w:t>
      </w:r>
      <w:proofErr w:type="spellEnd"/>
      <w:proofErr w:type="gramEnd"/>
    </w:p>
    <w:p w14:paraId="3E90961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CourseDetail</w:t>
      </w:r>
      <w:proofErr w:type="spellEnd"/>
    </w:p>
    <w:p w14:paraId="4BDB286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1A8EF4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classDetail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8F028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This call is required by the designer.</w:t>
      </w:r>
    </w:p>
    <w:p w14:paraId="70560D7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04EFE5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 Add any initialization after the </w:t>
      </w:r>
      <w:proofErr w:type="spellStart"/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>) call.</w:t>
      </w:r>
    </w:p>
    <w:p w14:paraId="618062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Me.course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classDetail</w:t>
      </w:r>
      <w:proofErr w:type="spellEnd"/>
    </w:p>
    <w:p w14:paraId="1556E94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FillClassDetails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424045D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36C475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29E5C0A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FillClassDetails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E1DB8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txtID.Text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course.ID</w:t>
      </w:r>
    </w:p>
    <w:p w14:paraId="052B2A6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txtCourse.Text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course.subject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.Subject</w:t>
      </w:r>
      <w:proofErr w:type="spellEnd"/>
    </w:p>
    <w:p w14:paraId="6405D31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txtTeacher.Text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course.teacher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.KhName</w:t>
      </w:r>
      <w:proofErr w:type="spellEnd"/>
    </w:p>
    <w:p w14:paraId="4E7FB28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txtStartDate.Text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course.startDate.ToString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3F0E67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txtEndDate.Text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course.endDate.ToString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1BC571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txtRoom.Text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course.room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>.room</w:t>
      </w:r>
      <w:proofErr w:type="spellEnd"/>
    </w:p>
    <w:p w14:paraId="009FAC9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txtSchedule.Text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course.GetSchedule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08ACF11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txtStatus.Text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course.GetStatus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6DA946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11F0AE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95CDA0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"SELECT tblStudent.ID,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tblStudent.KhName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tblStudent.Phone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tblStudent.Address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tblPaymentStatus.Status</w:t>
      </w:r>
      <w:proofErr w:type="spellEnd"/>
    </w:p>
    <w:p w14:paraId="5A2629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tblPaymentStatus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tblPayment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tblPaymentStatus.ID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tblPayment.StatusID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tblStudent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tblStudent.ID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tblRegister.StudentID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tblPayment.RegisterID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tblRegister.ID</w:t>
      </w:r>
    </w:p>
    <w:p w14:paraId="0512C1E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(((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tblRegister.CourseID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)=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 &amp; course.ID &amp; 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"</w:t>
      </w:r>
    </w:p>
    <w:p w14:paraId="3BA4BF4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DataTable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course.ExecuteQuery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3A4B38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</w:t>
      </w:r>
    </w:p>
    <w:p w14:paraId="72C720B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C3E21B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69FFCE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Regonize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52B56C0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DataGridView1.Columns.Count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5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Then</w:t>
      </w:r>
    </w:p>
    <w:p w14:paraId="14FE21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100</w:t>
      </w:r>
    </w:p>
    <w:p w14:paraId="74461D9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StudentID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</w:p>
    <w:p w14:paraId="40EA73C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7D68D3F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399789E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ឈ្មោះ"</w:t>
      </w:r>
    </w:p>
    <w:p w14:paraId="0593777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055A90F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លេខទូរស័ព្ទ"</w:t>
      </w:r>
    </w:p>
    <w:p w14:paraId="7E78BFF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7969CF01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200</w:t>
      </w:r>
    </w:p>
    <w:p w14:paraId="6B375CD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អាស័យដ្ឋាន"</w:t>
      </w:r>
    </w:p>
    <w:p w14:paraId="45F25BBB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7DB5FFD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150</w:t>
      </w:r>
    </w:p>
    <w:p w14:paraId="4A25561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ស្ថានភាពបង់ប្រាក់"</w:t>
      </w:r>
    </w:p>
    <w:p w14:paraId="1565838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DataGridView1.Columns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4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7274C37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Each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col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In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DataGridView1.Columns</w:t>
      </w:r>
    </w:p>
    <w:p w14:paraId="047A8C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col.SortMode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DataGridViewColumnSortMode.NotSortable</w:t>
      </w:r>
      <w:proofErr w:type="spellEnd"/>
    </w:p>
    <w:p w14:paraId="6C63A17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</w:p>
    <w:p w14:paraId="4535EB6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If</w:t>
      </w:r>
    </w:p>
    <w:p w14:paraId="4094CFD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DataGridView1.ClearSelection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()</w:t>
      </w:r>
    </w:p>
    <w:p w14:paraId="27F5795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F3DC8F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Private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CourseDetail_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Load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sender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Object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,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e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EventArgs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Handles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MyBase.Load</w:t>
      </w:r>
      <w:proofErr w:type="spellEnd"/>
    </w:p>
    <w:p w14:paraId="50537FF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E606D6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445230B5" w14:textId="77777777" w:rsidR="00B05964" w:rsidRPr="00D07DBA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2023683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13.StudentDetail Form</w:t>
      </w:r>
    </w:p>
    <w:p w14:paraId="0963003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Imports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System.Windows.Controls</w:t>
      </w:r>
      <w:proofErr w:type="spellEnd"/>
      <w:proofErr w:type="gramEnd"/>
    </w:p>
    <w:p w14:paraId="360C3B3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0E4767E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StudentDetail</w:t>
      </w:r>
      <w:proofErr w:type="spellEnd"/>
    </w:p>
    <w:p w14:paraId="646A872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student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5CFA26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Public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New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student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Student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996554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This call is required by the designer.</w:t>
      </w:r>
    </w:p>
    <w:p w14:paraId="4753964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CB844A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 xml:space="preserve">' Add any initialization after the </w:t>
      </w:r>
      <w:proofErr w:type="spellStart"/>
      <w:proofErr w:type="gramStart"/>
      <w:r w:rsidRPr="00D07DBA">
        <w:rPr>
          <w:rFonts w:ascii="Consolas" w:eastAsia="Times New Roman" w:hAnsi="Consolas"/>
          <w:color w:val="008000"/>
          <w:sz w:val="20"/>
          <w:szCs w:val="20"/>
        </w:rPr>
        <w:t>InitializeComponent</w:t>
      </w:r>
      <w:proofErr w:type="spellEnd"/>
      <w:r w:rsidRPr="00D07DBA">
        <w:rPr>
          <w:rFonts w:ascii="Consolas" w:eastAsia="Times New Roman" w:hAnsi="Consolas"/>
          <w:color w:val="008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color w:val="008000"/>
          <w:sz w:val="20"/>
          <w:szCs w:val="20"/>
        </w:rPr>
        <w:t>) call.</w:t>
      </w:r>
    </w:p>
    <w:p w14:paraId="742EC35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Me.student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student</w:t>
      </w:r>
    </w:p>
    <w:p w14:paraId="4108A01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FillStudentDetails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2F1A6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0B9460B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650125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</w:p>
    <w:p w14:paraId="58DCA91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FillStudentDetails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44F3D2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txtID.Text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student.id</w:t>
      </w:r>
    </w:p>
    <w:p w14:paraId="0EE905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txtkhName.Text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student.khName</w:t>
      </w:r>
      <w:proofErr w:type="spellEnd"/>
      <w:proofErr w:type="gramEnd"/>
    </w:p>
    <w:p w14:paraId="1C77DE7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txtEngName.Text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student.engName</w:t>
      </w:r>
      <w:proofErr w:type="spellEnd"/>
      <w:proofErr w:type="gramEnd"/>
    </w:p>
    <w:p w14:paraId="3D9F777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txtAddress.Text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student.address</w:t>
      </w:r>
      <w:proofErr w:type="spellEnd"/>
      <w:proofErr w:type="gramEnd"/>
    </w:p>
    <w:p w14:paraId="29B7EFF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txtPhone.Text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student.phone</w:t>
      </w:r>
      <w:proofErr w:type="spellEnd"/>
      <w:proofErr w:type="gramEnd"/>
    </w:p>
    <w:p w14:paraId="107CE23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txtDob.Text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student.DateOfBirth.ToString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"dd/MM/</w:t>
      </w:r>
      <w:proofErr w:type="spellStart"/>
      <w:r w:rsidRPr="00D07DBA">
        <w:rPr>
          <w:rFonts w:ascii="Consolas" w:eastAsia="Times New Roman" w:hAnsi="Consolas"/>
          <w:color w:val="808080"/>
          <w:sz w:val="20"/>
          <w:szCs w:val="20"/>
        </w:rPr>
        <w:t>yyyy</w:t>
      </w:r>
      <w:proofErr w:type="spellEnd"/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1FF46E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txtGender.Text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student.gender</w:t>
      </w:r>
      <w:proofErr w:type="spellEnd"/>
      <w:proofErr w:type="gramEnd"/>
    </w:p>
    <w:p w14:paraId="594ED29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picStudent.ImageLocation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student.picture</w:t>
      </w:r>
      <w:proofErr w:type="spellEnd"/>
      <w:proofErr w:type="gramEnd"/>
    </w:p>
    <w:p w14:paraId="3FF2F009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65EF4DA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Display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2883DFD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62EBD2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DataGridView1</w:t>
      </w:r>
    </w:p>
    <w:p w14:paraId="2A1A712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លេខកូដវគ្គសិក្សា"</w:t>
      </w:r>
    </w:p>
    <w:p w14:paraId="5373E106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60</w:t>
      </w:r>
    </w:p>
    <w:p w14:paraId="1F8C86B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DefaultCellStyle.Format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"000"</w:t>
      </w:r>
    </w:p>
    <w:p w14:paraId="6D17C9CE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0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44A5C2B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220</w:t>
      </w:r>
    </w:p>
    <w:p w14:paraId="262AFF0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វគ្គសិក្សា"</w:t>
      </w:r>
    </w:p>
    <w:p w14:paraId="5A85A91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70</w:t>
      </w:r>
    </w:p>
    <w:p w14:paraId="54B5E958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61C5C2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ប្រាក់មិនទាន់បង"</w:t>
      </w:r>
    </w:p>
    <w:p w14:paraId="7AB2CBA2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8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2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DefaultCellStyle.Format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"C2"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8000"/>
          <w:sz w:val="20"/>
          <w:szCs w:val="20"/>
        </w:rPr>
        <w:t>' Format as currency</w:t>
      </w:r>
    </w:p>
    <w:p w14:paraId="383AEE4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HeaderText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808080"/>
          <w:sz w:val="20"/>
          <w:szCs w:val="20"/>
        </w:rPr>
        <w:t>"</w:t>
      </w:r>
      <w:r w:rsidRPr="00D07DBA">
        <w:rPr>
          <w:rFonts w:ascii="Consolas" w:eastAsia="Times New Roman" w:hAnsi="Consolas"/>
          <w:color w:val="808080"/>
          <w:sz w:val="20"/>
          <w:szCs w:val="20"/>
          <w:cs/>
        </w:rPr>
        <w:t>ស្ថានភាពវគ្គសិក្សា"</w:t>
      </w:r>
    </w:p>
    <w:p w14:paraId="47D4E1E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Width</w:t>
      </w:r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180</w:t>
      </w:r>
    </w:p>
    <w:p w14:paraId="4CEB4444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b/>
          <w:bCs/>
          <w:color w:val="FF0000"/>
          <w:sz w:val="20"/>
          <w:szCs w:val="20"/>
        </w:rPr>
        <w:t>3</w:t>
      </w:r>
      <w:proofErr w:type="gramStart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).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DefaultCellStyle.Alignment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DataGridViewContentAlignment.MiddleCenter</w:t>
      </w:r>
      <w:proofErr w:type="spellEnd"/>
    </w:p>
    <w:p w14:paraId="78A6CD6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For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Each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col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gramStart"/>
      <w:r w:rsidRPr="00D07DBA">
        <w:rPr>
          <w:rFonts w:ascii="Consolas" w:eastAsia="Times New Roman" w:hAnsi="Consolas"/>
          <w:color w:val="0000FF"/>
          <w:sz w:val="20"/>
          <w:szCs w:val="20"/>
        </w:rPr>
        <w:t>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.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Columns</w:t>
      </w:r>
      <w:proofErr w:type="gramEnd"/>
    </w:p>
    <w:p w14:paraId="3221D29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col.SortMode</w:t>
      </w:r>
      <w:proofErr w:type="spellEnd"/>
      <w:proofErr w:type="gram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DataGridViewColumnSortMode.NotSortable</w:t>
      </w:r>
      <w:proofErr w:type="spellEnd"/>
    </w:p>
    <w:p w14:paraId="5697AD5C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Next</w:t>
      </w:r>
    </w:p>
    <w:p w14:paraId="13E2947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With</w:t>
      </w:r>
    </w:p>
    <w:p w14:paraId="76665E3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503A2F2A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GetData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63303267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query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String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"SELECT tblCourse.ID,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tblSubject.Subject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tblPayment.Unpaid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,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tblCourseStatus.Status</w:t>
      </w:r>
      <w:proofErr w:type="spellEnd"/>
    </w:p>
    <w:p w14:paraId="4B0A7295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FROM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tblCourseStatus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tblSubject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tblSubject.ID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tblCourse.SubjectID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tblCourseStatus.ID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tblCourse.StatusID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tblCourseStatus.ID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tblCourse.StatusID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tblPayment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INNER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JOIN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tblPayment.RegisterID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tblRegister.ID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ON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tblCourse.ID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tblRegister.CourseID</w:t>
      </w:r>
      <w:proofErr w:type="spellEnd"/>
    </w:p>
    <w:p w14:paraId="6ADA9DCF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WHERE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(((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tblRegister.StudentID</w:t>
      </w:r>
      <w:proofErr w:type="spell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)=</w:t>
      </w:r>
      <w:proofErr w:type="gramEnd"/>
      <w:r w:rsidRPr="00D07DBA">
        <w:rPr>
          <w:rFonts w:ascii="Consolas" w:eastAsia="Times New Roman" w:hAnsi="Consolas"/>
          <w:color w:val="808080"/>
          <w:sz w:val="20"/>
          <w:szCs w:val="20"/>
        </w:rPr>
        <w:t>" &amp; student.id &amp; "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));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"</w:t>
      </w:r>
    </w:p>
    <w:p w14:paraId="5FE50CAD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Dim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As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r w:rsidRPr="00D07DBA">
        <w:rPr>
          <w:rFonts w:ascii="Consolas" w:eastAsia="Times New Roman" w:hAnsi="Consolas"/>
          <w:color w:val="000000"/>
          <w:sz w:val="20"/>
          <w:szCs w:val="20"/>
        </w:rPr>
        <w:t>DataTable</w:t>
      </w:r>
      <w:proofErr w:type="spellEnd"/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D07DBA">
        <w:rPr>
          <w:rFonts w:ascii="Consolas" w:eastAsia="Times New Roman" w:hAnsi="Consolas"/>
          <w:color w:val="000000"/>
          <w:sz w:val="20"/>
          <w:szCs w:val="20"/>
        </w:rPr>
        <w:t>student.ExecuteQuery</w:t>
      </w:r>
      <w:proofErr w:type="spellEnd"/>
      <w:proofErr w:type="gramEnd"/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(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>query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)</w:t>
      </w:r>
    </w:p>
    <w:p w14:paraId="71243A10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    DataGridView1.DataSource </w:t>
      </w:r>
      <w:r w:rsidRPr="00D07DBA">
        <w:rPr>
          <w:rFonts w:ascii="Consolas" w:eastAsia="Times New Roman" w:hAnsi="Consolas"/>
          <w:b/>
          <w:bCs/>
          <w:color w:val="000000"/>
          <w:sz w:val="20"/>
          <w:szCs w:val="20"/>
        </w:rPr>
        <w:t>=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dt</w:t>
      </w:r>
    </w:p>
    <w:p w14:paraId="15D46343" w14:textId="77777777" w:rsidR="00B05964" w:rsidRPr="00D07DBA" w:rsidRDefault="00B05964" w:rsidP="00B05964">
      <w:pPr>
        <w:shd w:val="clear" w:color="auto" w:fill="FFFFFF"/>
        <w:spacing w:after="0" w:line="240" w:lineRule="auto"/>
        <w:rPr>
          <w:rFonts w:ascii="Consolas" w:eastAsia="Times New Roman" w:hAnsi="Consolas"/>
          <w:color w:val="000000"/>
          <w:sz w:val="20"/>
          <w:szCs w:val="20"/>
        </w:rPr>
      </w:pP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  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Sub</w:t>
      </w:r>
    </w:p>
    <w:p w14:paraId="0FF0C71A" w14:textId="77777777" w:rsidR="00B05964" w:rsidRPr="00D07DBA" w:rsidRDefault="00B05964" w:rsidP="00B05964">
      <w:pPr>
        <w:shd w:val="clear" w:color="auto" w:fill="FFFFFF"/>
        <w:spacing w:after="120" w:line="240" w:lineRule="auto"/>
        <w:rPr>
          <w:rFonts w:ascii="Consolas" w:eastAsia="Times New Roman" w:hAnsi="Consolas"/>
          <w:sz w:val="20"/>
          <w:szCs w:val="20"/>
        </w:rPr>
      </w:pPr>
      <w:r w:rsidRPr="00D07DBA">
        <w:rPr>
          <w:rFonts w:ascii="Consolas" w:eastAsia="Times New Roman" w:hAnsi="Consolas"/>
          <w:color w:val="0000FF"/>
          <w:sz w:val="20"/>
          <w:szCs w:val="20"/>
        </w:rPr>
        <w:t>End</w:t>
      </w:r>
      <w:r w:rsidRPr="00D07DBA">
        <w:rPr>
          <w:rFonts w:ascii="Consolas" w:eastAsia="Times New Roman" w:hAnsi="Consolas"/>
          <w:color w:val="000000"/>
          <w:sz w:val="20"/>
          <w:szCs w:val="20"/>
        </w:rPr>
        <w:t xml:space="preserve"> </w:t>
      </w:r>
      <w:r w:rsidRPr="00D07DBA">
        <w:rPr>
          <w:rFonts w:ascii="Consolas" w:eastAsia="Times New Roman" w:hAnsi="Consolas"/>
          <w:color w:val="0000FF"/>
          <w:sz w:val="20"/>
          <w:szCs w:val="20"/>
        </w:rPr>
        <w:t>Class</w:t>
      </w:r>
    </w:p>
    <w:p w14:paraId="2312E80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14.StudentList Form</w:t>
      </w:r>
    </w:p>
    <w:p w14:paraId="275CBF4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2C237D2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System.Web.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UI.WebControls</w:t>
      </w:r>
      <w:proofErr w:type="spellEnd"/>
      <w:proofErr w:type="gramEnd"/>
    </w:p>
    <w:p w14:paraId="68854A5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StudentList</w:t>
      </w:r>
      <w:proofErr w:type="spellEnd"/>
    </w:p>
    <w:p w14:paraId="5C829BA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student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Student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99AA65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5CEC52C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startup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Boolean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True</w:t>
      </w:r>
    </w:p>
    <w:p w14:paraId="7130DA8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GetData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Handles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txtSearch.TextChanged</w:t>
      </w:r>
      <w:proofErr w:type="spellEnd"/>
    </w:p>
    <w:p w14:paraId="7A3C9AB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"SELECT tblStudent.ID, </w:t>
      </w:r>
      <w:proofErr w:type="spellStart"/>
      <w:proofErr w:type="gram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tblStudent.KhName,tblStudent.Gender</w:t>
      </w:r>
      <w:proofErr w:type="spellEnd"/>
      <w:proofErr w:type="gram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0208AD3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</w:t>
      </w:r>
      <w:proofErr w:type="spellStart"/>
      <w:proofErr w:type="gram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tblStudent.DateOfBirth,tblStudent.Phone</w:t>
      </w:r>
      <w:proofErr w:type="spellEnd"/>
      <w:proofErr w:type="gram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tblStudent</w:t>
      </w:r>
      <w:proofErr w:type="spellEnd"/>
    </w:p>
    <w:p w14:paraId="21E9A9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WHERE</w:t>
      </w:r>
      <w:proofErr w:type="gram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  (</w:t>
      </w:r>
      <w:proofErr w:type="gram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ID Like @id OR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Like @name);"</w:t>
      </w:r>
    </w:p>
    <w:p w14:paraId="1C23749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student.GetConnection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())</w:t>
      </w:r>
    </w:p>
    <w:p w14:paraId="173BA26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name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txtSearch.Text.Trim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5D277C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id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name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"0"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IsNumeric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(name), name,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"0"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)) &amp;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"%"</w:t>
      </w:r>
    </w:p>
    <w:p w14:paraId="5649DAC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name = </w:t>
      </w:r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name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"%"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"%"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&amp; name &amp;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"%"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A5A8A5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, id)</w:t>
      </w:r>
    </w:p>
    <w:p w14:paraId="2E7AE09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"@name"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, name)</w:t>
      </w:r>
    </w:p>
    <w:p w14:paraId="3B079DC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DataGridView1.DataSource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student.ExecuteQuery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E3DDF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Not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startup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16B6C7E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Regonize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D2061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5E392CE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27BB43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Regonize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EBE75B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លេខកូដ"</w:t>
      </w:r>
    </w:p>
    <w:p w14:paraId="1BB669A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4000483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50</w:t>
      </w:r>
    </w:p>
    <w:p w14:paraId="65DE6AC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20B3FCA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គោត្តនាម នាម"</w:t>
      </w:r>
    </w:p>
    <w:p w14:paraId="33EFBB9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250</w:t>
      </w:r>
    </w:p>
    <w:p w14:paraId="0EFCDA3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.MiddleLeft</w:t>
      </w:r>
      <w:proofErr w:type="spellEnd"/>
    </w:p>
    <w:p w14:paraId="154D211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ភេទ"</w:t>
      </w:r>
    </w:p>
    <w:p w14:paraId="4AFB3B6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80</w:t>
      </w:r>
    </w:p>
    <w:p w14:paraId="2322ECA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0DDCD34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ថ្ងៃខែឆ្នាំកំណើត"</w:t>
      </w:r>
    </w:p>
    <w:p w14:paraId="6BA1144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100</w:t>
      </w:r>
    </w:p>
    <w:p w14:paraId="1D9362A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3A3B599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លេខទូរស័ព្ទ"</w:t>
      </w:r>
    </w:p>
    <w:p w14:paraId="11E8919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150</w:t>
      </w:r>
    </w:p>
    <w:p w14:paraId="2225BC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.MiddleLeft</w:t>
      </w:r>
      <w:proofErr w:type="spellEnd"/>
    </w:p>
    <w:p w14:paraId="1CBF22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0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To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DataGridView1.Columns.Count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- 1</w:t>
      </w:r>
    </w:p>
    <w:p w14:paraId="6B92A1F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DataGridView1.Columns(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735D101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Next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</w:p>
    <w:p w14:paraId="54404B8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419D70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4FEDDF6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DataGridView1_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CellDoubleClick(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DataGridViewCellEventArgs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3A0774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id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Int16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.ToInt16(DataGridView1.SelectedRows(0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).Cells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).Value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E0C476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student.GetStudentByID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(id)</w:t>
      </w:r>
    </w:p>
    <w:p w14:paraId="681C93E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.DialogResult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</w:t>
      </w:r>
    </w:p>
    <w:p w14:paraId="2B641D5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.Close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AC6E44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B2F744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668D43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btnClear_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Click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4655E0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txtSearch.Clear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FD5ECC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CE9F9F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1726765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StudentList_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Load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Handles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MyBase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.Load</w:t>
      </w:r>
      <w:proofErr w:type="spellEnd"/>
    </w:p>
    <w:p w14:paraId="399758C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GetData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E367ED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startup =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False</w:t>
      </w:r>
    </w:p>
    <w:p w14:paraId="0BAD248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Regonize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C5EEC7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30A3600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06A71C7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  <w:lastRenderedPageBreak/>
        <w:t>15.SubjectDetail From</w:t>
      </w:r>
    </w:p>
    <w:p w14:paraId="53FB149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SubjectDetail</w:t>
      </w:r>
      <w:proofErr w:type="spellEnd"/>
    </w:p>
    <w:p w14:paraId="625189C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subject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Subject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D201FA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course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Subject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46AA9D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0B01D60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' This call is required by the designer.</w:t>
      </w:r>
    </w:p>
    <w:p w14:paraId="607B896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InitializeComponent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E521D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2F4BAAC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' Add any initialization after the </w:t>
      </w:r>
      <w:proofErr w:type="spellStart"/>
      <w:proofErr w:type="gramStart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InitializeComponent</w:t>
      </w:r>
      <w:proofErr w:type="spell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) call.</w:t>
      </w:r>
    </w:p>
    <w:p w14:paraId="04E3B3A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.subject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course</w:t>
      </w:r>
    </w:p>
    <w:p w14:paraId="2E70680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FillCourseDetails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952FA1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Display(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F51AE6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2B9D9CE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Display(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8986BB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"SELECT tblCourse.ID,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tblTeacher.KhName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AS Teacher,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tblRoom.Room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AS Room,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tblSchedule.Schedule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tblCourse.CurrentEnrollment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tblCourseStatus.Status</w:t>
      </w:r>
      <w:proofErr w:type="spellEnd"/>
    </w:p>
    <w:p w14:paraId="6A69D8C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FROM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tblSchedule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tblRoom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tblCourseStatus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ON tblCourseStatus.ID =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) ON tblRoom.ID =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tblCourse.RoomID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) ON tblSchedule.ID =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tblCourse.ScheduleID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) ON tblTeacher.ID =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tblCourse.TeacherID</w:t>
      </w:r>
      <w:proofErr w:type="spellEnd"/>
    </w:p>
    <w:p w14:paraId="79ADF6B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WHERE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= @ID;"</w:t>
      </w:r>
    </w:p>
    <w:p w14:paraId="21DF0C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OleDb.</w:t>
      </w:r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(query,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subject.GetConnection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())</w:t>
      </w:r>
    </w:p>
    <w:p w14:paraId="04EB5BD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, subject.ID)</w:t>
      </w:r>
    </w:p>
    <w:p w14:paraId="542EA56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DataGridView1.DataSource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subject.ExecuteQuery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C8BAAD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DataGridView1.ColumnHeadersHeight = 40</w:t>
      </w:r>
    </w:p>
    <w:p w14:paraId="3525FF2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'DataGridView1.AllowUserToResizeColumns = True</w:t>
      </w:r>
    </w:p>
    <w:p w14:paraId="0DBB51F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'Customize </w:t>
      </w:r>
      <w:proofErr w:type="spellStart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DataGridView</w:t>
      </w:r>
      <w:proofErr w:type="spell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 columns</w:t>
      </w:r>
    </w:p>
    <w:p w14:paraId="66444AC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75</w:t>
      </w:r>
    </w:p>
    <w:p w14:paraId="64F6345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200</w:t>
      </w:r>
    </w:p>
    <w:p w14:paraId="5442212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100</w:t>
      </w:r>
    </w:p>
    <w:p w14:paraId="07FFB11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200</w:t>
      </w:r>
    </w:p>
    <w:p w14:paraId="773873F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100</w:t>
      </w:r>
    </w:p>
    <w:p w14:paraId="4BC6FEE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DataGridView1.Columns(5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100</w:t>
      </w:r>
    </w:p>
    <w:p w14:paraId="2C2D310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5CBF400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.MiddleLeft</w:t>
      </w:r>
      <w:proofErr w:type="spellEnd"/>
    </w:p>
    <w:p w14:paraId="3007F58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3C63239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4259591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78BC474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DataGridView1.Columns(5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6A088E1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ClassID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</w:p>
    <w:p w14:paraId="65410EC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គ្រូបង្រៀន"</w:t>
      </w:r>
    </w:p>
    <w:p w14:paraId="0BE1E2F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បន្ទប់"</w:t>
      </w:r>
    </w:p>
    <w:p w14:paraId="73CD917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វេនសិក្សា"</w:t>
      </w:r>
    </w:p>
    <w:p w14:paraId="3052A4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សិស្សសរុប"</w:t>
      </w:r>
    </w:p>
    <w:p w14:paraId="6D6D53E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DataGridView1.Columns(5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ស្ថានភាព"</w:t>
      </w:r>
    </w:p>
    <w:p w14:paraId="1639A1F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0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To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DataGridView1.Rows.Count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- 1</w:t>
      </w:r>
    </w:p>
    <w:p w14:paraId="3C062A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Mod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2 = 1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53AAF0B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DataGridView1.Rows(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DefaultCellStyle.BackColor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.FromArgb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(254, 254, 254)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' Alternate row color</w:t>
      </w:r>
    </w:p>
    <w:p w14:paraId="5FE2668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0B849AD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DataGridView1.Rows(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DefaultCellStyle.BackColor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.FromArgb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(245, 250, 253)</w:t>
      </w:r>
    </w:p>
    <w:p w14:paraId="79351AB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054F05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j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3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To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DataGridView1.Columns.Count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- 1</w:t>
      </w:r>
    </w:p>
    <w:p w14:paraId="438A0EC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DataGridView1.Rows(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).Cells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(j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22665CB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Next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j</w:t>
      </w:r>
    </w:p>
    <w:p w14:paraId="4BFF793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Next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</w:p>
    <w:p w14:paraId="22DA680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Each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col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In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DataGridView1.Columns</w:t>
      </w:r>
    </w:p>
    <w:p w14:paraId="2FD4E8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col.SortMode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15EB0CB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Next</w:t>
      </w:r>
    </w:p>
    <w:p w14:paraId="7552D27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DataGridView1.ClearSelection()</w:t>
      </w:r>
    </w:p>
    <w:p w14:paraId="05611C3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9841C8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FillCourseDetails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C4864B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txtSubject.Text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subject.Subject</w:t>
      </w:r>
      <w:proofErr w:type="spellEnd"/>
      <w:proofErr w:type="gramEnd"/>
    </w:p>
    <w:p w14:paraId="604D183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txtDes.Text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subject.Description.ToString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8A6343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txtDuration.Text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subject.CreditHours.ToString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B2D299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txtBasePrice.Text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subject.basePrice.ToString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"F2"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EA0A3D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33BAA58F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1A6E1DB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16.TeacherDetail Form</w:t>
      </w:r>
    </w:p>
    <w:p w14:paraId="0D77BDB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TeacherDetail</w:t>
      </w:r>
      <w:proofErr w:type="spellEnd"/>
    </w:p>
    <w:p w14:paraId="45B6F2F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teacher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Teacher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Teacher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6930E5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teacher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Teacher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29A3D6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' This call is required by the designer.</w:t>
      </w:r>
    </w:p>
    <w:p w14:paraId="123286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InitializeComponent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769BC3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' Add any initialization after the </w:t>
      </w:r>
      <w:proofErr w:type="spellStart"/>
      <w:proofErr w:type="gramStart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InitializeComponent</w:t>
      </w:r>
      <w:proofErr w:type="spell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) call.</w:t>
      </w:r>
    </w:p>
    <w:p w14:paraId="6E6652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.teacher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teacher</w:t>
      </w:r>
    </w:p>
    <w:p w14:paraId="6680DE7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8E2A7D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btnClose_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Click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A4D903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.Close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CA24EF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9BB5FE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FillData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45AC73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txtID.Text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teacher.TeacherID</w:t>
      </w:r>
      <w:proofErr w:type="spellEnd"/>
      <w:proofErr w:type="gramEnd"/>
    </w:p>
    <w:p w14:paraId="49990F3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txtkhName.Text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teacher.KhName</w:t>
      </w:r>
      <w:proofErr w:type="spellEnd"/>
      <w:proofErr w:type="gramEnd"/>
    </w:p>
    <w:p w14:paraId="0FE8F44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txtEngName.Text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teacher.EngName</w:t>
      </w:r>
      <w:proofErr w:type="spellEnd"/>
      <w:proofErr w:type="gramEnd"/>
    </w:p>
    <w:p w14:paraId="76F08FC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txtGender.Text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teacher.Gender</w:t>
      </w:r>
      <w:proofErr w:type="spellEnd"/>
      <w:proofErr w:type="gramEnd"/>
    </w:p>
    <w:p w14:paraId="05C8976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txtAddress.Text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teacher.Address</w:t>
      </w:r>
      <w:proofErr w:type="spellEnd"/>
      <w:proofErr w:type="gramEnd"/>
    </w:p>
    <w:p w14:paraId="7B659A5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txtDob.Text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teacher.DoB</w:t>
      </w:r>
      <w:proofErr w:type="spellEnd"/>
      <w:proofErr w:type="gramEnd"/>
    </w:p>
    <w:p w14:paraId="03DEFDD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txtPhone.Text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teacher.Phone</w:t>
      </w:r>
      <w:proofErr w:type="spellEnd"/>
      <w:proofErr w:type="gramEnd"/>
    </w:p>
    <w:p w14:paraId="1CBCA28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txtEmail.Text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teacher.Email</w:t>
      </w:r>
      <w:proofErr w:type="spellEnd"/>
      <w:proofErr w:type="gramEnd"/>
    </w:p>
    <w:p w14:paraId="0BB4003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picTeacher.ImageLocation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teacher.Picture</w:t>
      </w:r>
      <w:proofErr w:type="spellEnd"/>
      <w:proofErr w:type="gramEnd"/>
    </w:p>
    <w:p w14:paraId="137827E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039F831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Display(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973D4D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"SELECT tblCourse.ID,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tblSchedule.Schedule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tblRoom.Room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tblCourse.CurrentEnrollment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tblCourseStatus.Status</w:t>
      </w:r>
      <w:proofErr w:type="spellEnd"/>
    </w:p>
    <w:p w14:paraId="0BB9997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FROM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tblSchedule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tblRoom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INNER JOIN ((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tblCourseStatus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ON tblCourseStatus.ID =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) ON tblSubject.ID =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) INNER JOIN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 ON tblCourse.ID =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tblRegister.CourseID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) ON tblRoom.ID =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tblCourse.RoomID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) ON tblSchedule.ID =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tblCourse.ScheduleID</w:t>
      </w:r>
      <w:proofErr w:type="spellEnd"/>
    </w:p>
    <w:p w14:paraId="6A40739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GROUP BY tblCourse.ID,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tblSchedule.Schedule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tblRoom.Room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tblCourse.CurrentEnrollment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tblCourseStatus.Status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tblCourse.TeacherID</w:t>
      </w:r>
      <w:proofErr w:type="spellEnd"/>
    </w:p>
    <w:p w14:paraId="45A05FF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HAVING (((</w:t>
      </w:r>
      <w:proofErr w:type="spellStart"/>
      <w:proofErr w:type="gram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tblCourse.TeacherID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)=</w:t>
      </w:r>
      <w:proofErr w:type="gram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[@teacherID]));"</w:t>
      </w:r>
    </w:p>
    <w:p w14:paraId="348F8D2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OleDb.</w:t>
      </w:r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(query,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teacher.GetConnection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())</w:t>
      </w:r>
    </w:p>
    <w:p w14:paraId="02280BD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teacher.TeacherID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55BAAD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DataGridView1.DataSource =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teacher.ExecuteQuery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8B61BF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Regonize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D5B374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6F65991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27AF7E9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</w:p>
    <w:p w14:paraId="12995D2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Panel3_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Paint(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sender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, e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PaintEventArgs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Handles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Panel3.Paint</w:t>
      </w:r>
    </w:p>
    <w:p w14:paraId="2096536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FillData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20AEB9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Display(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7FCD0C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8E242B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Regonize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B26AA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' Customize </w:t>
      </w:r>
      <w:proofErr w:type="spellStart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DataGridView</w:t>
      </w:r>
      <w:proofErr w:type="spellEnd"/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 xml:space="preserve"> columns</w:t>
      </w:r>
    </w:p>
    <w:p w14:paraId="356D441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DataGridView1.ColumnHeadersHeight = 40</w:t>
      </w:r>
    </w:p>
    <w:p w14:paraId="3BDA49D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75</w:t>
      </w:r>
    </w:p>
    <w:p w14:paraId="404FF0B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DataGridView1.Columns(0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55D238A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250</w:t>
      </w:r>
    </w:p>
    <w:p w14:paraId="7CD443E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DataGridView1.Columns(1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វគ្គសិក្សា"</w:t>
      </w:r>
    </w:p>
    <w:p w14:paraId="763D913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200</w:t>
      </w:r>
    </w:p>
    <w:p w14:paraId="32F9C47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DataGridView1.Columns(2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វេនសិក្សា"</w:t>
      </w:r>
    </w:p>
    <w:p w14:paraId="32F344C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100</w:t>
      </w:r>
    </w:p>
    <w:p w14:paraId="39A2529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បន្ទប់"</w:t>
      </w:r>
    </w:p>
    <w:p w14:paraId="2346816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DataGridView1.Columns(3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62E0435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100</w:t>
      </w:r>
    </w:p>
    <w:p w14:paraId="5084F79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សិស្សសរុប"</w:t>
      </w:r>
    </w:p>
    <w:p w14:paraId="181A32A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DataGridView1.Columns(4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40169E6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DataGridView1.Columns(5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).Width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100</w:t>
      </w:r>
    </w:p>
    <w:p w14:paraId="3EC82F9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DataGridView1.Columns(5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HeaderText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/>
          <w:color w:val="A31515"/>
          <w:sz w:val="20"/>
          <w:szCs w:val="20"/>
          <w:highlight w:val="white"/>
          <w:cs/>
          <w14:ligatures w14:val="standardContextual"/>
        </w:rPr>
        <w:t>ស្ថានភាព"</w:t>
      </w:r>
    </w:p>
    <w:p w14:paraId="20D74B1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DataGridView1.Columns(5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DefaultCellStyle.Alignment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DataGridViewContentAlignment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.MiddleCenter</w:t>
      </w:r>
      <w:proofErr w:type="spellEnd"/>
    </w:p>
    <w:p w14:paraId="7E6970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0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To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DataGridView1.Rows.Count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- 1</w:t>
      </w:r>
    </w:p>
    <w:p w14:paraId="2E09E33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Mod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2 = 1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4C5F10B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DataGridView1.Rows(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DefaultCellStyle.BackColor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.FromArgb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(254, 254, 254) </w:t>
      </w:r>
      <w:r w:rsidRPr="00D07DBA">
        <w:rPr>
          <w:rFonts w:ascii="Consolas" w:hAnsi="Consolas"/>
          <w:color w:val="008000"/>
          <w:sz w:val="20"/>
          <w:szCs w:val="20"/>
          <w:highlight w:val="white"/>
          <w14:ligatures w14:val="standardContextual"/>
        </w:rPr>
        <w:t>' Alternate row color</w:t>
      </w:r>
    </w:p>
    <w:p w14:paraId="76123FB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3522F82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    DataGridView1.Rows(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DefaultCellStyle.BackColor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.FromArgb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(245, 250, 253)</w:t>
      </w:r>
    </w:p>
    <w:p w14:paraId="1997556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5DB30FD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Next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i</w:t>
      </w:r>
      <w:proofErr w:type="spellEnd"/>
    </w:p>
    <w:p w14:paraId="3973FF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For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Each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col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</w:t>
      </w:r>
      <w:proofErr w:type="spell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In</w:t>
      </w:r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DataGridView1.Columns</w:t>
      </w:r>
    </w:p>
    <w:p w14:paraId="320D76C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col.SortMode</w:t>
      </w:r>
      <w:proofErr w:type="spellEnd"/>
      <w:proofErr w:type="gramEnd"/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/>
          <w:color w:val="2B91AF"/>
          <w:sz w:val="20"/>
          <w:szCs w:val="20"/>
          <w:highlight w:val="white"/>
          <w14:ligatures w14:val="standardContextual"/>
        </w:rPr>
        <w:t>DataGridViewColumnSortMode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>.NotSortable</w:t>
      </w:r>
      <w:proofErr w:type="spellEnd"/>
    </w:p>
    <w:p w14:paraId="4992D2A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Next</w:t>
      </w:r>
    </w:p>
    <w:p w14:paraId="20A88ED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    DataGridView1.ClearSelection()</w:t>
      </w:r>
    </w:p>
    <w:p w14:paraId="7D7C81B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2C89C28B" w14:textId="77777777" w:rsidR="00B05964" w:rsidRPr="002D4374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3BF91F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17.ConnectionDB Class</w:t>
      </w:r>
    </w:p>
    <w:p w14:paraId="5F3FCBE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2D7EBB1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71DBDDC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connstring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"Provider=Microsoft.ACE.OLEDB.16.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0;Data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Source=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Data\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StudentManagementSystem.accdb;Persist</w:t>
      </w:r>
      <w:proofErr w:type="spellEnd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Security Info=False;"</w:t>
      </w:r>
    </w:p>
    <w:p w14:paraId="1AD7401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conn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OleDbConnection</w:t>
      </w:r>
      <w:proofErr w:type="spellEnd"/>
    </w:p>
    <w:p w14:paraId="4EC323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F37A69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conn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connstring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4FF15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48DFE22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OleDbConnection</w:t>
      </w:r>
      <w:proofErr w:type="spellEnd"/>
    </w:p>
    <w:p w14:paraId="4FF446E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conn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Nothing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6950664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conn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connstring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C71912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3BD9942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</w:t>
      </w:r>
      <w:proofErr w:type="gramEnd"/>
    </w:p>
    <w:p w14:paraId="25165F7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6659E96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25C91C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conn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IsNot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Nothing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AndAlso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conn.State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ConnectionState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.Closed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5450517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conn.Open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851E61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68F60D5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426A0FB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9EA45F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conn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IsNot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Nothing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AndAlso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conn.State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ConnectionState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.Open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2B8ABDB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49CFD1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15A6D6A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3C861A2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7FA59D8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F987A8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67A1D2C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620038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query, conn)</w:t>
      </w:r>
    </w:p>
    <w:p w14:paraId="5534D0E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adapter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OleDbDataAdapter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63DF1F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adapter.Fill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(dt)</w:t>
      </w:r>
    </w:p>
    <w:p w14:paraId="7179AE8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cmd.Dispose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42A858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Catch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ex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Exception</w:t>
      </w:r>
    </w:p>
    <w:p w14:paraId="4E5092E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MsgBox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"Error executing query: 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&amp;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ex.Message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41FCC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Finally</w:t>
      </w:r>
    </w:p>
    <w:p w14:paraId="5306993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F308E0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44C55B1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624546B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16B5E85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5BA01F7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8E4C0E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6AC8094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718893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adapter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OleDbDataAdapter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355B5A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adapter.Fill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(dt)</w:t>
      </w:r>
    </w:p>
    <w:p w14:paraId="2A26FFB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cmd.Dispose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52C075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Catch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ex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Exception</w:t>
      </w:r>
    </w:p>
    <w:p w14:paraId="7522468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MsgBox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"Error executing query: 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&amp;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ex.Message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EF7C20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Finally</w:t>
      </w:r>
    </w:p>
    <w:p w14:paraId="41DAF6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83857A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748659F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6136EF9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139336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1A1656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77BB8BC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0EF86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query, conn)</w:t>
      </w:r>
    </w:p>
    <w:p w14:paraId="2FFF11D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cmd.ExecuteNonQuery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75CE41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cmd.Dispose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1A6FE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Catch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ex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Exception</w:t>
      </w:r>
    </w:p>
    <w:p w14:paraId="2E8049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Throw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Exception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"Error executing non-query: 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&amp;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ex.Message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AA0054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Finally</w:t>
      </w:r>
    </w:p>
    <w:p w14:paraId="37F8216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52662B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6CA6728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48839F2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ExecuteScalar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Object</w:t>
      </w:r>
    </w:p>
    <w:p w14:paraId="7C7D380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result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Nothing</w:t>
      </w:r>
    </w:p>
    <w:p w14:paraId="6ADAC8A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6651327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4090FA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query, conn)</w:t>
      </w:r>
    </w:p>
    <w:p w14:paraId="7AAAB4D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result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cmd.ExecuteScalar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1E86BE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cmd.Dispose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C8067F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Catch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ex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Exception</w:t>
      </w:r>
    </w:p>
    <w:p w14:paraId="7522446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Throw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Exception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"Error executing scalar: 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&amp;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ex.Message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EA71F0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Finally</w:t>
      </w:r>
    </w:p>
    <w:p w14:paraId="2C5F047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43B6C2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06AFDD1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result</w:t>
      </w:r>
    </w:p>
    <w:p w14:paraId="23C2AB6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7E3670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ExecuteScalar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Object</w:t>
      </w:r>
    </w:p>
    <w:p w14:paraId="098C6F2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result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Object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Nothing</w:t>
      </w:r>
    </w:p>
    <w:p w14:paraId="6B91769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467FAB5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ADD07D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result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cmd.ExecuteScalar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C8297C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cmd.Dispose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9056A8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Catch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ex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Exception</w:t>
      </w:r>
    </w:p>
    <w:p w14:paraId="1FD3E68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Throw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Exception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"Error executing scalar: 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&amp;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ex.Message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F3E9E3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Finally</w:t>
      </w:r>
    </w:p>
    <w:p w14:paraId="40482BB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BC140B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2FDC089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result</w:t>
      </w:r>
    </w:p>
    <w:p w14:paraId="2742627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38C878B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DCC36F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1E65487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E99F9F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cmd.ExecuteNonQuery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41822F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cmd.Dispose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D01750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Catch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ex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Exception</w:t>
      </w:r>
    </w:p>
    <w:p w14:paraId="0BF47D7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MsgBox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"Error executing non-query: 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&amp;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ex.Message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D7D2C5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Finally</w:t>
      </w:r>
    </w:p>
    <w:p w14:paraId="061B131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7B770F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Try</w:t>
      </w:r>
    </w:p>
    <w:p w14:paraId="3376260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69E8488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1A4F3E0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 xml:space="preserve">18. User Class </w:t>
      </w:r>
    </w:p>
    <w:p w14:paraId="6D0A9C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4B12A4C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User</w:t>
      </w:r>
    </w:p>
    <w:p w14:paraId="254917E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userID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0027B59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userName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0E6D46A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password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113D543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role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78D54D8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conn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OleDbConnection</w:t>
      </w:r>
      <w:proofErr w:type="spellEnd"/>
    </w:p>
    <w:p w14:paraId="2A0C2E3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connString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"Provider=Microsoft.ACE.OLEDB.16.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0;Data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Source=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Data\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StudentManagementSystem.accdb;Persist</w:t>
      </w:r>
      <w:proofErr w:type="spellEnd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Security Info=False;"</w:t>
      </w:r>
    </w:p>
    <w:p w14:paraId="305678F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CheckLogin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username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password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Boolean</w:t>
      </w:r>
    </w:p>
    <w:p w14:paraId="006B1B9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conn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connString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80DEF0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conn.Open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997DFD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tblUser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UserName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@UserName;"</w:t>
      </w:r>
    </w:p>
    <w:p w14:paraId="12725F6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query, conn)</w:t>
      </w:r>
    </w:p>
    <w:p w14:paraId="48C3E2E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UserName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username)</w:t>
      </w:r>
    </w:p>
    <w:p w14:paraId="1DE510B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"@Password"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password)</w:t>
      </w:r>
    </w:p>
    <w:p w14:paraId="77BDF61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D95EAF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0B645BF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userID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4285F0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username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UserName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BD2830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role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"Role"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5F8BA0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"Password"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= password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02061B6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True</w:t>
      </w:r>
    </w:p>
    <w:p w14:paraId="3F56FFD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07A27DE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False</w:t>
      </w:r>
    </w:p>
    <w:p w14:paraId="7FC4F5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42141FF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91A10B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800A7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6C363E2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77FC4ED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568752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36423A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False</w:t>
      </w:r>
    </w:p>
    <w:p w14:paraId="23B9860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1F56AC4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5B1B15EC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3924F68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19.Course Class</w:t>
      </w:r>
    </w:p>
    <w:p w14:paraId="5A131D5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2A59938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System.Windows.Media.Animation</w:t>
      </w:r>
      <w:proofErr w:type="spellEnd"/>
      <w:proofErr w:type="gramEnd"/>
    </w:p>
    <w:p w14:paraId="497E9F9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Course</w:t>
      </w:r>
    </w:p>
    <w:p w14:paraId="19BCC74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Inherits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7A36F3A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292EDC6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subject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Subject</w:t>
      </w:r>
    </w:p>
    <w:p w14:paraId="05C97FC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teacher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Teacher</w:t>
      </w:r>
    </w:p>
    <w:p w14:paraId="1E37EFE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startDate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Date</w:t>
      </w:r>
    </w:p>
    <w:p w14:paraId="62FA448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Date</w:t>
      </w:r>
    </w:p>
    <w:p w14:paraId="36230A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room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Room</w:t>
      </w:r>
    </w:p>
    <w:p w14:paraId="7961BFD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</w:p>
    <w:p w14:paraId="360ABBB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</w:p>
    <w:p w14:paraId="54CFE59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6A7E61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 xml:space="preserve">' Constructor for </w:t>
      </w:r>
      <w:proofErr w:type="spellStart"/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ManageClass</w:t>
      </w:r>
      <w:proofErr w:type="spellEnd"/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 xml:space="preserve"> class</w:t>
      </w:r>
    </w:p>
    <w:p w14:paraId="3231D89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MyBase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D4EFE7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subject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Subject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A84B40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teacher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Teacher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FFB757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room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Room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CD638E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6152250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GetCourseData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276343F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tblCourse.ID,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tblRoom.Room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26339DC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tblSchedule.Schedule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tblCourseStatus.Status</w:t>
      </w:r>
      <w:proofErr w:type="spellEnd"/>
    </w:p>
    <w:p w14:paraId="2538612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</w:p>
    <w:p w14:paraId="7EF35BF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tblCourseStatus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</w:p>
    <w:p w14:paraId="591D2F2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ON (tblCourseStatus.ID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AND (tblCourseStatus.ID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)) </w:t>
      </w:r>
    </w:p>
    <w:p w14:paraId="4FA621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ON tblSubject.ID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tblTeacher.ID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tblCourse.TeacherID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</w:t>
      </w:r>
    </w:p>
    <w:p w14:paraId="3371C8D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ON tblRoom.ID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tblCourse.RoomID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tblSchedule.ID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tblCourse.ScheduleID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2F31A35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1E54EB6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3AD850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17911B7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GetCourseByID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4D6955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@ID;"</w:t>
      </w:r>
    </w:p>
    <w:p w14:paraId="272C1BE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237129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5D1AC2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id)</w:t>
      </w:r>
    </w:p>
    <w:p w14:paraId="07C6714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2F5205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70E6782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.ID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49B719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subject.GetSubjectByID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())</w:t>
      </w:r>
    </w:p>
    <w:p w14:paraId="6A6275F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teacher.GetTeacherByID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())</w:t>
      </w:r>
    </w:p>
    <w:p w14:paraId="5E546E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startDate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.ToDateTime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"StartDate"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80FDDF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room.GetRoomByID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.ToInt16(reader(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RoomID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43C236E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.ToInt32(reader(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CBFFE6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IsDBNull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)),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Date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.Now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.ToDateTime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3C90674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.ToInt32(reader(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AD6D3C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6E88447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CB7D07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2C53E7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3FA685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AddCourse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880ECC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"INSERT INTO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( ID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StartDate,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RoomID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)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</w:p>
    <w:p w14:paraId="15076F3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VALUES (@ID, @SubjectID, @TeacherID, @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StartDate,@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EndDate, @RoomID, @ScheduleID) "</w:t>
      </w:r>
    </w:p>
    <w:p w14:paraId="59429F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BF350C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Convert.ToInt16(ID))</w:t>
      </w:r>
    </w:p>
    <w:p w14:paraId="706F12A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Convert.ToInt16(subject.ID))</w:t>
      </w:r>
    </w:p>
    <w:p w14:paraId="702C40C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Convert.ToInt16(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teacher.TeacherID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CBEDD1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"@StartDate"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startDate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135062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A3B2DE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RoomID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room.id)</w:t>
      </w:r>
    </w:p>
    <w:p w14:paraId="6B5C3E3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CCAF11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0909D3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66EBD28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UpdateCourse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FF8111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"UPDATE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</w:p>
    <w:p w14:paraId="6AB51C0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SET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@subjectID,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@TeacherID, StartDate = @StartDate,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@EndDate,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RoomID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@RoomID,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ScheduleID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@StatusID</w:t>
      </w:r>
    </w:p>
    <w:p w14:paraId="41008BD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WHERE ID = @ID;"</w:t>
      </w:r>
    </w:p>
    <w:p w14:paraId="4D00738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55D723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subject.ID)</w:t>
      </w:r>
    </w:p>
    <w:p w14:paraId="0CF27B5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teacher.TeacherID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D72CBF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"@StartDate"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startDate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8088DC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B335E6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RoomID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room.id)</w:t>
      </w:r>
    </w:p>
    <w:p w14:paraId="4CB9C3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D8FD72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23DF8B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ID)</w:t>
      </w:r>
    </w:p>
    <w:p w14:paraId="7E7A6BF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98E23B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1CFC72D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1BCEF37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DeleteCourse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D5E964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"DELETE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@ID;"</w:t>
      </w:r>
    </w:p>
    <w:p w14:paraId="60B9477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EF86AB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ID)</w:t>
      </w:r>
    </w:p>
    <w:p w14:paraId="5B23B6D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42947D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3EB4F93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3FCA6A9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GetCurrentEnrollments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</w:p>
    <w:p w14:paraId="5368A72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70E1841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69663E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282F85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count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Convert.ToInt32(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cmd.ExecuteScalar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())</w:t>
      </w:r>
    </w:p>
    <w:p w14:paraId="157F267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count</w:t>
      </w:r>
    </w:p>
    <w:p w14:paraId="49F431F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382CF50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2FC08E1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 xml:space="preserve">'Get Dictionary to insert to </w:t>
      </w:r>
      <w:proofErr w:type="spellStart"/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Combobox</w:t>
      </w:r>
      <w:proofErr w:type="spellEnd"/>
    </w:p>
    <w:p w14:paraId="0917066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GetTimeList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35E852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TimeList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C26DED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tblSchedule.Schedule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, tblSchedule.ID</w:t>
      </w:r>
    </w:p>
    <w:p w14:paraId="2A3ED3D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47529A5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6F768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1C73A40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B674A4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498403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TimeList.Add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"Schedule"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),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3FE40B9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2A9E887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EE6DFF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A2A647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TimeList</w:t>
      </w:r>
      <w:proofErr w:type="spellEnd"/>
    </w:p>
    <w:p w14:paraId="675DE8D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18BBAE9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GetRoomList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324DEA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RoomList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87F38D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tblRoom.Room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, tblRoom.ID</w:t>
      </w:r>
    </w:p>
    <w:p w14:paraId="73B4472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661B769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6A178C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BA2BEF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D85A3D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AEB1DD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RoomList.Add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"Room"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),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68E567F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43D1A5C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CD093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8C07D1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RoomList</w:t>
      </w:r>
      <w:proofErr w:type="spellEnd"/>
    </w:p>
    <w:p w14:paraId="1B8BEDD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62302F1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GetClassStatusList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D8A707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StatusList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309AED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FROM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tblCourseStatus</w:t>
      </w:r>
      <w:proofErr w:type="spellEnd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55865D7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EBD01A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53F4AEC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CE18C4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3CED83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"Status"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),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514A2CD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25A82DE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FF57D9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7DFC3B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StatusList</w:t>
      </w:r>
      <w:proofErr w:type="spellEnd"/>
    </w:p>
    <w:p w14:paraId="6E638C8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7C141E5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GetTeacherList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ADBF7A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3B856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tblTeacher.ID,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61D2936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66D6CF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EFA59C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55338E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4B9E6C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AD8493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567DE81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73ED3F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0576BE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TeacherList</w:t>
      </w:r>
      <w:proofErr w:type="spellEnd"/>
    </w:p>
    <w:p w14:paraId="34D2377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7FA751F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GetCourseList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Dictionary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10112C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CourseList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Dictionary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13A3B3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tblSubject.ID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21FEFF3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E92482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5CE6280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49B63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846D01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CourseList.Add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),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2FAAFC1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4D950AF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9D28A0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D07439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CourseList</w:t>
      </w:r>
      <w:proofErr w:type="spellEnd"/>
    </w:p>
    <w:p w14:paraId="2AB9693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2605A5D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GetSchedule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41B7FA8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Schedule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@ScheduleID;"</w:t>
      </w:r>
    </w:p>
    <w:p w14:paraId="4A13DE1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73B332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scheduleID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525439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19FDAF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scheduleName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.Empty</w:t>
      </w:r>
      <w:proofErr w:type="spellEnd"/>
    </w:p>
    <w:p w14:paraId="1C9F218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FD5E0B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6B1B319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scheduleName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"Schedule"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D4B190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150CA0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065D40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D83727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scheduleName</w:t>
      </w:r>
      <w:proofErr w:type="spellEnd"/>
    </w:p>
    <w:p w14:paraId="36CC523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577A1C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GetStatus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02B3DAD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Status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tblCourseStatus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@StatusID;"</w:t>
      </w:r>
    </w:p>
    <w:p w14:paraId="48DEDC1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8AE5FD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49F5A6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05CDE9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.Empty</w:t>
      </w:r>
      <w:proofErr w:type="spellEnd"/>
    </w:p>
    <w:p w14:paraId="75D41C4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54D85F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6A193B2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"Status"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4FF52F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321F652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977D68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56D67E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statusName</w:t>
      </w:r>
      <w:proofErr w:type="spellEnd"/>
    </w:p>
    <w:p w14:paraId="5137328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4D9A2E53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2EEFF25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20.Dashboard Class</w:t>
      </w:r>
    </w:p>
    <w:p w14:paraId="46315C7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6EB5C93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4EF4A6A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Dashboard</w:t>
      </w:r>
    </w:p>
    <w:p w14:paraId="1AAA620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Inherits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1580A9E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Int16</w:t>
      </w:r>
    </w:p>
    <w:p w14:paraId="04039FB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completeStudent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Int16</w:t>
      </w:r>
    </w:p>
    <w:p w14:paraId="1A133F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totalCourse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Int16</w:t>
      </w:r>
    </w:p>
    <w:p w14:paraId="6F7D62B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completeCourse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Int16</w:t>
      </w:r>
    </w:p>
    <w:p w14:paraId="38404AF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totalTeacher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Int16</w:t>
      </w:r>
    </w:p>
    <w:p w14:paraId="15899D5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TotalSubject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Int16</w:t>
      </w:r>
    </w:p>
    <w:p w14:paraId="5B6696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CourseList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Int16)</w:t>
      </w:r>
    </w:p>
    <w:p w14:paraId="09B81CE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SubjectList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Dictionary(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Int16)</w:t>
      </w:r>
    </w:p>
    <w:p w14:paraId="773861A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906A71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GetData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F46224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609F069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GetData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FCBC8A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57DDC90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Int16.Parse(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ExecuteScalar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(query))</w:t>
      </w:r>
    </w:p>
    <w:p w14:paraId="7275A58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query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tblRegister.CourseID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tblCourse.ID GROUP BY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HAVING (((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)=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3));"</w:t>
      </w:r>
    </w:p>
    <w:p w14:paraId="265CD8C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result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ExecuteScalar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52F634D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completeStudent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result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IsNot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Nothing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.ToInt16(result), 0)</w:t>
      </w:r>
    </w:p>
    <w:p w14:paraId="4A57274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query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0C8AA79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totalCourse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Int16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ExecuteScalar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(query))</w:t>
      </w:r>
    </w:p>
    <w:p w14:paraId="3E4BE25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query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3 ;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</w:p>
    <w:p w14:paraId="0036C39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completeCourse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Int16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ExecuteScalar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(query))</w:t>
      </w:r>
    </w:p>
    <w:p w14:paraId="4FFAB3E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query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5FD561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totalTeacher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Int16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ExecuteScalar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(query))</w:t>
      </w:r>
    </w:p>
    <w:p w14:paraId="181570A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query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</w:p>
    <w:p w14:paraId="099085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TotalSubject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Int16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ExecuteScalar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(query))</w:t>
      </w:r>
    </w:p>
    <w:p w14:paraId="084DF6C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query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SUM(</w:t>
      </w:r>
      <w:proofErr w:type="spellStart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tblSubject.ID GROUP BY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3201181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F0533F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5A78B3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795440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4609C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CourseList.Add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(),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.ToInt16(reader(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7972551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3238523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5B7CF3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cmd.CommandText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(SELECT COUNT (*)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tblSubject.ID)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</w:p>
    <w:p w14:paraId="67946D4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reader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4304A6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BA2371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SubjectList.Add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(),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.ToInt16(reader(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69275A1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25B9340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D0D9F1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1E9C6E0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 xml:space="preserve">'Courses </w:t>
      </w:r>
      <w:proofErr w:type="spellStart"/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7235B90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GetCourseDataTable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1207AA5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(SELECT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tblRegister.CourseID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tblCourse.ID)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tblCourse.StartDate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tblCourseStatus.Status</w:t>
      </w:r>
      <w:proofErr w:type="spellEnd"/>
    </w:p>
    <w:p w14:paraId="4B1DB3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tblCourseStatus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(tblCourseStatus.ID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AND (tblCourseStatus.ID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)) ON tblSubject.ID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tblTeacher.ID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tblCourse.TeacherID</w:t>
      </w:r>
      <w:proofErr w:type="spellEnd"/>
    </w:p>
    <w:p w14:paraId="4D7EF9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WHERE (((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)&lt;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=2));"</w:t>
      </w:r>
    </w:p>
    <w:p w14:paraId="1B38665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5DBA384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4C0E93A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664331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GetNewRegister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3AD0DDC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"SELECT * FROM</w:t>
      </w:r>
    </w:p>
    <w:p w14:paraId="79D979F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 (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SELECT  TOP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10 *</w:t>
      </w:r>
    </w:p>
    <w:p w14:paraId="272965B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qtyRegister</w:t>
      </w:r>
      <w:proofErr w:type="spellEnd"/>
    </w:p>
    <w:p w14:paraId="7A307EC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ORDER BY ID DESC)</w:t>
      </w:r>
    </w:p>
    <w:p w14:paraId="317CECA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ORDER BY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ID  ASC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208F20B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2DE74E8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1DBD159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79F14B2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CourseCoomingSoon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38DD954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DCount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( '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*','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','StartDate &gt;= #' &amp; Format([StartDate],'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yyyy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-mm-dd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hh:nn</w:t>
      </w:r>
      <w:proofErr w:type="spellEnd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: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ss'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&amp; '#') AS [No],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tblCourse.StartDate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tblCourse.CurrentEnrollment</w:t>
      </w:r>
      <w:proofErr w:type="spellEnd"/>
    </w:p>
    <w:p w14:paraId="27B38FF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On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tblSubject.ID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</w:p>
    <w:p w14:paraId="2EA7D1A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Where (((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tblCourse.StartDate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&gt;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Now(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)));"</w:t>
      </w:r>
    </w:p>
    <w:p w14:paraId="7722A6F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076D486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067E462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3555C6E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GetSubjectList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36BCF82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 SELECT </w:t>
      </w:r>
    </w:p>
    <w:p w14:paraId="0A89587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    tblSubject.ID, </w:t>
      </w:r>
    </w:p>
    <w:p w14:paraId="5212EA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,</w:t>
      </w:r>
      <w:r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tblCourse.ID)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,</w:t>
      </w:r>
    </w:p>
    <w:p w14:paraId="3ABCF49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lastRenderedPageBreak/>
        <w:t xml:space="preserve">    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SUM(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IIf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3, 1, 0))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CompleteCourse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,</w:t>
      </w:r>
    </w:p>
    <w:p w14:paraId="7E004F1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SUM(</w:t>
      </w:r>
      <w:proofErr w:type="spellStart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SumOfCurrentEnrollment</w:t>
      </w:r>
      <w:proofErr w:type="spellEnd"/>
    </w:p>
    <w:p w14:paraId="6CE750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tblSubject.ID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</w:p>
    <w:p w14:paraId="0113460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GROUP BY tblSubject.ID,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5B71482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23E9544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495262B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78A1A7D2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6CB01CF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21.Payment Class</w:t>
      </w:r>
    </w:p>
    <w:p w14:paraId="3B5455B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2D68746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Payment</w:t>
      </w:r>
    </w:p>
    <w:p w14:paraId="1B45FB4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Inherits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66C6335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paymentID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5CACEBF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70E6697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amount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</w:p>
    <w:p w14:paraId="5269775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unpaid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</w:p>
    <w:p w14:paraId="33140E9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237F688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69D8ED8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 xml:space="preserve">'Method </w:t>
      </w:r>
    </w:p>
    <w:p w14:paraId="421E78D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NewPayment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amount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unpaid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60EAD8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unpaid &gt; 0,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"1"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"2"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C24746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"INSERT INTO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tblPayment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Amount,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Unpaid ,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VALUES(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@registerID, @amount, @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unpaid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);"</w:t>
      </w:r>
    </w:p>
    <w:p w14:paraId="3D9180A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200A71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E15CCF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5658D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"@amount"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amount)</w:t>
      </w:r>
    </w:p>
    <w:p w14:paraId="03F4484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"@unpaid"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unpaid)</w:t>
      </w:r>
    </w:p>
    <w:p w14:paraId="4D86389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134EBE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cmd.ExecuteNonQuery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64B56A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cmd.CommandText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"SELECT @@IDENTITY;"</w:t>
      </w:r>
    </w:p>
    <w:p w14:paraId="2348656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cmd.ExecuteScalar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B66788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paymentID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id</w:t>
      </w:r>
    </w:p>
    <w:p w14:paraId="152BC78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.amount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amount</w:t>
      </w:r>
    </w:p>
    <w:p w14:paraId="4B91C3F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.unpaid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unpaid</w:t>
      </w:r>
    </w:p>
    <w:p w14:paraId="32175FE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.registerID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</w:p>
    <w:p w14:paraId="45C6E8D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.statusID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statusID</w:t>
      </w:r>
      <w:proofErr w:type="spellEnd"/>
    </w:p>
    <w:p w14:paraId="7ADFB50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cmd.Dispose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331CD5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89ED1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FC7C3B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GetPaymentByID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DABCF9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tblPayment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@id;"</w:t>
      </w:r>
    </w:p>
    <w:p w14:paraId="1348CA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A902BA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7E6FBE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35BD2F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4BA4BF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5A00251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paymentID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29B69E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F3988A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amount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.ToDecimal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"Amount"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4D3C0CB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unpaid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.ToDecimal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"Unpaid"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13C09C1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F31603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0444345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798765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cmd.Dispose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F01FE0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A7AC1A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6265356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UpdatePayment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FBFBB8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"UPDATE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tblePayment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SET Unpaid = @unpaid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@id;"</w:t>
      </w:r>
    </w:p>
    <w:p w14:paraId="598988C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C50FB4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9C3D8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96721D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UpdateStatus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48B2CF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A481DF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Private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UpdateStatus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BB1CB8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"UPDATE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tblPayment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SET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IIf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Unpaid &gt; 0, 2, 1)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@id;"</w:t>
      </w:r>
    </w:p>
    <w:p w14:paraId="2EDA6C7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C7ECF7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7E9ECB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42ACBD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8DB137B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678732B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22.Register Class</w:t>
      </w:r>
    </w:p>
    <w:p w14:paraId="48B293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05DC946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System.Web.UI</w:t>
      </w:r>
      <w:proofErr w:type="spellEnd"/>
    </w:p>
    <w:p w14:paraId="7A3551E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6A9531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Register</w:t>
      </w:r>
    </w:p>
    <w:p w14:paraId="78AA992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Inherits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43C392B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40E04D0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course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Course</w:t>
      </w:r>
    </w:p>
    <w:p w14:paraId="77F7B12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student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Student</w:t>
      </w:r>
    </w:p>
    <w:p w14:paraId="7453F41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discount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</w:p>
    <w:p w14:paraId="53C7145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payment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Payment</w:t>
      </w:r>
    </w:p>
    <w:p w14:paraId="1764BB5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0E7452C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'Method to register a student for a subject</w:t>
      </w:r>
    </w:p>
    <w:p w14:paraId="1F99338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GetRegisterData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535B811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tblCourse.ID,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tblCourse.StartDate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tblSchedule.Schedule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tblRoom.Room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(SELECT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tblCourse.ID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tblRegister.CourseID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TotalStudent</w:t>
      </w:r>
      <w:proofErr w:type="spellEnd"/>
    </w:p>
    <w:p w14:paraId="7874132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tblCourseStatus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tblCourseStatus.ID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tblSubject.ID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tblRoom.ID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tblCourse.RoomID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tblSchedule.ID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tblCourse.ScheduleID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tblTeacher.ID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tblCourse.TeacherID</w:t>
      </w:r>
      <w:proofErr w:type="spellEnd"/>
    </w:p>
    <w:p w14:paraId="18101AD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WHERE (((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)&lt;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=2))</w:t>
      </w:r>
    </w:p>
    <w:p w14:paraId="3CE3334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ORDER BY tblCourse.ID;"</w:t>
      </w:r>
    </w:p>
    <w:p w14:paraId="7332FD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0645B80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3BB1F9E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35CBE09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6973CF0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AD9448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Constructor for Register class</w:t>
      </w:r>
    </w:p>
    <w:p w14:paraId="1C2625B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MyBase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E80B17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course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Course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A243A7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student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Student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AE35E7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payment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Payment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FABCB6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4CA715E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40FFC61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'Register a student for a class</w:t>
      </w:r>
    </w:p>
    <w:p w14:paraId="2F600AC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28AF9C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"INSERT INTO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, Discount) VALUES (@CourseID, @StudentID, @Discount);"</w:t>
      </w:r>
    </w:p>
    <w:p w14:paraId="789DB7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59EA3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41E312C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course.ID)</w:t>
      </w:r>
    </w:p>
    <w:p w14:paraId="3F5528D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student.id)</w:t>
      </w:r>
    </w:p>
    <w:p w14:paraId="410C052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"@Discount"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discount)</w:t>
      </w:r>
    </w:p>
    <w:p w14:paraId="052DEB6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cmd.ExecuteNonQuery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DAD9B0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cmd.CommandText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"SELECT @@IDENTITY;"</w:t>
      </w:r>
    </w:p>
    <w:p w14:paraId="18211AA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cmd.ExecuteScalar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907907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query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"UPDATE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SET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+ 1 WHERE ID = @id"</w:t>
      </w:r>
    </w:p>
    <w:p w14:paraId="423D25D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cmd.CommandText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query</w:t>
      </w:r>
    </w:p>
    <w:p w14:paraId="3EE1FE2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course.ID)</w:t>
      </w:r>
    </w:p>
    <w:p w14:paraId="7EDEFAF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B4F0B2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GetRegisterByID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(id)</w:t>
      </w:r>
    </w:p>
    <w:p w14:paraId="326AE7C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4A4986C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'Get register by ID</w:t>
      </w:r>
    </w:p>
    <w:p w14:paraId="01C3FB2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GetRegisterByID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685C00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@RegisterID;"</w:t>
      </w:r>
    </w:p>
    <w:p w14:paraId="6423EE3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176642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45ED4AD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id)</w:t>
      </w:r>
    </w:p>
    <w:p w14:paraId="3B5DF58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EA1DFF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4319D3F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0E6287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course.GetCourseByID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())</w:t>
      </w:r>
    </w:p>
    <w:p w14:paraId="28AA2BE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student.GetStudentByID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())</w:t>
      </w:r>
    </w:p>
    <w:p w14:paraId="23620C6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discount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Convert.ToByte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"Discount"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3820D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payment.GetPaymentByID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F5C2BE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7E0C7C8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0132C4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A97623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C9F7C1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'Update register information</w:t>
      </w:r>
    </w:p>
    <w:p w14:paraId="6D6893A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UpdateRegister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FF6A12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"UPDATE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SET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@CourseID,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@StudentID, Discount = @Discount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@RegisterID;"</w:t>
      </w:r>
    </w:p>
    <w:p w14:paraId="1391235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4204C5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course.ID)</w:t>
      </w:r>
    </w:p>
    <w:p w14:paraId="4C1C688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student.id)</w:t>
      </w:r>
    </w:p>
    <w:p w14:paraId="78E1D70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"@Discount"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discount)</w:t>
      </w:r>
    </w:p>
    <w:p w14:paraId="0B023FC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id)</w:t>
      </w:r>
    </w:p>
    <w:p w14:paraId="70552C8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E9A073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4613B09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'Delete a register entry by ID</w:t>
      </w:r>
    </w:p>
    <w:p w14:paraId="7C6B0C2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DeleteRegister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1BE89A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"DELETE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@RegisterID;"</w:t>
      </w:r>
    </w:p>
    <w:p w14:paraId="75B31F1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3BC65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id)</w:t>
      </w:r>
    </w:p>
    <w:p w14:paraId="1D9E6A1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158FB7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query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"UPDATE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SET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- 1 WHERE ID IN (SELECT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ClassID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@id"</w:t>
      </w:r>
    </w:p>
    <w:p w14:paraId="2DB357B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cmd.CommandText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query</w:t>
      </w:r>
    </w:p>
    <w:p w14:paraId="5439321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id)</w:t>
      </w:r>
    </w:p>
    <w:p w14:paraId="31438D0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786E66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D416CC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31F7286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 xml:space="preserve">'Insert DATA TO </w:t>
      </w:r>
      <w:proofErr w:type="spellStart"/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combobox</w:t>
      </w:r>
      <w:proofErr w:type="spellEnd"/>
    </w:p>
    <w:p w14:paraId="71D6830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GetSubjectList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Dictionary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D6ECFC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subjectList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Dictionary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F25225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DISTINCT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, tblSubject.ID</w:t>
      </w:r>
    </w:p>
    <w:p w14:paraId="3EA232E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tblSubject.ID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</w:p>
    <w:p w14:paraId="6F887C1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GROUP BY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tblSubject.ID,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</w:p>
    <w:p w14:paraId="620DA84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lastRenderedPageBreak/>
        <w:t xml:space="preserve">                                HAVING (((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)&lt;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=2));"</w:t>
      </w:r>
    </w:p>
    <w:p w14:paraId="40FE1D9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FC1E33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C37ED5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898C30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77F963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subjectList.Add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),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24B2F40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0047A86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subjectList.Add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DaunPenh"/>
          <w:color w:val="A31515"/>
          <w:sz w:val="20"/>
          <w:szCs w:val="20"/>
          <w:highlight w:val="white"/>
          <w:cs/>
          <w14:ligatures w14:val="standardContextual"/>
        </w:rPr>
        <w:t>ជ្រើសរើសវគ្គសិក្សា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:cs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-1)</w:t>
      </w:r>
    </w:p>
    <w:p w14:paraId="5814295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882079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F69AA5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subjectList</w:t>
      </w:r>
      <w:proofErr w:type="spellEnd"/>
    </w:p>
    <w:p w14:paraId="23B94CF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16CB36E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GetTimeList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subjectID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Dictionary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D0680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TimeList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Dictionary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Of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D8C0C3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tblSchedule.Schedule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, tblCourse.ID</w:t>
      </w:r>
    </w:p>
    <w:p w14:paraId="10BD5BD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tblSchedule.ID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tblCourse.ScheduleID</w:t>
      </w:r>
      <w:proofErr w:type="spellEnd"/>
    </w:p>
    <w:p w14:paraId="4B793A5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WHERE (((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)=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@ID) AND ((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)&lt;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=2))</w:t>
      </w:r>
    </w:p>
    <w:p w14:paraId="04C029C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ORDER BY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tblSchedule.Schedule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5B0E4DD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ECC251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8B6C45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subjectID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697C65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7A0543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CCC8C3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TimeList.Add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"Schedule"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),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.Parse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1E2AFA1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71C8E00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TimeList.Add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DaunPenh"/>
          <w:color w:val="A31515"/>
          <w:sz w:val="20"/>
          <w:szCs w:val="20"/>
          <w:highlight w:val="white"/>
          <w:cs/>
          <w14:ligatures w14:val="standardContextual"/>
        </w:rPr>
        <w:t>ជ្រើសរើសម៉ោង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:cs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-1)</w:t>
      </w:r>
    </w:p>
    <w:p w14:paraId="4246612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10ADAE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87BDA4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TimeList</w:t>
      </w:r>
      <w:proofErr w:type="spellEnd"/>
    </w:p>
    <w:p w14:paraId="0271CF4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6328B4F2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2BB29AE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highlight w:val="white"/>
        </w:rPr>
        <w:t>23.Report Class</w:t>
      </w:r>
    </w:p>
    <w:p w14:paraId="7DEE865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42A45DF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36B5CCE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Report</w:t>
      </w:r>
    </w:p>
    <w:p w14:paraId="7783BE7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Inherits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142FE78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GetTeacherReport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0CD1F45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tblTeacher.ID,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tblTeacher.Address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tblTeacher.Phone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tblTeacher.Email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tblTeacher.StartDate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tblTeacher.IsActive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6D97A6B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DE29C2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98D8BD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63B755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210DB6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BBDC79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AA00A5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8BA3EF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"Address"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C0E77E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"Phone"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219A6A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"Email"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4D1B9CE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"StartDate"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))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Change to String for formatting</w:t>
      </w:r>
    </w:p>
    <w:p w14:paraId="375E246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IsActive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1A753E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B4A2ED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formattedDate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.ToDateTime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"StartDate"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"dd/MM/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yyyy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Example format</w:t>
      </w:r>
    </w:p>
    <w:p w14:paraId="67F2CB5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formattedActive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IsActive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ToLower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"true"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DaunPenh"/>
          <w:color w:val="A31515"/>
          <w:sz w:val="20"/>
          <w:szCs w:val="20"/>
          <w:highlight w:val="white"/>
          <w:cs/>
          <w14:ligatures w14:val="standardContextual"/>
        </w:rPr>
        <w:t>សកម្ម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:cs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DaunPenh"/>
          <w:color w:val="A31515"/>
          <w:sz w:val="20"/>
          <w:szCs w:val="20"/>
          <w:highlight w:val="white"/>
          <w:cs/>
          <w14:ligatures w14:val="standardContextual"/>
        </w:rPr>
        <w:t>អសកម្ម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:cs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:cs/>
          <w14:ligatures w14:val="standardContextual"/>
        </w:rPr>
        <w:t>)</w:t>
      </w:r>
    </w:p>
    <w:p w14:paraId="6870748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dt.Rows.Add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"Address"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</w:t>
      </w:r>
    </w:p>
    <w:p w14:paraId="3D33D67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   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"Phone"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"Email"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formattedDate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formattedActive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8B717C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7318F06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1ECAC26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6391E64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GetStudentReport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6F3C165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tblStudent.ID,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tblStudent.Gender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tblStudent.DateOfBirth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tblStudent.Address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tblStudent.Phone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</w:p>
    <w:p w14:paraId="6F32250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FROM ((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tblStudent.ID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tblRegister.StudentID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tblRegister.CourseID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tblCourse.ID)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tblSubject.ID;"</w:t>
      </w:r>
    </w:p>
    <w:p w14:paraId="71C36F8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199B2B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069938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D4EABA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E1B927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2CF8C1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1F3D4D0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DC0F24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"Gender"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E1AE3A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"Address"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89D874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"Phone"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E5B1B9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DateOfBirth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))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Change to String for formatting</w:t>
      </w:r>
    </w:p>
    <w:p w14:paraId="483F1CB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83C972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77F9FB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formattedDate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.ToDateTime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DateOfBirth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"dd/MM/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yyyy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Example format</w:t>
      </w:r>
    </w:p>
    <w:p w14:paraId="461FF71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dt.Rows.Add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"Gender"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"Address"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),</w:t>
      </w:r>
    </w:p>
    <w:p w14:paraId="5356261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   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"Phone"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formattedDate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B00DF5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5B848D9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07384E7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1627140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GetCourseReport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74393B5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tblCourse.ID,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tblSchedule.Schedule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tblRoom.Room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tblCourse.StartDate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52A68C2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tblCourseStatus.Status</w:t>
      </w:r>
      <w:proofErr w:type="spellEnd"/>
    </w:p>
    <w:p w14:paraId="5A5B0D9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tblCourseStatus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tblSchedule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</w:p>
    <w:p w14:paraId="7224D20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tblSubject.ID =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.[</w:t>
      </w:r>
      <w:proofErr w:type="spellStart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]) </w:t>
      </w:r>
    </w:p>
    <w:p w14:paraId="099B8DD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ON tblRoom.ID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tblCourse.RoomID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tblSchedule.ID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tblCourse.ScheduleID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tblTeacher.ID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tblCourse.TeacherID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</w:t>
      </w:r>
    </w:p>
    <w:p w14:paraId="2F9D962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ON (tblCourseStatus.ID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AND (tblCourseStatus.ID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);"</w:t>
      </w:r>
    </w:p>
    <w:p w14:paraId="4B96F5B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95E591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38D4D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EF282B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88E751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1C2F94F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872300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FAA53A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"Schedule"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44578A2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"Room"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D5BD06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"StartDate"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657289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))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Change to String for formatting</w:t>
      </w:r>
    </w:p>
    <w:p w14:paraId="08BDA1D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DF6A5B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"Status"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A4084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81F31C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startDate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Convert.ToDateTime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"StartDate"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"dd/MM/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yyyy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Example format</w:t>
      </w:r>
    </w:p>
    <w:p w14:paraId="2FC613B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Convert.ToDateTime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"dd/MM/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yyyy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CEEF43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dt.Rows.Add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0),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1),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2),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3),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4),</w:t>
      </w:r>
    </w:p>
    <w:p w14:paraId="561C170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startDate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EndDate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7),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8))</w:t>
      </w:r>
    </w:p>
    <w:p w14:paraId="0EAB7B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63B073B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03533D7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2B69FB3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GetSubjectReport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1BD71F9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tblSubject.ID,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tblSubject.Description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26E292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(SELECT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</w:t>
      </w:r>
    </w:p>
    <w:p w14:paraId="5D23EB5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tblSubject.ID)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46087FE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(SELECT SUM(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IIf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IsNull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), 0,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CurrentEnrollment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)) </w:t>
      </w:r>
    </w:p>
    <w:p w14:paraId="4F1EF70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tblSubject.ID)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TotalStudent</w:t>
      </w:r>
      <w:proofErr w:type="spellEnd"/>
    </w:p>
    <w:p w14:paraId="71F810B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54A67E1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240465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46D77FD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44FA40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E54B3B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27ED05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60B6C2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"Description"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F41DAA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4C6D3BF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15A3292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F6ED1F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))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Change to String for formatting</w:t>
      </w:r>
    </w:p>
    <w:p w14:paraId="497A339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01B1F6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 =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.Empty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0,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.ToInt16(reader(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)))</w:t>
      </w:r>
    </w:p>
    <w:p w14:paraId="5B904E3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dt.Rows.Add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0),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1),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2),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3),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4),</w:t>
      </w:r>
    </w:p>
    <w:p w14:paraId="4A157CC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  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5),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totalStudent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561C91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036C8AE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7619194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3BEAB6F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GetPaymentReport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36791DC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tblStudent.ID,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5F78608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tblRegister.Discount,tblPayment.Amount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,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tblPayment.Unpaid,tblPaymentStatus.Status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((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tblSubject.ID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 INNER JOIN ((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tblPaymentStatus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tblPayment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tblPaymentStatus.ID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tblPayment.StatusID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INNER JOIN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ON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tblPayment.RegisterID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=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tblRegister.ID) ON tblCourse.ID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tblRegister.CourseID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ON tblStudent.ID =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tblRegister.StudentID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281B802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20FDD4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5A83AA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1DF781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50F707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C5A31B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B32F57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1CFF3C2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6B39C4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"Discount"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37F302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"Amount"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16712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"Unpaid"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))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Change to String for formatting</w:t>
      </w:r>
    </w:p>
    <w:p w14:paraId="5A34D38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dt.Columns.Add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"Status"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GetType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7A4DD6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ACEAB0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dt.Rows.Add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0),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1),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2),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.ToDecimal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3)),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.ToDecimal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4)),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.ToDecimal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5)),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.ToDecimal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6)),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7))</w:t>
      </w:r>
    </w:p>
    <w:p w14:paraId="758534D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1249068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168B5A0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7B08BBB7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1916562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highlight w:val="white"/>
        </w:rPr>
        <w:t>24.Room Class</w:t>
      </w:r>
    </w:p>
    <w:p w14:paraId="08F363E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7C4C003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System.Diagnostics.Eventing.Reader</w:t>
      </w:r>
      <w:proofErr w:type="spellEnd"/>
      <w:proofErr w:type="gramEnd"/>
    </w:p>
    <w:p w14:paraId="0AB1F8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68A6A08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Room</w:t>
      </w:r>
    </w:p>
    <w:p w14:paraId="5B69BA2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Inherits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02184DB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</w:p>
    <w:p w14:paraId="7969C7C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room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6A232C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GetRoomList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627825A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36494D1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351F218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06561E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30D8E72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GetRoomByID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C29851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tblRoom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&amp; id &amp;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";"</w:t>
      </w:r>
    </w:p>
    <w:p w14:paraId="2FE276E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DF754D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47E209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5B5C11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08BE311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.id =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0)</w:t>
      </w:r>
    </w:p>
    <w:p w14:paraId="036E9BC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.room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1)</w:t>
      </w:r>
    </w:p>
    <w:p w14:paraId="455BA36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6799368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BCEDAFF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49B45AA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25.Student Class</w:t>
      </w:r>
    </w:p>
    <w:p w14:paraId="27078A5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System.ComponentModel</w:t>
      </w:r>
      <w:proofErr w:type="spellEnd"/>
    </w:p>
    <w:p w14:paraId="67542B1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2305DD4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330606E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Student</w:t>
      </w:r>
    </w:p>
    <w:p w14:paraId="0943317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Inherits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71CD9DD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782DF5E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163ECDC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0268E35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DateOfBirth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Date</w:t>
      </w:r>
    </w:p>
    <w:p w14:paraId="0CE68C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gender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03ABA2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phone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6A888A3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address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132BC3C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picture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110304D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BDD412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Constructor for Student class</w:t>
      </w:r>
    </w:p>
    <w:p w14:paraId="32199D4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MyBase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BB4AA4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CF44F2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GetStudentData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438EBA8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tblStudent.ID,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tblStudent.Gender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tblStudent.DateOfBirth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tblStudent.Address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tblStudent.Phone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5596C20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139D8E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1E822AB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02AE776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Gender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DOB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Date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Address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Phone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Picture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A2806C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"INSERT INTO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,Gender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,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DateOfBirth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Address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Phone ,Picture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) </w:t>
      </w:r>
    </w:p>
    <w:p w14:paraId="6C99085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                     VALUES (@KhName, @EngName, @Gender, @DateOfBirth, @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Address,  @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Phone, @Picture)"</w:t>
      </w:r>
    </w:p>
    <w:p w14:paraId="45E2C34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76B7A5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141A19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DE00D7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7718D9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"@Gender"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Gender)</w:t>
      </w:r>
    </w:p>
    <w:p w14:paraId="2A526B6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DateOfBirth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DOB)</w:t>
      </w:r>
    </w:p>
    <w:p w14:paraId="36EFC83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"@Address"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Address)</w:t>
      </w:r>
    </w:p>
    <w:p w14:paraId="27E1498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"@Phone"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Phone)</w:t>
      </w:r>
    </w:p>
    <w:p w14:paraId="08CEFF4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Picter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Picture)</w:t>
      </w:r>
    </w:p>
    <w:p w14:paraId="082375C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cmd.ExecuteNonQuery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36ADF6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cmd.CommandText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"SELECT @@IDENTITY;"</w:t>
      </w:r>
    </w:p>
    <w:p w14:paraId="4608AF5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cmd.ExecuteScalar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63C207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GetStudentByID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.ToInt32(id))</w:t>
      </w:r>
    </w:p>
    <w:p w14:paraId="5BB5FF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01D404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UpdateStudent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Gender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DOB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Date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Address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Phone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Picture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D3877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"UPDATE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</w:p>
    <w:p w14:paraId="6A5CC01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SET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@KhName,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@EngName, Gender = @Gender,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DateOfBirth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@DateOfBirth, </w:t>
      </w:r>
    </w:p>
    <w:p w14:paraId="0342372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Address = @Address, Phone = @Phone, Picture = @Picture </w:t>
      </w:r>
    </w:p>
    <w:p w14:paraId="1E49C1B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WHERE ID = @StudentID"</w:t>
      </w:r>
    </w:p>
    <w:p w14:paraId="0E9A0D7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470423C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4DCE84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9C6B51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71F1FE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"@Gender"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Gender)</w:t>
      </w:r>
    </w:p>
    <w:p w14:paraId="1016EEB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DateOfBirth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DOB)</w:t>
      </w:r>
    </w:p>
    <w:p w14:paraId="5AD1364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"@Address"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Address)</w:t>
      </w:r>
    </w:p>
    <w:p w14:paraId="271D14E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"@Phone"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Phone)</w:t>
      </w:r>
    </w:p>
    <w:p w14:paraId="21B8594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"@Picture"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Picture)</w:t>
      </w:r>
    </w:p>
    <w:p w14:paraId="3845034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Ensure you reference the correct ID field</w:t>
      </w:r>
    </w:p>
    <w:p w14:paraId="4A9CA85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6F4009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09C807B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DeleteStudent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9DC9D0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"DELETE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@ID;"</w:t>
      </w:r>
    </w:p>
    <w:p w14:paraId="7F80A2B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4EFB89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.id)</w:t>
      </w:r>
    </w:p>
    <w:p w14:paraId="7B88B4B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68AD8F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MessageBox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.Show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"Student with ID: 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&amp;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.id &amp;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 has been deleted successfully."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"Success"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MessageBoxButtons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.OK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MessageBoxIcon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.Information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7B1F34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60CE3D6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GetStudentByID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315D5F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tblStudent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@StudentID"</w:t>
      </w:r>
    </w:p>
    <w:p w14:paraId="57BDED6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C4A24C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studentID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3717FE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44538D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EA305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F0E0E7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.id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94EDD3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.khName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189D1A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.engName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F3D274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.DateOfBirth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DateOfBirth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8186AF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.gender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"Gender"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BCC6A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.phone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"Phone"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C30220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.address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"Address"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D973FE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.picture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"Picture"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E7AC8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5761F2F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63B360F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GetAddressData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ArrayList</w:t>
      </w:r>
      <w:proofErr w:type="spellEnd"/>
    </w:p>
    <w:p w14:paraId="739B14F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addressList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ArrayList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F80BEB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tblProvince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2920808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EEF173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155AECA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C35A1A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0884FF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addressList.Add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(reader(0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870F3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0036782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4AB6F4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cmd.Dispose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FD959E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05AC9F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addressList</w:t>
      </w:r>
      <w:proofErr w:type="spellEnd"/>
    </w:p>
    <w:p w14:paraId="4603A51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14E0FCFC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165607A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26.Subject Clas</w:t>
      </w:r>
    </w:p>
    <w:p w14:paraId="7D7106D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741FFFC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Subject</w:t>
      </w:r>
    </w:p>
    <w:p w14:paraId="0AA5675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Inherits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067B396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056A78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Constructor for Course class</w:t>
      </w:r>
    </w:p>
    <w:p w14:paraId="5765778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MyBase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AA64FB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094C7CF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5661E72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Subject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04ED35C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Description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1B34199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</w:p>
    <w:p w14:paraId="38C7501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</w:p>
    <w:p w14:paraId="5159253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63F600D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GetSubjectData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6F8BA2C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</w:t>
      </w:r>
    </w:p>
    <w:p w14:paraId="5AF0A89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tblSubject.ID, </w:t>
      </w:r>
    </w:p>
    <w:p w14:paraId="5D80DC9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339C1D2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tblSubject.Description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0716F16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1638CC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1C062AD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(SELECT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WHERE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tblSubject.ID)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AllCourse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33A54B8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(SELECT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COUNT(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*)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StatusID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3 AND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tblCourse.SubjectID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tblSubject.ID) AS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CompleteClass</w:t>
      </w:r>
      <w:proofErr w:type="spellEnd"/>
    </w:p>
    <w:p w14:paraId="674F24F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</w:p>
    <w:p w14:paraId="624A67B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GROUP BY </w:t>
      </w:r>
    </w:p>
    <w:p w14:paraId="5B7A53C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tblSubject.ID, </w:t>
      </w:r>
    </w:p>
    <w:p w14:paraId="7EEC501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4AC9133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tblSubject.Description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1EF2F9E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</w:p>
    <w:p w14:paraId="6A68D87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tblSubject.BasePrice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53465CF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4D69985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67054F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51D2D59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GetSubjectByID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courseID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059009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@ID"</w:t>
      </w:r>
    </w:p>
    <w:p w14:paraId="11774DB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8ECF7D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25ECB9D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courseID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5A2329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A7AA6C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E5C68A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.ID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A26772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.Subject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0B6C3E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.Description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"Description"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E86447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.CreditHours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.ToInt32(reader(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FFE6BD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.basePrice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.ToDecimal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5E7CFDC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7C20F5A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77C647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A2681E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251FA2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GetSubjectByName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subject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DF7248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Subject = @subject"</w:t>
      </w:r>
    </w:p>
    <w:p w14:paraId="7D403D6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47FAE3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514C720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.Subject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CBFCA9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4CBDE5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C1DA79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.ID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8B2381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.Subject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"Subject"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81EE96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.Description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"Description"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4EDEC5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.CreditHours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.ToInt32(reader(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5690951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.basePrice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.ToDecimal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3B4FBF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5131D27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F642CD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1193FD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00B3388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AddSubject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subject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description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Integer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Decimal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68C84E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"INSERT INTO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(Subject, Description,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) VALUES (@subject, @Description, @CreditHours, @BasePrice)"</w:t>
      </w:r>
    </w:p>
    <w:p w14:paraId="07D4A24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361B6D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subject)</w:t>
      </w:r>
    </w:p>
    <w:p w14:paraId="56B0090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"@Description"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description)</w:t>
      </w:r>
    </w:p>
    <w:p w14:paraId="3A584BB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85D2EA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9D2A21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0A130C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42D86B9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DeleteSubject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3A4C6B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"DELETE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@ID"</w:t>
      </w:r>
    </w:p>
    <w:p w14:paraId="636842A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1D106C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.ID)</w:t>
      </w:r>
    </w:p>
    <w:p w14:paraId="3AFD2C6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D9C27E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0AB4B32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UpdateSubject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148880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"UPDATE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tblSubject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SET Subject = @subject, Description = @Description,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@CreditHours,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@BasePrice WHERE ID = @ID"</w:t>
      </w:r>
    </w:p>
    <w:p w14:paraId="669821C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553CA7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"@subject"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.Subject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A8A4F6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"@Description"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.Description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7141FA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CreditHours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.CreditHours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A0FBE6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BasePrice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.basePrice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907989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.ID)</w:t>
      </w:r>
    </w:p>
    <w:p w14:paraId="4375640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98AF02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322AF37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34C9D42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0"/>
          <w:szCs w:val="20"/>
          <w:highlight w:val="white"/>
        </w:rPr>
        <w:t>27.Teacher Class</w:t>
      </w:r>
    </w:p>
    <w:p w14:paraId="3DDD76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Imports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System.Data.OleDb</w:t>
      </w:r>
      <w:proofErr w:type="spellEnd"/>
      <w:proofErr w:type="gramEnd"/>
    </w:p>
    <w:p w14:paraId="741AB00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Teacher</w:t>
      </w:r>
    </w:p>
    <w:p w14:paraId="3EDFF97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Inherits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ConnectionDB</w:t>
      </w:r>
      <w:proofErr w:type="spellEnd"/>
    </w:p>
    <w:p w14:paraId="317182D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AB4AE8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' Constructor for Teacher class</w:t>
      </w:r>
    </w:p>
    <w:p w14:paraId="3098044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MyBase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2E9CB9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6E348D5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711E230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2C31E1C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10AECE2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Gender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1D289A7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DoB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Date</w:t>
      </w:r>
    </w:p>
    <w:p w14:paraId="39BACCA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Address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4E4AF5F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Phone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2CCA0A6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Email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5DFCC6F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Picture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</w:p>
    <w:p w14:paraId="4569AD2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GetTeacherData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</w:p>
    <w:p w14:paraId="0224663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tblTeacher.ID,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tblTeacher.DOB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tblTeacher.Address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tblTeacher.Email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tblTeacher.Phone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49723CE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DataTable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(query)</w:t>
      </w:r>
    </w:p>
    <w:p w14:paraId="3E97132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dt</w:t>
      </w:r>
    </w:p>
    <w:p w14:paraId="44C5C61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724CFF7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0EF0C73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AddTeacher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617DE0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"INSERT INTO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,Gender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,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DOB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Address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Email ,</w:t>
      </w:r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Phone ,Picture ,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IsActive</w:t>
      </w:r>
      <w:proofErr w:type="spellEnd"/>
      <w:proofErr w:type="gram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) </w:t>
      </w:r>
    </w:p>
    <w:p w14:paraId="1CAC8F5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                                                    VALUES (@KhName, @EngName, @Gender, @DoB, @Address, @Email, @Phone, @Picture, 1)"</w:t>
      </w:r>
    </w:p>
    <w:p w14:paraId="2304320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72FF470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.KhName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6558CC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.EngName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B0653A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"@Gender"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.Gender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CC52C8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DoB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.DoB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34AFE1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"@Address"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.Address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F03265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"@Email"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.Email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6E23A2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"@Phone"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.Phone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FDE020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Picter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.Picture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301675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7E569E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071D078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FB6B7D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UpdateTeacher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FB8496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"UPDATE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SET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@KhName,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@engName, Gender = @Gender, DOB = @DOB, Address = @Address, Email = @Email, Phone = @Phone, Picture = @Picture WHERE ID = @ID"</w:t>
      </w:r>
    </w:p>
    <w:p w14:paraId="7BE44C7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0056EB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19ACE3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4AE5F37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"@Gender"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Gender)</w:t>
      </w:r>
    </w:p>
    <w:p w14:paraId="72B907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"@DOB"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DoB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F673DB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"@Address"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.Address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76B7DAE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"@Email"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Email)</w:t>
      </w:r>
    </w:p>
    <w:p w14:paraId="065634C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"@Phone"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Phone)</w:t>
      </w:r>
    </w:p>
    <w:p w14:paraId="343279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"@Picture"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Picture)</w:t>
      </w:r>
    </w:p>
    <w:p w14:paraId="0F681B1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7E5184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AE229F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717113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DeleteTeacher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A11208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"DELETE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@ID;"</w:t>
      </w:r>
    </w:p>
    <w:p w14:paraId="1E197D2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52E273F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teacherID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488ADA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ExecuteNonQuery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1A7B3D2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04E5FEA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GetTeacherByID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ID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667EFD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ID = @ID;"</w:t>
      </w:r>
    </w:p>
    <w:p w14:paraId="5C68DF6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3E4F332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"@ID"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ID)</w:t>
      </w:r>
    </w:p>
    <w:p w14:paraId="7F6A5CF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E7D955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2D6551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38C09B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.TeacherID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E5D4C3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.KhName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C42475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.EngName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5B8325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.Address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"Address"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66F397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.DoB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.ToDateTime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"DOB"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3FCAE1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.Gender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"Gender"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FAFD86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.Phone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"Phone"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480F14F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.Email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"Email"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05A4C85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Not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IsDBNull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"Picture"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1DA74FD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.Picture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"Picture"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6AE732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5D8356C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.Picture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.Empty</w:t>
      </w:r>
      <w:proofErr w:type="spellEnd"/>
    </w:p>
    <w:p w14:paraId="12A6284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0B6406E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1769C75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0109B3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81F3B3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512F633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GetTeacherByName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name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1FE956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tblTeacher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WHERE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 = @khName;"</w:t>
      </w:r>
    </w:p>
    <w:p w14:paraId="3EB5F7B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65EC1D6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cmd.Parameters.AddWithValue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"@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, name)</w:t>
      </w:r>
    </w:p>
    <w:p w14:paraId="2E3041D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0C5BD8D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A9B496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25B302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.TeacherID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"ID"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F535C8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.KhName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KhName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2C11736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.EngName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EngName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484C70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.Address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"Address"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4D523F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.DoB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Convert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.ToDateTime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"DOB"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5FD2EB8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.Gender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"Gender"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9A206C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.Phone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"Phone"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7EB331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.Email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"Email"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513228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Not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IsDBNull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"Picture"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3A1FE7C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.Picture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reader(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"Picture"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750BEEF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65DAAD7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    </w:t>
      </w:r>
      <w:proofErr w:type="spellStart"/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Me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.Picture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.Empty</w:t>
      </w:r>
      <w:proofErr w:type="spellEnd"/>
    </w:p>
    <w:p w14:paraId="113D189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6FE4ACA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32C02FB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11F2C65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9AEAE3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Sub</w:t>
      </w:r>
    </w:p>
    <w:p w14:paraId="2D5DAAC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GetAddressData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ArrayList</w:t>
      </w:r>
      <w:proofErr w:type="spellEnd"/>
    </w:p>
    <w:p w14:paraId="7D6D5C5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addressList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ArrayList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677D9EA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query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String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 xml:space="preserve">"SELECT * FROM </w:t>
      </w:r>
      <w:proofErr w:type="spellStart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tblProvince</w:t>
      </w:r>
      <w:proofErr w:type="spellEnd"/>
      <w:r w:rsidRPr="00D07DBA">
        <w:rPr>
          <w:rFonts w:ascii="Consolas" w:hAnsi="Consolas" w:cs="Consolas"/>
          <w:color w:val="A31515"/>
          <w:sz w:val="20"/>
          <w:szCs w:val="20"/>
          <w:highlight w:val="white"/>
          <w14:ligatures w14:val="standardContextual"/>
        </w:rPr>
        <w:t>;"</w:t>
      </w:r>
    </w:p>
    <w:p w14:paraId="593D178E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New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OleDbCommand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query,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GetConnection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))</w:t>
      </w:r>
    </w:p>
    <w:p w14:paraId="17BD921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OpenConnection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5E99EDE5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reader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OleDbDataReader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cmd.ExecuteReader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524841D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reader.Read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39135C5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lastRenderedPageBreak/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addressList.Add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(reader(0</w:t>
      </w:r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).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ToString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36C9E05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While</w:t>
      </w:r>
    </w:p>
    <w:p w14:paraId="79AFB9D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reader.Close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()</w:t>
      </w:r>
    </w:p>
    <w:p w14:paraId="657AAB8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CloseConnection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)</w:t>
      </w:r>
    </w:p>
    <w:p w14:paraId="2E133C46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addressList</w:t>
      </w:r>
      <w:proofErr w:type="spellEnd"/>
    </w:p>
    <w:p w14:paraId="32FC284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0EA27714" w14:textId="77777777" w:rsidR="00B05964" w:rsidRPr="00D07DBA" w:rsidRDefault="00B05964" w:rsidP="00B05964">
      <w:pPr>
        <w:autoSpaceDE w:val="0"/>
        <w:autoSpaceDN w:val="0"/>
        <w:adjustRightInd w:val="0"/>
        <w:spacing w:after="12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09BEE5B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</w:pPr>
      <w:r w:rsidRPr="00D07DBA">
        <w:rPr>
          <w:rFonts w:ascii="Consolas" w:hAnsi="Consolas"/>
          <w:b/>
          <w:bCs/>
          <w:color w:val="000000" w:themeColor="text1"/>
          <w:sz w:val="28"/>
          <w:szCs w:val="28"/>
          <w:highlight w:val="white"/>
        </w:rPr>
        <w:t>28.ThemeColor</w:t>
      </w:r>
    </w:p>
    <w:p w14:paraId="7B7FD18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ThemeColor</w:t>
      </w:r>
      <w:proofErr w:type="spellEnd"/>
    </w:p>
    <w:p w14:paraId="71963AC0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menuBackColor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.FromArgb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(5, 43, 80)</w:t>
      </w:r>
    </w:p>
    <w:p w14:paraId="2B58CAC4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activeColor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.FromArgb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(17, 139, 254)</w:t>
      </w:r>
    </w:p>
    <w:p w14:paraId="0867942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DashboardColor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.FromArgb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(63, 114, 236)</w:t>
      </w:r>
    </w:p>
    <w:p w14:paraId="08AB529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CourseColor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gramStart"/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.FromArgb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(143, 135, 241)</w:t>
      </w:r>
    </w:p>
    <w:p w14:paraId="2F8B599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 xml:space="preserve">'Public Shared </w:t>
      </w:r>
      <w:proofErr w:type="spellStart"/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>btnStudenBackColor</w:t>
      </w:r>
      <w:proofErr w:type="spellEnd"/>
      <w:r w:rsidRPr="00D07DBA">
        <w:rPr>
          <w:rFonts w:ascii="Consolas" w:hAnsi="Consolas" w:cs="Consolas"/>
          <w:color w:val="008000"/>
          <w:sz w:val="20"/>
          <w:szCs w:val="20"/>
          <w:highlight w:val="white"/>
          <w14:ligatures w14:val="standardContextual"/>
        </w:rPr>
        <w:t xml:space="preserve"> As Color = </w:t>
      </w:r>
    </w:p>
    <w:p w14:paraId="0FF8082A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Public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Shared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ChangeColorBrightness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color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correctionFactor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Double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)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</w:p>
    <w:p w14:paraId="395DE9B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red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Double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color.R</w:t>
      </w:r>
      <w:proofErr w:type="spellEnd"/>
      <w:proofErr w:type="gramEnd"/>
    </w:p>
    <w:p w14:paraId="62DC86CB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green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Double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color.G</w:t>
      </w:r>
      <w:proofErr w:type="spellEnd"/>
      <w:proofErr w:type="gramEnd"/>
    </w:p>
    <w:p w14:paraId="412C0E1C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Dim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blue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As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Double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= 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color.B</w:t>
      </w:r>
      <w:proofErr w:type="spellEnd"/>
      <w:proofErr w:type="gramEnd"/>
    </w:p>
    <w:p w14:paraId="5226256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</w:p>
    <w:p w14:paraId="1C74F8F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correctionFactor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&lt; 0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Then</w:t>
      </w:r>
    </w:p>
    <w:p w14:paraId="4E7F154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correctionFactor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+= 1</w:t>
      </w:r>
    </w:p>
    <w:p w14:paraId="7C6156C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red *=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correctionFactor</w:t>
      </w:r>
      <w:proofErr w:type="spellEnd"/>
    </w:p>
    <w:p w14:paraId="3D4B23C1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green *=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correctionFactor</w:t>
      </w:r>
      <w:proofErr w:type="spellEnd"/>
    </w:p>
    <w:p w14:paraId="06A76893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blue *=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correctionFactor</w:t>
      </w:r>
      <w:proofErr w:type="spellEnd"/>
    </w:p>
    <w:p w14:paraId="5F63917D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Else</w:t>
      </w:r>
    </w:p>
    <w:p w14:paraId="09D14A32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red = (255 - red) *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correctionFactor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+ red</w:t>
      </w:r>
    </w:p>
    <w:p w14:paraId="3D18153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green = (255 - green) *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correctionFactor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+ green</w:t>
      </w:r>
    </w:p>
    <w:p w14:paraId="5FF2A988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    blue = (255 - blue) * </w:t>
      </w:r>
      <w:proofErr w:type="spell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correctionFactor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+ blue</w:t>
      </w:r>
    </w:p>
    <w:p w14:paraId="7B5EBC57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If</w:t>
      </w:r>
    </w:p>
    <w:p w14:paraId="7C6C520F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Return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Color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.FromArgb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</w:t>
      </w:r>
      <w:proofErr w:type="spellStart"/>
      <w:proofErr w:type="gramStart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color.A</w:t>
      </w:r>
      <w:proofErr w:type="spellEnd"/>
      <w:proofErr w:type="gram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Math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.Round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(red),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Math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.Round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(green), </w:t>
      </w:r>
      <w:proofErr w:type="spellStart"/>
      <w:r w:rsidRPr="00D07DBA">
        <w:rPr>
          <w:rFonts w:ascii="Consolas" w:hAnsi="Consolas" w:cs="Consolas"/>
          <w:color w:val="2B91AF"/>
          <w:sz w:val="20"/>
          <w:szCs w:val="20"/>
          <w:highlight w:val="white"/>
          <w14:ligatures w14:val="standardContextual"/>
        </w:rPr>
        <w:t>Math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.Round</w:t>
      </w:r>
      <w:proofErr w:type="spellEnd"/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>(blue))</w:t>
      </w:r>
    </w:p>
    <w:p w14:paraId="6294FE69" w14:textId="77777777" w:rsidR="00B05964" w:rsidRPr="00D07DBA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  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Function</w:t>
      </w:r>
    </w:p>
    <w:p w14:paraId="64517FE4" w14:textId="02B10055" w:rsidR="00B05964" w:rsidRPr="00B05964" w:rsidRDefault="00B05964" w:rsidP="00B059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</w:pP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End</w:t>
      </w:r>
      <w:r w:rsidRPr="00D07DBA">
        <w:rPr>
          <w:rFonts w:ascii="Consolas" w:hAnsi="Consolas" w:cs="Consolas"/>
          <w:color w:val="000000"/>
          <w:sz w:val="20"/>
          <w:szCs w:val="20"/>
          <w:highlight w:val="white"/>
          <w14:ligatures w14:val="standardContextual"/>
        </w:rPr>
        <w:t xml:space="preserve"> </w:t>
      </w:r>
      <w:r w:rsidRPr="00D07DBA">
        <w:rPr>
          <w:rFonts w:ascii="Consolas" w:hAnsi="Consolas" w:cs="Consolas"/>
          <w:color w:val="0000FF"/>
          <w:sz w:val="20"/>
          <w:szCs w:val="20"/>
          <w:highlight w:val="white"/>
          <w14:ligatures w14:val="standardContextual"/>
        </w:rPr>
        <w:t>Class</w:t>
      </w:r>
    </w:p>
    <w:p w14:paraId="1F9C2436" w14:textId="2FBB504C" w:rsidR="006B70A2" w:rsidRPr="00DD5B73" w:rsidRDefault="00A8489A" w:rsidP="008461DF">
      <w:pPr>
        <w:spacing w:line="240" w:lineRule="auto"/>
        <w:rPr>
          <w:rFonts w:ascii="Khmer OS Battambang" w:hAnsi="Khmer OS Battambang" w:cs="Khmer OS Battambang"/>
        </w:rPr>
      </w:pPr>
      <w:r w:rsidRPr="00DD5B73">
        <w:rPr>
          <w:rFonts w:ascii="Khmer OS Battambang" w:hAnsi="Khmer OS Battambang" w:cs="Khmer OS Battambang"/>
        </w:rPr>
        <w:br w:type="column"/>
      </w:r>
      <w:r w:rsidRPr="00DD5B73">
        <w:rPr>
          <w:rFonts w:ascii="Khmer OS Battambang" w:hAnsi="Khmer OS Battambang" w:cs="Khmer OS Battambang"/>
        </w:rPr>
        <w:lastRenderedPageBreak/>
        <w:br w:type="column"/>
      </w:r>
    </w:p>
    <w:sectPr w:rsidR="006B70A2" w:rsidRPr="00DD5B73" w:rsidSect="0072362D">
      <w:headerReference w:type="default" r:id="rId37"/>
      <w:footerReference w:type="default" r:id="rId38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3E4C05" w14:textId="77777777" w:rsidR="0098553D" w:rsidRDefault="0098553D" w:rsidP="00591B43">
      <w:pPr>
        <w:spacing w:after="0" w:line="240" w:lineRule="auto"/>
      </w:pPr>
      <w:r>
        <w:separator/>
      </w:r>
    </w:p>
  </w:endnote>
  <w:endnote w:type="continuationSeparator" w:id="0">
    <w:p w14:paraId="3B3EF842" w14:textId="77777777" w:rsidR="0098553D" w:rsidRDefault="0098553D" w:rsidP="00591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mon S1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hmer OS Battambang">
    <w:panose1 w:val="02000500000000000000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mon R1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cteing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Kh Baphnom_Limon F2A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h Chrung Thom">
    <w:altName w:val="Khmer UI"/>
    <w:panose1 w:val="02000500000000000000"/>
    <w:charset w:val="00"/>
    <w:family w:val="auto"/>
    <w:pitch w:val="variable"/>
    <w:sig w:usb0="A00000A7" w:usb1="5000004A" w:usb2="00010000" w:usb3="00000000" w:csb0="00000111" w:csb1="00000000"/>
  </w:font>
  <w:font w:name="KD Jayavarman I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Khmer Kep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!Khmer OS Battambang">
    <w:altName w:val="Khmer UI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tambang">
    <w:panose1 w:val="020B0606030804020204"/>
    <w:charset w:val="00"/>
    <w:family w:val="swiss"/>
    <w:pitch w:val="variable"/>
    <w:sig w:usb0="E00002EF" w:usb1="4000205B" w:usb2="00010028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mon R2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Khmer M1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hmer S1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C74F49" w14:textId="23A2BDB1" w:rsidR="00C3093E" w:rsidRPr="0072362D" w:rsidRDefault="00C3093E" w:rsidP="00591B43">
    <w:pPr>
      <w:pStyle w:val="Footer"/>
      <w:jc w:val="center"/>
      <w:rPr>
        <w:rFonts w:ascii="Khmer OS Battambang" w:hAnsi="Khmer OS Battambang" w:cs="Khmer OS Battambang"/>
        <w:sz w:val="22"/>
        <w:szCs w:val="22"/>
      </w:rPr>
    </w:pPr>
    <w:r w:rsidRPr="0072362D">
      <w:rPr>
        <w:rFonts w:ascii="Khmer OS Battambang" w:hAnsi="Khmer OS Battambang" w:cs="Khmer OS Battambang"/>
        <w:sz w:val="22"/>
        <w:szCs w:val="22"/>
      </w:rPr>
      <w:fldChar w:fldCharType="begin"/>
    </w:r>
    <w:r w:rsidRPr="0072362D">
      <w:rPr>
        <w:rFonts w:ascii="Khmer OS Battambang" w:hAnsi="Khmer OS Battambang" w:cs="Khmer OS Battambang"/>
        <w:sz w:val="22"/>
        <w:szCs w:val="22"/>
      </w:rPr>
      <w:instrText xml:space="preserve"> PAGE   \* MERGEFORMAT </w:instrText>
    </w:r>
    <w:r w:rsidRPr="0072362D">
      <w:rPr>
        <w:rFonts w:ascii="Khmer OS Battambang" w:hAnsi="Khmer OS Battambang" w:cs="Khmer OS Battambang"/>
        <w:sz w:val="22"/>
        <w:szCs w:val="22"/>
      </w:rPr>
      <w:fldChar w:fldCharType="separate"/>
    </w:r>
    <w:r>
      <w:rPr>
        <w:rFonts w:ascii="Khmer OS Battambang" w:hAnsi="Khmer OS Battambang" w:cs="Khmer OS Battambang"/>
        <w:noProof/>
        <w:sz w:val="22"/>
        <w:szCs w:val="22"/>
      </w:rPr>
      <w:t>x</w:t>
    </w:r>
    <w:r w:rsidRPr="0072362D">
      <w:rPr>
        <w:rFonts w:ascii="Khmer OS Battambang" w:hAnsi="Khmer OS Battambang" w:cs="Khmer OS Battambang"/>
        <w:noProof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22513" w14:textId="455F242D" w:rsidR="00C3093E" w:rsidRPr="002F3B3A" w:rsidRDefault="00C3093E" w:rsidP="00673133">
    <w:pPr>
      <w:pStyle w:val="Footer"/>
      <w:pBdr>
        <w:top w:val="single" w:sz="4" w:space="1" w:color="auto"/>
      </w:pBdr>
      <w:tabs>
        <w:tab w:val="left" w:pos="1380"/>
        <w:tab w:val="center" w:pos="4536"/>
      </w:tabs>
      <w:rPr>
        <w:rFonts w:ascii="Khmer OS Battambang" w:hAnsi="Khmer OS Battambang" w:cs="Khmer OS Battambang"/>
        <w:sz w:val="18"/>
        <w:szCs w:val="18"/>
      </w:rPr>
    </w:pPr>
    <w:r>
      <w:rPr>
        <w:rFonts w:ascii="Khmer OS Battambang" w:hAnsi="Khmer OS Battambang" w:cs="Khmer OS Battambang" w:hint="cs"/>
        <w:sz w:val="18"/>
        <w:szCs w:val="18"/>
        <w:cs/>
      </w:rPr>
      <w:t xml:space="preserve">ប្រធានបទ៖ </w:t>
    </w:r>
    <w:r>
      <w:rPr>
        <w:rFonts w:ascii="Khmer OS Battambang" w:hAnsi="Khmer OS Battambang" w:cs="Khmer OS Battambang"/>
        <w:sz w:val="18"/>
        <w:szCs w:val="18"/>
        <w:cs/>
      </w:rPr>
      <w:t>ប្រព័ន្ធគ្រប់គ្រង</w:t>
    </w:r>
    <w:r>
      <w:rPr>
        <w:rFonts w:ascii="Khmer OS Battambang" w:hAnsi="Khmer OS Battambang" w:cs="Khmer OS Battambang" w:hint="cs"/>
        <w:sz w:val="18"/>
        <w:szCs w:val="18"/>
        <w:cs/>
      </w:rPr>
      <w:t>វគ្គសិក្សាបង់ថ្លៃ(វគ្គខ្លី)</w:t>
    </w:r>
    <w:r>
      <w:rPr>
        <w:rFonts w:ascii="Limon S1" w:hAnsi="Limon S1" w:cs="Khmer S1"/>
        <w:sz w:val="40"/>
        <w:szCs w:val="40"/>
      </w:rPr>
      <w:tab/>
    </w:r>
    <w:r>
      <w:rPr>
        <w:rFonts w:ascii="Limon S1" w:hAnsi="Limon S1" w:cs="Khmer S1"/>
        <w:sz w:val="40"/>
        <w:szCs w:val="40"/>
      </w:rPr>
      <w:tab/>
    </w:r>
    <w:r w:rsidRPr="00673133">
      <w:rPr>
        <w:rFonts w:ascii="Khmer OS Battambang" w:hAnsi="Khmer OS Battambang" w:cs="Khmer OS Battambang"/>
        <w:sz w:val="20"/>
        <w:szCs w:val="20"/>
        <w:cs/>
      </w:rPr>
      <w:t>ទំព័រ</w:t>
    </w:r>
    <w:r>
      <w:rPr>
        <w:rFonts w:ascii="Khmer OS Battambang" w:hAnsi="Khmer OS Battambang" w:cs="Khmer OS Battambang"/>
        <w:sz w:val="20"/>
        <w:szCs w:val="20"/>
      </w:rPr>
      <w:t xml:space="preserve"> </w:t>
    </w:r>
    <w:r w:rsidRPr="00591B43">
      <w:rPr>
        <w:rFonts w:ascii="Limon S1" w:hAnsi="Limon S1" w:cs="Khmer S1"/>
        <w:sz w:val="40"/>
        <w:szCs w:val="40"/>
      </w:rPr>
      <w:fldChar w:fldCharType="begin"/>
    </w:r>
    <w:r w:rsidRPr="00591B43">
      <w:rPr>
        <w:rFonts w:ascii="Limon S1" w:hAnsi="Limon S1" w:cs="Khmer S1"/>
        <w:sz w:val="40"/>
        <w:szCs w:val="40"/>
      </w:rPr>
      <w:instrText xml:space="preserve"> PAGE   \* MERGEFORMAT </w:instrText>
    </w:r>
    <w:r w:rsidRPr="00591B43">
      <w:rPr>
        <w:rFonts w:ascii="Limon S1" w:hAnsi="Limon S1" w:cs="Khmer S1"/>
        <w:sz w:val="40"/>
        <w:szCs w:val="40"/>
      </w:rPr>
      <w:fldChar w:fldCharType="separate"/>
    </w:r>
    <w:r>
      <w:rPr>
        <w:rFonts w:ascii="Limon S1" w:hAnsi="Limon S1" w:cs="Khmer S1"/>
        <w:noProof/>
        <w:sz w:val="40"/>
        <w:szCs w:val="40"/>
      </w:rPr>
      <w:t>23</w:t>
    </w:r>
    <w:r w:rsidRPr="00591B43">
      <w:rPr>
        <w:rFonts w:ascii="Limon S1" w:hAnsi="Limon S1" w:cs="Khmer S1"/>
        <w:noProof/>
        <w:sz w:val="40"/>
        <w:szCs w:val="40"/>
      </w:rPr>
      <w:fldChar w:fldCharType="end"/>
    </w:r>
    <w:r>
      <w:rPr>
        <w:rFonts w:ascii="Limon S1" w:hAnsi="Limon S1" w:cs="Khmer S1"/>
        <w:noProof/>
        <w:sz w:val="40"/>
        <w:szCs w:val="40"/>
      </w:rPr>
      <w:tab/>
    </w:r>
    <w:r w:rsidRPr="00625476">
      <w:rPr>
        <w:rFonts w:ascii="Khmer OS Battambang" w:hAnsi="Khmer OS Battambang" w:cs="Khmer OS Battambang"/>
        <w:sz w:val="18"/>
        <w:szCs w:val="18"/>
        <w:cs/>
      </w:rPr>
      <w:t>និស្សិតជំនាន់ទី​</w:t>
    </w:r>
    <w:r>
      <w:rPr>
        <w:rFonts w:ascii="Khmer OS Battambang" w:hAnsi="Khmer OS Battambang" w:cs="Khmer OS Battambang" w:hint="cs"/>
        <w:sz w:val="18"/>
        <w:szCs w:val="18"/>
        <w:cs/>
      </w:rPr>
      <w:t>១៧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5D3A31" w14:textId="5A8E6522" w:rsidR="00C3093E" w:rsidRPr="00591B43" w:rsidRDefault="00C3093E" w:rsidP="00673133">
    <w:pPr>
      <w:pStyle w:val="Footer"/>
      <w:pBdr>
        <w:top w:val="single" w:sz="4" w:space="1" w:color="auto"/>
      </w:pBdr>
      <w:tabs>
        <w:tab w:val="left" w:pos="1380"/>
        <w:tab w:val="center" w:pos="4536"/>
      </w:tabs>
      <w:rPr>
        <w:rFonts w:ascii="Limon S1" w:hAnsi="Limon S1" w:cs="Khmer S1"/>
        <w:sz w:val="40"/>
        <w:szCs w:val="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8CED0D" w14:textId="77777777" w:rsidR="0098553D" w:rsidRDefault="0098553D" w:rsidP="00591B43">
      <w:pPr>
        <w:spacing w:after="0" w:line="240" w:lineRule="auto"/>
      </w:pPr>
      <w:r>
        <w:separator/>
      </w:r>
    </w:p>
  </w:footnote>
  <w:footnote w:type="continuationSeparator" w:id="0">
    <w:p w14:paraId="75ABB402" w14:textId="77777777" w:rsidR="0098553D" w:rsidRDefault="0098553D" w:rsidP="00591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4C585" w14:textId="77777777" w:rsidR="00C3093E" w:rsidRDefault="00C3093E" w:rsidP="009D2DBF">
    <w:pPr>
      <w:pStyle w:val="Header"/>
      <w:tabs>
        <w:tab w:val="clear" w:pos="4680"/>
        <w:tab w:val="clear" w:pos="9360"/>
        <w:tab w:val="left" w:pos="794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A6A30F" w14:textId="60325E3E" w:rsidR="00C3093E" w:rsidRDefault="00C3093E">
    <w:pPr>
      <w:pStyle w:val="Header"/>
    </w:pPr>
    <w:bookmarkStart w:id="79" w:name="_Hlk115339956"/>
    <w:r w:rsidRPr="00625476">
      <w:rPr>
        <w:rFonts w:ascii="Khmer OS Battambang" w:hAnsi="Khmer OS Battambang" w:cs="Khmer OS Battambang"/>
        <w:sz w:val="18"/>
        <w:szCs w:val="18"/>
        <w:cs/>
      </w:rPr>
      <w:t>វិទ្យាស្ថានពហុបច្ចេកទេសភូមិភាគតេជោសែនបាត់ដំបង</w:t>
    </w:r>
    <w:bookmarkEnd w:id="79"/>
    <w:r>
      <w:rPr>
        <w:rFonts w:ascii="Khmer OS Battambang" w:hAnsi="Khmer OS Battambang" w:cs="Khmer OS Battambang"/>
        <w:sz w:val="18"/>
        <w:szCs w:val="18"/>
      </w:rPr>
      <w:tab/>
    </w:r>
    <w:r>
      <w:rPr>
        <w:rFonts w:ascii="Khmer OS Battambang" w:hAnsi="Khmer OS Battambang" w:cs="Khmer OS Battambang"/>
        <w:sz w:val="18"/>
        <w:szCs w:val="18"/>
      </w:rPr>
      <w:tab/>
    </w:r>
    <w:r w:rsidRPr="00625476">
      <w:rPr>
        <w:rFonts w:ascii="Khmer OS Battambang" w:hAnsi="Khmer OS Battambang" w:cs="Khmer OS Battambang"/>
        <w:sz w:val="18"/>
        <w:szCs w:val="18"/>
        <w:cs/>
      </w:rPr>
      <w:t>ឯកទេស</w:t>
    </w:r>
    <w:r>
      <w:rPr>
        <w:rFonts w:ascii="Khmer OS Battambang" w:hAnsi="Khmer OS Battambang" w:cs="Khmer OS Battambang" w:hint="cs"/>
        <w:sz w:val="18"/>
        <w:szCs w:val="18"/>
        <w:cs/>
      </w:rPr>
      <w:t xml:space="preserve"> </w:t>
    </w:r>
    <w:r w:rsidRPr="00625476">
      <w:rPr>
        <w:rFonts w:ascii="Khmer OS Battambang" w:hAnsi="Khmer OS Battambang" w:cs="Khmer OS Battambang" w:hint="cs"/>
        <w:sz w:val="18"/>
        <w:szCs w:val="18"/>
        <w:cs/>
      </w:rPr>
      <w:t>ព័ត៌មានវិទ្យា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1BEB41" w14:textId="7E6DB2D2" w:rsidR="00C3093E" w:rsidRDefault="00C309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4"/>
    <w:multiLevelType w:val="multilevel"/>
    <w:tmpl w:val="00000004"/>
    <w:name w:val="WWNum3"/>
    <w:lvl w:ilvl="0">
      <w:start w:val="1"/>
      <w:numFmt w:val="bullet"/>
      <w:lvlText w:val="-"/>
      <w:lvlJc w:val="left"/>
      <w:pPr>
        <w:tabs>
          <w:tab w:val="num" w:pos="925"/>
        </w:tabs>
        <w:ind w:left="114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925"/>
        </w:tabs>
        <w:ind w:left="2039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925"/>
        </w:tabs>
        <w:ind w:left="2759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925"/>
        </w:tabs>
        <w:ind w:left="3479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925"/>
        </w:tabs>
        <w:ind w:left="4199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925"/>
        </w:tabs>
        <w:ind w:left="4919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925"/>
        </w:tabs>
        <w:ind w:left="5639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925"/>
        </w:tabs>
        <w:ind w:left="6359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925"/>
        </w:tabs>
        <w:ind w:left="7079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</w:abstractNum>
  <w:abstractNum w:abstractNumId="1" w15:restartNumberingAfterBreak="0">
    <w:nsid w:val="00000005"/>
    <w:multiLevelType w:val="multilevel"/>
    <w:tmpl w:val="00000005"/>
    <w:name w:val="WWNum4"/>
    <w:lvl w:ilvl="0">
      <w:start w:val="1"/>
      <w:numFmt w:val="bullet"/>
      <w:lvlText w:val="-"/>
      <w:lvlJc w:val="left"/>
      <w:pPr>
        <w:tabs>
          <w:tab w:val="num" w:pos="0"/>
        </w:tabs>
        <w:ind w:left="4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11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83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55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7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99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71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3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154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</w:abstractNum>
  <w:abstractNum w:abstractNumId="2" w15:restartNumberingAfterBreak="0">
    <w:nsid w:val="00000006"/>
    <w:multiLevelType w:val="multilevel"/>
    <w:tmpl w:val="00000006"/>
    <w:name w:val="WWNum5"/>
    <w:lvl w:ilvl="0">
      <w:start w:val="1"/>
      <w:numFmt w:val="bullet"/>
      <w:lvlText w:val="-"/>
      <w:lvlJc w:val="left"/>
      <w:pPr>
        <w:tabs>
          <w:tab w:val="num" w:pos="0"/>
        </w:tabs>
        <w:ind w:left="282" w:hanging="360"/>
      </w:pPr>
      <w:rPr>
        <w:rFonts w:ascii="Limon S1" w:hAnsi="Limon S1" w:cs="Limon S1"/>
        <w:b w:val="0"/>
        <w:i w:val="0"/>
        <w:strike w:val="0"/>
        <w:dstrike w:val="0"/>
        <w:color w:val="000000"/>
        <w:position w:val="0"/>
        <w:sz w:val="44"/>
        <w:u w:val="none"/>
        <w:vertAlign w:val="baseline"/>
      </w:rPr>
    </w:lvl>
    <w:lvl w:ilvl="1">
      <w:start w:val="1"/>
      <w:numFmt w:val="bullet"/>
      <w:lvlText w:val=""/>
      <w:lvlJc w:val="left"/>
      <w:pPr>
        <w:tabs>
          <w:tab w:val="num" w:pos="0"/>
        </w:tabs>
        <w:ind w:left="1158" w:hanging="360"/>
      </w:pPr>
      <w:rPr>
        <w:rFonts w:ascii="Wingdings 2" w:hAnsi="Wingdings 2" w:cs="Wingdings 2"/>
        <w:b w:val="0"/>
        <w:i w:val="0"/>
        <w:strike w:val="0"/>
        <w:dstrike w:val="0"/>
        <w:color w:val="000000"/>
        <w:position w:val="0"/>
        <w:sz w:val="34"/>
        <w:u w:val="none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228" w:hanging="360"/>
      </w:pPr>
      <w:rPr>
        <w:rFonts w:ascii="Wingdings 2" w:hAnsi="Wingdings 2" w:cs="Wingdings 2"/>
        <w:b w:val="0"/>
        <w:i w:val="0"/>
        <w:strike w:val="0"/>
        <w:dstrike w:val="0"/>
        <w:color w:val="000000"/>
        <w:position w:val="0"/>
        <w:sz w:val="34"/>
        <w:u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948" w:hanging="360"/>
      </w:pPr>
      <w:rPr>
        <w:rFonts w:ascii="Wingdings 2" w:hAnsi="Wingdings 2" w:cs="Wingdings 2"/>
        <w:b w:val="0"/>
        <w:i w:val="0"/>
        <w:strike w:val="0"/>
        <w:dstrike w:val="0"/>
        <w:color w:val="000000"/>
        <w:position w:val="0"/>
        <w:sz w:val="34"/>
        <w:u w:val="none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68" w:hanging="360"/>
      </w:pPr>
      <w:rPr>
        <w:rFonts w:ascii="Wingdings 2" w:hAnsi="Wingdings 2" w:cs="Wingdings 2"/>
        <w:b w:val="0"/>
        <w:i w:val="0"/>
        <w:strike w:val="0"/>
        <w:dstrike w:val="0"/>
        <w:color w:val="000000"/>
        <w:position w:val="0"/>
        <w:sz w:val="34"/>
        <w:u w:val="none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88" w:hanging="360"/>
      </w:pPr>
      <w:rPr>
        <w:rFonts w:ascii="Wingdings 2" w:hAnsi="Wingdings 2" w:cs="Wingdings 2"/>
        <w:b w:val="0"/>
        <w:i w:val="0"/>
        <w:strike w:val="0"/>
        <w:dstrike w:val="0"/>
        <w:color w:val="000000"/>
        <w:position w:val="0"/>
        <w:sz w:val="34"/>
        <w:u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5108" w:hanging="360"/>
      </w:pPr>
      <w:rPr>
        <w:rFonts w:ascii="Wingdings 2" w:hAnsi="Wingdings 2" w:cs="Wingdings 2"/>
        <w:b w:val="0"/>
        <w:i w:val="0"/>
        <w:strike w:val="0"/>
        <w:dstrike w:val="0"/>
        <w:color w:val="000000"/>
        <w:position w:val="0"/>
        <w:sz w:val="34"/>
        <w:u w:val="none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828" w:hanging="360"/>
      </w:pPr>
      <w:rPr>
        <w:rFonts w:ascii="Wingdings 2" w:hAnsi="Wingdings 2" w:cs="Wingdings 2"/>
        <w:b w:val="0"/>
        <w:i w:val="0"/>
        <w:strike w:val="0"/>
        <w:dstrike w:val="0"/>
        <w:color w:val="000000"/>
        <w:position w:val="0"/>
        <w:sz w:val="34"/>
        <w:u w:val="none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548" w:hanging="360"/>
      </w:pPr>
      <w:rPr>
        <w:rFonts w:ascii="Wingdings 2" w:hAnsi="Wingdings 2" w:cs="Wingdings 2"/>
        <w:b w:val="0"/>
        <w:i w:val="0"/>
        <w:strike w:val="0"/>
        <w:dstrike w:val="0"/>
        <w:color w:val="000000"/>
        <w:position w:val="0"/>
        <w:sz w:val="34"/>
        <w:u w:val="none"/>
        <w:vertAlign w:val="baseline"/>
      </w:rPr>
    </w:lvl>
  </w:abstractNum>
  <w:abstractNum w:abstractNumId="3" w15:restartNumberingAfterBreak="0">
    <w:nsid w:val="002A0237"/>
    <w:multiLevelType w:val="hybridMultilevel"/>
    <w:tmpl w:val="6B5AE1DA"/>
    <w:lvl w:ilvl="0" w:tplc="C7FEE9F4">
      <w:start w:val="1"/>
      <w:numFmt w:val="bullet"/>
      <w:lvlText w:val="­"/>
      <w:lvlJc w:val="left"/>
      <w:pPr>
        <w:ind w:left="2138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50F3F02"/>
    <w:multiLevelType w:val="hybridMultilevel"/>
    <w:tmpl w:val="CF4C0B7C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EB7A7D"/>
    <w:multiLevelType w:val="hybridMultilevel"/>
    <w:tmpl w:val="5FE2FD6A"/>
    <w:lvl w:ilvl="0" w:tplc="B782A458">
      <w:numFmt w:val="bullet"/>
      <w:pStyle w:val="Heading1"/>
      <w:lvlText w:val="-"/>
      <w:lvlJc w:val="left"/>
      <w:pPr>
        <w:ind w:left="1080" w:hanging="360"/>
      </w:pPr>
      <w:rPr>
        <w:rFonts w:ascii="Khmer OS Battambang" w:eastAsiaTheme="minorHAnsi" w:hAnsi="Khmer OS Battambang" w:cs="Khmer OS Battambang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6D413E"/>
    <w:multiLevelType w:val="hybridMultilevel"/>
    <w:tmpl w:val="47784832"/>
    <w:lvl w:ilvl="0" w:tplc="C7FEE9F4">
      <w:start w:val="1"/>
      <w:numFmt w:val="bullet"/>
      <w:lvlText w:val="­"/>
      <w:lvlJc w:val="left"/>
      <w:pPr>
        <w:ind w:left="1708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8" w:hanging="360"/>
      </w:pPr>
      <w:rPr>
        <w:rFonts w:ascii="Wingdings" w:hAnsi="Wingdings" w:hint="default"/>
      </w:rPr>
    </w:lvl>
  </w:abstractNum>
  <w:abstractNum w:abstractNumId="7" w15:restartNumberingAfterBreak="0">
    <w:nsid w:val="0E544E38"/>
    <w:multiLevelType w:val="hybridMultilevel"/>
    <w:tmpl w:val="111A97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37108C0"/>
    <w:multiLevelType w:val="hybridMultilevel"/>
    <w:tmpl w:val="DEBC6E32"/>
    <w:lvl w:ilvl="0" w:tplc="C7FEE9F4">
      <w:start w:val="1"/>
      <w:numFmt w:val="bullet"/>
      <w:lvlText w:val="­"/>
      <w:lvlJc w:val="left"/>
      <w:pPr>
        <w:ind w:left="144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0B0651"/>
    <w:multiLevelType w:val="hybridMultilevel"/>
    <w:tmpl w:val="F05A5390"/>
    <w:lvl w:ilvl="0" w:tplc="C7FEE9F4">
      <w:start w:val="1"/>
      <w:numFmt w:val="bullet"/>
      <w:lvlText w:val="­"/>
      <w:lvlJc w:val="left"/>
      <w:pPr>
        <w:ind w:left="1572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0" w15:restartNumberingAfterBreak="0">
    <w:nsid w:val="170D7B9F"/>
    <w:multiLevelType w:val="hybridMultilevel"/>
    <w:tmpl w:val="A8CE54E4"/>
    <w:lvl w:ilvl="0" w:tplc="C7FEE9F4">
      <w:start w:val="1"/>
      <w:numFmt w:val="bullet"/>
      <w:lvlText w:val="­"/>
      <w:lvlJc w:val="left"/>
      <w:pPr>
        <w:ind w:left="144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DAB6E3F"/>
    <w:multiLevelType w:val="hybridMultilevel"/>
    <w:tmpl w:val="9A5E7EB0"/>
    <w:lvl w:ilvl="0" w:tplc="C7FEE9F4">
      <w:start w:val="1"/>
      <w:numFmt w:val="bullet"/>
      <w:lvlText w:val="­"/>
      <w:lvlJc w:val="left"/>
      <w:pPr>
        <w:ind w:left="144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DC54DBF"/>
    <w:multiLevelType w:val="hybridMultilevel"/>
    <w:tmpl w:val="9704FB0A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A044A"/>
    <w:multiLevelType w:val="hybridMultilevel"/>
    <w:tmpl w:val="5B2AE3F2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F33C9D"/>
    <w:multiLevelType w:val="hybridMultilevel"/>
    <w:tmpl w:val="079409F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63904D3"/>
    <w:multiLevelType w:val="hybridMultilevel"/>
    <w:tmpl w:val="8244ECC2"/>
    <w:lvl w:ilvl="0" w:tplc="C7FEE9F4">
      <w:start w:val="1"/>
      <w:numFmt w:val="bullet"/>
      <w:lvlText w:val="­"/>
      <w:lvlJc w:val="left"/>
      <w:pPr>
        <w:ind w:left="144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D36A3C"/>
    <w:multiLevelType w:val="hybridMultilevel"/>
    <w:tmpl w:val="A3E4E406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C357A5"/>
    <w:multiLevelType w:val="hybridMultilevel"/>
    <w:tmpl w:val="3CA85FCC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04295A"/>
    <w:multiLevelType w:val="hybridMultilevel"/>
    <w:tmpl w:val="59743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2A53305"/>
    <w:multiLevelType w:val="hybridMultilevel"/>
    <w:tmpl w:val="126AB0E6"/>
    <w:lvl w:ilvl="0" w:tplc="C7FEE9F4">
      <w:start w:val="1"/>
      <w:numFmt w:val="bullet"/>
      <w:lvlText w:val="­"/>
      <w:lvlJc w:val="left"/>
      <w:pPr>
        <w:ind w:left="1353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0" w15:restartNumberingAfterBreak="0">
    <w:nsid w:val="33A869BA"/>
    <w:multiLevelType w:val="hybridMultilevel"/>
    <w:tmpl w:val="BC6640C8"/>
    <w:lvl w:ilvl="0" w:tplc="C7FEE9F4">
      <w:start w:val="1"/>
      <w:numFmt w:val="bullet"/>
      <w:lvlText w:val="­"/>
      <w:lvlJc w:val="left"/>
      <w:pPr>
        <w:ind w:left="171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1" w15:restartNumberingAfterBreak="0">
    <w:nsid w:val="351062E8"/>
    <w:multiLevelType w:val="hybridMultilevel"/>
    <w:tmpl w:val="3BDA951C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6C292B"/>
    <w:multiLevelType w:val="hybridMultilevel"/>
    <w:tmpl w:val="3CC8500A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E6063C"/>
    <w:multiLevelType w:val="hybridMultilevel"/>
    <w:tmpl w:val="91D04024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4234B0"/>
    <w:multiLevelType w:val="hybridMultilevel"/>
    <w:tmpl w:val="1436E3BE"/>
    <w:lvl w:ilvl="0" w:tplc="C7FEE9F4">
      <w:start w:val="1"/>
      <w:numFmt w:val="bullet"/>
      <w:lvlText w:val="­"/>
      <w:lvlJc w:val="left"/>
      <w:pPr>
        <w:ind w:left="1573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2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3" w:hanging="360"/>
      </w:pPr>
      <w:rPr>
        <w:rFonts w:ascii="Wingdings" w:hAnsi="Wingdings" w:hint="default"/>
      </w:rPr>
    </w:lvl>
  </w:abstractNum>
  <w:abstractNum w:abstractNumId="25" w15:restartNumberingAfterBreak="0">
    <w:nsid w:val="3C652FF3"/>
    <w:multiLevelType w:val="hybridMultilevel"/>
    <w:tmpl w:val="0F161E40"/>
    <w:lvl w:ilvl="0" w:tplc="04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6" w15:restartNumberingAfterBreak="0">
    <w:nsid w:val="3C705875"/>
    <w:multiLevelType w:val="hybridMultilevel"/>
    <w:tmpl w:val="B40A98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CA70507"/>
    <w:multiLevelType w:val="hybridMultilevel"/>
    <w:tmpl w:val="0D3E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714A30"/>
    <w:multiLevelType w:val="hybridMultilevel"/>
    <w:tmpl w:val="A40E56C2"/>
    <w:lvl w:ilvl="0" w:tplc="C7FEE9F4">
      <w:start w:val="1"/>
      <w:numFmt w:val="bullet"/>
      <w:lvlText w:val="­"/>
      <w:lvlJc w:val="left"/>
      <w:pPr>
        <w:ind w:left="1778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42920E78"/>
    <w:multiLevelType w:val="hybridMultilevel"/>
    <w:tmpl w:val="63CABA94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FE4F79"/>
    <w:multiLevelType w:val="hybridMultilevel"/>
    <w:tmpl w:val="3FE0F4A6"/>
    <w:lvl w:ilvl="0" w:tplc="C7FEE9F4">
      <w:start w:val="1"/>
      <w:numFmt w:val="bullet"/>
      <w:lvlText w:val="­"/>
      <w:lvlJc w:val="left"/>
      <w:pPr>
        <w:ind w:left="144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515590C"/>
    <w:multiLevelType w:val="hybridMultilevel"/>
    <w:tmpl w:val="34922C3C"/>
    <w:lvl w:ilvl="0" w:tplc="C7FEE9F4">
      <w:start w:val="1"/>
      <w:numFmt w:val="bullet"/>
      <w:lvlText w:val="­"/>
      <w:lvlJc w:val="left"/>
      <w:pPr>
        <w:ind w:left="216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5752091"/>
    <w:multiLevelType w:val="hybridMultilevel"/>
    <w:tmpl w:val="C4081E6A"/>
    <w:lvl w:ilvl="0" w:tplc="C7FEE9F4">
      <w:start w:val="1"/>
      <w:numFmt w:val="bullet"/>
      <w:lvlText w:val="­"/>
      <w:lvlJc w:val="left"/>
      <w:pPr>
        <w:ind w:left="144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7034D2D"/>
    <w:multiLevelType w:val="hybridMultilevel"/>
    <w:tmpl w:val="F6BE73BC"/>
    <w:lvl w:ilvl="0" w:tplc="C7FEE9F4">
      <w:start w:val="1"/>
      <w:numFmt w:val="bullet"/>
      <w:lvlText w:val="­"/>
      <w:lvlJc w:val="left"/>
      <w:pPr>
        <w:ind w:left="1572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4" w15:restartNumberingAfterBreak="0">
    <w:nsid w:val="601B2A2E"/>
    <w:multiLevelType w:val="hybridMultilevel"/>
    <w:tmpl w:val="CB481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2D41ACE"/>
    <w:multiLevelType w:val="hybridMultilevel"/>
    <w:tmpl w:val="1D36F242"/>
    <w:lvl w:ilvl="0" w:tplc="C7FEE9F4">
      <w:start w:val="1"/>
      <w:numFmt w:val="bullet"/>
      <w:lvlText w:val="­"/>
      <w:lvlJc w:val="left"/>
      <w:pPr>
        <w:ind w:left="144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8345F34"/>
    <w:multiLevelType w:val="hybridMultilevel"/>
    <w:tmpl w:val="54A83EE6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BC16AB"/>
    <w:multiLevelType w:val="hybridMultilevel"/>
    <w:tmpl w:val="8B12C7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AA806CA"/>
    <w:multiLevelType w:val="hybridMultilevel"/>
    <w:tmpl w:val="3AC4EA32"/>
    <w:lvl w:ilvl="0" w:tplc="C7FEE9F4">
      <w:start w:val="1"/>
      <w:numFmt w:val="bullet"/>
      <w:lvlText w:val="­"/>
      <w:lvlJc w:val="left"/>
      <w:pPr>
        <w:ind w:left="2073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39" w15:restartNumberingAfterBreak="0">
    <w:nsid w:val="6BAD2015"/>
    <w:multiLevelType w:val="hybridMultilevel"/>
    <w:tmpl w:val="7FBE2662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106D93"/>
    <w:multiLevelType w:val="hybridMultilevel"/>
    <w:tmpl w:val="E6F62268"/>
    <w:lvl w:ilvl="0" w:tplc="C7FEE9F4">
      <w:start w:val="1"/>
      <w:numFmt w:val="bullet"/>
      <w:lvlText w:val="­"/>
      <w:lvlJc w:val="left"/>
      <w:pPr>
        <w:ind w:left="1709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4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69" w:hanging="360"/>
      </w:pPr>
      <w:rPr>
        <w:rFonts w:ascii="Wingdings" w:hAnsi="Wingdings" w:hint="default"/>
      </w:rPr>
    </w:lvl>
  </w:abstractNum>
  <w:abstractNum w:abstractNumId="41" w15:restartNumberingAfterBreak="0">
    <w:nsid w:val="6D371772"/>
    <w:multiLevelType w:val="hybridMultilevel"/>
    <w:tmpl w:val="51D23E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D547BA6"/>
    <w:multiLevelType w:val="hybridMultilevel"/>
    <w:tmpl w:val="E110C3E4"/>
    <w:lvl w:ilvl="0" w:tplc="C7FEE9F4">
      <w:start w:val="1"/>
      <w:numFmt w:val="bullet"/>
      <w:lvlText w:val="­"/>
      <w:lvlJc w:val="left"/>
      <w:pPr>
        <w:ind w:left="1713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3" w15:restartNumberingAfterBreak="0">
    <w:nsid w:val="6DA52C7E"/>
    <w:multiLevelType w:val="hybridMultilevel"/>
    <w:tmpl w:val="263E6BC0"/>
    <w:lvl w:ilvl="0" w:tplc="C7FEE9F4">
      <w:start w:val="1"/>
      <w:numFmt w:val="bullet"/>
      <w:lvlText w:val="­"/>
      <w:lvlJc w:val="left"/>
      <w:pPr>
        <w:ind w:left="720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791C89"/>
    <w:multiLevelType w:val="hybridMultilevel"/>
    <w:tmpl w:val="D272E04E"/>
    <w:lvl w:ilvl="0" w:tplc="C7FEE9F4">
      <w:start w:val="1"/>
      <w:numFmt w:val="bullet"/>
      <w:lvlText w:val="­"/>
      <w:lvlJc w:val="left"/>
      <w:pPr>
        <w:ind w:left="1713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5" w15:restartNumberingAfterBreak="0">
    <w:nsid w:val="7C9D6176"/>
    <w:multiLevelType w:val="hybridMultilevel"/>
    <w:tmpl w:val="49A8031E"/>
    <w:lvl w:ilvl="0" w:tplc="C7FEE9F4">
      <w:start w:val="1"/>
      <w:numFmt w:val="bullet"/>
      <w:lvlText w:val="­"/>
      <w:lvlJc w:val="left"/>
      <w:pPr>
        <w:ind w:left="2073" w:hanging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num w:numId="1" w16cid:durableId="1737624958">
    <w:abstractNumId w:val="27"/>
  </w:num>
  <w:num w:numId="2" w16cid:durableId="432097762">
    <w:abstractNumId w:val="5"/>
  </w:num>
  <w:num w:numId="3" w16cid:durableId="1358892147">
    <w:abstractNumId w:val="32"/>
  </w:num>
  <w:num w:numId="4" w16cid:durableId="1708023207">
    <w:abstractNumId w:val="29"/>
  </w:num>
  <w:num w:numId="5" w16cid:durableId="1796024915">
    <w:abstractNumId w:val="21"/>
  </w:num>
  <w:num w:numId="6" w16cid:durableId="1730956418">
    <w:abstractNumId w:val="16"/>
  </w:num>
  <w:num w:numId="7" w16cid:durableId="1132791409">
    <w:abstractNumId w:val="19"/>
  </w:num>
  <w:num w:numId="8" w16cid:durableId="687366275">
    <w:abstractNumId w:val="25"/>
  </w:num>
  <w:num w:numId="9" w16cid:durableId="354037102">
    <w:abstractNumId w:val="42"/>
  </w:num>
  <w:num w:numId="10" w16cid:durableId="371081711">
    <w:abstractNumId w:val="17"/>
  </w:num>
  <w:num w:numId="11" w16cid:durableId="383455959">
    <w:abstractNumId w:val="22"/>
  </w:num>
  <w:num w:numId="12" w16cid:durableId="1099914020">
    <w:abstractNumId w:val="3"/>
  </w:num>
  <w:num w:numId="13" w16cid:durableId="300231465">
    <w:abstractNumId w:val="15"/>
  </w:num>
  <w:num w:numId="14" w16cid:durableId="1421297558">
    <w:abstractNumId w:val="44"/>
  </w:num>
  <w:num w:numId="15" w16cid:durableId="1925991616">
    <w:abstractNumId w:val="4"/>
  </w:num>
  <w:num w:numId="16" w16cid:durableId="477260236">
    <w:abstractNumId w:val="37"/>
  </w:num>
  <w:num w:numId="17" w16cid:durableId="1696148711">
    <w:abstractNumId w:val="43"/>
  </w:num>
  <w:num w:numId="18" w16cid:durableId="792479009">
    <w:abstractNumId w:val="35"/>
  </w:num>
  <w:num w:numId="19" w16cid:durableId="879903563">
    <w:abstractNumId w:val="14"/>
  </w:num>
  <w:num w:numId="20" w16cid:durableId="263461189">
    <w:abstractNumId w:val="18"/>
  </w:num>
  <w:num w:numId="21" w16cid:durableId="1048341635">
    <w:abstractNumId w:val="23"/>
  </w:num>
  <w:num w:numId="22" w16cid:durableId="150028775">
    <w:abstractNumId w:val="13"/>
  </w:num>
  <w:num w:numId="23" w16cid:durableId="560750600">
    <w:abstractNumId w:val="39"/>
  </w:num>
  <w:num w:numId="24" w16cid:durableId="1487549941">
    <w:abstractNumId w:val="31"/>
  </w:num>
  <w:num w:numId="25" w16cid:durableId="1414007838">
    <w:abstractNumId w:val="7"/>
  </w:num>
  <w:num w:numId="26" w16cid:durableId="1859655443">
    <w:abstractNumId w:val="30"/>
  </w:num>
  <w:num w:numId="27" w16cid:durableId="1387872370">
    <w:abstractNumId w:val="11"/>
  </w:num>
  <w:num w:numId="28" w16cid:durableId="1264192129">
    <w:abstractNumId w:val="26"/>
  </w:num>
  <w:num w:numId="29" w16cid:durableId="864826894">
    <w:abstractNumId w:val="41"/>
  </w:num>
  <w:num w:numId="30" w16cid:durableId="1885487294">
    <w:abstractNumId w:val="10"/>
  </w:num>
  <w:num w:numId="31" w16cid:durableId="215628371">
    <w:abstractNumId w:val="34"/>
  </w:num>
  <w:num w:numId="32" w16cid:durableId="415174271">
    <w:abstractNumId w:val="38"/>
  </w:num>
  <w:num w:numId="33" w16cid:durableId="1937707269">
    <w:abstractNumId w:val="45"/>
  </w:num>
  <w:num w:numId="34" w16cid:durableId="148136533">
    <w:abstractNumId w:val="12"/>
  </w:num>
  <w:num w:numId="35" w16cid:durableId="2014336917">
    <w:abstractNumId w:val="36"/>
  </w:num>
  <w:num w:numId="36" w16cid:durableId="1031106964">
    <w:abstractNumId w:val="9"/>
  </w:num>
  <w:num w:numId="37" w16cid:durableId="629094343">
    <w:abstractNumId w:val="40"/>
  </w:num>
  <w:num w:numId="38" w16cid:durableId="1302494652">
    <w:abstractNumId w:val="8"/>
  </w:num>
  <w:num w:numId="39" w16cid:durableId="1559050531">
    <w:abstractNumId w:val="6"/>
  </w:num>
  <w:num w:numId="40" w16cid:durableId="1120882924">
    <w:abstractNumId w:val="20"/>
  </w:num>
  <w:num w:numId="41" w16cid:durableId="2082369337">
    <w:abstractNumId w:val="28"/>
  </w:num>
  <w:num w:numId="42" w16cid:durableId="1762601084">
    <w:abstractNumId w:val="24"/>
  </w:num>
  <w:num w:numId="43" w16cid:durableId="749884207">
    <w:abstractNumId w:val="3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B43"/>
    <w:rsid w:val="00001D81"/>
    <w:rsid w:val="00002047"/>
    <w:rsid w:val="000021A5"/>
    <w:rsid w:val="00002CED"/>
    <w:rsid w:val="000031BE"/>
    <w:rsid w:val="00003B92"/>
    <w:rsid w:val="000047CA"/>
    <w:rsid w:val="00004AC5"/>
    <w:rsid w:val="00004D29"/>
    <w:rsid w:val="00007131"/>
    <w:rsid w:val="000078B7"/>
    <w:rsid w:val="00007E11"/>
    <w:rsid w:val="00011129"/>
    <w:rsid w:val="000124F8"/>
    <w:rsid w:val="00012BD5"/>
    <w:rsid w:val="00015B94"/>
    <w:rsid w:val="00016A03"/>
    <w:rsid w:val="00016E32"/>
    <w:rsid w:val="00017D7C"/>
    <w:rsid w:val="0002093D"/>
    <w:rsid w:val="0002179F"/>
    <w:rsid w:val="00021F4E"/>
    <w:rsid w:val="000221EF"/>
    <w:rsid w:val="000221F2"/>
    <w:rsid w:val="0002501C"/>
    <w:rsid w:val="00025F2A"/>
    <w:rsid w:val="0003016C"/>
    <w:rsid w:val="00031871"/>
    <w:rsid w:val="00033FEB"/>
    <w:rsid w:val="00034589"/>
    <w:rsid w:val="00035C3E"/>
    <w:rsid w:val="000402BF"/>
    <w:rsid w:val="00040797"/>
    <w:rsid w:val="00040886"/>
    <w:rsid w:val="000424C0"/>
    <w:rsid w:val="000445FD"/>
    <w:rsid w:val="00044A06"/>
    <w:rsid w:val="00045000"/>
    <w:rsid w:val="00047071"/>
    <w:rsid w:val="0005330F"/>
    <w:rsid w:val="00053CDD"/>
    <w:rsid w:val="000542C0"/>
    <w:rsid w:val="00054820"/>
    <w:rsid w:val="000569F7"/>
    <w:rsid w:val="00057E18"/>
    <w:rsid w:val="00057F16"/>
    <w:rsid w:val="000615EF"/>
    <w:rsid w:val="0006193C"/>
    <w:rsid w:val="00063247"/>
    <w:rsid w:val="0006361A"/>
    <w:rsid w:val="00064019"/>
    <w:rsid w:val="000650DA"/>
    <w:rsid w:val="00066457"/>
    <w:rsid w:val="000678D3"/>
    <w:rsid w:val="0007280E"/>
    <w:rsid w:val="00073BB9"/>
    <w:rsid w:val="000758FA"/>
    <w:rsid w:val="000778FB"/>
    <w:rsid w:val="00077B64"/>
    <w:rsid w:val="00086858"/>
    <w:rsid w:val="00086D89"/>
    <w:rsid w:val="00086F47"/>
    <w:rsid w:val="00087012"/>
    <w:rsid w:val="00087416"/>
    <w:rsid w:val="00090C32"/>
    <w:rsid w:val="00092A77"/>
    <w:rsid w:val="000933AF"/>
    <w:rsid w:val="0009376D"/>
    <w:rsid w:val="00094277"/>
    <w:rsid w:val="000946DE"/>
    <w:rsid w:val="00097AFA"/>
    <w:rsid w:val="00097EA7"/>
    <w:rsid w:val="000A0840"/>
    <w:rsid w:val="000A1796"/>
    <w:rsid w:val="000A44B1"/>
    <w:rsid w:val="000A6AED"/>
    <w:rsid w:val="000B0394"/>
    <w:rsid w:val="000B12EC"/>
    <w:rsid w:val="000B492E"/>
    <w:rsid w:val="000B5219"/>
    <w:rsid w:val="000B6528"/>
    <w:rsid w:val="000B77E0"/>
    <w:rsid w:val="000B7D28"/>
    <w:rsid w:val="000C1F34"/>
    <w:rsid w:val="000C1FCB"/>
    <w:rsid w:val="000C241F"/>
    <w:rsid w:val="000C2587"/>
    <w:rsid w:val="000C25A5"/>
    <w:rsid w:val="000C26D0"/>
    <w:rsid w:val="000C3255"/>
    <w:rsid w:val="000C421E"/>
    <w:rsid w:val="000C4915"/>
    <w:rsid w:val="000D5DE4"/>
    <w:rsid w:val="000D78A4"/>
    <w:rsid w:val="000D7F42"/>
    <w:rsid w:val="000E1B06"/>
    <w:rsid w:val="000E3D25"/>
    <w:rsid w:val="000E3F8D"/>
    <w:rsid w:val="000E5921"/>
    <w:rsid w:val="000E592D"/>
    <w:rsid w:val="000F02EE"/>
    <w:rsid w:val="000F0B3F"/>
    <w:rsid w:val="000F24FF"/>
    <w:rsid w:val="000F38DC"/>
    <w:rsid w:val="000F49AD"/>
    <w:rsid w:val="000F68B7"/>
    <w:rsid w:val="000F7542"/>
    <w:rsid w:val="000F7CAD"/>
    <w:rsid w:val="000F7D0B"/>
    <w:rsid w:val="001021C3"/>
    <w:rsid w:val="00102333"/>
    <w:rsid w:val="00102B03"/>
    <w:rsid w:val="00104E4A"/>
    <w:rsid w:val="001066FF"/>
    <w:rsid w:val="00107F8D"/>
    <w:rsid w:val="00110355"/>
    <w:rsid w:val="00110822"/>
    <w:rsid w:val="0011158A"/>
    <w:rsid w:val="00111658"/>
    <w:rsid w:val="0011176C"/>
    <w:rsid w:val="00111B2B"/>
    <w:rsid w:val="00112EAE"/>
    <w:rsid w:val="00113C65"/>
    <w:rsid w:val="0011425C"/>
    <w:rsid w:val="0011591D"/>
    <w:rsid w:val="0011631B"/>
    <w:rsid w:val="00116F3D"/>
    <w:rsid w:val="00117207"/>
    <w:rsid w:val="00117D15"/>
    <w:rsid w:val="00120906"/>
    <w:rsid w:val="00120AF9"/>
    <w:rsid w:val="0012176D"/>
    <w:rsid w:val="00121B11"/>
    <w:rsid w:val="001222D4"/>
    <w:rsid w:val="001235FA"/>
    <w:rsid w:val="00130A9A"/>
    <w:rsid w:val="0013388F"/>
    <w:rsid w:val="001357D4"/>
    <w:rsid w:val="00135F00"/>
    <w:rsid w:val="00136CAC"/>
    <w:rsid w:val="001370E1"/>
    <w:rsid w:val="00137578"/>
    <w:rsid w:val="0014078F"/>
    <w:rsid w:val="0014155B"/>
    <w:rsid w:val="00142893"/>
    <w:rsid w:val="0014372A"/>
    <w:rsid w:val="001441CE"/>
    <w:rsid w:val="00146325"/>
    <w:rsid w:val="00146C34"/>
    <w:rsid w:val="00147570"/>
    <w:rsid w:val="00151385"/>
    <w:rsid w:val="0015196D"/>
    <w:rsid w:val="00152CC9"/>
    <w:rsid w:val="0015333D"/>
    <w:rsid w:val="00154BDC"/>
    <w:rsid w:val="00154DE7"/>
    <w:rsid w:val="00156521"/>
    <w:rsid w:val="001607D3"/>
    <w:rsid w:val="00160941"/>
    <w:rsid w:val="001611F6"/>
    <w:rsid w:val="00161FBB"/>
    <w:rsid w:val="00162EBA"/>
    <w:rsid w:val="001649C8"/>
    <w:rsid w:val="001671A9"/>
    <w:rsid w:val="001724B3"/>
    <w:rsid w:val="0017462C"/>
    <w:rsid w:val="00176909"/>
    <w:rsid w:val="00177C83"/>
    <w:rsid w:val="00180CC3"/>
    <w:rsid w:val="00180F63"/>
    <w:rsid w:val="001844D5"/>
    <w:rsid w:val="0018634D"/>
    <w:rsid w:val="00186FCA"/>
    <w:rsid w:val="0018712D"/>
    <w:rsid w:val="00187A45"/>
    <w:rsid w:val="0019023C"/>
    <w:rsid w:val="00190725"/>
    <w:rsid w:val="00191C30"/>
    <w:rsid w:val="00191E1C"/>
    <w:rsid w:val="00193D1C"/>
    <w:rsid w:val="00194E83"/>
    <w:rsid w:val="00195CEA"/>
    <w:rsid w:val="00195F04"/>
    <w:rsid w:val="00196E0C"/>
    <w:rsid w:val="001A01B9"/>
    <w:rsid w:val="001A220E"/>
    <w:rsid w:val="001A36DF"/>
    <w:rsid w:val="001A5929"/>
    <w:rsid w:val="001B2A18"/>
    <w:rsid w:val="001B2E2F"/>
    <w:rsid w:val="001B4106"/>
    <w:rsid w:val="001B53B6"/>
    <w:rsid w:val="001B72C4"/>
    <w:rsid w:val="001B7999"/>
    <w:rsid w:val="001B7CA9"/>
    <w:rsid w:val="001C1C2E"/>
    <w:rsid w:val="001C52D7"/>
    <w:rsid w:val="001C5C00"/>
    <w:rsid w:val="001C5DBD"/>
    <w:rsid w:val="001C62C7"/>
    <w:rsid w:val="001C7CDC"/>
    <w:rsid w:val="001D2168"/>
    <w:rsid w:val="001D2670"/>
    <w:rsid w:val="001D49AF"/>
    <w:rsid w:val="001D590B"/>
    <w:rsid w:val="001D67B0"/>
    <w:rsid w:val="001D6B7B"/>
    <w:rsid w:val="001D7B52"/>
    <w:rsid w:val="001E04B2"/>
    <w:rsid w:val="001E0CAC"/>
    <w:rsid w:val="001E1153"/>
    <w:rsid w:val="001E1A50"/>
    <w:rsid w:val="001E1EB7"/>
    <w:rsid w:val="001E3E22"/>
    <w:rsid w:val="001E4D33"/>
    <w:rsid w:val="001E5A7C"/>
    <w:rsid w:val="001E62A1"/>
    <w:rsid w:val="001E6C50"/>
    <w:rsid w:val="001F01DA"/>
    <w:rsid w:val="001F05DB"/>
    <w:rsid w:val="001F1422"/>
    <w:rsid w:val="001F3E29"/>
    <w:rsid w:val="001F4927"/>
    <w:rsid w:val="001F587E"/>
    <w:rsid w:val="001F5C9D"/>
    <w:rsid w:val="001F653E"/>
    <w:rsid w:val="001F728F"/>
    <w:rsid w:val="001F765B"/>
    <w:rsid w:val="0020004A"/>
    <w:rsid w:val="00200E6B"/>
    <w:rsid w:val="00201E85"/>
    <w:rsid w:val="00202080"/>
    <w:rsid w:val="0020307D"/>
    <w:rsid w:val="0020409D"/>
    <w:rsid w:val="00204E12"/>
    <w:rsid w:val="00207C3B"/>
    <w:rsid w:val="00212F28"/>
    <w:rsid w:val="00213E11"/>
    <w:rsid w:val="0021448C"/>
    <w:rsid w:val="00214972"/>
    <w:rsid w:val="00214A9C"/>
    <w:rsid w:val="00214E64"/>
    <w:rsid w:val="00214E83"/>
    <w:rsid w:val="002177EA"/>
    <w:rsid w:val="00217B8C"/>
    <w:rsid w:val="00220943"/>
    <w:rsid w:val="00226312"/>
    <w:rsid w:val="0023047A"/>
    <w:rsid w:val="002307A9"/>
    <w:rsid w:val="00231FD5"/>
    <w:rsid w:val="002344D8"/>
    <w:rsid w:val="00235FA6"/>
    <w:rsid w:val="00240435"/>
    <w:rsid w:val="00243BAC"/>
    <w:rsid w:val="00245CAF"/>
    <w:rsid w:val="0025033E"/>
    <w:rsid w:val="002533AD"/>
    <w:rsid w:val="00253506"/>
    <w:rsid w:val="002544B0"/>
    <w:rsid w:val="00257684"/>
    <w:rsid w:val="00257FAF"/>
    <w:rsid w:val="002607F7"/>
    <w:rsid w:val="0026096E"/>
    <w:rsid w:val="002615EE"/>
    <w:rsid w:val="00262D0E"/>
    <w:rsid w:val="0026373B"/>
    <w:rsid w:val="00264184"/>
    <w:rsid w:val="00266ECA"/>
    <w:rsid w:val="00267294"/>
    <w:rsid w:val="00267767"/>
    <w:rsid w:val="00275D75"/>
    <w:rsid w:val="00280B69"/>
    <w:rsid w:val="00283755"/>
    <w:rsid w:val="00284BB4"/>
    <w:rsid w:val="00287338"/>
    <w:rsid w:val="00291CAE"/>
    <w:rsid w:val="00291E68"/>
    <w:rsid w:val="00292539"/>
    <w:rsid w:val="00292736"/>
    <w:rsid w:val="00293748"/>
    <w:rsid w:val="00296E46"/>
    <w:rsid w:val="00297D8B"/>
    <w:rsid w:val="002A0284"/>
    <w:rsid w:val="002A2635"/>
    <w:rsid w:val="002A3BB2"/>
    <w:rsid w:val="002A3FF4"/>
    <w:rsid w:val="002B0742"/>
    <w:rsid w:val="002B15DC"/>
    <w:rsid w:val="002B3650"/>
    <w:rsid w:val="002B3796"/>
    <w:rsid w:val="002B3C5F"/>
    <w:rsid w:val="002B4E36"/>
    <w:rsid w:val="002B60B1"/>
    <w:rsid w:val="002B680B"/>
    <w:rsid w:val="002C1526"/>
    <w:rsid w:val="002C27B9"/>
    <w:rsid w:val="002C4513"/>
    <w:rsid w:val="002C4C9D"/>
    <w:rsid w:val="002C53C8"/>
    <w:rsid w:val="002C5442"/>
    <w:rsid w:val="002C5714"/>
    <w:rsid w:val="002C658C"/>
    <w:rsid w:val="002C66D5"/>
    <w:rsid w:val="002C674C"/>
    <w:rsid w:val="002D098B"/>
    <w:rsid w:val="002D241E"/>
    <w:rsid w:val="002D2986"/>
    <w:rsid w:val="002D512F"/>
    <w:rsid w:val="002D5CB6"/>
    <w:rsid w:val="002D77F9"/>
    <w:rsid w:val="002E06E4"/>
    <w:rsid w:val="002E0E80"/>
    <w:rsid w:val="002E19C5"/>
    <w:rsid w:val="002E1E5C"/>
    <w:rsid w:val="002E23E7"/>
    <w:rsid w:val="002E6067"/>
    <w:rsid w:val="002E6205"/>
    <w:rsid w:val="002F180C"/>
    <w:rsid w:val="002F3B3A"/>
    <w:rsid w:val="002F524E"/>
    <w:rsid w:val="002F721E"/>
    <w:rsid w:val="0030119D"/>
    <w:rsid w:val="00304076"/>
    <w:rsid w:val="00305B63"/>
    <w:rsid w:val="00306C6E"/>
    <w:rsid w:val="00307900"/>
    <w:rsid w:val="00307E1E"/>
    <w:rsid w:val="00310CE7"/>
    <w:rsid w:val="00311148"/>
    <w:rsid w:val="00311DDB"/>
    <w:rsid w:val="003123CC"/>
    <w:rsid w:val="00312E76"/>
    <w:rsid w:val="00312E94"/>
    <w:rsid w:val="00313C70"/>
    <w:rsid w:val="00316F9F"/>
    <w:rsid w:val="003179EF"/>
    <w:rsid w:val="00317DBD"/>
    <w:rsid w:val="0032042F"/>
    <w:rsid w:val="0032109E"/>
    <w:rsid w:val="003216D4"/>
    <w:rsid w:val="0032249F"/>
    <w:rsid w:val="0032378B"/>
    <w:rsid w:val="00327334"/>
    <w:rsid w:val="00330175"/>
    <w:rsid w:val="00333797"/>
    <w:rsid w:val="00334BD2"/>
    <w:rsid w:val="0033561D"/>
    <w:rsid w:val="00335884"/>
    <w:rsid w:val="003358FF"/>
    <w:rsid w:val="003362F4"/>
    <w:rsid w:val="003372D2"/>
    <w:rsid w:val="00340289"/>
    <w:rsid w:val="00340826"/>
    <w:rsid w:val="00341FE6"/>
    <w:rsid w:val="00344A5B"/>
    <w:rsid w:val="003451EA"/>
    <w:rsid w:val="003453B8"/>
    <w:rsid w:val="00347F35"/>
    <w:rsid w:val="00351431"/>
    <w:rsid w:val="00351440"/>
    <w:rsid w:val="00355510"/>
    <w:rsid w:val="003558C5"/>
    <w:rsid w:val="00355F0D"/>
    <w:rsid w:val="00356199"/>
    <w:rsid w:val="00356B51"/>
    <w:rsid w:val="00357C9A"/>
    <w:rsid w:val="00361CD6"/>
    <w:rsid w:val="0036249B"/>
    <w:rsid w:val="00362A4B"/>
    <w:rsid w:val="00363902"/>
    <w:rsid w:val="00364851"/>
    <w:rsid w:val="003650C6"/>
    <w:rsid w:val="00367503"/>
    <w:rsid w:val="003678F2"/>
    <w:rsid w:val="00367B5A"/>
    <w:rsid w:val="003705E9"/>
    <w:rsid w:val="00373274"/>
    <w:rsid w:val="00373652"/>
    <w:rsid w:val="00373CA8"/>
    <w:rsid w:val="003750DF"/>
    <w:rsid w:val="00375CD2"/>
    <w:rsid w:val="003766DF"/>
    <w:rsid w:val="003777BC"/>
    <w:rsid w:val="00377F60"/>
    <w:rsid w:val="003807C1"/>
    <w:rsid w:val="00381243"/>
    <w:rsid w:val="003838E4"/>
    <w:rsid w:val="00384384"/>
    <w:rsid w:val="003850D9"/>
    <w:rsid w:val="0038584B"/>
    <w:rsid w:val="00386B01"/>
    <w:rsid w:val="00386BB3"/>
    <w:rsid w:val="00387A4B"/>
    <w:rsid w:val="00391A5F"/>
    <w:rsid w:val="00392A65"/>
    <w:rsid w:val="00392D65"/>
    <w:rsid w:val="003950D3"/>
    <w:rsid w:val="00395A17"/>
    <w:rsid w:val="00395DCA"/>
    <w:rsid w:val="00396779"/>
    <w:rsid w:val="00397996"/>
    <w:rsid w:val="003A0AF6"/>
    <w:rsid w:val="003A181B"/>
    <w:rsid w:val="003A2106"/>
    <w:rsid w:val="003A234F"/>
    <w:rsid w:val="003A2567"/>
    <w:rsid w:val="003A35B8"/>
    <w:rsid w:val="003A361F"/>
    <w:rsid w:val="003A368A"/>
    <w:rsid w:val="003A3D31"/>
    <w:rsid w:val="003A52F2"/>
    <w:rsid w:val="003A5EC3"/>
    <w:rsid w:val="003A5EF2"/>
    <w:rsid w:val="003B075A"/>
    <w:rsid w:val="003B1BA2"/>
    <w:rsid w:val="003B37A1"/>
    <w:rsid w:val="003B3CBA"/>
    <w:rsid w:val="003B422B"/>
    <w:rsid w:val="003B7B06"/>
    <w:rsid w:val="003C0816"/>
    <w:rsid w:val="003C0A0B"/>
    <w:rsid w:val="003C1D9C"/>
    <w:rsid w:val="003C2347"/>
    <w:rsid w:val="003C378E"/>
    <w:rsid w:val="003C3EBD"/>
    <w:rsid w:val="003C4F39"/>
    <w:rsid w:val="003D102D"/>
    <w:rsid w:val="003D169C"/>
    <w:rsid w:val="003D1965"/>
    <w:rsid w:val="003D2649"/>
    <w:rsid w:val="003D2957"/>
    <w:rsid w:val="003D3610"/>
    <w:rsid w:val="003D4429"/>
    <w:rsid w:val="003D46A3"/>
    <w:rsid w:val="003D4F91"/>
    <w:rsid w:val="003E007D"/>
    <w:rsid w:val="003E08D8"/>
    <w:rsid w:val="003E19D1"/>
    <w:rsid w:val="003E3253"/>
    <w:rsid w:val="003E48FB"/>
    <w:rsid w:val="003F008A"/>
    <w:rsid w:val="003F07EC"/>
    <w:rsid w:val="003F12EC"/>
    <w:rsid w:val="003F2376"/>
    <w:rsid w:val="003F3A59"/>
    <w:rsid w:val="003F3F8E"/>
    <w:rsid w:val="003F4F4A"/>
    <w:rsid w:val="003F5252"/>
    <w:rsid w:val="004002B2"/>
    <w:rsid w:val="00400E09"/>
    <w:rsid w:val="00403043"/>
    <w:rsid w:val="00403F29"/>
    <w:rsid w:val="00404EDA"/>
    <w:rsid w:val="0041338E"/>
    <w:rsid w:val="004134A9"/>
    <w:rsid w:val="00415A31"/>
    <w:rsid w:val="00415FA6"/>
    <w:rsid w:val="0042097C"/>
    <w:rsid w:val="00421BD3"/>
    <w:rsid w:val="00421C12"/>
    <w:rsid w:val="00421FBF"/>
    <w:rsid w:val="00423A6B"/>
    <w:rsid w:val="00423DA6"/>
    <w:rsid w:val="004244B1"/>
    <w:rsid w:val="00424599"/>
    <w:rsid w:val="004253DE"/>
    <w:rsid w:val="00426448"/>
    <w:rsid w:val="00426D65"/>
    <w:rsid w:val="00427D1A"/>
    <w:rsid w:val="00430875"/>
    <w:rsid w:val="00431A48"/>
    <w:rsid w:val="00432167"/>
    <w:rsid w:val="004339A3"/>
    <w:rsid w:val="00433A02"/>
    <w:rsid w:val="00434473"/>
    <w:rsid w:val="00434F11"/>
    <w:rsid w:val="00435D27"/>
    <w:rsid w:val="00436AC5"/>
    <w:rsid w:val="00440ED2"/>
    <w:rsid w:val="004422F3"/>
    <w:rsid w:val="00442A84"/>
    <w:rsid w:val="004437F6"/>
    <w:rsid w:val="00444739"/>
    <w:rsid w:val="004453EB"/>
    <w:rsid w:val="00445B48"/>
    <w:rsid w:val="00446277"/>
    <w:rsid w:val="00447193"/>
    <w:rsid w:val="00450413"/>
    <w:rsid w:val="004520A1"/>
    <w:rsid w:val="00452598"/>
    <w:rsid w:val="004534DD"/>
    <w:rsid w:val="004537D1"/>
    <w:rsid w:val="004537DF"/>
    <w:rsid w:val="00453955"/>
    <w:rsid w:val="0045406E"/>
    <w:rsid w:val="00454621"/>
    <w:rsid w:val="0045477B"/>
    <w:rsid w:val="00457B61"/>
    <w:rsid w:val="0046020A"/>
    <w:rsid w:val="004607C9"/>
    <w:rsid w:val="004635FB"/>
    <w:rsid w:val="00463D4F"/>
    <w:rsid w:val="00464174"/>
    <w:rsid w:val="004678C1"/>
    <w:rsid w:val="0047140E"/>
    <w:rsid w:val="00471650"/>
    <w:rsid w:val="00473658"/>
    <w:rsid w:val="0047550C"/>
    <w:rsid w:val="00480AC3"/>
    <w:rsid w:val="00481207"/>
    <w:rsid w:val="00482C2D"/>
    <w:rsid w:val="00482C30"/>
    <w:rsid w:val="00483694"/>
    <w:rsid w:val="00484669"/>
    <w:rsid w:val="00485326"/>
    <w:rsid w:val="004854E0"/>
    <w:rsid w:val="00486DFD"/>
    <w:rsid w:val="00487452"/>
    <w:rsid w:val="0048761C"/>
    <w:rsid w:val="00490B38"/>
    <w:rsid w:val="00491012"/>
    <w:rsid w:val="00492644"/>
    <w:rsid w:val="004928F9"/>
    <w:rsid w:val="004A0C29"/>
    <w:rsid w:val="004A46B2"/>
    <w:rsid w:val="004A5729"/>
    <w:rsid w:val="004A6B76"/>
    <w:rsid w:val="004A745E"/>
    <w:rsid w:val="004A7AE8"/>
    <w:rsid w:val="004B1BBE"/>
    <w:rsid w:val="004B4C83"/>
    <w:rsid w:val="004B4E17"/>
    <w:rsid w:val="004B552A"/>
    <w:rsid w:val="004B590A"/>
    <w:rsid w:val="004B5E0B"/>
    <w:rsid w:val="004B79D8"/>
    <w:rsid w:val="004C159E"/>
    <w:rsid w:val="004C5B58"/>
    <w:rsid w:val="004C7D8A"/>
    <w:rsid w:val="004D196D"/>
    <w:rsid w:val="004D1F86"/>
    <w:rsid w:val="004D397C"/>
    <w:rsid w:val="004D39AB"/>
    <w:rsid w:val="004D5F1B"/>
    <w:rsid w:val="004E15B5"/>
    <w:rsid w:val="004E3B4F"/>
    <w:rsid w:val="004E4E30"/>
    <w:rsid w:val="004E50BA"/>
    <w:rsid w:val="004E5304"/>
    <w:rsid w:val="004E5B92"/>
    <w:rsid w:val="004F0C06"/>
    <w:rsid w:val="004F13E9"/>
    <w:rsid w:val="004F2019"/>
    <w:rsid w:val="004F2A88"/>
    <w:rsid w:val="004F3EED"/>
    <w:rsid w:val="004F4799"/>
    <w:rsid w:val="004F5528"/>
    <w:rsid w:val="004F5848"/>
    <w:rsid w:val="004F617C"/>
    <w:rsid w:val="004F683E"/>
    <w:rsid w:val="004F748D"/>
    <w:rsid w:val="005002D4"/>
    <w:rsid w:val="00500E98"/>
    <w:rsid w:val="00501A50"/>
    <w:rsid w:val="005031D1"/>
    <w:rsid w:val="0050393A"/>
    <w:rsid w:val="00503A54"/>
    <w:rsid w:val="00503D3B"/>
    <w:rsid w:val="00503E50"/>
    <w:rsid w:val="00504B12"/>
    <w:rsid w:val="00504BAD"/>
    <w:rsid w:val="00504BB7"/>
    <w:rsid w:val="00507131"/>
    <w:rsid w:val="005073C9"/>
    <w:rsid w:val="00510343"/>
    <w:rsid w:val="00511E20"/>
    <w:rsid w:val="00513B6B"/>
    <w:rsid w:val="00517794"/>
    <w:rsid w:val="005179E1"/>
    <w:rsid w:val="00520BEB"/>
    <w:rsid w:val="0052629E"/>
    <w:rsid w:val="00530263"/>
    <w:rsid w:val="005317AA"/>
    <w:rsid w:val="00532803"/>
    <w:rsid w:val="00533654"/>
    <w:rsid w:val="00534D5A"/>
    <w:rsid w:val="00537EBE"/>
    <w:rsid w:val="00540CB5"/>
    <w:rsid w:val="00541368"/>
    <w:rsid w:val="0054317C"/>
    <w:rsid w:val="00544198"/>
    <w:rsid w:val="005469AF"/>
    <w:rsid w:val="0054725D"/>
    <w:rsid w:val="0054728B"/>
    <w:rsid w:val="00547666"/>
    <w:rsid w:val="0055303F"/>
    <w:rsid w:val="00554F54"/>
    <w:rsid w:val="00555935"/>
    <w:rsid w:val="0055758D"/>
    <w:rsid w:val="0055776B"/>
    <w:rsid w:val="00560CB1"/>
    <w:rsid w:val="0056128C"/>
    <w:rsid w:val="00561B9F"/>
    <w:rsid w:val="00561C7F"/>
    <w:rsid w:val="00562FA1"/>
    <w:rsid w:val="00564C30"/>
    <w:rsid w:val="00564DA9"/>
    <w:rsid w:val="0056522F"/>
    <w:rsid w:val="00565579"/>
    <w:rsid w:val="00566DD1"/>
    <w:rsid w:val="00567BCC"/>
    <w:rsid w:val="00570990"/>
    <w:rsid w:val="0057310C"/>
    <w:rsid w:val="00574872"/>
    <w:rsid w:val="0057612D"/>
    <w:rsid w:val="0057645C"/>
    <w:rsid w:val="00576F70"/>
    <w:rsid w:val="0057768C"/>
    <w:rsid w:val="00577D9F"/>
    <w:rsid w:val="00580461"/>
    <w:rsid w:val="005806C4"/>
    <w:rsid w:val="00580FE3"/>
    <w:rsid w:val="00581988"/>
    <w:rsid w:val="00582B4C"/>
    <w:rsid w:val="00584669"/>
    <w:rsid w:val="005848AC"/>
    <w:rsid w:val="00585AAE"/>
    <w:rsid w:val="00585E3D"/>
    <w:rsid w:val="005879FE"/>
    <w:rsid w:val="00591B43"/>
    <w:rsid w:val="0059205C"/>
    <w:rsid w:val="005925D9"/>
    <w:rsid w:val="00593FC1"/>
    <w:rsid w:val="00595003"/>
    <w:rsid w:val="00595956"/>
    <w:rsid w:val="00595EB4"/>
    <w:rsid w:val="005A0C11"/>
    <w:rsid w:val="005A0E73"/>
    <w:rsid w:val="005A1023"/>
    <w:rsid w:val="005A17D1"/>
    <w:rsid w:val="005A30AC"/>
    <w:rsid w:val="005A3A20"/>
    <w:rsid w:val="005A487B"/>
    <w:rsid w:val="005A6460"/>
    <w:rsid w:val="005A65CF"/>
    <w:rsid w:val="005B2F47"/>
    <w:rsid w:val="005B3CF4"/>
    <w:rsid w:val="005B6173"/>
    <w:rsid w:val="005C0068"/>
    <w:rsid w:val="005C095B"/>
    <w:rsid w:val="005C3F3F"/>
    <w:rsid w:val="005C4515"/>
    <w:rsid w:val="005C46D2"/>
    <w:rsid w:val="005C4C3F"/>
    <w:rsid w:val="005D0209"/>
    <w:rsid w:val="005D22FC"/>
    <w:rsid w:val="005D30E6"/>
    <w:rsid w:val="005E0B67"/>
    <w:rsid w:val="005E0FC6"/>
    <w:rsid w:val="005E1C70"/>
    <w:rsid w:val="005E2A3D"/>
    <w:rsid w:val="005E5D78"/>
    <w:rsid w:val="005E6536"/>
    <w:rsid w:val="005E684F"/>
    <w:rsid w:val="005E789F"/>
    <w:rsid w:val="005F088B"/>
    <w:rsid w:val="005F2516"/>
    <w:rsid w:val="005F2608"/>
    <w:rsid w:val="005F2918"/>
    <w:rsid w:val="005F29C4"/>
    <w:rsid w:val="005F3946"/>
    <w:rsid w:val="005F3BCA"/>
    <w:rsid w:val="005F5459"/>
    <w:rsid w:val="005F5F10"/>
    <w:rsid w:val="005F71E8"/>
    <w:rsid w:val="006008B6"/>
    <w:rsid w:val="00601863"/>
    <w:rsid w:val="006025B0"/>
    <w:rsid w:val="00604779"/>
    <w:rsid w:val="00605518"/>
    <w:rsid w:val="00605558"/>
    <w:rsid w:val="006076A0"/>
    <w:rsid w:val="006106E6"/>
    <w:rsid w:val="00610A8D"/>
    <w:rsid w:val="00611A4C"/>
    <w:rsid w:val="006128D0"/>
    <w:rsid w:val="00612A7C"/>
    <w:rsid w:val="00612F5E"/>
    <w:rsid w:val="00614AA0"/>
    <w:rsid w:val="006155DD"/>
    <w:rsid w:val="006161D0"/>
    <w:rsid w:val="00616BB7"/>
    <w:rsid w:val="006202FB"/>
    <w:rsid w:val="00620ABF"/>
    <w:rsid w:val="00621307"/>
    <w:rsid w:val="00621472"/>
    <w:rsid w:val="00621830"/>
    <w:rsid w:val="00621B08"/>
    <w:rsid w:val="00624D3F"/>
    <w:rsid w:val="00626933"/>
    <w:rsid w:val="00627753"/>
    <w:rsid w:val="00630129"/>
    <w:rsid w:val="00630137"/>
    <w:rsid w:val="00632C4C"/>
    <w:rsid w:val="00634C19"/>
    <w:rsid w:val="00637785"/>
    <w:rsid w:val="00637CC5"/>
    <w:rsid w:val="00640296"/>
    <w:rsid w:val="006444C3"/>
    <w:rsid w:val="00644E9A"/>
    <w:rsid w:val="00647A28"/>
    <w:rsid w:val="00647AA7"/>
    <w:rsid w:val="0065025F"/>
    <w:rsid w:val="006507DD"/>
    <w:rsid w:val="00650ABA"/>
    <w:rsid w:val="006511FC"/>
    <w:rsid w:val="00651E7E"/>
    <w:rsid w:val="00654D64"/>
    <w:rsid w:val="00655328"/>
    <w:rsid w:val="00660E41"/>
    <w:rsid w:val="00662664"/>
    <w:rsid w:val="00663D21"/>
    <w:rsid w:val="00664A2D"/>
    <w:rsid w:val="006659E7"/>
    <w:rsid w:val="00665F44"/>
    <w:rsid w:val="00666505"/>
    <w:rsid w:val="006679DD"/>
    <w:rsid w:val="00667BB5"/>
    <w:rsid w:val="00670591"/>
    <w:rsid w:val="006717D9"/>
    <w:rsid w:val="00671953"/>
    <w:rsid w:val="00672540"/>
    <w:rsid w:val="00673133"/>
    <w:rsid w:val="00673D42"/>
    <w:rsid w:val="0067446F"/>
    <w:rsid w:val="006748C9"/>
    <w:rsid w:val="00675D83"/>
    <w:rsid w:val="0067738C"/>
    <w:rsid w:val="006830F2"/>
    <w:rsid w:val="00684AD0"/>
    <w:rsid w:val="00685830"/>
    <w:rsid w:val="00685BE2"/>
    <w:rsid w:val="006872CF"/>
    <w:rsid w:val="006876C5"/>
    <w:rsid w:val="006878FA"/>
    <w:rsid w:val="0069160A"/>
    <w:rsid w:val="00695255"/>
    <w:rsid w:val="006961FE"/>
    <w:rsid w:val="00696B8F"/>
    <w:rsid w:val="00697262"/>
    <w:rsid w:val="006972B8"/>
    <w:rsid w:val="006975EA"/>
    <w:rsid w:val="00697CBB"/>
    <w:rsid w:val="006A3190"/>
    <w:rsid w:val="006A3D8D"/>
    <w:rsid w:val="006A5A82"/>
    <w:rsid w:val="006A7828"/>
    <w:rsid w:val="006A7854"/>
    <w:rsid w:val="006B04F1"/>
    <w:rsid w:val="006B0D1D"/>
    <w:rsid w:val="006B1331"/>
    <w:rsid w:val="006B14DD"/>
    <w:rsid w:val="006B1C10"/>
    <w:rsid w:val="006B3316"/>
    <w:rsid w:val="006B4C59"/>
    <w:rsid w:val="006B682E"/>
    <w:rsid w:val="006B6ED3"/>
    <w:rsid w:val="006B70A2"/>
    <w:rsid w:val="006C0050"/>
    <w:rsid w:val="006C139D"/>
    <w:rsid w:val="006C28A7"/>
    <w:rsid w:val="006C2F36"/>
    <w:rsid w:val="006C3490"/>
    <w:rsid w:val="006C4754"/>
    <w:rsid w:val="006C6643"/>
    <w:rsid w:val="006C681A"/>
    <w:rsid w:val="006C6E3E"/>
    <w:rsid w:val="006D0C7B"/>
    <w:rsid w:val="006D1724"/>
    <w:rsid w:val="006D1B18"/>
    <w:rsid w:val="006D1B3C"/>
    <w:rsid w:val="006D33E9"/>
    <w:rsid w:val="006D525E"/>
    <w:rsid w:val="006D6319"/>
    <w:rsid w:val="006D63E6"/>
    <w:rsid w:val="006D6A47"/>
    <w:rsid w:val="006D74B6"/>
    <w:rsid w:val="006E1097"/>
    <w:rsid w:val="006E1EAC"/>
    <w:rsid w:val="006E2159"/>
    <w:rsid w:val="006E5FF4"/>
    <w:rsid w:val="006E6A8F"/>
    <w:rsid w:val="006E7ECD"/>
    <w:rsid w:val="006F0329"/>
    <w:rsid w:val="006F1D7F"/>
    <w:rsid w:val="006F571F"/>
    <w:rsid w:val="006F5D27"/>
    <w:rsid w:val="006F7768"/>
    <w:rsid w:val="006F7E49"/>
    <w:rsid w:val="00700C56"/>
    <w:rsid w:val="00702D0F"/>
    <w:rsid w:val="00703A9A"/>
    <w:rsid w:val="00704DC3"/>
    <w:rsid w:val="007109E9"/>
    <w:rsid w:val="00710A30"/>
    <w:rsid w:val="00711D27"/>
    <w:rsid w:val="00712A52"/>
    <w:rsid w:val="00712BE8"/>
    <w:rsid w:val="00713D54"/>
    <w:rsid w:val="00714AD9"/>
    <w:rsid w:val="00714F51"/>
    <w:rsid w:val="007167C6"/>
    <w:rsid w:val="00720A8C"/>
    <w:rsid w:val="0072150D"/>
    <w:rsid w:val="00721E41"/>
    <w:rsid w:val="00722355"/>
    <w:rsid w:val="007231CF"/>
    <w:rsid w:val="007232DF"/>
    <w:rsid w:val="0072362D"/>
    <w:rsid w:val="00723ECB"/>
    <w:rsid w:val="007252A2"/>
    <w:rsid w:val="00732C52"/>
    <w:rsid w:val="00735A86"/>
    <w:rsid w:val="007367F3"/>
    <w:rsid w:val="0073742A"/>
    <w:rsid w:val="00737BBD"/>
    <w:rsid w:val="00737D99"/>
    <w:rsid w:val="00737EB3"/>
    <w:rsid w:val="00740FCF"/>
    <w:rsid w:val="007414CE"/>
    <w:rsid w:val="00742005"/>
    <w:rsid w:val="007430A2"/>
    <w:rsid w:val="00746252"/>
    <w:rsid w:val="00746B88"/>
    <w:rsid w:val="0074745E"/>
    <w:rsid w:val="0075028B"/>
    <w:rsid w:val="007538EF"/>
    <w:rsid w:val="00753B75"/>
    <w:rsid w:val="0075542F"/>
    <w:rsid w:val="00755976"/>
    <w:rsid w:val="007562E8"/>
    <w:rsid w:val="00756ED7"/>
    <w:rsid w:val="0075753A"/>
    <w:rsid w:val="007609A3"/>
    <w:rsid w:val="007613B5"/>
    <w:rsid w:val="00762D3F"/>
    <w:rsid w:val="0076497A"/>
    <w:rsid w:val="00766814"/>
    <w:rsid w:val="00766FD0"/>
    <w:rsid w:val="007705B0"/>
    <w:rsid w:val="00771675"/>
    <w:rsid w:val="00771C07"/>
    <w:rsid w:val="00772895"/>
    <w:rsid w:val="007739F0"/>
    <w:rsid w:val="007742E1"/>
    <w:rsid w:val="0077478D"/>
    <w:rsid w:val="00774D8F"/>
    <w:rsid w:val="00775EE3"/>
    <w:rsid w:val="0077740B"/>
    <w:rsid w:val="0078049F"/>
    <w:rsid w:val="00780B13"/>
    <w:rsid w:val="00780DE4"/>
    <w:rsid w:val="007836B9"/>
    <w:rsid w:val="0078432C"/>
    <w:rsid w:val="00784607"/>
    <w:rsid w:val="00787C0E"/>
    <w:rsid w:val="00787E1D"/>
    <w:rsid w:val="00791735"/>
    <w:rsid w:val="0079303B"/>
    <w:rsid w:val="0079388F"/>
    <w:rsid w:val="00794A8C"/>
    <w:rsid w:val="007963DB"/>
    <w:rsid w:val="00796F5A"/>
    <w:rsid w:val="007A07C2"/>
    <w:rsid w:val="007A245B"/>
    <w:rsid w:val="007A2E97"/>
    <w:rsid w:val="007A5A91"/>
    <w:rsid w:val="007A65DD"/>
    <w:rsid w:val="007A6A08"/>
    <w:rsid w:val="007B2F91"/>
    <w:rsid w:val="007B47FF"/>
    <w:rsid w:val="007B4BFA"/>
    <w:rsid w:val="007B7086"/>
    <w:rsid w:val="007B7E74"/>
    <w:rsid w:val="007C2758"/>
    <w:rsid w:val="007C330D"/>
    <w:rsid w:val="007C39E8"/>
    <w:rsid w:val="007C41A6"/>
    <w:rsid w:val="007C4D2A"/>
    <w:rsid w:val="007C5D37"/>
    <w:rsid w:val="007D1E3B"/>
    <w:rsid w:val="007D2771"/>
    <w:rsid w:val="007D4BAF"/>
    <w:rsid w:val="007D4D77"/>
    <w:rsid w:val="007D5D4E"/>
    <w:rsid w:val="007D7230"/>
    <w:rsid w:val="007E0A35"/>
    <w:rsid w:val="007E2FD4"/>
    <w:rsid w:val="007E399B"/>
    <w:rsid w:val="007E4209"/>
    <w:rsid w:val="007E64F4"/>
    <w:rsid w:val="007F1A52"/>
    <w:rsid w:val="007F27B2"/>
    <w:rsid w:val="007F2A3C"/>
    <w:rsid w:val="007F409B"/>
    <w:rsid w:val="007F6862"/>
    <w:rsid w:val="007F6FA3"/>
    <w:rsid w:val="007F710B"/>
    <w:rsid w:val="007F765E"/>
    <w:rsid w:val="00800AA3"/>
    <w:rsid w:val="00805368"/>
    <w:rsid w:val="00805F38"/>
    <w:rsid w:val="008064AB"/>
    <w:rsid w:val="00807036"/>
    <w:rsid w:val="00810BBD"/>
    <w:rsid w:val="0081101E"/>
    <w:rsid w:val="008112CF"/>
    <w:rsid w:val="00812136"/>
    <w:rsid w:val="008144FD"/>
    <w:rsid w:val="00814751"/>
    <w:rsid w:val="00815AA5"/>
    <w:rsid w:val="00816C93"/>
    <w:rsid w:val="0081726B"/>
    <w:rsid w:val="00820513"/>
    <w:rsid w:val="008220E8"/>
    <w:rsid w:val="00823F2A"/>
    <w:rsid w:val="0082470D"/>
    <w:rsid w:val="008252E7"/>
    <w:rsid w:val="008269DA"/>
    <w:rsid w:val="008279DE"/>
    <w:rsid w:val="008305CC"/>
    <w:rsid w:val="008313E8"/>
    <w:rsid w:val="00832C94"/>
    <w:rsid w:val="00833E5D"/>
    <w:rsid w:val="00833FFF"/>
    <w:rsid w:val="0083543D"/>
    <w:rsid w:val="0083689B"/>
    <w:rsid w:val="00836BB3"/>
    <w:rsid w:val="0083740A"/>
    <w:rsid w:val="008377F7"/>
    <w:rsid w:val="0083783C"/>
    <w:rsid w:val="00837B03"/>
    <w:rsid w:val="00844948"/>
    <w:rsid w:val="0084539C"/>
    <w:rsid w:val="008461DF"/>
    <w:rsid w:val="00846267"/>
    <w:rsid w:val="008506D2"/>
    <w:rsid w:val="008534E4"/>
    <w:rsid w:val="008543FC"/>
    <w:rsid w:val="00854C17"/>
    <w:rsid w:val="00855CC0"/>
    <w:rsid w:val="00857089"/>
    <w:rsid w:val="00861B83"/>
    <w:rsid w:val="008626B9"/>
    <w:rsid w:val="00863441"/>
    <w:rsid w:val="0086628E"/>
    <w:rsid w:val="00866830"/>
    <w:rsid w:val="00867656"/>
    <w:rsid w:val="00867FF4"/>
    <w:rsid w:val="00871908"/>
    <w:rsid w:val="008722D5"/>
    <w:rsid w:val="00872955"/>
    <w:rsid w:val="00877B34"/>
    <w:rsid w:val="00880B1A"/>
    <w:rsid w:val="00881556"/>
    <w:rsid w:val="00881E5A"/>
    <w:rsid w:val="00883AC5"/>
    <w:rsid w:val="00886767"/>
    <w:rsid w:val="00890047"/>
    <w:rsid w:val="00892938"/>
    <w:rsid w:val="00893358"/>
    <w:rsid w:val="008950A6"/>
    <w:rsid w:val="00895C62"/>
    <w:rsid w:val="008969CE"/>
    <w:rsid w:val="0089701A"/>
    <w:rsid w:val="00897D7D"/>
    <w:rsid w:val="008A174A"/>
    <w:rsid w:val="008A214D"/>
    <w:rsid w:val="008A24E0"/>
    <w:rsid w:val="008A29C9"/>
    <w:rsid w:val="008A404B"/>
    <w:rsid w:val="008A4C3B"/>
    <w:rsid w:val="008A59C6"/>
    <w:rsid w:val="008A6D42"/>
    <w:rsid w:val="008B04B7"/>
    <w:rsid w:val="008B22C6"/>
    <w:rsid w:val="008B2C11"/>
    <w:rsid w:val="008B6B21"/>
    <w:rsid w:val="008B6D54"/>
    <w:rsid w:val="008B7683"/>
    <w:rsid w:val="008C273F"/>
    <w:rsid w:val="008C3671"/>
    <w:rsid w:val="008C383D"/>
    <w:rsid w:val="008C455F"/>
    <w:rsid w:val="008C488D"/>
    <w:rsid w:val="008C6A0A"/>
    <w:rsid w:val="008C6E3D"/>
    <w:rsid w:val="008C704A"/>
    <w:rsid w:val="008D0969"/>
    <w:rsid w:val="008D0B6D"/>
    <w:rsid w:val="008D31BE"/>
    <w:rsid w:val="008D6FF1"/>
    <w:rsid w:val="008D7753"/>
    <w:rsid w:val="008D7845"/>
    <w:rsid w:val="008E05A3"/>
    <w:rsid w:val="008E0AEB"/>
    <w:rsid w:val="008E25D2"/>
    <w:rsid w:val="008E28D9"/>
    <w:rsid w:val="008E2B67"/>
    <w:rsid w:val="008E2C83"/>
    <w:rsid w:val="008E2E16"/>
    <w:rsid w:val="008E3E90"/>
    <w:rsid w:val="008E4153"/>
    <w:rsid w:val="008E65FF"/>
    <w:rsid w:val="008E69E6"/>
    <w:rsid w:val="008E6DCA"/>
    <w:rsid w:val="008F0506"/>
    <w:rsid w:val="008F0604"/>
    <w:rsid w:val="008F18FD"/>
    <w:rsid w:val="008F3042"/>
    <w:rsid w:val="008F3933"/>
    <w:rsid w:val="008F3A3D"/>
    <w:rsid w:val="008F3E32"/>
    <w:rsid w:val="008F4949"/>
    <w:rsid w:val="008F4CC6"/>
    <w:rsid w:val="008F5820"/>
    <w:rsid w:val="008F63F3"/>
    <w:rsid w:val="008F7A97"/>
    <w:rsid w:val="0090034F"/>
    <w:rsid w:val="00900B1E"/>
    <w:rsid w:val="00902E21"/>
    <w:rsid w:val="00903050"/>
    <w:rsid w:val="0090318C"/>
    <w:rsid w:val="009041B4"/>
    <w:rsid w:val="00906E44"/>
    <w:rsid w:val="00910643"/>
    <w:rsid w:val="00910AED"/>
    <w:rsid w:val="00911F0A"/>
    <w:rsid w:val="009120C7"/>
    <w:rsid w:val="009140E1"/>
    <w:rsid w:val="009172B1"/>
    <w:rsid w:val="00920599"/>
    <w:rsid w:val="009209D6"/>
    <w:rsid w:val="0092141F"/>
    <w:rsid w:val="009240C0"/>
    <w:rsid w:val="00926BE0"/>
    <w:rsid w:val="00926C48"/>
    <w:rsid w:val="0092774D"/>
    <w:rsid w:val="0092789C"/>
    <w:rsid w:val="009319C7"/>
    <w:rsid w:val="009345A6"/>
    <w:rsid w:val="0093520B"/>
    <w:rsid w:val="00935BBE"/>
    <w:rsid w:val="00936FCF"/>
    <w:rsid w:val="009373F8"/>
    <w:rsid w:val="0093781B"/>
    <w:rsid w:val="00940FD4"/>
    <w:rsid w:val="00941063"/>
    <w:rsid w:val="00941225"/>
    <w:rsid w:val="0094177A"/>
    <w:rsid w:val="0094604C"/>
    <w:rsid w:val="009474A1"/>
    <w:rsid w:val="00952A12"/>
    <w:rsid w:val="00952D39"/>
    <w:rsid w:val="009532D6"/>
    <w:rsid w:val="00953451"/>
    <w:rsid w:val="00953EB2"/>
    <w:rsid w:val="009554D3"/>
    <w:rsid w:val="0095665D"/>
    <w:rsid w:val="00956CDE"/>
    <w:rsid w:val="00960BFE"/>
    <w:rsid w:val="00962C99"/>
    <w:rsid w:val="0096437D"/>
    <w:rsid w:val="00964C4E"/>
    <w:rsid w:val="00967B2D"/>
    <w:rsid w:val="00970342"/>
    <w:rsid w:val="00970D28"/>
    <w:rsid w:val="009715C3"/>
    <w:rsid w:val="009732CD"/>
    <w:rsid w:val="009752E4"/>
    <w:rsid w:val="00977151"/>
    <w:rsid w:val="00977D31"/>
    <w:rsid w:val="00981EA3"/>
    <w:rsid w:val="00981F97"/>
    <w:rsid w:val="009824D0"/>
    <w:rsid w:val="00983BAD"/>
    <w:rsid w:val="00984545"/>
    <w:rsid w:val="0098493B"/>
    <w:rsid w:val="0098553D"/>
    <w:rsid w:val="00985DA3"/>
    <w:rsid w:val="009879FD"/>
    <w:rsid w:val="00987BAB"/>
    <w:rsid w:val="0099497C"/>
    <w:rsid w:val="00994EF8"/>
    <w:rsid w:val="00995D30"/>
    <w:rsid w:val="00996AF9"/>
    <w:rsid w:val="009A1413"/>
    <w:rsid w:val="009A3D9C"/>
    <w:rsid w:val="009A499F"/>
    <w:rsid w:val="009A4EAC"/>
    <w:rsid w:val="009A578A"/>
    <w:rsid w:val="009A6C5C"/>
    <w:rsid w:val="009A7C44"/>
    <w:rsid w:val="009B024C"/>
    <w:rsid w:val="009B037A"/>
    <w:rsid w:val="009B25F1"/>
    <w:rsid w:val="009B2656"/>
    <w:rsid w:val="009B276C"/>
    <w:rsid w:val="009B36A1"/>
    <w:rsid w:val="009B406D"/>
    <w:rsid w:val="009B4DC0"/>
    <w:rsid w:val="009B570B"/>
    <w:rsid w:val="009C0C93"/>
    <w:rsid w:val="009C1373"/>
    <w:rsid w:val="009C2745"/>
    <w:rsid w:val="009C59DD"/>
    <w:rsid w:val="009C7C81"/>
    <w:rsid w:val="009C7DB0"/>
    <w:rsid w:val="009D0B66"/>
    <w:rsid w:val="009D2DBF"/>
    <w:rsid w:val="009D3A8E"/>
    <w:rsid w:val="009D6D44"/>
    <w:rsid w:val="009D6D6C"/>
    <w:rsid w:val="009D7D28"/>
    <w:rsid w:val="009E0211"/>
    <w:rsid w:val="009E1516"/>
    <w:rsid w:val="009E20EE"/>
    <w:rsid w:val="009E257D"/>
    <w:rsid w:val="009E2635"/>
    <w:rsid w:val="009E3063"/>
    <w:rsid w:val="009E34B8"/>
    <w:rsid w:val="009E4C24"/>
    <w:rsid w:val="009E5568"/>
    <w:rsid w:val="009E57D9"/>
    <w:rsid w:val="009E7BD5"/>
    <w:rsid w:val="009E7F53"/>
    <w:rsid w:val="009F00AE"/>
    <w:rsid w:val="009F09F6"/>
    <w:rsid w:val="009F1CAA"/>
    <w:rsid w:val="009F2BA4"/>
    <w:rsid w:val="009F437E"/>
    <w:rsid w:val="009F47B4"/>
    <w:rsid w:val="009F4DB2"/>
    <w:rsid w:val="009F6216"/>
    <w:rsid w:val="009F6F5F"/>
    <w:rsid w:val="009F7779"/>
    <w:rsid w:val="00A00262"/>
    <w:rsid w:val="00A005E4"/>
    <w:rsid w:val="00A011C3"/>
    <w:rsid w:val="00A01E63"/>
    <w:rsid w:val="00A034E0"/>
    <w:rsid w:val="00A03DC2"/>
    <w:rsid w:val="00A04A9E"/>
    <w:rsid w:val="00A056DA"/>
    <w:rsid w:val="00A10707"/>
    <w:rsid w:val="00A10A87"/>
    <w:rsid w:val="00A113F5"/>
    <w:rsid w:val="00A12468"/>
    <w:rsid w:val="00A1330D"/>
    <w:rsid w:val="00A139CE"/>
    <w:rsid w:val="00A14EDC"/>
    <w:rsid w:val="00A15AF9"/>
    <w:rsid w:val="00A15CE5"/>
    <w:rsid w:val="00A15E1A"/>
    <w:rsid w:val="00A166C9"/>
    <w:rsid w:val="00A21D29"/>
    <w:rsid w:val="00A2326C"/>
    <w:rsid w:val="00A247F2"/>
    <w:rsid w:val="00A252BA"/>
    <w:rsid w:val="00A2553F"/>
    <w:rsid w:val="00A25B76"/>
    <w:rsid w:val="00A27AB2"/>
    <w:rsid w:val="00A31D5A"/>
    <w:rsid w:val="00A3286A"/>
    <w:rsid w:val="00A35B97"/>
    <w:rsid w:val="00A402C7"/>
    <w:rsid w:val="00A40723"/>
    <w:rsid w:val="00A42A58"/>
    <w:rsid w:val="00A42B0A"/>
    <w:rsid w:val="00A4477C"/>
    <w:rsid w:val="00A45414"/>
    <w:rsid w:val="00A46AB9"/>
    <w:rsid w:val="00A47F59"/>
    <w:rsid w:val="00A50574"/>
    <w:rsid w:val="00A514AF"/>
    <w:rsid w:val="00A5267E"/>
    <w:rsid w:val="00A556A3"/>
    <w:rsid w:val="00A55BA1"/>
    <w:rsid w:val="00A565A1"/>
    <w:rsid w:val="00A5710C"/>
    <w:rsid w:val="00A57667"/>
    <w:rsid w:val="00A608BA"/>
    <w:rsid w:val="00A61B32"/>
    <w:rsid w:val="00A63A7E"/>
    <w:rsid w:val="00A63D75"/>
    <w:rsid w:val="00A6414B"/>
    <w:rsid w:val="00A6464C"/>
    <w:rsid w:val="00A6524A"/>
    <w:rsid w:val="00A76656"/>
    <w:rsid w:val="00A772F7"/>
    <w:rsid w:val="00A8105A"/>
    <w:rsid w:val="00A8116C"/>
    <w:rsid w:val="00A8200E"/>
    <w:rsid w:val="00A82F9E"/>
    <w:rsid w:val="00A842AD"/>
    <w:rsid w:val="00A84353"/>
    <w:rsid w:val="00A8489A"/>
    <w:rsid w:val="00A84A4C"/>
    <w:rsid w:val="00A85EE1"/>
    <w:rsid w:val="00A86AEE"/>
    <w:rsid w:val="00A86FF3"/>
    <w:rsid w:val="00A906DD"/>
    <w:rsid w:val="00A90A2D"/>
    <w:rsid w:val="00A93CCC"/>
    <w:rsid w:val="00A94483"/>
    <w:rsid w:val="00A949A0"/>
    <w:rsid w:val="00AA2CE3"/>
    <w:rsid w:val="00AA5330"/>
    <w:rsid w:val="00AA726B"/>
    <w:rsid w:val="00AB089D"/>
    <w:rsid w:val="00AB3BDC"/>
    <w:rsid w:val="00AB461D"/>
    <w:rsid w:val="00AB5E15"/>
    <w:rsid w:val="00AB6278"/>
    <w:rsid w:val="00AB69ED"/>
    <w:rsid w:val="00AC0E6D"/>
    <w:rsid w:val="00AC126F"/>
    <w:rsid w:val="00AC2DCC"/>
    <w:rsid w:val="00AC4598"/>
    <w:rsid w:val="00AC50A8"/>
    <w:rsid w:val="00AC544F"/>
    <w:rsid w:val="00AC70A9"/>
    <w:rsid w:val="00AC726A"/>
    <w:rsid w:val="00AD3B7B"/>
    <w:rsid w:val="00AD3F1A"/>
    <w:rsid w:val="00AD5AD5"/>
    <w:rsid w:val="00AE04CF"/>
    <w:rsid w:val="00AE0D75"/>
    <w:rsid w:val="00AE0F43"/>
    <w:rsid w:val="00AE21E6"/>
    <w:rsid w:val="00AE2ECD"/>
    <w:rsid w:val="00AE31DA"/>
    <w:rsid w:val="00AE3632"/>
    <w:rsid w:val="00AE428B"/>
    <w:rsid w:val="00AE491B"/>
    <w:rsid w:val="00AE5118"/>
    <w:rsid w:val="00AE6873"/>
    <w:rsid w:val="00AF0DD0"/>
    <w:rsid w:val="00AF130A"/>
    <w:rsid w:val="00AF1637"/>
    <w:rsid w:val="00AF18F3"/>
    <w:rsid w:val="00AF3BAD"/>
    <w:rsid w:val="00AF7D83"/>
    <w:rsid w:val="00B002AD"/>
    <w:rsid w:val="00B00527"/>
    <w:rsid w:val="00B00788"/>
    <w:rsid w:val="00B02023"/>
    <w:rsid w:val="00B02433"/>
    <w:rsid w:val="00B02E9F"/>
    <w:rsid w:val="00B04FBC"/>
    <w:rsid w:val="00B05089"/>
    <w:rsid w:val="00B05964"/>
    <w:rsid w:val="00B060B2"/>
    <w:rsid w:val="00B061DC"/>
    <w:rsid w:val="00B06256"/>
    <w:rsid w:val="00B063B6"/>
    <w:rsid w:val="00B06FEC"/>
    <w:rsid w:val="00B07ABC"/>
    <w:rsid w:val="00B106CE"/>
    <w:rsid w:val="00B11359"/>
    <w:rsid w:val="00B1308C"/>
    <w:rsid w:val="00B13CCE"/>
    <w:rsid w:val="00B153CC"/>
    <w:rsid w:val="00B1686C"/>
    <w:rsid w:val="00B16D35"/>
    <w:rsid w:val="00B17775"/>
    <w:rsid w:val="00B21637"/>
    <w:rsid w:val="00B23A51"/>
    <w:rsid w:val="00B2497C"/>
    <w:rsid w:val="00B24A17"/>
    <w:rsid w:val="00B24E7B"/>
    <w:rsid w:val="00B265CC"/>
    <w:rsid w:val="00B26AEE"/>
    <w:rsid w:val="00B26E71"/>
    <w:rsid w:val="00B30F53"/>
    <w:rsid w:val="00B3148E"/>
    <w:rsid w:val="00B32B8F"/>
    <w:rsid w:val="00B343A8"/>
    <w:rsid w:val="00B356A3"/>
    <w:rsid w:val="00B356B3"/>
    <w:rsid w:val="00B3612E"/>
    <w:rsid w:val="00B372BA"/>
    <w:rsid w:val="00B42031"/>
    <w:rsid w:val="00B42330"/>
    <w:rsid w:val="00B43155"/>
    <w:rsid w:val="00B44C24"/>
    <w:rsid w:val="00B44D2F"/>
    <w:rsid w:val="00B4560C"/>
    <w:rsid w:val="00B45DBD"/>
    <w:rsid w:val="00B46445"/>
    <w:rsid w:val="00B47B38"/>
    <w:rsid w:val="00B50C71"/>
    <w:rsid w:val="00B50CC7"/>
    <w:rsid w:val="00B52FFE"/>
    <w:rsid w:val="00B5332E"/>
    <w:rsid w:val="00B53359"/>
    <w:rsid w:val="00B55DD0"/>
    <w:rsid w:val="00B5676F"/>
    <w:rsid w:val="00B60E2D"/>
    <w:rsid w:val="00B627B3"/>
    <w:rsid w:val="00B62AAF"/>
    <w:rsid w:val="00B630D1"/>
    <w:rsid w:val="00B63E6E"/>
    <w:rsid w:val="00B67741"/>
    <w:rsid w:val="00B70A7B"/>
    <w:rsid w:val="00B72C20"/>
    <w:rsid w:val="00B7316C"/>
    <w:rsid w:val="00B747F6"/>
    <w:rsid w:val="00B759C0"/>
    <w:rsid w:val="00B7670C"/>
    <w:rsid w:val="00B83116"/>
    <w:rsid w:val="00B8406C"/>
    <w:rsid w:val="00B85799"/>
    <w:rsid w:val="00B8625A"/>
    <w:rsid w:val="00B90281"/>
    <w:rsid w:val="00B90C94"/>
    <w:rsid w:val="00B914B0"/>
    <w:rsid w:val="00B93988"/>
    <w:rsid w:val="00B93AF9"/>
    <w:rsid w:val="00B93C46"/>
    <w:rsid w:val="00B94636"/>
    <w:rsid w:val="00B96320"/>
    <w:rsid w:val="00B969A0"/>
    <w:rsid w:val="00BA0C8C"/>
    <w:rsid w:val="00BA3C2A"/>
    <w:rsid w:val="00BA4FC9"/>
    <w:rsid w:val="00BA5832"/>
    <w:rsid w:val="00BA5D9D"/>
    <w:rsid w:val="00BA7757"/>
    <w:rsid w:val="00BB16C1"/>
    <w:rsid w:val="00BB2391"/>
    <w:rsid w:val="00BB4875"/>
    <w:rsid w:val="00BB691E"/>
    <w:rsid w:val="00BC0D93"/>
    <w:rsid w:val="00BC4BB0"/>
    <w:rsid w:val="00BC55F9"/>
    <w:rsid w:val="00BC611A"/>
    <w:rsid w:val="00BC6264"/>
    <w:rsid w:val="00BC6E13"/>
    <w:rsid w:val="00BC705A"/>
    <w:rsid w:val="00BC74D2"/>
    <w:rsid w:val="00BC7FBD"/>
    <w:rsid w:val="00BD0175"/>
    <w:rsid w:val="00BD0387"/>
    <w:rsid w:val="00BD253E"/>
    <w:rsid w:val="00BD26F0"/>
    <w:rsid w:val="00BD3510"/>
    <w:rsid w:val="00BD4390"/>
    <w:rsid w:val="00BD4646"/>
    <w:rsid w:val="00BD4A55"/>
    <w:rsid w:val="00BD4C69"/>
    <w:rsid w:val="00BD53D9"/>
    <w:rsid w:val="00BD60B4"/>
    <w:rsid w:val="00BD76CF"/>
    <w:rsid w:val="00BE1627"/>
    <w:rsid w:val="00BE2021"/>
    <w:rsid w:val="00BE4233"/>
    <w:rsid w:val="00BE4579"/>
    <w:rsid w:val="00BE6299"/>
    <w:rsid w:val="00BE6818"/>
    <w:rsid w:val="00BE799E"/>
    <w:rsid w:val="00BE7D26"/>
    <w:rsid w:val="00BF04A0"/>
    <w:rsid w:val="00BF1BFE"/>
    <w:rsid w:val="00BF29AE"/>
    <w:rsid w:val="00BF5040"/>
    <w:rsid w:val="00BF7BE8"/>
    <w:rsid w:val="00C01860"/>
    <w:rsid w:val="00C02D7F"/>
    <w:rsid w:val="00C0334D"/>
    <w:rsid w:val="00C10FAD"/>
    <w:rsid w:val="00C11B4E"/>
    <w:rsid w:val="00C123E6"/>
    <w:rsid w:val="00C144DF"/>
    <w:rsid w:val="00C145FB"/>
    <w:rsid w:val="00C1468E"/>
    <w:rsid w:val="00C14B74"/>
    <w:rsid w:val="00C161FD"/>
    <w:rsid w:val="00C176E5"/>
    <w:rsid w:val="00C177D6"/>
    <w:rsid w:val="00C23532"/>
    <w:rsid w:val="00C23E9F"/>
    <w:rsid w:val="00C248FD"/>
    <w:rsid w:val="00C26E21"/>
    <w:rsid w:val="00C2777B"/>
    <w:rsid w:val="00C3093E"/>
    <w:rsid w:val="00C3120A"/>
    <w:rsid w:val="00C314FF"/>
    <w:rsid w:val="00C322F6"/>
    <w:rsid w:val="00C33302"/>
    <w:rsid w:val="00C3431D"/>
    <w:rsid w:val="00C3577E"/>
    <w:rsid w:val="00C37B7F"/>
    <w:rsid w:val="00C40E8B"/>
    <w:rsid w:val="00C41376"/>
    <w:rsid w:val="00C41BED"/>
    <w:rsid w:val="00C42CDB"/>
    <w:rsid w:val="00C43031"/>
    <w:rsid w:val="00C44BAC"/>
    <w:rsid w:val="00C44EE7"/>
    <w:rsid w:val="00C451A8"/>
    <w:rsid w:val="00C4657F"/>
    <w:rsid w:val="00C50D62"/>
    <w:rsid w:val="00C52FFC"/>
    <w:rsid w:val="00C54537"/>
    <w:rsid w:val="00C60CC8"/>
    <w:rsid w:val="00C6124B"/>
    <w:rsid w:val="00C61C22"/>
    <w:rsid w:val="00C62972"/>
    <w:rsid w:val="00C63A37"/>
    <w:rsid w:val="00C641CA"/>
    <w:rsid w:val="00C646C2"/>
    <w:rsid w:val="00C6714B"/>
    <w:rsid w:val="00C67F5C"/>
    <w:rsid w:val="00C708A6"/>
    <w:rsid w:val="00C7382B"/>
    <w:rsid w:val="00C73C0F"/>
    <w:rsid w:val="00C7447C"/>
    <w:rsid w:val="00C75419"/>
    <w:rsid w:val="00C76065"/>
    <w:rsid w:val="00C76549"/>
    <w:rsid w:val="00C774C4"/>
    <w:rsid w:val="00C77FDE"/>
    <w:rsid w:val="00C80155"/>
    <w:rsid w:val="00C80646"/>
    <w:rsid w:val="00C82992"/>
    <w:rsid w:val="00C82F16"/>
    <w:rsid w:val="00C85B49"/>
    <w:rsid w:val="00C90CCD"/>
    <w:rsid w:val="00C918EE"/>
    <w:rsid w:val="00C919DC"/>
    <w:rsid w:val="00C92102"/>
    <w:rsid w:val="00C93D09"/>
    <w:rsid w:val="00CA223F"/>
    <w:rsid w:val="00CA2775"/>
    <w:rsid w:val="00CA2B2B"/>
    <w:rsid w:val="00CA5DAF"/>
    <w:rsid w:val="00CA6D45"/>
    <w:rsid w:val="00CB06E9"/>
    <w:rsid w:val="00CB26EC"/>
    <w:rsid w:val="00CB3415"/>
    <w:rsid w:val="00CC1323"/>
    <w:rsid w:val="00CC2802"/>
    <w:rsid w:val="00CC2CD7"/>
    <w:rsid w:val="00CC6490"/>
    <w:rsid w:val="00CC7067"/>
    <w:rsid w:val="00CD26F8"/>
    <w:rsid w:val="00CD295F"/>
    <w:rsid w:val="00CD330A"/>
    <w:rsid w:val="00CD3578"/>
    <w:rsid w:val="00CD3E32"/>
    <w:rsid w:val="00CD4927"/>
    <w:rsid w:val="00CD4C7C"/>
    <w:rsid w:val="00CD53B2"/>
    <w:rsid w:val="00CD53C5"/>
    <w:rsid w:val="00CD5A85"/>
    <w:rsid w:val="00CD6258"/>
    <w:rsid w:val="00CD646E"/>
    <w:rsid w:val="00CD7F8D"/>
    <w:rsid w:val="00CE02CD"/>
    <w:rsid w:val="00CE46B9"/>
    <w:rsid w:val="00CE47A1"/>
    <w:rsid w:val="00CE56CB"/>
    <w:rsid w:val="00CE6C63"/>
    <w:rsid w:val="00CE73ED"/>
    <w:rsid w:val="00CE7F1A"/>
    <w:rsid w:val="00CF0BED"/>
    <w:rsid w:val="00CF1585"/>
    <w:rsid w:val="00CF258E"/>
    <w:rsid w:val="00CF3853"/>
    <w:rsid w:val="00CF4D17"/>
    <w:rsid w:val="00CF5C2F"/>
    <w:rsid w:val="00D001C6"/>
    <w:rsid w:val="00D01617"/>
    <w:rsid w:val="00D020EE"/>
    <w:rsid w:val="00D0287A"/>
    <w:rsid w:val="00D03253"/>
    <w:rsid w:val="00D05A9B"/>
    <w:rsid w:val="00D060A6"/>
    <w:rsid w:val="00D061F5"/>
    <w:rsid w:val="00D0627D"/>
    <w:rsid w:val="00D06D09"/>
    <w:rsid w:val="00D115C3"/>
    <w:rsid w:val="00D11CE5"/>
    <w:rsid w:val="00D12044"/>
    <w:rsid w:val="00D12140"/>
    <w:rsid w:val="00D12D96"/>
    <w:rsid w:val="00D136A3"/>
    <w:rsid w:val="00D14D27"/>
    <w:rsid w:val="00D15170"/>
    <w:rsid w:val="00D16840"/>
    <w:rsid w:val="00D17771"/>
    <w:rsid w:val="00D216AE"/>
    <w:rsid w:val="00D217F5"/>
    <w:rsid w:val="00D22072"/>
    <w:rsid w:val="00D2211C"/>
    <w:rsid w:val="00D23E4A"/>
    <w:rsid w:val="00D2565F"/>
    <w:rsid w:val="00D2699E"/>
    <w:rsid w:val="00D27C16"/>
    <w:rsid w:val="00D30322"/>
    <w:rsid w:val="00D306C2"/>
    <w:rsid w:val="00D3258A"/>
    <w:rsid w:val="00D352DA"/>
    <w:rsid w:val="00D35908"/>
    <w:rsid w:val="00D35A0E"/>
    <w:rsid w:val="00D36090"/>
    <w:rsid w:val="00D40C71"/>
    <w:rsid w:val="00D41D4D"/>
    <w:rsid w:val="00D42EBB"/>
    <w:rsid w:val="00D43384"/>
    <w:rsid w:val="00D4461E"/>
    <w:rsid w:val="00D4571E"/>
    <w:rsid w:val="00D4642A"/>
    <w:rsid w:val="00D51E3E"/>
    <w:rsid w:val="00D521CC"/>
    <w:rsid w:val="00D52856"/>
    <w:rsid w:val="00D52AF4"/>
    <w:rsid w:val="00D55428"/>
    <w:rsid w:val="00D55C76"/>
    <w:rsid w:val="00D561B8"/>
    <w:rsid w:val="00D57D82"/>
    <w:rsid w:val="00D57F22"/>
    <w:rsid w:val="00D60134"/>
    <w:rsid w:val="00D605AC"/>
    <w:rsid w:val="00D60B9B"/>
    <w:rsid w:val="00D60D55"/>
    <w:rsid w:val="00D62D3C"/>
    <w:rsid w:val="00D63195"/>
    <w:rsid w:val="00D63AFB"/>
    <w:rsid w:val="00D65A5B"/>
    <w:rsid w:val="00D67F16"/>
    <w:rsid w:val="00D708E6"/>
    <w:rsid w:val="00D71062"/>
    <w:rsid w:val="00D715C2"/>
    <w:rsid w:val="00D73AD9"/>
    <w:rsid w:val="00D7515F"/>
    <w:rsid w:val="00D7738C"/>
    <w:rsid w:val="00D81384"/>
    <w:rsid w:val="00D817DF"/>
    <w:rsid w:val="00D81F7D"/>
    <w:rsid w:val="00D82757"/>
    <w:rsid w:val="00D837C4"/>
    <w:rsid w:val="00D83A81"/>
    <w:rsid w:val="00D84A17"/>
    <w:rsid w:val="00D86355"/>
    <w:rsid w:val="00D8793E"/>
    <w:rsid w:val="00D900BE"/>
    <w:rsid w:val="00D92D2D"/>
    <w:rsid w:val="00D96010"/>
    <w:rsid w:val="00D97C7C"/>
    <w:rsid w:val="00DA0B34"/>
    <w:rsid w:val="00DA0E41"/>
    <w:rsid w:val="00DA1672"/>
    <w:rsid w:val="00DA4138"/>
    <w:rsid w:val="00DA5DE9"/>
    <w:rsid w:val="00DA6557"/>
    <w:rsid w:val="00DB21B0"/>
    <w:rsid w:val="00DB34B4"/>
    <w:rsid w:val="00DC0A33"/>
    <w:rsid w:val="00DC14DD"/>
    <w:rsid w:val="00DC1669"/>
    <w:rsid w:val="00DC237C"/>
    <w:rsid w:val="00DC287F"/>
    <w:rsid w:val="00DC36C5"/>
    <w:rsid w:val="00DC3F7C"/>
    <w:rsid w:val="00DC751B"/>
    <w:rsid w:val="00DD5B73"/>
    <w:rsid w:val="00DD6E4C"/>
    <w:rsid w:val="00DD761E"/>
    <w:rsid w:val="00DE0514"/>
    <w:rsid w:val="00DE1292"/>
    <w:rsid w:val="00DE14C9"/>
    <w:rsid w:val="00DE2C91"/>
    <w:rsid w:val="00DE4F0C"/>
    <w:rsid w:val="00DE50DD"/>
    <w:rsid w:val="00DE5656"/>
    <w:rsid w:val="00DE5DCD"/>
    <w:rsid w:val="00DE63A3"/>
    <w:rsid w:val="00DE7456"/>
    <w:rsid w:val="00DE76AC"/>
    <w:rsid w:val="00DF01ED"/>
    <w:rsid w:val="00DF18C0"/>
    <w:rsid w:val="00DF2297"/>
    <w:rsid w:val="00DF2C25"/>
    <w:rsid w:val="00DF3128"/>
    <w:rsid w:val="00DF42F1"/>
    <w:rsid w:val="00DF6EB5"/>
    <w:rsid w:val="00DF783A"/>
    <w:rsid w:val="00E0298C"/>
    <w:rsid w:val="00E0298D"/>
    <w:rsid w:val="00E04DF6"/>
    <w:rsid w:val="00E05FFF"/>
    <w:rsid w:val="00E07739"/>
    <w:rsid w:val="00E10522"/>
    <w:rsid w:val="00E10DCD"/>
    <w:rsid w:val="00E125F3"/>
    <w:rsid w:val="00E13453"/>
    <w:rsid w:val="00E13DC9"/>
    <w:rsid w:val="00E14752"/>
    <w:rsid w:val="00E14E9A"/>
    <w:rsid w:val="00E151FE"/>
    <w:rsid w:val="00E1520C"/>
    <w:rsid w:val="00E16C16"/>
    <w:rsid w:val="00E21124"/>
    <w:rsid w:val="00E21339"/>
    <w:rsid w:val="00E2242A"/>
    <w:rsid w:val="00E26F7B"/>
    <w:rsid w:val="00E2715A"/>
    <w:rsid w:val="00E30763"/>
    <w:rsid w:val="00E30837"/>
    <w:rsid w:val="00E30FA0"/>
    <w:rsid w:val="00E337B5"/>
    <w:rsid w:val="00E33AA1"/>
    <w:rsid w:val="00E34815"/>
    <w:rsid w:val="00E3507E"/>
    <w:rsid w:val="00E35631"/>
    <w:rsid w:val="00E35632"/>
    <w:rsid w:val="00E36107"/>
    <w:rsid w:val="00E36E44"/>
    <w:rsid w:val="00E3777D"/>
    <w:rsid w:val="00E41DE1"/>
    <w:rsid w:val="00E461C5"/>
    <w:rsid w:val="00E476A0"/>
    <w:rsid w:val="00E50F0F"/>
    <w:rsid w:val="00E51397"/>
    <w:rsid w:val="00E51C28"/>
    <w:rsid w:val="00E52928"/>
    <w:rsid w:val="00E52B09"/>
    <w:rsid w:val="00E53BF4"/>
    <w:rsid w:val="00E55654"/>
    <w:rsid w:val="00E55CE7"/>
    <w:rsid w:val="00E561EF"/>
    <w:rsid w:val="00E5626F"/>
    <w:rsid w:val="00E56984"/>
    <w:rsid w:val="00E606FD"/>
    <w:rsid w:val="00E60EE2"/>
    <w:rsid w:val="00E611D8"/>
    <w:rsid w:val="00E643A9"/>
    <w:rsid w:val="00E665F8"/>
    <w:rsid w:val="00E70167"/>
    <w:rsid w:val="00E71C38"/>
    <w:rsid w:val="00E723AC"/>
    <w:rsid w:val="00E728C5"/>
    <w:rsid w:val="00E72A0A"/>
    <w:rsid w:val="00E74246"/>
    <w:rsid w:val="00E7456D"/>
    <w:rsid w:val="00E74FFA"/>
    <w:rsid w:val="00E75788"/>
    <w:rsid w:val="00E766A2"/>
    <w:rsid w:val="00E76AF1"/>
    <w:rsid w:val="00E77453"/>
    <w:rsid w:val="00E81F34"/>
    <w:rsid w:val="00E8408D"/>
    <w:rsid w:val="00E845B8"/>
    <w:rsid w:val="00E85B01"/>
    <w:rsid w:val="00E85BEE"/>
    <w:rsid w:val="00E8762C"/>
    <w:rsid w:val="00E876C3"/>
    <w:rsid w:val="00E90B32"/>
    <w:rsid w:val="00E912A2"/>
    <w:rsid w:val="00E918D2"/>
    <w:rsid w:val="00E91934"/>
    <w:rsid w:val="00E92FBF"/>
    <w:rsid w:val="00E975C5"/>
    <w:rsid w:val="00E97A65"/>
    <w:rsid w:val="00EA10C4"/>
    <w:rsid w:val="00EA233A"/>
    <w:rsid w:val="00EA3859"/>
    <w:rsid w:val="00EA3C2A"/>
    <w:rsid w:val="00EA4BEA"/>
    <w:rsid w:val="00EA600E"/>
    <w:rsid w:val="00EA6203"/>
    <w:rsid w:val="00EA6EAA"/>
    <w:rsid w:val="00EA7151"/>
    <w:rsid w:val="00EA71BD"/>
    <w:rsid w:val="00EA7E4E"/>
    <w:rsid w:val="00EB0C5E"/>
    <w:rsid w:val="00EB29A8"/>
    <w:rsid w:val="00EB2DAD"/>
    <w:rsid w:val="00EB3346"/>
    <w:rsid w:val="00EB3CE5"/>
    <w:rsid w:val="00EB4D0F"/>
    <w:rsid w:val="00EC2028"/>
    <w:rsid w:val="00EC2509"/>
    <w:rsid w:val="00EC279E"/>
    <w:rsid w:val="00EC3A8F"/>
    <w:rsid w:val="00EC3ED8"/>
    <w:rsid w:val="00EC54DE"/>
    <w:rsid w:val="00EC7212"/>
    <w:rsid w:val="00ED0181"/>
    <w:rsid w:val="00ED03A1"/>
    <w:rsid w:val="00ED0CFA"/>
    <w:rsid w:val="00ED105B"/>
    <w:rsid w:val="00ED3379"/>
    <w:rsid w:val="00ED43B8"/>
    <w:rsid w:val="00ED59B8"/>
    <w:rsid w:val="00ED77C0"/>
    <w:rsid w:val="00ED79E3"/>
    <w:rsid w:val="00EE2F26"/>
    <w:rsid w:val="00EE2FA6"/>
    <w:rsid w:val="00EE3CC2"/>
    <w:rsid w:val="00EE5F1A"/>
    <w:rsid w:val="00EE7233"/>
    <w:rsid w:val="00EF0CD6"/>
    <w:rsid w:val="00EF1337"/>
    <w:rsid w:val="00EF1A12"/>
    <w:rsid w:val="00EF1CAF"/>
    <w:rsid w:val="00EF503B"/>
    <w:rsid w:val="00EF7C2D"/>
    <w:rsid w:val="00F01C10"/>
    <w:rsid w:val="00F02DFE"/>
    <w:rsid w:val="00F03161"/>
    <w:rsid w:val="00F03B3E"/>
    <w:rsid w:val="00F053FC"/>
    <w:rsid w:val="00F0652D"/>
    <w:rsid w:val="00F06959"/>
    <w:rsid w:val="00F116A7"/>
    <w:rsid w:val="00F11E22"/>
    <w:rsid w:val="00F13278"/>
    <w:rsid w:val="00F13C07"/>
    <w:rsid w:val="00F14A9F"/>
    <w:rsid w:val="00F16C05"/>
    <w:rsid w:val="00F200EC"/>
    <w:rsid w:val="00F20F83"/>
    <w:rsid w:val="00F212C4"/>
    <w:rsid w:val="00F214BF"/>
    <w:rsid w:val="00F22559"/>
    <w:rsid w:val="00F2425E"/>
    <w:rsid w:val="00F24ADF"/>
    <w:rsid w:val="00F25A74"/>
    <w:rsid w:val="00F26899"/>
    <w:rsid w:val="00F26C4A"/>
    <w:rsid w:val="00F27491"/>
    <w:rsid w:val="00F33094"/>
    <w:rsid w:val="00F33881"/>
    <w:rsid w:val="00F339D8"/>
    <w:rsid w:val="00F34862"/>
    <w:rsid w:val="00F357CD"/>
    <w:rsid w:val="00F35871"/>
    <w:rsid w:val="00F3641C"/>
    <w:rsid w:val="00F36776"/>
    <w:rsid w:val="00F37D74"/>
    <w:rsid w:val="00F40D99"/>
    <w:rsid w:val="00F41650"/>
    <w:rsid w:val="00F434B5"/>
    <w:rsid w:val="00F43922"/>
    <w:rsid w:val="00F43B72"/>
    <w:rsid w:val="00F43F7B"/>
    <w:rsid w:val="00F447AB"/>
    <w:rsid w:val="00F44AD7"/>
    <w:rsid w:val="00F4757A"/>
    <w:rsid w:val="00F50E9B"/>
    <w:rsid w:val="00F51E24"/>
    <w:rsid w:val="00F5277A"/>
    <w:rsid w:val="00F5646E"/>
    <w:rsid w:val="00F56995"/>
    <w:rsid w:val="00F62CB8"/>
    <w:rsid w:val="00F65610"/>
    <w:rsid w:val="00F65C29"/>
    <w:rsid w:val="00F67D4B"/>
    <w:rsid w:val="00F70E9D"/>
    <w:rsid w:val="00F71150"/>
    <w:rsid w:val="00F725C0"/>
    <w:rsid w:val="00F72992"/>
    <w:rsid w:val="00F73253"/>
    <w:rsid w:val="00F75416"/>
    <w:rsid w:val="00F7582E"/>
    <w:rsid w:val="00F770E6"/>
    <w:rsid w:val="00F772FF"/>
    <w:rsid w:val="00F77789"/>
    <w:rsid w:val="00F80629"/>
    <w:rsid w:val="00F813BC"/>
    <w:rsid w:val="00F8228D"/>
    <w:rsid w:val="00F837A8"/>
    <w:rsid w:val="00F838F7"/>
    <w:rsid w:val="00F83C98"/>
    <w:rsid w:val="00F83D43"/>
    <w:rsid w:val="00F842B5"/>
    <w:rsid w:val="00F8475E"/>
    <w:rsid w:val="00F86930"/>
    <w:rsid w:val="00F86B55"/>
    <w:rsid w:val="00F87609"/>
    <w:rsid w:val="00F87786"/>
    <w:rsid w:val="00F90C10"/>
    <w:rsid w:val="00F924C7"/>
    <w:rsid w:val="00F92813"/>
    <w:rsid w:val="00F95253"/>
    <w:rsid w:val="00F95CC1"/>
    <w:rsid w:val="00F97737"/>
    <w:rsid w:val="00FA0157"/>
    <w:rsid w:val="00FA1098"/>
    <w:rsid w:val="00FA198C"/>
    <w:rsid w:val="00FA1C8E"/>
    <w:rsid w:val="00FA6CD9"/>
    <w:rsid w:val="00FA6D20"/>
    <w:rsid w:val="00FB2460"/>
    <w:rsid w:val="00FB359C"/>
    <w:rsid w:val="00FC20F3"/>
    <w:rsid w:val="00FC2F1C"/>
    <w:rsid w:val="00FC3102"/>
    <w:rsid w:val="00FC54DC"/>
    <w:rsid w:val="00FC723F"/>
    <w:rsid w:val="00FD09B9"/>
    <w:rsid w:val="00FD3EF4"/>
    <w:rsid w:val="00FD40B6"/>
    <w:rsid w:val="00FD4853"/>
    <w:rsid w:val="00FD5279"/>
    <w:rsid w:val="00FD5409"/>
    <w:rsid w:val="00FD7328"/>
    <w:rsid w:val="00FD7C23"/>
    <w:rsid w:val="00FE0484"/>
    <w:rsid w:val="00FE0B27"/>
    <w:rsid w:val="00FE107C"/>
    <w:rsid w:val="00FE1A8E"/>
    <w:rsid w:val="00FE1F70"/>
    <w:rsid w:val="00FE22D0"/>
    <w:rsid w:val="00FE3110"/>
    <w:rsid w:val="00FE31DF"/>
    <w:rsid w:val="00FE3E94"/>
    <w:rsid w:val="00FE5D41"/>
    <w:rsid w:val="00FE62DD"/>
    <w:rsid w:val="00FE7707"/>
    <w:rsid w:val="00FE7FD2"/>
    <w:rsid w:val="00FF10DD"/>
    <w:rsid w:val="00FF32A2"/>
    <w:rsid w:val="00FF65D3"/>
    <w:rsid w:val="00FF772F"/>
    <w:rsid w:val="00FF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2E4A38"/>
  <w15:docId w15:val="{92C830A0-6491-4273-B09B-FB899F007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Khmer OS Siemreap" w:eastAsia="PMingLiU" w:hAnsi="Khmer OS Siemreap" w:cs="Khmer OS Siemreap"/>
        <w:sz w:val="24"/>
        <w:szCs w:val="24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E92FBF"/>
    <w:pPr>
      <w:keepNext/>
      <w:keepLines/>
      <w:numPr>
        <w:numId w:val="2"/>
      </w:numPr>
      <w:suppressAutoHyphens/>
      <w:spacing w:before="240" w:after="1" w:line="100" w:lineRule="atLeast"/>
      <w:ind w:left="44" w:right="-15" w:hanging="10"/>
      <w:jc w:val="both"/>
      <w:outlineLvl w:val="0"/>
    </w:pPr>
    <w:rPr>
      <w:rFonts w:ascii="Arial" w:eastAsia="Limon R1" w:hAnsi="Arial" w:cs="Khmer OS Battambang"/>
      <w:color w:val="000000"/>
      <w:sz w:val="44"/>
      <w:szCs w:val="22"/>
      <w:lang w:eastAsia="km-KH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596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5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964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45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964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Cs w:val="39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964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Cs w:val="39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964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39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964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39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964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39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964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39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1B43"/>
    <w:pPr>
      <w:tabs>
        <w:tab w:val="center" w:pos="4680"/>
        <w:tab w:val="right" w:pos="9360"/>
      </w:tabs>
      <w:spacing w:after="0" w:line="240" w:lineRule="auto"/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591B43"/>
    <w:rPr>
      <w:szCs w:val="39"/>
    </w:rPr>
  </w:style>
  <w:style w:type="paragraph" w:styleId="Footer">
    <w:name w:val="footer"/>
    <w:basedOn w:val="Normal"/>
    <w:link w:val="FooterChar"/>
    <w:uiPriority w:val="99"/>
    <w:unhideWhenUsed/>
    <w:rsid w:val="00591B43"/>
    <w:pPr>
      <w:tabs>
        <w:tab w:val="center" w:pos="4680"/>
        <w:tab w:val="right" w:pos="9360"/>
      </w:tabs>
      <w:spacing w:after="0" w:line="240" w:lineRule="auto"/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591B43"/>
    <w:rPr>
      <w:szCs w:val="39"/>
    </w:rPr>
  </w:style>
  <w:style w:type="paragraph" w:styleId="ListParagraph">
    <w:name w:val="List Paragraph"/>
    <w:basedOn w:val="Normal"/>
    <w:uiPriority w:val="34"/>
    <w:qFormat/>
    <w:rsid w:val="008A4C3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2"/>
      <w:lang w:bidi="he-IL"/>
    </w:rPr>
  </w:style>
  <w:style w:type="paragraph" w:customStyle="1" w:styleId="1sml-ttDP11bold">
    <w:name w:val="1sml-tt DP 11bold"/>
    <w:basedOn w:val="Normal"/>
    <w:link w:val="1sml-ttDP11boldChar"/>
    <w:autoRedefine/>
    <w:rsid w:val="00DF2297"/>
    <w:pPr>
      <w:keepNext/>
      <w:keepLines/>
      <w:spacing w:before="240" w:after="240" w:afterAutospacing="1" w:line="240" w:lineRule="auto"/>
      <w:jc w:val="both"/>
      <w:outlineLvl w:val="0"/>
    </w:pPr>
    <w:rPr>
      <w:rFonts w:asciiTheme="minorBidi" w:eastAsia="Calibri" w:hAnsiTheme="minorBidi" w:cstheme="minorBidi"/>
      <w:sz w:val="22"/>
      <w:szCs w:val="22"/>
      <w:lang w:val="pt-BR" w:eastAsia="he-IL"/>
    </w:rPr>
  </w:style>
  <w:style w:type="character" w:customStyle="1" w:styleId="1sml-ttDP11boldChar">
    <w:name w:val="1sml-tt DP 11bold Char"/>
    <w:link w:val="1sml-ttDP11bold"/>
    <w:rsid w:val="00DF2297"/>
    <w:rPr>
      <w:rFonts w:asciiTheme="minorBidi" w:eastAsia="Calibri" w:hAnsiTheme="minorBidi" w:cstheme="minorBidi"/>
      <w:sz w:val="22"/>
      <w:szCs w:val="22"/>
      <w:lang w:val="pt-BR" w:eastAsia="he-IL"/>
    </w:rPr>
  </w:style>
  <w:style w:type="paragraph" w:styleId="NoSpacing">
    <w:name w:val="No Spacing"/>
    <w:aliases w:val="អត្ថបទ"/>
    <w:link w:val="NoSpacingChar"/>
    <w:uiPriority w:val="1"/>
    <w:qFormat/>
    <w:rsid w:val="00B53359"/>
    <w:pPr>
      <w:spacing w:after="0" w:line="240" w:lineRule="auto"/>
    </w:pPr>
    <w:rPr>
      <w:rFonts w:ascii="Times New Roman" w:eastAsia="Times New Roman" w:hAnsi="Times New Roman" w:cs="Times New Roman"/>
      <w:sz w:val="22"/>
      <w:lang w:bidi="he-IL"/>
    </w:rPr>
  </w:style>
  <w:style w:type="character" w:customStyle="1" w:styleId="NoSpacingChar">
    <w:name w:val="No Spacing Char"/>
    <w:aliases w:val="អត្ថបទ Char"/>
    <w:link w:val="NoSpacing"/>
    <w:uiPriority w:val="1"/>
    <w:rsid w:val="00B53359"/>
    <w:rPr>
      <w:rFonts w:ascii="Times New Roman" w:eastAsia="Times New Roman" w:hAnsi="Times New Roman" w:cs="Times New Roman"/>
      <w:sz w:val="22"/>
      <w:lang w:bidi="he-IL"/>
    </w:rPr>
  </w:style>
  <w:style w:type="paragraph" w:customStyle="1" w:styleId="Default">
    <w:name w:val="Default"/>
    <w:rsid w:val="00566DD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lang w:bidi="ar-SA"/>
    </w:rPr>
  </w:style>
  <w:style w:type="character" w:styleId="Strong">
    <w:name w:val="Strong"/>
    <w:uiPriority w:val="22"/>
    <w:qFormat/>
    <w:rsid w:val="00566DD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E92FBF"/>
    <w:rPr>
      <w:rFonts w:ascii="Arial" w:eastAsia="Limon R1" w:hAnsi="Arial" w:cs="Khmer OS Battambang"/>
      <w:color w:val="000000"/>
      <w:sz w:val="44"/>
      <w:szCs w:val="22"/>
      <w:lang w:eastAsia="km-KH"/>
    </w:rPr>
  </w:style>
  <w:style w:type="paragraph" w:styleId="BodyText">
    <w:name w:val="Body Text"/>
    <w:basedOn w:val="Normal"/>
    <w:link w:val="BodyTextChar"/>
    <w:uiPriority w:val="99"/>
    <w:semiHidden/>
    <w:unhideWhenUsed/>
    <w:rsid w:val="00E92FBF"/>
    <w:pPr>
      <w:spacing w:after="120"/>
    </w:pPr>
    <w:rPr>
      <w:szCs w:val="39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E92FBF"/>
    <w:rPr>
      <w:szCs w:val="39"/>
    </w:rPr>
  </w:style>
  <w:style w:type="paragraph" w:styleId="NormalWeb">
    <w:name w:val="Normal (Web)"/>
    <w:basedOn w:val="Normal"/>
    <w:uiPriority w:val="99"/>
    <w:unhideWhenUsed/>
    <w:rsid w:val="00195F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sub-1">
    <w:name w:val="sub-1"/>
    <w:basedOn w:val="Normal"/>
    <w:rsid w:val="00547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0D7F42"/>
  </w:style>
  <w:style w:type="table" w:styleId="TableGrid">
    <w:name w:val="Table Grid"/>
    <w:basedOn w:val="TableNormal"/>
    <w:uiPriority w:val="39"/>
    <w:rsid w:val="00C37B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4728B"/>
    <w:pPr>
      <w:numPr>
        <w:numId w:val="0"/>
      </w:numPr>
      <w:suppressAutoHyphens w:val="0"/>
      <w:spacing w:after="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11B4E"/>
    <w:pPr>
      <w:tabs>
        <w:tab w:val="left" w:pos="709"/>
        <w:tab w:val="right" w:leader="dot" w:pos="9062"/>
      </w:tabs>
      <w:spacing w:after="100"/>
    </w:pPr>
    <w:rPr>
      <w:szCs w:val="39"/>
    </w:rPr>
  </w:style>
  <w:style w:type="character" w:styleId="Hyperlink">
    <w:name w:val="Hyperlink"/>
    <w:basedOn w:val="DefaultParagraphFont"/>
    <w:uiPriority w:val="99"/>
    <w:unhideWhenUsed/>
    <w:rsid w:val="0054728B"/>
    <w:rPr>
      <w:color w:val="0563C1" w:themeColor="hyperlink"/>
      <w:u w:val="single"/>
    </w:rPr>
  </w:style>
  <w:style w:type="paragraph" w:customStyle="1" w:styleId="HD1">
    <w:name w:val="HD1"/>
    <w:basedOn w:val="Normal"/>
    <w:link w:val="HD1Char"/>
    <w:qFormat/>
    <w:rsid w:val="0054728B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  <w:outlineLvl w:val="0"/>
    </w:pPr>
    <w:rPr>
      <w:rFonts w:ascii="Khmer OS Muol Light" w:hAnsi="Khmer OS Muol Light" w:cs="Khmer OS Muol Light"/>
      <w:b/>
      <w:sz w:val="28"/>
      <w:szCs w:val="28"/>
      <w:lang w:val="pt-BR"/>
    </w:rPr>
  </w:style>
  <w:style w:type="paragraph" w:customStyle="1" w:styleId="HD2">
    <w:name w:val="HD2"/>
    <w:basedOn w:val="HD1"/>
    <w:link w:val="HD2Char"/>
    <w:qFormat/>
    <w:rsid w:val="00421FBF"/>
    <w:pPr>
      <w:outlineLvl w:val="1"/>
    </w:pPr>
    <w:rPr>
      <w:sz w:val="24"/>
      <w:szCs w:val="24"/>
    </w:rPr>
  </w:style>
  <w:style w:type="character" w:customStyle="1" w:styleId="HD1Char">
    <w:name w:val="HD1 Char"/>
    <w:basedOn w:val="DefaultParagraphFont"/>
    <w:link w:val="HD1"/>
    <w:rsid w:val="0054728B"/>
    <w:rPr>
      <w:rFonts w:ascii="Khmer OS Muol Light" w:hAnsi="Khmer OS Muol Light" w:cs="Khmer OS Muol Light"/>
      <w:b/>
      <w:sz w:val="28"/>
      <w:szCs w:val="28"/>
      <w:lang w:val="pt-BR"/>
    </w:rPr>
  </w:style>
  <w:style w:type="paragraph" w:customStyle="1" w:styleId="HD3">
    <w:name w:val="HD3"/>
    <w:basedOn w:val="HD1"/>
    <w:link w:val="HD3Char"/>
    <w:qFormat/>
    <w:rsid w:val="00421FBF"/>
    <w:rPr>
      <w:sz w:val="24"/>
      <w:szCs w:val="24"/>
    </w:rPr>
  </w:style>
  <w:style w:type="character" w:customStyle="1" w:styleId="HD2Char">
    <w:name w:val="HD2 Char"/>
    <w:basedOn w:val="HD1Char"/>
    <w:link w:val="HD2"/>
    <w:rsid w:val="00421FBF"/>
    <w:rPr>
      <w:rFonts w:ascii="Khmer OS Muol Light" w:hAnsi="Khmer OS Muol Light" w:cs="Khmer OS Muol Light"/>
      <w:b/>
      <w:sz w:val="28"/>
      <w:szCs w:val="28"/>
      <w:lang w:val="pt-BR"/>
    </w:rPr>
  </w:style>
  <w:style w:type="paragraph" w:styleId="TOC2">
    <w:name w:val="toc 2"/>
    <w:basedOn w:val="Normal"/>
    <w:next w:val="Normal"/>
    <w:autoRedefine/>
    <w:uiPriority w:val="39"/>
    <w:unhideWhenUsed/>
    <w:rsid w:val="002D5CB6"/>
    <w:pPr>
      <w:tabs>
        <w:tab w:val="left" w:pos="567"/>
        <w:tab w:val="left" w:pos="709"/>
        <w:tab w:val="left" w:pos="1418"/>
        <w:tab w:val="right" w:leader="dot" w:pos="9062"/>
      </w:tabs>
      <w:spacing w:after="100"/>
      <w:ind w:left="240"/>
    </w:pPr>
    <w:rPr>
      <w:szCs w:val="39"/>
    </w:rPr>
  </w:style>
  <w:style w:type="character" w:customStyle="1" w:styleId="HD3Char">
    <w:name w:val="HD3 Char"/>
    <w:basedOn w:val="HD1Char"/>
    <w:link w:val="HD3"/>
    <w:rsid w:val="00421FBF"/>
    <w:rPr>
      <w:rFonts w:ascii="Khmer OS Muol Light" w:hAnsi="Khmer OS Muol Light" w:cs="Khmer OS Muol Light"/>
      <w:b/>
      <w:sz w:val="28"/>
      <w:szCs w:val="28"/>
      <w:lang w:val="pt-BR"/>
    </w:rPr>
  </w:style>
  <w:style w:type="paragraph" w:customStyle="1" w:styleId="HD4">
    <w:name w:val="HD4"/>
    <w:basedOn w:val="Normal"/>
    <w:link w:val="HD4Char"/>
    <w:qFormat/>
    <w:rsid w:val="00967B2D"/>
    <w:pPr>
      <w:tabs>
        <w:tab w:val="left" w:pos="567"/>
      </w:tabs>
      <w:spacing w:after="0" w:line="240" w:lineRule="auto"/>
    </w:pPr>
    <w:rPr>
      <w:rFonts w:ascii="Khmer OS Muol Light" w:hAnsi="Khmer OS Muol Light" w:cs="Khmer OS Muol Light"/>
    </w:rPr>
  </w:style>
  <w:style w:type="character" w:customStyle="1" w:styleId="HD4Char">
    <w:name w:val="HD4 Char"/>
    <w:basedOn w:val="DefaultParagraphFont"/>
    <w:link w:val="HD4"/>
    <w:rsid w:val="00967B2D"/>
    <w:rPr>
      <w:rFonts w:ascii="Khmer OS Muol Light" w:hAnsi="Khmer OS Muol Light" w:cs="Khmer OS Muol Ligh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964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52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964"/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45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964"/>
    <w:rPr>
      <w:rFonts w:asciiTheme="minorHAnsi" w:eastAsiaTheme="majorEastAsia" w:hAnsiTheme="minorHAnsi" w:cstheme="majorBidi"/>
      <w:i/>
      <w:iCs/>
      <w:color w:val="2F5496" w:themeColor="accent1" w:themeShade="BF"/>
      <w:kern w:val="2"/>
      <w:szCs w:val="39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964"/>
    <w:rPr>
      <w:rFonts w:asciiTheme="minorHAnsi" w:eastAsiaTheme="majorEastAsia" w:hAnsiTheme="minorHAnsi" w:cstheme="majorBidi"/>
      <w:color w:val="2F5496" w:themeColor="accent1" w:themeShade="BF"/>
      <w:kern w:val="2"/>
      <w:szCs w:val="39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964"/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39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964"/>
    <w:rPr>
      <w:rFonts w:asciiTheme="minorHAnsi" w:eastAsiaTheme="majorEastAsia" w:hAnsiTheme="minorHAnsi" w:cstheme="majorBidi"/>
      <w:color w:val="595959" w:themeColor="text1" w:themeTint="A6"/>
      <w:kern w:val="2"/>
      <w:szCs w:val="39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964"/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39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964"/>
    <w:rPr>
      <w:rFonts w:asciiTheme="minorHAnsi" w:eastAsiaTheme="majorEastAsia" w:hAnsiTheme="minorHAnsi" w:cstheme="majorBidi"/>
      <w:color w:val="272727" w:themeColor="text1" w:themeTint="D8"/>
      <w:kern w:val="2"/>
      <w:szCs w:val="39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B059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05964"/>
    <w:rPr>
      <w:rFonts w:asciiTheme="majorHAnsi" w:eastAsiaTheme="majorEastAsia" w:hAnsiTheme="majorHAnsi" w:cstheme="majorBidi"/>
      <w:spacing w:val="-10"/>
      <w:kern w:val="28"/>
      <w:sz w:val="56"/>
      <w:szCs w:val="91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964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45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05964"/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45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B05964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Cs w:val="39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05964"/>
    <w:rPr>
      <w:rFonts w:asciiTheme="minorHAnsi" w:eastAsiaTheme="minorHAnsi" w:hAnsiTheme="minorHAnsi" w:cstheme="minorBidi"/>
      <w:i/>
      <w:iCs/>
      <w:color w:val="404040" w:themeColor="text1" w:themeTint="BF"/>
      <w:kern w:val="2"/>
      <w:szCs w:val="39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059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9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Cs w:val="39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964"/>
    <w:rPr>
      <w:rFonts w:asciiTheme="minorHAnsi" w:eastAsiaTheme="minorHAnsi" w:hAnsiTheme="minorHAnsi" w:cstheme="minorBidi"/>
      <w:i/>
      <w:iCs/>
      <w:color w:val="2F5496" w:themeColor="accent1" w:themeShade="BF"/>
      <w:kern w:val="2"/>
      <w:szCs w:val="39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B05964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B05964"/>
  </w:style>
  <w:style w:type="paragraph" w:customStyle="1" w:styleId="msonormal0">
    <w:name w:val="msonormal"/>
    <w:basedOn w:val="Normal"/>
    <w:rsid w:val="00B05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sc1">
    <w:name w:val="sc1"/>
    <w:basedOn w:val="Normal"/>
    <w:rsid w:val="00B05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</w:rPr>
  </w:style>
  <w:style w:type="paragraph" w:customStyle="1" w:styleId="sc2">
    <w:name w:val="sc2"/>
    <w:basedOn w:val="Normal"/>
    <w:rsid w:val="00B05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FF0000"/>
    </w:rPr>
  </w:style>
  <w:style w:type="paragraph" w:customStyle="1" w:styleId="sc3">
    <w:name w:val="sc3"/>
    <w:basedOn w:val="Normal"/>
    <w:rsid w:val="00B05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FF"/>
    </w:rPr>
  </w:style>
  <w:style w:type="paragraph" w:customStyle="1" w:styleId="sc4">
    <w:name w:val="sc4"/>
    <w:basedOn w:val="Normal"/>
    <w:rsid w:val="00B05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</w:rPr>
  </w:style>
  <w:style w:type="paragraph" w:customStyle="1" w:styleId="sc6">
    <w:name w:val="sc6"/>
    <w:basedOn w:val="Normal"/>
    <w:rsid w:val="00B059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</w:rPr>
  </w:style>
  <w:style w:type="character" w:customStyle="1" w:styleId="sc31">
    <w:name w:val="sc31"/>
    <w:basedOn w:val="DefaultParagraphFont"/>
    <w:rsid w:val="00B05964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B0596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B0596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B0596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B0596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DefaultParagraphFont"/>
    <w:rsid w:val="00B0596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B05964"/>
    <w:rPr>
      <w:rFonts w:ascii="Courier New" w:hAnsi="Courier New" w:cs="Courier New" w:hint="default"/>
      <w:b/>
      <w:bCs/>
      <w:color w:val="FF0000"/>
      <w:sz w:val="20"/>
      <w:szCs w:val="20"/>
    </w:rPr>
  </w:style>
  <w:style w:type="character" w:customStyle="1" w:styleId="sc9">
    <w:name w:val="sc9"/>
    <w:basedOn w:val="DefaultParagraphFont"/>
    <w:rsid w:val="00B05964"/>
    <w:rPr>
      <w:rFonts w:ascii="Courier New" w:hAnsi="Courier New" w:cs="Courier New" w:hint="default"/>
      <w:color w:val="000000"/>
      <w:sz w:val="20"/>
      <w:szCs w:val="20"/>
    </w:rPr>
  </w:style>
  <w:style w:type="numbering" w:customStyle="1" w:styleId="NoList2">
    <w:name w:val="No List2"/>
    <w:next w:val="NoList"/>
    <w:uiPriority w:val="99"/>
    <w:semiHidden/>
    <w:unhideWhenUsed/>
    <w:rsid w:val="00B05964"/>
  </w:style>
  <w:style w:type="numbering" w:customStyle="1" w:styleId="NoList3">
    <w:name w:val="No List3"/>
    <w:next w:val="NoList"/>
    <w:uiPriority w:val="99"/>
    <w:semiHidden/>
    <w:unhideWhenUsed/>
    <w:rsid w:val="00B05964"/>
  </w:style>
  <w:style w:type="numbering" w:customStyle="1" w:styleId="NoList4">
    <w:name w:val="No List4"/>
    <w:next w:val="NoList"/>
    <w:uiPriority w:val="99"/>
    <w:semiHidden/>
    <w:unhideWhenUsed/>
    <w:rsid w:val="00B05964"/>
  </w:style>
  <w:style w:type="numbering" w:customStyle="1" w:styleId="NoList5">
    <w:name w:val="No List5"/>
    <w:next w:val="NoList"/>
    <w:uiPriority w:val="99"/>
    <w:semiHidden/>
    <w:unhideWhenUsed/>
    <w:rsid w:val="00B05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Code_completion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-m-wikipedia-org.translate.goog/wiki/Rapid_Application_Development?_x_tr_sl=en&amp;_x_tr_tl=km&amp;_x_tr_hl=km&amp;_x_tr_pto=sc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en-m-wikipedia-org.translate.goog/wiki/VB.NET?_x_tr_sl=en&amp;_x_tr_tl=km&amp;_x_tr_hl=km&amp;_x_tr_pto=sc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216EDBE-C1AB-4C8D-BF62-A7B430003B2D}">
  <we:reference id="499d451e-5c44-43e7-96e0-7f8d2c0b4410" version="1.0.0.0" store="EXCatalog" storeType="EXCatalog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73090-4105-461A-837F-9FD0BC6B5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121</Pages>
  <Words>33136</Words>
  <Characters>188878</Characters>
  <Application>Microsoft Office Word</Application>
  <DocSecurity>0</DocSecurity>
  <Lines>1573</Lines>
  <Paragraphs>443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LEANG KIMLORN</dc:creator>
  <cp:keywords/>
  <dc:description/>
  <cp:lastModifiedBy>Heng Kim</cp:lastModifiedBy>
  <cp:revision>2</cp:revision>
  <cp:lastPrinted>2025-06-18T08:48:00Z</cp:lastPrinted>
  <dcterms:created xsi:type="dcterms:W3CDTF">2025-06-25T23:56:00Z</dcterms:created>
  <dcterms:modified xsi:type="dcterms:W3CDTF">2025-06-25T23:56:00Z</dcterms:modified>
</cp:coreProperties>
</file>